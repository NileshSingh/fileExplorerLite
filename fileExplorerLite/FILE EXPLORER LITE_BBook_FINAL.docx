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175E" w:rsidRPr="00000982" w:rsidRDefault="001C1C9C" w:rsidP="009802FF">
      <w:pPr>
        <w:jc w:val="center"/>
        <w:rPr>
          <w:rFonts w:ascii="Times New Roman" w:hAnsi="Times New Roman" w:cs="Times New Roman"/>
          <w:b/>
          <w:sz w:val="72"/>
        </w:rPr>
      </w:pPr>
      <w:r w:rsidRPr="00000982">
        <w:rPr>
          <w:rFonts w:ascii="Times New Roman" w:hAnsi="Times New Roman" w:cs="Times New Roman"/>
          <w:b/>
          <w:sz w:val="72"/>
        </w:rPr>
        <w:t>FILE X’</w:t>
      </w:r>
      <w:r w:rsidR="00572053" w:rsidRPr="00000982">
        <w:rPr>
          <w:rFonts w:ascii="Times New Roman" w:hAnsi="Times New Roman" w:cs="Times New Roman"/>
          <w:b/>
          <w:sz w:val="72"/>
        </w:rPr>
        <w:t>PLORE</w:t>
      </w:r>
    </w:p>
    <w:p w:rsidR="00106913" w:rsidRPr="00000982" w:rsidRDefault="00106913" w:rsidP="009802FF">
      <w:pPr>
        <w:jc w:val="center"/>
        <w:rPr>
          <w:rFonts w:ascii="Times New Roman" w:hAnsi="Times New Roman" w:cs="Times New Roman"/>
          <w:b/>
          <w:sz w:val="72"/>
        </w:rPr>
      </w:pPr>
    </w:p>
    <w:p w:rsidR="00106913" w:rsidRPr="00000982" w:rsidRDefault="00106913" w:rsidP="009802FF">
      <w:pPr>
        <w:tabs>
          <w:tab w:val="left" w:pos="630"/>
        </w:tabs>
        <w:jc w:val="center"/>
        <w:rPr>
          <w:rFonts w:ascii="Times New Roman" w:hAnsi="Times New Roman" w:cs="Times New Roman"/>
          <w:sz w:val="36"/>
          <w:szCs w:val="36"/>
        </w:rPr>
      </w:pPr>
      <w:r w:rsidRPr="00000982">
        <w:rPr>
          <w:rFonts w:ascii="Times New Roman" w:hAnsi="Times New Roman" w:cs="Times New Roman"/>
          <w:sz w:val="36"/>
          <w:szCs w:val="36"/>
        </w:rPr>
        <w:t>SUBMITTED BY:</w:t>
      </w:r>
    </w:p>
    <w:p w:rsidR="00106913" w:rsidRPr="00000982" w:rsidRDefault="00106913" w:rsidP="009802FF">
      <w:pPr>
        <w:tabs>
          <w:tab w:val="left" w:pos="630"/>
        </w:tabs>
        <w:jc w:val="center"/>
        <w:rPr>
          <w:rFonts w:ascii="Times New Roman" w:hAnsi="Times New Roman" w:cs="Times New Roman"/>
          <w:b/>
          <w:sz w:val="36"/>
          <w:szCs w:val="40"/>
        </w:rPr>
      </w:pPr>
      <w:r w:rsidRPr="00000982">
        <w:rPr>
          <w:rFonts w:ascii="Times New Roman" w:hAnsi="Times New Roman" w:cs="Times New Roman"/>
          <w:b/>
          <w:sz w:val="36"/>
          <w:szCs w:val="40"/>
        </w:rPr>
        <w:t>VISHAL MAURYA</w:t>
      </w:r>
    </w:p>
    <w:p w:rsidR="00106913" w:rsidRPr="00000982" w:rsidRDefault="00106913" w:rsidP="009802FF">
      <w:pPr>
        <w:tabs>
          <w:tab w:val="left" w:pos="630"/>
        </w:tabs>
        <w:jc w:val="center"/>
        <w:rPr>
          <w:rFonts w:ascii="Times New Roman" w:hAnsi="Times New Roman" w:cs="Times New Roman"/>
          <w:b/>
          <w:sz w:val="36"/>
          <w:szCs w:val="40"/>
        </w:rPr>
      </w:pPr>
      <w:r w:rsidRPr="00000982">
        <w:rPr>
          <w:rFonts w:ascii="Times New Roman" w:hAnsi="Times New Roman" w:cs="Times New Roman"/>
          <w:b/>
          <w:sz w:val="36"/>
          <w:szCs w:val="40"/>
        </w:rPr>
        <w:t>RAJEEV SHARMA</w:t>
      </w:r>
    </w:p>
    <w:p w:rsidR="00D234E4" w:rsidRPr="00000982" w:rsidRDefault="00D234E4" w:rsidP="00F46AC9">
      <w:pPr>
        <w:tabs>
          <w:tab w:val="left" w:pos="630"/>
        </w:tabs>
        <w:spacing w:after="0" w:line="240" w:lineRule="auto"/>
        <w:jc w:val="center"/>
        <w:rPr>
          <w:rFonts w:ascii="Times New Roman" w:hAnsi="Times New Roman" w:cs="Times New Roman"/>
          <w:b/>
          <w:sz w:val="40"/>
          <w:szCs w:val="40"/>
        </w:rPr>
      </w:pPr>
    </w:p>
    <w:p w:rsidR="00F46AC9" w:rsidRPr="00000982" w:rsidRDefault="00D234E4" w:rsidP="00F46AC9">
      <w:pPr>
        <w:tabs>
          <w:tab w:val="left" w:pos="630"/>
        </w:tabs>
        <w:jc w:val="center"/>
        <w:rPr>
          <w:rFonts w:ascii="Times New Roman" w:hAnsi="Times New Roman" w:cs="Times New Roman"/>
          <w:b/>
          <w:sz w:val="32"/>
          <w:szCs w:val="40"/>
        </w:rPr>
      </w:pPr>
      <w:r w:rsidRPr="00000982">
        <w:rPr>
          <w:rFonts w:ascii="Times New Roman" w:hAnsi="Times New Roman" w:cs="Times New Roman"/>
          <w:b/>
          <w:sz w:val="32"/>
          <w:szCs w:val="40"/>
        </w:rPr>
        <w:t>SEAT NO:</w:t>
      </w:r>
      <w:r w:rsidR="00F46AC9" w:rsidRPr="00000982">
        <w:rPr>
          <w:rFonts w:ascii="Times New Roman" w:hAnsi="Times New Roman" w:cs="Times New Roman"/>
          <w:b/>
          <w:sz w:val="32"/>
          <w:szCs w:val="40"/>
        </w:rPr>
        <w:t xml:space="preserve"> 42306 and 42338</w:t>
      </w:r>
    </w:p>
    <w:p w:rsidR="00D234E4" w:rsidRPr="00000982" w:rsidRDefault="00D234E4" w:rsidP="00F46AC9">
      <w:pPr>
        <w:tabs>
          <w:tab w:val="left" w:pos="630"/>
        </w:tabs>
        <w:spacing w:after="0"/>
        <w:jc w:val="center"/>
        <w:rPr>
          <w:rFonts w:ascii="Times New Roman" w:hAnsi="Times New Roman" w:cs="Times New Roman"/>
          <w:b/>
          <w:sz w:val="32"/>
          <w:szCs w:val="40"/>
        </w:rPr>
      </w:pPr>
    </w:p>
    <w:p w:rsidR="00D234E4" w:rsidRPr="00000982" w:rsidRDefault="00D234E4" w:rsidP="009802FF">
      <w:pPr>
        <w:tabs>
          <w:tab w:val="left" w:pos="630"/>
        </w:tabs>
        <w:jc w:val="center"/>
        <w:rPr>
          <w:rFonts w:ascii="Times New Roman" w:hAnsi="Times New Roman" w:cs="Times New Roman"/>
          <w:b/>
          <w:sz w:val="32"/>
          <w:szCs w:val="40"/>
        </w:rPr>
      </w:pPr>
      <w:r w:rsidRPr="00000982">
        <w:rPr>
          <w:rFonts w:ascii="Times New Roman" w:hAnsi="Times New Roman" w:cs="Times New Roman"/>
          <w:b/>
          <w:sz w:val="32"/>
          <w:szCs w:val="40"/>
        </w:rPr>
        <w:t>JUNE – 2015</w:t>
      </w:r>
    </w:p>
    <w:p w:rsidR="009802FF" w:rsidRPr="00000982" w:rsidRDefault="009802FF" w:rsidP="00F46AC9">
      <w:pPr>
        <w:tabs>
          <w:tab w:val="left" w:pos="630"/>
        </w:tabs>
        <w:spacing w:before="240" w:after="0"/>
        <w:jc w:val="center"/>
        <w:rPr>
          <w:rFonts w:ascii="Times New Roman" w:hAnsi="Times New Roman" w:cs="Times New Roman"/>
          <w:b/>
          <w:sz w:val="32"/>
          <w:szCs w:val="40"/>
        </w:rPr>
      </w:pPr>
    </w:p>
    <w:p w:rsidR="00D234E4" w:rsidRPr="00000982" w:rsidRDefault="00D234E4" w:rsidP="009802FF">
      <w:pPr>
        <w:tabs>
          <w:tab w:val="left" w:pos="630"/>
        </w:tabs>
        <w:jc w:val="center"/>
        <w:rPr>
          <w:rFonts w:ascii="Times New Roman" w:hAnsi="Times New Roman" w:cs="Times New Roman"/>
          <w:b/>
          <w:sz w:val="32"/>
          <w:szCs w:val="28"/>
        </w:rPr>
      </w:pPr>
      <w:r w:rsidRPr="00000982">
        <w:rPr>
          <w:rFonts w:ascii="Times New Roman" w:hAnsi="Times New Roman" w:cs="Times New Roman"/>
          <w:b/>
          <w:sz w:val="28"/>
          <w:szCs w:val="28"/>
        </w:rPr>
        <w:t xml:space="preserve">UNDER THE GUIDANCE OF </w:t>
      </w:r>
      <w:r w:rsidRPr="00000982">
        <w:rPr>
          <w:rFonts w:ascii="Times New Roman" w:hAnsi="Times New Roman" w:cs="Times New Roman"/>
          <w:b/>
          <w:sz w:val="32"/>
          <w:szCs w:val="28"/>
        </w:rPr>
        <w:t>Mr.</w:t>
      </w:r>
      <w:r w:rsidR="009802FF" w:rsidRPr="00000982">
        <w:rPr>
          <w:rFonts w:ascii="Times New Roman" w:hAnsi="Times New Roman" w:cs="Times New Roman"/>
          <w:b/>
          <w:sz w:val="32"/>
          <w:szCs w:val="28"/>
        </w:rPr>
        <w:t xml:space="preserve"> TUSHAR SAMBARE</w:t>
      </w:r>
    </w:p>
    <w:p w:rsidR="00BA5272" w:rsidRPr="00000982" w:rsidRDefault="00BA5272" w:rsidP="009802FF">
      <w:pPr>
        <w:tabs>
          <w:tab w:val="left" w:pos="630"/>
        </w:tabs>
        <w:jc w:val="center"/>
        <w:rPr>
          <w:rFonts w:ascii="Times New Roman" w:hAnsi="Times New Roman" w:cs="Times New Roman"/>
          <w:b/>
          <w:sz w:val="32"/>
          <w:szCs w:val="28"/>
        </w:rPr>
      </w:pPr>
    </w:p>
    <w:p w:rsidR="009802FF" w:rsidRPr="00000982" w:rsidRDefault="009802FF" w:rsidP="009802FF">
      <w:pPr>
        <w:tabs>
          <w:tab w:val="left" w:pos="630"/>
        </w:tabs>
        <w:jc w:val="center"/>
        <w:rPr>
          <w:rFonts w:ascii="Times New Roman" w:hAnsi="Times New Roman" w:cs="Times New Roman"/>
          <w:b/>
          <w:sz w:val="28"/>
          <w:szCs w:val="28"/>
        </w:rPr>
      </w:pPr>
      <w:r w:rsidRPr="00000982">
        <w:rPr>
          <w:rFonts w:ascii="Times New Roman" w:hAnsi="Times New Roman" w:cs="Times New Roman"/>
          <w:b/>
          <w:sz w:val="28"/>
          <w:szCs w:val="28"/>
        </w:rPr>
        <w:t>Submitted in partial fulfillment of the requirements for qualifying</w:t>
      </w:r>
    </w:p>
    <w:p w:rsidR="00695198" w:rsidRPr="00000982" w:rsidRDefault="009802FF" w:rsidP="000D4B5B">
      <w:pPr>
        <w:tabs>
          <w:tab w:val="left" w:pos="630"/>
        </w:tabs>
        <w:jc w:val="center"/>
        <w:rPr>
          <w:rFonts w:ascii="Times New Roman" w:hAnsi="Times New Roman" w:cs="Times New Roman"/>
          <w:b/>
          <w:sz w:val="28"/>
          <w:szCs w:val="28"/>
        </w:rPr>
      </w:pPr>
      <w:r w:rsidRPr="00000982">
        <w:rPr>
          <w:rFonts w:ascii="Times New Roman" w:hAnsi="Times New Roman" w:cs="Times New Roman"/>
          <w:b/>
          <w:sz w:val="28"/>
          <w:szCs w:val="28"/>
        </w:rPr>
        <w:t>M.Sc.-(I.T.), Semester – IV Examination</w:t>
      </w:r>
    </w:p>
    <w:p w:rsidR="009802FF" w:rsidRPr="00000982" w:rsidRDefault="00695198" w:rsidP="009802FF">
      <w:pPr>
        <w:tabs>
          <w:tab w:val="left" w:pos="630"/>
        </w:tabs>
        <w:spacing w:after="0"/>
        <w:jc w:val="center"/>
        <w:rPr>
          <w:rFonts w:ascii="Times New Roman" w:hAnsi="Times New Roman" w:cs="Times New Roman"/>
          <w:b/>
          <w:sz w:val="44"/>
          <w:szCs w:val="40"/>
        </w:rPr>
      </w:pPr>
      <w:r w:rsidRPr="00000982">
        <w:rPr>
          <w:rFonts w:ascii="Times New Roman" w:hAnsi="Times New Roman" w:cs="Times New Roman"/>
          <w:b/>
          <w:noProof/>
          <w:sz w:val="44"/>
          <w:szCs w:val="40"/>
        </w:rPr>
        <w:drawing>
          <wp:inline distT="0" distB="0" distL="0" distR="0" wp14:anchorId="49F1BB61">
            <wp:extent cx="1779905" cy="1609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9905" cy="1609725"/>
                    </a:xfrm>
                    <a:prstGeom prst="rect">
                      <a:avLst/>
                    </a:prstGeom>
                    <a:noFill/>
                  </pic:spPr>
                </pic:pic>
              </a:graphicData>
            </a:graphic>
          </wp:inline>
        </w:drawing>
      </w:r>
    </w:p>
    <w:p w:rsidR="00F46AC9" w:rsidRPr="00000982" w:rsidRDefault="005A3723" w:rsidP="00BC75D1">
      <w:pPr>
        <w:jc w:val="center"/>
        <w:rPr>
          <w:rFonts w:ascii="Times New Roman" w:hAnsi="Times New Roman" w:cs="Times New Roman"/>
          <w:b/>
          <w:sz w:val="24"/>
        </w:rPr>
      </w:pPr>
      <w:r w:rsidRPr="00000982">
        <w:rPr>
          <w:rFonts w:ascii="Times New Roman" w:hAnsi="Times New Roman" w:cs="Times New Roman"/>
          <w:color w:val="000000"/>
          <w:sz w:val="24"/>
          <w:szCs w:val="40"/>
          <w:shd w:val="clear" w:color="auto" w:fill="FFFFFF"/>
        </w:rPr>
        <w:t>Bunts Sangha's</w:t>
      </w:r>
    </w:p>
    <w:p w:rsidR="001D481E" w:rsidRPr="00000982" w:rsidRDefault="001D481E" w:rsidP="001D481E">
      <w:pPr>
        <w:ind w:left="720" w:firstLine="720"/>
        <w:rPr>
          <w:rFonts w:ascii="Times New Roman" w:hAnsi="Times New Roman" w:cs="Times New Roman"/>
          <w:b/>
          <w:color w:val="000000"/>
          <w:sz w:val="24"/>
          <w:szCs w:val="40"/>
          <w:shd w:val="clear" w:color="auto" w:fill="FFFFFF"/>
        </w:rPr>
      </w:pPr>
      <w:r w:rsidRPr="00000982">
        <w:rPr>
          <w:rFonts w:ascii="Times New Roman" w:hAnsi="Times New Roman" w:cs="Times New Roman"/>
          <w:b/>
          <w:color w:val="000000"/>
          <w:sz w:val="28"/>
          <w:szCs w:val="40"/>
          <w:shd w:val="clear" w:color="auto" w:fill="FFFFFF"/>
        </w:rPr>
        <w:t xml:space="preserve">       </w:t>
      </w:r>
      <w:r w:rsidR="000D4B5B" w:rsidRPr="00000982">
        <w:rPr>
          <w:rFonts w:ascii="Times New Roman" w:hAnsi="Times New Roman" w:cs="Times New Roman"/>
          <w:b/>
          <w:color w:val="000000"/>
          <w:sz w:val="28"/>
          <w:szCs w:val="40"/>
          <w:shd w:val="clear" w:color="auto" w:fill="FFFFFF"/>
        </w:rPr>
        <w:t xml:space="preserve">        </w:t>
      </w:r>
      <w:r w:rsidR="000D4B5B" w:rsidRPr="00000982">
        <w:rPr>
          <w:rFonts w:ascii="Times New Roman" w:hAnsi="Times New Roman" w:cs="Times New Roman"/>
          <w:b/>
          <w:color w:val="000000"/>
          <w:sz w:val="24"/>
          <w:szCs w:val="40"/>
          <w:shd w:val="clear" w:color="auto" w:fill="FFFFFF"/>
        </w:rPr>
        <w:t>S.M.</w:t>
      </w:r>
      <w:r w:rsidR="005A3723" w:rsidRPr="00000982">
        <w:rPr>
          <w:rFonts w:ascii="Times New Roman" w:hAnsi="Times New Roman" w:cs="Times New Roman"/>
          <w:b/>
          <w:color w:val="000000"/>
          <w:sz w:val="24"/>
          <w:szCs w:val="40"/>
          <w:shd w:val="clear" w:color="auto" w:fill="FFFFFF"/>
        </w:rPr>
        <w:t xml:space="preserve">SHETTY COLLEGE OF SCIENCE, </w:t>
      </w:r>
    </w:p>
    <w:p w:rsidR="009802FF" w:rsidRPr="00000982" w:rsidRDefault="001D481E" w:rsidP="001D481E">
      <w:pPr>
        <w:ind w:left="720" w:firstLine="720"/>
        <w:rPr>
          <w:rStyle w:val="apple-converted-space"/>
          <w:rFonts w:ascii="Times New Roman" w:hAnsi="Times New Roman" w:cs="Times New Roman"/>
          <w:b/>
          <w:color w:val="000000"/>
          <w:sz w:val="36"/>
          <w:szCs w:val="40"/>
          <w:shd w:val="clear" w:color="auto" w:fill="FFFFFF"/>
        </w:rPr>
      </w:pPr>
      <w:r w:rsidRPr="00000982">
        <w:rPr>
          <w:rFonts w:ascii="Times New Roman" w:hAnsi="Times New Roman" w:cs="Times New Roman"/>
          <w:b/>
          <w:color w:val="000000"/>
          <w:sz w:val="24"/>
          <w:szCs w:val="40"/>
          <w:shd w:val="clear" w:color="auto" w:fill="FFFFFF"/>
        </w:rPr>
        <w:t xml:space="preserve">   </w:t>
      </w:r>
      <w:r w:rsidR="000D4B5B" w:rsidRPr="00000982">
        <w:rPr>
          <w:rFonts w:ascii="Times New Roman" w:hAnsi="Times New Roman" w:cs="Times New Roman"/>
          <w:b/>
          <w:color w:val="000000"/>
          <w:sz w:val="24"/>
          <w:szCs w:val="40"/>
          <w:shd w:val="clear" w:color="auto" w:fill="FFFFFF"/>
        </w:rPr>
        <w:tab/>
        <w:t xml:space="preserve">   </w:t>
      </w:r>
      <w:r w:rsidR="005A3723" w:rsidRPr="00000982">
        <w:rPr>
          <w:rFonts w:ascii="Times New Roman" w:hAnsi="Times New Roman" w:cs="Times New Roman"/>
          <w:b/>
          <w:color w:val="000000"/>
          <w:sz w:val="24"/>
          <w:szCs w:val="40"/>
          <w:shd w:val="clear" w:color="auto" w:fill="FFFFFF"/>
        </w:rPr>
        <w:t>COMMERCE</w:t>
      </w:r>
      <w:r w:rsidRPr="00000982">
        <w:rPr>
          <w:rFonts w:ascii="Times New Roman" w:hAnsi="Times New Roman" w:cs="Times New Roman"/>
          <w:b/>
          <w:color w:val="000000"/>
          <w:sz w:val="24"/>
          <w:szCs w:val="40"/>
          <w:shd w:val="clear" w:color="auto" w:fill="FFFFFF"/>
        </w:rPr>
        <w:t xml:space="preserve">  &amp;  MANAGEMENT  STUDIES</w:t>
      </w:r>
    </w:p>
    <w:p w:rsidR="00EC0A18" w:rsidRPr="00000982" w:rsidRDefault="000D4B5B">
      <w:pPr>
        <w:rPr>
          <w:rFonts w:ascii="Times New Roman" w:hAnsi="Times New Roman" w:cs="Times New Roman"/>
          <w:b/>
          <w:color w:val="222222"/>
          <w:sz w:val="32"/>
          <w:szCs w:val="32"/>
          <w:shd w:val="clear" w:color="auto" w:fill="FFFFFF"/>
        </w:rPr>
      </w:pPr>
      <w:r w:rsidRPr="00000982">
        <w:rPr>
          <w:rFonts w:ascii="Times New Roman" w:hAnsi="Times New Roman" w:cs="Times New Roman"/>
          <w:b/>
          <w:color w:val="222222"/>
          <w:sz w:val="24"/>
          <w:szCs w:val="32"/>
          <w:shd w:val="clear" w:color="auto" w:fill="FFFFFF"/>
        </w:rPr>
        <w:t xml:space="preserve">Opp. Jalvayu Vihar, Hiranandani Garden, </w:t>
      </w:r>
      <w:r w:rsidR="009802FF" w:rsidRPr="00000982">
        <w:rPr>
          <w:rFonts w:ascii="Times New Roman" w:hAnsi="Times New Roman" w:cs="Times New Roman"/>
          <w:b/>
          <w:color w:val="222222"/>
          <w:sz w:val="24"/>
          <w:szCs w:val="32"/>
          <w:shd w:val="clear" w:color="auto" w:fill="FFFFFF"/>
        </w:rPr>
        <w:t>Powai, Mumbai, Maharashtra 400076</w:t>
      </w:r>
    </w:p>
    <w:p w:rsidR="00770E3B" w:rsidRPr="00000982" w:rsidRDefault="00770E3B">
      <w:pPr>
        <w:rPr>
          <w:rFonts w:ascii="Times New Roman" w:hAnsi="Times New Roman" w:cs="Times New Roman"/>
          <w:b/>
          <w:color w:val="222222"/>
          <w:sz w:val="32"/>
          <w:szCs w:val="32"/>
          <w:shd w:val="clear" w:color="auto" w:fill="FFFFFF"/>
        </w:rPr>
      </w:pPr>
    </w:p>
    <w:p w:rsidR="00D25735" w:rsidRPr="00000982" w:rsidRDefault="00D25735">
      <w:pPr>
        <w:rPr>
          <w:rFonts w:ascii="Times New Roman" w:hAnsi="Times New Roman" w:cs="Times New Roman"/>
          <w:sz w:val="24"/>
        </w:rPr>
      </w:pPr>
    </w:p>
    <w:p w:rsidR="00D25735" w:rsidRPr="00000982" w:rsidRDefault="00D25735" w:rsidP="00D25735">
      <w:pPr>
        <w:tabs>
          <w:tab w:val="left" w:pos="630"/>
        </w:tabs>
        <w:jc w:val="center"/>
        <w:rPr>
          <w:rFonts w:ascii="Times New Roman" w:hAnsi="Times New Roman" w:cs="Times New Roman"/>
          <w:b/>
          <w:sz w:val="32"/>
          <w:szCs w:val="32"/>
          <w:u w:val="single"/>
        </w:rPr>
      </w:pPr>
      <w:r w:rsidRPr="00000982">
        <w:rPr>
          <w:rFonts w:ascii="Times New Roman" w:hAnsi="Times New Roman" w:cs="Times New Roman"/>
          <w:b/>
          <w:sz w:val="32"/>
          <w:szCs w:val="32"/>
          <w:u w:val="single"/>
        </w:rPr>
        <w:t>ACKNOWLEDGEMENT</w:t>
      </w:r>
    </w:p>
    <w:p w:rsidR="00D25735" w:rsidRPr="00000982" w:rsidRDefault="00D25735" w:rsidP="00D25735">
      <w:pPr>
        <w:jc w:val="center"/>
        <w:rPr>
          <w:rFonts w:ascii="Times New Roman" w:hAnsi="Times New Roman" w:cs="Times New Roman"/>
          <w:color w:val="222222"/>
          <w:sz w:val="32"/>
          <w:szCs w:val="32"/>
          <w:shd w:val="clear" w:color="auto" w:fill="FFFFFF"/>
        </w:rPr>
      </w:pPr>
    </w:p>
    <w:p w:rsidR="00D25735" w:rsidRPr="00000982" w:rsidRDefault="00D25735" w:rsidP="00D25735">
      <w:pPr>
        <w:tabs>
          <w:tab w:val="left" w:pos="630"/>
        </w:tabs>
        <w:jc w:val="both"/>
        <w:rPr>
          <w:rFonts w:ascii="Times New Roman" w:hAnsi="Times New Roman" w:cs="Times New Roman"/>
          <w:sz w:val="28"/>
          <w:szCs w:val="24"/>
        </w:rPr>
      </w:pPr>
      <w:r w:rsidRPr="00000982">
        <w:rPr>
          <w:rFonts w:ascii="Times New Roman" w:hAnsi="Times New Roman" w:cs="Times New Roman"/>
          <w:sz w:val="28"/>
          <w:szCs w:val="24"/>
        </w:rPr>
        <w:t>It gives us great pleasure and pride as we present our project on “</w:t>
      </w:r>
      <w:r w:rsidR="001E6A43" w:rsidRPr="00000982">
        <w:rPr>
          <w:rFonts w:ascii="Times New Roman" w:hAnsi="Times New Roman" w:cs="Times New Roman"/>
          <w:sz w:val="28"/>
          <w:szCs w:val="24"/>
          <w:u w:val="single"/>
        </w:rPr>
        <w:t xml:space="preserve">FILE </w:t>
      </w:r>
      <w:r w:rsidRPr="00000982">
        <w:rPr>
          <w:rFonts w:ascii="Times New Roman" w:hAnsi="Times New Roman" w:cs="Times New Roman"/>
          <w:sz w:val="28"/>
          <w:szCs w:val="24"/>
          <w:u w:val="single"/>
        </w:rPr>
        <w:t>X</w:t>
      </w:r>
      <w:r w:rsidR="001C1C9C" w:rsidRPr="00000982">
        <w:rPr>
          <w:rFonts w:ascii="Times New Roman" w:hAnsi="Times New Roman" w:cs="Times New Roman"/>
          <w:sz w:val="28"/>
          <w:szCs w:val="24"/>
          <w:u w:val="single"/>
        </w:rPr>
        <w:t>’</w:t>
      </w:r>
      <w:r w:rsidR="001E6A43" w:rsidRPr="00000982">
        <w:rPr>
          <w:rFonts w:ascii="Times New Roman" w:hAnsi="Times New Roman" w:cs="Times New Roman"/>
          <w:sz w:val="28"/>
          <w:szCs w:val="24"/>
          <w:u w:val="single"/>
        </w:rPr>
        <w:t>PLORE</w:t>
      </w:r>
      <w:r w:rsidRPr="00000982">
        <w:rPr>
          <w:rFonts w:ascii="Times New Roman" w:hAnsi="Times New Roman" w:cs="Times New Roman"/>
          <w:sz w:val="28"/>
          <w:szCs w:val="24"/>
        </w:rPr>
        <w:t>”. This acknowledgement is a small effort to express our indebtedness and gratitude to all those who have shown us the path to bring out the colourful colours of this project with their vast treasures of experience and knowledge.</w:t>
      </w:r>
    </w:p>
    <w:p w:rsidR="00D25735" w:rsidRPr="00000982" w:rsidRDefault="00D25735" w:rsidP="00D25735">
      <w:pPr>
        <w:tabs>
          <w:tab w:val="left" w:pos="630"/>
        </w:tabs>
        <w:jc w:val="both"/>
        <w:rPr>
          <w:rFonts w:ascii="Times New Roman" w:hAnsi="Times New Roman" w:cs="Times New Roman"/>
          <w:sz w:val="28"/>
          <w:szCs w:val="24"/>
        </w:rPr>
      </w:pPr>
      <w:r w:rsidRPr="00000982">
        <w:rPr>
          <w:rFonts w:ascii="Times New Roman" w:hAnsi="Times New Roman" w:cs="Times New Roman"/>
          <w:sz w:val="28"/>
          <w:szCs w:val="24"/>
        </w:rPr>
        <w:t xml:space="preserve">             We express our deep sense of gratitude to our project guide persons for their timely encouragement, motivation and appraisal and for the solitude help and providing a sanctum atmosphere endeavoring to complete our project.</w:t>
      </w:r>
    </w:p>
    <w:p w:rsidR="00D25735" w:rsidRPr="00000982" w:rsidRDefault="00D25735" w:rsidP="00D25735">
      <w:pPr>
        <w:tabs>
          <w:tab w:val="left" w:pos="630"/>
        </w:tabs>
        <w:jc w:val="both"/>
        <w:rPr>
          <w:rFonts w:ascii="Times New Roman" w:hAnsi="Times New Roman" w:cs="Times New Roman"/>
          <w:sz w:val="28"/>
          <w:szCs w:val="24"/>
        </w:rPr>
      </w:pPr>
      <w:r w:rsidRPr="00000982">
        <w:rPr>
          <w:rFonts w:ascii="Times New Roman" w:hAnsi="Times New Roman" w:cs="Times New Roman"/>
          <w:sz w:val="28"/>
          <w:szCs w:val="24"/>
        </w:rPr>
        <w:t xml:space="preserve">             We express our deep sense of thanks and indebtedness towards our project guide </w:t>
      </w:r>
      <w:r w:rsidRPr="00000982">
        <w:rPr>
          <w:rFonts w:ascii="Times New Roman" w:hAnsi="Times New Roman" w:cs="Times New Roman"/>
          <w:sz w:val="28"/>
          <w:szCs w:val="24"/>
          <w:u w:val="single"/>
        </w:rPr>
        <w:t>Prof. Tushar Sambare</w:t>
      </w:r>
      <w:r w:rsidRPr="00000982">
        <w:rPr>
          <w:rFonts w:ascii="Times New Roman" w:hAnsi="Times New Roman" w:cs="Times New Roman"/>
          <w:sz w:val="28"/>
          <w:szCs w:val="24"/>
        </w:rPr>
        <w:t>. He has always made president efforts to carve keen interest and knowledge of subject on our mind.</w:t>
      </w:r>
    </w:p>
    <w:p w:rsidR="00D25735" w:rsidRPr="00000982" w:rsidRDefault="00D25735" w:rsidP="00D25735">
      <w:pPr>
        <w:tabs>
          <w:tab w:val="left" w:pos="630"/>
        </w:tabs>
        <w:jc w:val="both"/>
        <w:rPr>
          <w:rFonts w:ascii="Times New Roman" w:hAnsi="Times New Roman" w:cs="Times New Roman"/>
          <w:sz w:val="28"/>
          <w:szCs w:val="24"/>
        </w:rPr>
      </w:pPr>
      <w:r w:rsidRPr="00000982">
        <w:rPr>
          <w:rFonts w:ascii="Times New Roman" w:hAnsi="Times New Roman" w:cs="Times New Roman"/>
          <w:sz w:val="28"/>
          <w:szCs w:val="24"/>
        </w:rPr>
        <w:t xml:space="preserve">              We would also like to thank our entire department of Information Technology for their solitude help and providing sanctum atmosphere endeavoring to complete our project work. </w:t>
      </w:r>
    </w:p>
    <w:p w:rsidR="00D25735" w:rsidRPr="00000982" w:rsidRDefault="00D25735" w:rsidP="00D25735">
      <w:pPr>
        <w:tabs>
          <w:tab w:val="left" w:pos="630"/>
        </w:tabs>
        <w:jc w:val="both"/>
        <w:rPr>
          <w:rFonts w:ascii="Times New Roman" w:hAnsi="Times New Roman" w:cs="Times New Roman"/>
          <w:sz w:val="28"/>
          <w:szCs w:val="24"/>
        </w:rPr>
      </w:pPr>
      <w:r w:rsidRPr="00000982">
        <w:rPr>
          <w:rFonts w:ascii="Times New Roman" w:hAnsi="Times New Roman" w:cs="Times New Roman"/>
          <w:sz w:val="28"/>
          <w:szCs w:val="24"/>
        </w:rPr>
        <w:tab/>
      </w:r>
      <w:r w:rsidRPr="00000982">
        <w:rPr>
          <w:rFonts w:ascii="Times New Roman" w:hAnsi="Times New Roman" w:cs="Times New Roman"/>
          <w:sz w:val="28"/>
          <w:szCs w:val="24"/>
        </w:rPr>
        <w:tab/>
        <w:t xml:space="preserve">    We express our thanks to </w:t>
      </w:r>
      <w:r w:rsidRPr="00000982">
        <w:rPr>
          <w:rFonts w:ascii="Times New Roman" w:hAnsi="Times New Roman" w:cs="Times New Roman"/>
          <w:sz w:val="28"/>
          <w:szCs w:val="24"/>
          <w:u w:val="single"/>
        </w:rPr>
        <w:t>Prof. Ajay Shukla</w:t>
      </w:r>
      <w:r w:rsidRPr="00000982">
        <w:rPr>
          <w:rFonts w:ascii="Times New Roman" w:hAnsi="Times New Roman" w:cs="Times New Roman"/>
          <w:sz w:val="28"/>
          <w:szCs w:val="24"/>
        </w:rPr>
        <w:t xml:space="preserve"> H.O.D of Information Technology for his help, directly and indirectly in completing our project work.</w:t>
      </w:r>
    </w:p>
    <w:p w:rsidR="00D25735" w:rsidRPr="00000982" w:rsidRDefault="00D25735" w:rsidP="00D25735">
      <w:pPr>
        <w:tabs>
          <w:tab w:val="left" w:pos="630"/>
        </w:tabs>
        <w:jc w:val="both"/>
        <w:rPr>
          <w:rFonts w:ascii="Times New Roman" w:hAnsi="Times New Roman" w:cs="Times New Roman"/>
          <w:sz w:val="28"/>
          <w:szCs w:val="24"/>
        </w:rPr>
      </w:pPr>
      <w:r w:rsidRPr="00000982">
        <w:rPr>
          <w:rFonts w:ascii="Times New Roman" w:hAnsi="Times New Roman" w:cs="Times New Roman"/>
          <w:sz w:val="28"/>
          <w:szCs w:val="24"/>
        </w:rPr>
        <w:t xml:space="preserve">               We would also like to express a feeling of gratitude to our parents and friends for their help directly or indirectly in completing our project work.   </w:t>
      </w:r>
    </w:p>
    <w:p w:rsidR="00D70CD8" w:rsidRPr="00000982" w:rsidRDefault="00D70CD8" w:rsidP="00D25735">
      <w:pPr>
        <w:tabs>
          <w:tab w:val="left" w:pos="630"/>
        </w:tabs>
        <w:jc w:val="both"/>
        <w:rPr>
          <w:rFonts w:ascii="Times New Roman" w:hAnsi="Times New Roman" w:cs="Times New Roman"/>
          <w:sz w:val="28"/>
          <w:szCs w:val="24"/>
        </w:rPr>
      </w:pPr>
    </w:p>
    <w:p w:rsidR="00D70CD8" w:rsidRPr="00000982" w:rsidRDefault="00D70CD8" w:rsidP="00D25735">
      <w:pPr>
        <w:tabs>
          <w:tab w:val="left" w:pos="630"/>
        </w:tabs>
        <w:jc w:val="both"/>
        <w:rPr>
          <w:rFonts w:ascii="Times New Roman" w:hAnsi="Times New Roman" w:cs="Times New Roman"/>
          <w:sz w:val="28"/>
          <w:szCs w:val="24"/>
        </w:rPr>
      </w:pPr>
    </w:p>
    <w:p w:rsidR="00D70CD8" w:rsidRPr="00000982" w:rsidRDefault="00D70CD8" w:rsidP="00D25735">
      <w:pPr>
        <w:tabs>
          <w:tab w:val="left" w:pos="630"/>
        </w:tabs>
        <w:jc w:val="both"/>
        <w:rPr>
          <w:rFonts w:ascii="Times New Roman" w:hAnsi="Times New Roman" w:cs="Times New Roman"/>
          <w:sz w:val="28"/>
          <w:szCs w:val="24"/>
        </w:rPr>
      </w:pPr>
    </w:p>
    <w:p w:rsidR="00D25735" w:rsidRPr="00000982" w:rsidRDefault="00D25735" w:rsidP="00D25735">
      <w:pPr>
        <w:tabs>
          <w:tab w:val="left" w:pos="630"/>
        </w:tabs>
        <w:rPr>
          <w:rFonts w:ascii="Times New Roman" w:hAnsi="Times New Roman" w:cs="Times New Roman"/>
          <w:b/>
          <w:sz w:val="28"/>
          <w:szCs w:val="24"/>
        </w:rPr>
      </w:pPr>
      <w:r w:rsidRPr="00000982">
        <w:rPr>
          <w:rFonts w:ascii="Times New Roman" w:hAnsi="Times New Roman" w:cs="Times New Roman"/>
          <w:sz w:val="28"/>
          <w:szCs w:val="24"/>
        </w:rPr>
        <w:tab/>
      </w:r>
      <w:r w:rsidRPr="00000982">
        <w:rPr>
          <w:rFonts w:ascii="Times New Roman" w:hAnsi="Times New Roman" w:cs="Times New Roman"/>
          <w:sz w:val="28"/>
          <w:szCs w:val="24"/>
        </w:rPr>
        <w:tab/>
      </w:r>
      <w:r w:rsidRPr="00000982">
        <w:rPr>
          <w:rFonts w:ascii="Times New Roman" w:hAnsi="Times New Roman" w:cs="Times New Roman"/>
          <w:sz w:val="28"/>
          <w:szCs w:val="24"/>
        </w:rPr>
        <w:tab/>
      </w:r>
      <w:r w:rsidRPr="00000982">
        <w:rPr>
          <w:rFonts w:ascii="Times New Roman" w:hAnsi="Times New Roman" w:cs="Times New Roman"/>
          <w:sz w:val="28"/>
          <w:szCs w:val="24"/>
        </w:rPr>
        <w:tab/>
      </w:r>
      <w:r w:rsidRPr="00000982">
        <w:rPr>
          <w:rFonts w:ascii="Times New Roman" w:hAnsi="Times New Roman" w:cs="Times New Roman"/>
          <w:sz w:val="28"/>
          <w:szCs w:val="24"/>
        </w:rPr>
        <w:tab/>
      </w:r>
      <w:r w:rsidRPr="00000982">
        <w:rPr>
          <w:rFonts w:ascii="Times New Roman" w:hAnsi="Times New Roman" w:cs="Times New Roman"/>
          <w:sz w:val="28"/>
          <w:szCs w:val="24"/>
        </w:rPr>
        <w:tab/>
      </w:r>
      <w:r w:rsidRPr="00000982">
        <w:rPr>
          <w:rFonts w:ascii="Times New Roman" w:hAnsi="Times New Roman" w:cs="Times New Roman"/>
          <w:sz w:val="28"/>
          <w:szCs w:val="24"/>
        </w:rPr>
        <w:tab/>
      </w:r>
      <w:r w:rsidRPr="00000982">
        <w:rPr>
          <w:rFonts w:ascii="Times New Roman" w:hAnsi="Times New Roman" w:cs="Times New Roman"/>
          <w:sz w:val="28"/>
          <w:szCs w:val="24"/>
        </w:rPr>
        <w:tab/>
      </w:r>
      <w:r w:rsidRPr="00000982">
        <w:rPr>
          <w:rFonts w:ascii="Times New Roman" w:hAnsi="Times New Roman" w:cs="Times New Roman"/>
          <w:sz w:val="28"/>
          <w:szCs w:val="24"/>
        </w:rPr>
        <w:tab/>
      </w:r>
      <w:r w:rsidRPr="00000982">
        <w:rPr>
          <w:rFonts w:ascii="Times New Roman" w:hAnsi="Times New Roman" w:cs="Times New Roman"/>
          <w:sz w:val="28"/>
          <w:szCs w:val="24"/>
        </w:rPr>
        <w:tab/>
      </w:r>
      <w:r w:rsidRPr="00000982">
        <w:rPr>
          <w:rFonts w:ascii="Times New Roman" w:hAnsi="Times New Roman" w:cs="Times New Roman"/>
          <w:b/>
          <w:sz w:val="28"/>
          <w:szCs w:val="24"/>
        </w:rPr>
        <w:t>Sincere thanks to,</w:t>
      </w:r>
    </w:p>
    <w:p w:rsidR="00D25735" w:rsidRPr="00000982" w:rsidRDefault="00D25735" w:rsidP="00D25735">
      <w:pPr>
        <w:rPr>
          <w:rFonts w:ascii="Times New Roman" w:hAnsi="Times New Roman" w:cs="Times New Roman"/>
          <w:sz w:val="24"/>
        </w:rPr>
      </w:pPr>
      <w:r w:rsidRPr="00000982">
        <w:rPr>
          <w:rFonts w:ascii="Times New Roman" w:hAnsi="Times New Roman" w:cs="Times New Roman"/>
          <w:b/>
          <w:sz w:val="28"/>
          <w:szCs w:val="24"/>
        </w:rPr>
        <w:tab/>
      </w:r>
      <w:r w:rsidRPr="00000982">
        <w:rPr>
          <w:rFonts w:ascii="Times New Roman" w:hAnsi="Times New Roman" w:cs="Times New Roman"/>
          <w:b/>
          <w:sz w:val="28"/>
          <w:szCs w:val="24"/>
        </w:rPr>
        <w:tab/>
      </w:r>
      <w:r w:rsidRPr="00000982">
        <w:rPr>
          <w:rFonts w:ascii="Times New Roman" w:hAnsi="Times New Roman" w:cs="Times New Roman"/>
          <w:b/>
          <w:sz w:val="28"/>
          <w:szCs w:val="24"/>
        </w:rPr>
        <w:tab/>
      </w:r>
      <w:r w:rsidRPr="00000982">
        <w:rPr>
          <w:rFonts w:ascii="Times New Roman" w:hAnsi="Times New Roman" w:cs="Times New Roman"/>
          <w:b/>
          <w:sz w:val="28"/>
          <w:szCs w:val="24"/>
        </w:rPr>
        <w:tab/>
      </w:r>
      <w:r w:rsidRPr="00000982">
        <w:rPr>
          <w:rFonts w:ascii="Times New Roman" w:hAnsi="Times New Roman" w:cs="Times New Roman"/>
          <w:b/>
          <w:sz w:val="28"/>
          <w:szCs w:val="24"/>
        </w:rPr>
        <w:tab/>
      </w:r>
      <w:r w:rsidRPr="00000982">
        <w:rPr>
          <w:rFonts w:ascii="Times New Roman" w:hAnsi="Times New Roman" w:cs="Times New Roman"/>
          <w:b/>
          <w:sz w:val="28"/>
          <w:szCs w:val="24"/>
        </w:rPr>
        <w:tab/>
      </w:r>
      <w:r w:rsidRPr="00000982">
        <w:rPr>
          <w:rFonts w:ascii="Times New Roman" w:hAnsi="Times New Roman" w:cs="Times New Roman"/>
          <w:b/>
          <w:sz w:val="28"/>
          <w:szCs w:val="24"/>
        </w:rPr>
        <w:tab/>
      </w:r>
      <w:r w:rsidRPr="00000982">
        <w:rPr>
          <w:rFonts w:ascii="Times New Roman" w:hAnsi="Times New Roman" w:cs="Times New Roman"/>
          <w:b/>
          <w:sz w:val="28"/>
          <w:szCs w:val="24"/>
        </w:rPr>
        <w:tab/>
        <w:t xml:space="preserve">       Prof. Tushar Sambare</w:t>
      </w:r>
    </w:p>
    <w:p w:rsidR="00893BDC" w:rsidRPr="00000982" w:rsidRDefault="00D25735" w:rsidP="00893BDC">
      <w:pPr>
        <w:jc w:val="center"/>
        <w:rPr>
          <w:rFonts w:ascii="Times New Roman" w:hAnsi="Times New Roman" w:cs="Times New Roman"/>
          <w:b/>
          <w:sz w:val="56"/>
          <w:szCs w:val="28"/>
        </w:rPr>
      </w:pPr>
      <w:r w:rsidRPr="00000982">
        <w:rPr>
          <w:rFonts w:ascii="Times New Roman" w:hAnsi="Times New Roman" w:cs="Times New Roman"/>
          <w:sz w:val="24"/>
        </w:rPr>
        <w:br w:type="page"/>
      </w:r>
      <w:r w:rsidR="00893BDC" w:rsidRPr="00000982">
        <w:rPr>
          <w:rFonts w:ascii="Times New Roman" w:hAnsi="Times New Roman" w:cs="Times New Roman"/>
          <w:b/>
          <w:sz w:val="56"/>
          <w:szCs w:val="28"/>
        </w:rPr>
        <w:lastRenderedPageBreak/>
        <w:t>INDEX</w:t>
      </w:r>
    </w:p>
    <w:tbl>
      <w:tblPr>
        <w:tblW w:w="9675"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64"/>
        <w:gridCol w:w="6866"/>
        <w:gridCol w:w="1445"/>
      </w:tblGrid>
      <w:tr w:rsidR="00893BDC" w:rsidRPr="00000982" w:rsidTr="00BA5272">
        <w:trPr>
          <w:trHeight w:val="686"/>
          <w:jc w:val="center"/>
        </w:trPr>
        <w:tc>
          <w:tcPr>
            <w:tcW w:w="1364" w:type="dxa"/>
            <w:tcBorders>
              <w:bottom w:val="single" w:sz="4" w:space="0" w:color="auto"/>
              <w:right w:val="single" w:sz="4" w:space="0" w:color="auto"/>
            </w:tcBorders>
          </w:tcPr>
          <w:p w:rsidR="00893BDC" w:rsidRPr="00000982" w:rsidRDefault="00893BDC" w:rsidP="003D715B">
            <w:pPr>
              <w:tabs>
                <w:tab w:val="left" w:pos="2127"/>
              </w:tabs>
              <w:ind w:left="150"/>
              <w:rPr>
                <w:rFonts w:ascii="Times New Roman" w:eastAsia="BatangChe" w:hAnsi="Times New Roman" w:cs="Times New Roman"/>
                <w:b/>
                <w:sz w:val="28"/>
                <w:szCs w:val="28"/>
              </w:rPr>
            </w:pPr>
            <w:r w:rsidRPr="00000982">
              <w:rPr>
                <w:rFonts w:ascii="Times New Roman" w:eastAsia="BatangChe" w:hAnsi="Times New Roman" w:cs="Times New Roman"/>
                <w:b/>
                <w:sz w:val="28"/>
                <w:szCs w:val="28"/>
              </w:rPr>
              <w:t>SR NO.</w:t>
            </w:r>
          </w:p>
        </w:tc>
        <w:tc>
          <w:tcPr>
            <w:tcW w:w="6866" w:type="dxa"/>
            <w:tcBorders>
              <w:left w:val="single" w:sz="4" w:space="0" w:color="auto"/>
              <w:bottom w:val="single" w:sz="4" w:space="0" w:color="auto"/>
            </w:tcBorders>
          </w:tcPr>
          <w:p w:rsidR="00893BDC" w:rsidRPr="00000982" w:rsidRDefault="00893BDC" w:rsidP="003D715B">
            <w:pPr>
              <w:tabs>
                <w:tab w:val="left" w:pos="2127"/>
              </w:tabs>
              <w:jc w:val="center"/>
              <w:rPr>
                <w:rFonts w:ascii="Times New Roman" w:eastAsia="BatangChe" w:hAnsi="Times New Roman" w:cs="Times New Roman"/>
                <w:b/>
                <w:sz w:val="28"/>
                <w:szCs w:val="28"/>
              </w:rPr>
            </w:pPr>
            <w:r w:rsidRPr="00000982">
              <w:rPr>
                <w:rFonts w:ascii="Times New Roman" w:eastAsia="BatangChe" w:hAnsi="Times New Roman" w:cs="Times New Roman"/>
                <w:b/>
                <w:sz w:val="28"/>
                <w:szCs w:val="28"/>
              </w:rPr>
              <w:t>TOPICS</w:t>
            </w:r>
          </w:p>
        </w:tc>
        <w:tc>
          <w:tcPr>
            <w:tcW w:w="1445" w:type="dxa"/>
            <w:tcBorders>
              <w:left w:val="single" w:sz="4" w:space="0" w:color="auto"/>
              <w:bottom w:val="single" w:sz="4" w:space="0" w:color="auto"/>
            </w:tcBorders>
          </w:tcPr>
          <w:p w:rsidR="00893BDC" w:rsidRPr="00000982" w:rsidRDefault="00893BDC" w:rsidP="003D715B">
            <w:pPr>
              <w:tabs>
                <w:tab w:val="left" w:pos="2127"/>
              </w:tabs>
              <w:jc w:val="center"/>
              <w:rPr>
                <w:rFonts w:ascii="Times New Roman" w:eastAsia="BatangChe" w:hAnsi="Times New Roman" w:cs="Times New Roman"/>
                <w:b/>
                <w:sz w:val="28"/>
                <w:szCs w:val="28"/>
              </w:rPr>
            </w:pPr>
            <w:r w:rsidRPr="00000982">
              <w:rPr>
                <w:rFonts w:ascii="Times New Roman" w:eastAsia="BatangChe" w:hAnsi="Times New Roman" w:cs="Times New Roman"/>
                <w:b/>
                <w:sz w:val="28"/>
                <w:szCs w:val="28"/>
              </w:rPr>
              <w:t>PAGE NO.</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893BDC"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Synopsis</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4</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893BDC"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Objectives</w:t>
            </w:r>
            <w:r w:rsidR="008B6638" w:rsidRPr="00000982">
              <w:rPr>
                <w:rFonts w:ascii="Times New Roman" w:eastAsia="BatangChe" w:hAnsi="Times New Roman" w:cs="Times New Roman"/>
                <w:sz w:val="28"/>
                <w:szCs w:val="28"/>
              </w:rPr>
              <w:t xml:space="preserve"> &amp; Scope</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8</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893BDC"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Theoretical  Background</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9</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893BDC"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Definition of Problem</w:t>
            </w:r>
          </w:p>
        </w:tc>
        <w:tc>
          <w:tcPr>
            <w:tcW w:w="1445" w:type="dxa"/>
            <w:tcBorders>
              <w:top w:val="single" w:sz="4" w:space="0" w:color="auto"/>
              <w:left w:val="single" w:sz="4" w:space="0" w:color="auto"/>
              <w:bottom w:val="single" w:sz="4" w:space="0" w:color="auto"/>
            </w:tcBorders>
          </w:tcPr>
          <w:p w:rsidR="00893BDC" w:rsidRPr="00000982" w:rsidRDefault="00893BDC" w:rsidP="003D715B">
            <w:pPr>
              <w:tabs>
                <w:tab w:val="left" w:pos="2127"/>
              </w:tabs>
              <w:jc w:val="center"/>
              <w:rPr>
                <w:rFonts w:ascii="Times New Roman" w:eastAsia="BatangChe" w:hAnsi="Times New Roman" w:cs="Times New Roman"/>
                <w:sz w:val="28"/>
                <w:szCs w:val="28"/>
              </w:rPr>
            </w:pPr>
            <w:r w:rsidRPr="00000982">
              <w:rPr>
                <w:rFonts w:ascii="Times New Roman" w:eastAsia="BatangChe" w:hAnsi="Times New Roman" w:cs="Times New Roman"/>
                <w:sz w:val="28"/>
                <w:szCs w:val="28"/>
              </w:rPr>
              <w:t>18</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8B6638" w:rsidP="008B6638">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 xml:space="preserve">PROPOSED SYSTEM </w:t>
            </w:r>
          </w:p>
        </w:tc>
        <w:tc>
          <w:tcPr>
            <w:tcW w:w="1445" w:type="dxa"/>
            <w:tcBorders>
              <w:top w:val="single" w:sz="4" w:space="0" w:color="auto"/>
              <w:left w:val="single" w:sz="4" w:space="0" w:color="auto"/>
              <w:bottom w:val="single" w:sz="4" w:space="0" w:color="auto"/>
            </w:tcBorders>
          </w:tcPr>
          <w:p w:rsidR="00893BDC" w:rsidRPr="00000982" w:rsidRDefault="00893BDC" w:rsidP="003D715B">
            <w:pPr>
              <w:tabs>
                <w:tab w:val="left" w:pos="2127"/>
              </w:tabs>
              <w:jc w:val="center"/>
              <w:rPr>
                <w:rFonts w:ascii="Times New Roman" w:eastAsia="BatangChe" w:hAnsi="Times New Roman" w:cs="Times New Roman"/>
                <w:sz w:val="28"/>
                <w:szCs w:val="28"/>
              </w:rPr>
            </w:pPr>
            <w:r w:rsidRPr="00000982">
              <w:rPr>
                <w:rFonts w:ascii="Times New Roman" w:eastAsia="BatangChe" w:hAnsi="Times New Roman" w:cs="Times New Roman"/>
                <w:sz w:val="28"/>
                <w:szCs w:val="28"/>
              </w:rPr>
              <w:t>20</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8B6638" w:rsidP="008B6638">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System Analysis and Design</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22</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8B6638" w:rsidP="00413004">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 xml:space="preserve">System planning and Gantt </w:t>
            </w:r>
            <w:r w:rsidR="00413004" w:rsidRPr="00000982">
              <w:rPr>
                <w:rFonts w:ascii="Times New Roman" w:eastAsia="BatangChe" w:hAnsi="Times New Roman" w:cs="Times New Roman"/>
                <w:sz w:val="28"/>
                <w:szCs w:val="28"/>
              </w:rPr>
              <w:t>Chart</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25</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8B6638"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Data Flow Diagram</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29</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8B6638"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Screenshots</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32</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8B6638"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Process involved</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58</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413004"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 xml:space="preserve">System Implementation and Details of Hardware and Software </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64</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413004"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System Maintenance and evaluation</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67</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413004"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Coding</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70</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413004"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Testing Methods</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84</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413004"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Future Enhancement</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88</w:t>
            </w:r>
          </w:p>
        </w:tc>
      </w:tr>
      <w:tr w:rsidR="00893BDC" w:rsidRPr="00000982" w:rsidTr="00BA5272">
        <w:trPr>
          <w:trHeight w:val="525"/>
          <w:jc w:val="center"/>
        </w:trPr>
        <w:tc>
          <w:tcPr>
            <w:tcW w:w="1364" w:type="dxa"/>
            <w:tcBorders>
              <w:top w:val="single" w:sz="4" w:space="0" w:color="auto"/>
              <w:bottom w:val="single" w:sz="4" w:space="0" w:color="auto"/>
              <w:right w:val="single" w:sz="4" w:space="0" w:color="auto"/>
            </w:tcBorders>
          </w:tcPr>
          <w:p w:rsidR="00893BDC" w:rsidRPr="00000982" w:rsidRDefault="00893BDC" w:rsidP="00C316EC">
            <w:pPr>
              <w:numPr>
                <w:ilvl w:val="0"/>
                <w:numId w:val="36"/>
              </w:numPr>
              <w:tabs>
                <w:tab w:val="left" w:pos="2127"/>
              </w:tabs>
              <w:spacing w:after="200" w:line="276" w:lineRule="auto"/>
              <w:rPr>
                <w:rFonts w:ascii="Times New Roman" w:eastAsia="BatangChe" w:hAnsi="Times New Roman" w:cs="Times New Roman"/>
                <w:sz w:val="28"/>
                <w:szCs w:val="28"/>
              </w:rPr>
            </w:pPr>
          </w:p>
        </w:tc>
        <w:tc>
          <w:tcPr>
            <w:tcW w:w="6866" w:type="dxa"/>
            <w:tcBorders>
              <w:top w:val="single" w:sz="4" w:space="0" w:color="auto"/>
              <w:left w:val="single" w:sz="4" w:space="0" w:color="auto"/>
              <w:bottom w:val="single" w:sz="4" w:space="0" w:color="auto"/>
            </w:tcBorders>
          </w:tcPr>
          <w:p w:rsidR="00893BDC" w:rsidRPr="00000982" w:rsidRDefault="00413004" w:rsidP="003D715B">
            <w:pPr>
              <w:tabs>
                <w:tab w:val="left" w:pos="2127"/>
              </w:tabs>
              <w:rPr>
                <w:rFonts w:ascii="Times New Roman" w:eastAsia="BatangChe" w:hAnsi="Times New Roman" w:cs="Times New Roman"/>
                <w:sz w:val="28"/>
                <w:szCs w:val="28"/>
              </w:rPr>
            </w:pPr>
            <w:r w:rsidRPr="00000982">
              <w:rPr>
                <w:rFonts w:ascii="Times New Roman" w:eastAsia="BatangChe" w:hAnsi="Times New Roman" w:cs="Times New Roman"/>
                <w:sz w:val="28"/>
                <w:szCs w:val="28"/>
              </w:rPr>
              <w:t>Bibliography</w:t>
            </w:r>
          </w:p>
        </w:tc>
        <w:tc>
          <w:tcPr>
            <w:tcW w:w="1445" w:type="dxa"/>
            <w:tcBorders>
              <w:top w:val="single" w:sz="4" w:space="0" w:color="auto"/>
              <w:left w:val="single" w:sz="4" w:space="0" w:color="auto"/>
              <w:bottom w:val="single" w:sz="4" w:space="0" w:color="auto"/>
            </w:tcBorders>
          </w:tcPr>
          <w:p w:rsidR="00893BDC" w:rsidRPr="00000982" w:rsidRDefault="00C94367" w:rsidP="003D715B">
            <w:pPr>
              <w:tabs>
                <w:tab w:val="left" w:pos="2127"/>
              </w:tabs>
              <w:jc w:val="center"/>
              <w:rPr>
                <w:rFonts w:ascii="Times New Roman" w:eastAsia="BatangChe" w:hAnsi="Times New Roman" w:cs="Times New Roman"/>
                <w:sz w:val="28"/>
                <w:szCs w:val="28"/>
              </w:rPr>
            </w:pPr>
            <w:r>
              <w:rPr>
                <w:rFonts w:ascii="Times New Roman" w:eastAsia="BatangChe" w:hAnsi="Times New Roman" w:cs="Times New Roman"/>
                <w:sz w:val="28"/>
                <w:szCs w:val="28"/>
              </w:rPr>
              <w:t>89</w:t>
            </w:r>
          </w:p>
        </w:tc>
      </w:tr>
    </w:tbl>
    <w:p w:rsidR="00893BDC" w:rsidRPr="00000982" w:rsidRDefault="00893BDC" w:rsidP="00893BDC">
      <w:pPr>
        <w:rPr>
          <w:rFonts w:ascii="Times New Roman" w:hAnsi="Times New Roman" w:cs="Times New Roman"/>
          <w:sz w:val="24"/>
        </w:rPr>
      </w:pPr>
    </w:p>
    <w:p w:rsidR="00D25735" w:rsidRPr="00000982" w:rsidRDefault="00D25735">
      <w:pPr>
        <w:rPr>
          <w:rFonts w:ascii="Times New Roman" w:hAnsi="Times New Roman" w:cs="Times New Roman"/>
          <w:sz w:val="24"/>
        </w:rPr>
      </w:pPr>
    </w:p>
    <w:p w:rsidR="00893BDC" w:rsidRPr="00000982" w:rsidRDefault="00893BDC">
      <w:pPr>
        <w:rPr>
          <w:rFonts w:ascii="Times New Roman" w:hAnsi="Times New Roman" w:cs="Times New Roman"/>
          <w:sz w:val="24"/>
        </w:rPr>
      </w:pPr>
    </w:p>
    <w:p w:rsidR="00D25735" w:rsidRPr="00000982" w:rsidRDefault="00D25735">
      <w:pPr>
        <w:rPr>
          <w:rFonts w:ascii="Times New Roman" w:hAnsi="Times New Roman" w:cs="Times New Roman"/>
          <w:sz w:val="24"/>
        </w:rPr>
      </w:pPr>
    </w:p>
    <w:p w:rsidR="00AC45EA" w:rsidRPr="00000982" w:rsidRDefault="00AC45EA" w:rsidP="00AC45EA">
      <w:pPr>
        <w:ind w:left="2160" w:firstLine="720"/>
        <w:jc w:val="both"/>
        <w:rPr>
          <w:rFonts w:ascii="Times New Roman" w:hAnsi="Times New Roman" w:cs="Times New Roman"/>
        </w:rPr>
      </w:pPr>
    </w:p>
    <w:p w:rsidR="009802FF" w:rsidRPr="00000982" w:rsidRDefault="009802FF" w:rsidP="009802FF">
      <w:pPr>
        <w:jc w:val="center"/>
        <w:rPr>
          <w:rFonts w:ascii="Times New Roman" w:hAnsi="Times New Roman" w:cs="Times New Roman"/>
          <w:b/>
          <w:sz w:val="72"/>
        </w:rPr>
      </w:pPr>
    </w:p>
    <w:p w:rsidR="00566BB7" w:rsidRPr="00000982" w:rsidRDefault="00566BB7" w:rsidP="009802FF">
      <w:pPr>
        <w:jc w:val="center"/>
        <w:rPr>
          <w:rFonts w:ascii="Times New Roman" w:hAnsi="Times New Roman" w:cs="Times New Roman"/>
          <w:b/>
          <w:sz w:val="72"/>
          <w:u w:val="single"/>
        </w:rPr>
      </w:pPr>
    </w:p>
    <w:p w:rsidR="00566BB7" w:rsidRPr="00000982" w:rsidRDefault="00566BB7" w:rsidP="009802FF">
      <w:pPr>
        <w:jc w:val="center"/>
        <w:rPr>
          <w:rFonts w:ascii="Times New Roman" w:hAnsi="Times New Roman" w:cs="Times New Roman"/>
          <w:b/>
          <w:sz w:val="72"/>
          <w:u w:val="single"/>
        </w:rPr>
      </w:pPr>
    </w:p>
    <w:p w:rsidR="00566BB7" w:rsidRPr="00000982" w:rsidRDefault="00566BB7" w:rsidP="009802FF">
      <w:pPr>
        <w:jc w:val="center"/>
        <w:rPr>
          <w:rFonts w:ascii="Times New Roman" w:hAnsi="Times New Roman" w:cs="Times New Roman"/>
          <w:b/>
          <w:sz w:val="72"/>
          <w:u w:val="single"/>
        </w:rPr>
      </w:pPr>
    </w:p>
    <w:p w:rsidR="00D70CD8" w:rsidRPr="00000982" w:rsidRDefault="00D70CD8" w:rsidP="009802FF">
      <w:pPr>
        <w:jc w:val="center"/>
        <w:rPr>
          <w:rFonts w:ascii="Times New Roman" w:hAnsi="Times New Roman" w:cs="Times New Roman"/>
          <w:b/>
          <w:sz w:val="72"/>
          <w:u w:val="single"/>
        </w:rPr>
      </w:pPr>
    </w:p>
    <w:p w:rsidR="00566BB7" w:rsidRPr="00000982" w:rsidRDefault="00566BB7" w:rsidP="009802FF">
      <w:pPr>
        <w:jc w:val="center"/>
        <w:rPr>
          <w:rFonts w:ascii="Times New Roman" w:hAnsi="Times New Roman" w:cs="Times New Roman"/>
          <w:b/>
          <w:sz w:val="72"/>
          <w:u w:val="single"/>
        </w:rPr>
      </w:pPr>
      <w:r w:rsidRPr="00000982">
        <w:rPr>
          <w:rFonts w:ascii="Times New Roman" w:hAnsi="Times New Roman" w:cs="Times New Roman"/>
          <w:b/>
          <w:sz w:val="72"/>
          <w:u w:val="single"/>
        </w:rPr>
        <w:t>SYNOPSIS</w:t>
      </w:r>
    </w:p>
    <w:p w:rsidR="00566BB7" w:rsidRPr="00000982" w:rsidRDefault="00566BB7" w:rsidP="009802FF">
      <w:pPr>
        <w:jc w:val="center"/>
        <w:rPr>
          <w:rFonts w:ascii="Times New Roman" w:hAnsi="Times New Roman" w:cs="Times New Roman"/>
          <w:b/>
          <w:sz w:val="72"/>
          <w:u w:val="single"/>
        </w:rPr>
      </w:pPr>
    </w:p>
    <w:p w:rsidR="00566BB7" w:rsidRPr="00000982" w:rsidRDefault="00566BB7" w:rsidP="009802FF">
      <w:pPr>
        <w:jc w:val="center"/>
        <w:rPr>
          <w:rFonts w:ascii="Times New Roman" w:hAnsi="Times New Roman" w:cs="Times New Roman"/>
          <w:b/>
          <w:sz w:val="72"/>
          <w:u w:val="single"/>
        </w:rPr>
      </w:pPr>
    </w:p>
    <w:p w:rsidR="00566BB7" w:rsidRPr="00000982" w:rsidRDefault="00566BB7" w:rsidP="009802FF">
      <w:pPr>
        <w:jc w:val="center"/>
        <w:rPr>
          <w:rFonts w:ascii="Times New Roman" w:hAnsi="Times New Roman" w:cs="Times New Roman"/>
          <w:b/>
          <w:sz w:val="72"/>
          <w:u w:val="single"/>
        </w:rPr>
      </w:pPr>
    </w:p>
    <w:p w:rsidR="00566BB7" w:rsidRPr="00000982" w:rsidRDefault="00566BB7" w:rsidP="009802FF">
      <w:pPr>
        <w:jc w:val="center"/>
        <w:rPr>
          <w:rFonts w:ascii="Times New Roman" w:hAnsi="Times New Roman" w:cs="Times New Roman"/>
          <w:b/>
          <w:sz w:val="72"/>
          <w:u w:val="single"/>
        </w:rPr>
      </w:pPr>
    </w:p>
    <w:p w:rsidR="00566BB7" w:rsidRPr="00000982" w:rsidRDefault="00566BB7" w:rsidP="009802FF">
      <w:pPr>
        <w:jc w:val="center"/>
        <w:rPr>
          <w:rFonts w:ascii="Times New Roman" w:hAnsi="Times New Roman" w:cs="Times New Roman"/>
          <w:b/>
          <w:sz w:val="72"/>
          <w:u w:val="single"/>
        </w:rPr>
      </w:pPr>
    </w:p>
    <w:p w:rsidR="00893BDC" w:rsidRPr="00000982" w:rsidRDefault="00893BDC" w:rsidP="009802FF">
      <w:pPr>
        <w:jc w:val="center"/>
        <w:rPr>
          <w:rFonts w:ascii="Times New Roman" w:hAnsi="Times New Roman" w:cs="Times New Roman"/>
          <w:b/>
          <w:sz w:val="72"/>
          <w:u w:val="single"/>
        </w:rPr>
      </w:pPr>
    </w:p>
    <w:p w:rsidR="00893BDC" w:rsidRPr="00000982" w:rsidRDefault="00893BDC" w:rsidP="009802FF">
      <w:pPr>
        <w:jc w:val="center"/>
        <w:rPr>
          <w:rFonts w:ascii="Times New Roman" w:hAnsi="Times New Roman" w:cs="Times New Roman"/>
          <w:b/>
          <w:sz w:val="72"/>
          <w:u w:val="single"/>
        </w:rPr>
      </w:pPr>
      <w:bookmarkStart w:id="0" w:name="_GoBack"/>
      <w:bookmarkEnd w:id="0"/>
    </w:p>
    <w:p w:rsidR="001E6A43" w:rsidRPr="00000982" w:rsidRDefault="001E6A43" w:rsidP="001E6A43">
      <w:pPr>
        <w:jc w:val="center"/>
        <w:rPr>
          <w:rFonts w:ascii="Times New Roman" w:hAnsi="Times New Roman" w:cs="Times New Roman"/>
          <w:sz w:val="52"/>
          <w:u w:val="single"/>
        </w:rPr>
      </w:pPr>
      <w:r w:rsidRPr="00000982">
        <w:rPr>
          <w:rFonts w:ascii="Times New Roman" w:hAnsi="Times New Roman" w:cs="Times New Roman"/>
          <w:sz w:val="52"/>
          <w:u w:val="single"/>
        </w:rPr>
        <w:t>SYNOPSIS</w:t>
      </w:r>
    </w:p>
    <w:p w:rsidR="001E6A43" w:rsidRPr="00000982" w:rsidRDefault="001E6A43" w:rsidP="001E6A43">
      <w:pPr>
        <w:jc w:val="center"/>
        <w:rPr>
          <w:rFonts w:ascii="Times New Roman" w:hAnsi="Times New Roman" w:cs="Times New Roman"/>
          <w:sz w:val="52"/>
          <w:u w:val="single"/>
        </w:rPr>
      </w:pPr>
    </w:p>
    <w:p w:rsidR="001E6A43" w:rsidRPr="00000982" w:rsidRDefault="006768BF" w:rsidP="006768BF">
      <w:pPr>
        <w:rPr>
          <w:rStyle w:val="Strong"/>
          <w:rFonts w:ascii="Times New Roman" w:hAnsi="Times New Roman" w:cs="Times New Roman"/>
          <w:b w:val="0"/>
          <w:i/>
          <w:iCs/>
          <w:color w:val="444444"/>
          <w:sz w:val="32"/>
          <w:szCs w:val="21"/>
          <w:bdr w:val="none" w:sz="0" w:space="0" w:color="auto" w:frame="1"/>
          <w:shd w:val="clear" w:color="auto" w:fill="FFFFFF"/>
        </w:rPr>
      </w:pPr>
      <w:r w:rsidRPr="00000982">
        <w:rPr>
          <w:rStyle w:val="Strong"/>
          <w:rFonts w:ascii="Times New Roman" w:hAnsi="Times New Roman" w:cs="Times New Roman"/>
          <w:iCs/>
          <w:color w:val="444444"/>
          <w:sz w:val="28"/>
          <w:szCs w:val="21"/>
          <w:bdr w:val="none" w:sz="0" w:space="0" w:color="auto" w:frame="1"/>
          <w:shd w:val="clear" w:color="auto" w:fill="FFFFFF"/>
        </w:rPr>
        <w:t>Title of the Project:</w:t>
      </w:r>
      <w:r w:rsidRPr="00000982">
        <w:rPr>
          <w:rStyle w:val="Strong"/>
          <w:rFonts w:ascii="Times New Roman" w:hAnsi="Times New Roman" w:cs="Times New Roman"/>
          <w:b w:val="0"/>
          <w:iCs/>
          <w:color w:val="444444"/>
          <w:sz w:val="28"/>
          <w:szCs w:val="21"/>
          <w:bdr w:val="none" w:sz="0" w:space="0" w:color="auto" w:frame="1"/>
          <w:shd w:val="clear" w:color="auto" w:fill="FFFFFF"/>
        </w:rPr>
        <w:t xml:space="preserve">  </w:t>
      </w:r>
      <w:r w:rsidRPr="00000982">
        <w:rPr>
          <w:rStyle w:val="Strong"/>
          <w:rFonts w:ascii="Times New Roman" w:hAnsi="Times New Roman" w:cs="Times New Roman"/>
          <w:b w:val="0"/>
          <w:i/>
          <w:iCs/>
          <w:color w:val="444444"/>
          <w:sz w:val="32"/>
          <w:szCs w:val="21"/>
          <w:bdr w:val="none" w:sz="0" w:space="0" w:color="auto" w:frame="1"/>
          <w:shd w:val="clear" w:color="auto" w:fill="FFFFFF"/>
        </w:rPr>
        <w:t>File X</w:t>
      </w:r>
      <w:r w:rsidR="001C1C9C" w:rsidRPr="00000982">
        <w:rPr>
          <w:rStyle w:val="Strong"/>
          <w:rFonts w:ascii="Times New Roman" w:hAnsi="Times New Roman" w:cs="Times New Roman"/>
          <w:b w:val="0"/>
          <w:i/>
          <w:iCs/>
          <w:color w:val="444444"/>
          <w:sz w:val="32"/>
          <w:szCs w:val="21"/>
          <w:bdr w:val="none" w:sz="0" w:space="0" w:color="auto" w:frame="1"/>
          <w:shd w:val="clear" w:color="auto" w:fill="FFFFFF"/>
        </w:rPr>
        <w:t>’</w:t>
      </w:r>
      <w:r w:rsidRPr="00000982">
        <w:rPr>
          <w:rStyle w:val="Strong"/>
          <w:rFonts w:ascii="Times New Roman" w:hAnsi="Times New Roman" w:cs="Times New Roman"/>
          <w:b w:val="0"/>
          <w:i/>
          <w:iCs/>
          <w:color w:val="444444"/>
          <w:sz w:val="32"/>
          <w:szCs w:val="21"/>
          <w:bdr w:val="none" w:sz="0" w:space="0" w:color="auto" w:frame="1"/>
          <w:shd w:val="clear" w:color="auto" w:fill="FFFFFF"/>
        </w:rPr>
        <w:t>plore</w:t>
      </w:r>
    </w:p>
    <w:p w:rsidR="008D3573" w:rsidRPr="00000982" w:rsidRDefault="006768BF" w:rsidP="006768BF">
      <w:pPr>
        <w:rPr>
          <w:rStyle w:val="Strong"/>
          <w:rFonts w:ascii="Times New Roman" w:hAnsi="Times New Roman" w:cs="Times New Roman"/>
          <w:b w:val="0"/>
          <w:iCs/>
          <w:color w:val="444444"/>
          <w:sz w:val="28"/>
          <w:szCs w:val="21"/>
          <w:bdr w:val="none" w:sz="0" w:space="0" w:color="auto" w:frame="1"/>
          <w:shd w:val="clear" w:color="auto" w:fill="FFFFFF"/>
        </w:rPr>
      </w:pPr>
      <w:r w:rsidRPr="00000982">
        <w:rPr>
          <w:rStyle w:val="Strong"/>
          <w:rFonts w:ascii="Times New Roman" w:hAnsi="Times New Roman" w:cs="Times New Roman"/>
          <w:iCs/>
          <w:color w:val="444444"/>
          <w:sz w:val="28"/>
          <w:szCs w:val="21"/>
          <w:bdr w:val="none" w:sz="0" w:space="0" w:color="auto" w:frame="1"/>
          <w:shd w:val="clear" w:color="auto" w:fill="FFFFFF"/>
        </w:rPr>
        <w:t>Objective of the Project:</w:t>
      </w:r>
      <w:r w:rsidRPr="00000982">
        <w:rPr>
          <w:rStyle w:val="Strong"/>
          <w:rFonts w:ascii="Times New Roman" w:hAnsi="Times New Roman" w:cs="Times New Roman"/>
          <w:b w:val="0"/>
          <w:iCs/>
          <w:color w:val="444444"/>
          <w:sz w:val="28"/>
          <w:szCs w:val="21"/>
          <w:bdr w:val="none" w:sz="0" w:space="0" w:color="auto" w:frame="1"/>
          <w:shd w:val="clear" w:color="auto" w:fill="FFFFFF"/>
        </w:rPr>
        <w:t xml:space="preserve"> This </w:t>
      </w:r>
      <w:r w:rsidR="0051278A" w:rsidRPr="00000982">
        <w:rPr>
          <w:rStyle w:val="Strong"/>
          <w:rFonts w:ascii="Times New Roman" w:hAnsi="Times New Roman" w:cs="Times New Roman"/>
          <w:b w:val="0"/>
          <w:iCs/>
          <w:color w:val="444444"/>
          <w:sz w:val="28"/>
          <w:szCs w:val="21"/>
          <w:bdr w:val="none" w:sz="0" w:space="0" w:color="auto" w:frame="1"/>
          <w:shd w:val="clear" w:color="auto" w:fill="FFFFFF"/>
        </w:rPr>
        <w:t xml:space="preserve">project is aimed at developing </w:t>
      </w:r>
      <w:r w:rsidR="00290AF7" w:rsidRPr="00000982">
        <w:rPr>
          <w:rFonts w:ascii="Times New Roman" w:hAnsi="Times New Roman" w:cs="Times New Roman"/>
          <w:sz w:val="28"/>
        </w:rPr>
        <w:t xml:space="preserve">Android file manager Application </w:t>
      </w:r>
      <w:r w:rsidRPr="00000982">
        <w:rPr>
          <w:rStyle w:val="Strong"/>
          <w:rFonts w:ascii="Times New Roman" w:hAnsi="Times New Roman" w:cs="Times New Roman"/>
          <w:b w:val="0"/>
          <w:iCs/>
          <w:color w:val="444444"/>
          <w:sz w:val="28"/>
          <w:szCs w:val="21"/>
          <w:bdr w:val="none" w:sz="0" w:space="0" w:color="auto" w:frame="1"/>
          <w:shd w:val="clear" w:color="auto" w:fill="FFFFFF"/>
        </w:rPr>
        <w:t>that depicts File X</w:t>
      </w:r>
      <w:r w:rsidR="001C1C9C" w:rsidRPr="00000982">
        <w:rPr>
          <w:rStyle w:val="Strong"/>
          <w:rFonts w:ascii="Times New Roman" w:hAnsi="Times New Roman" w:cs="Times New Roman"/>
          <w:b w:val="0"/>
          <w:iCs/>
          <w:color w:val="444444"/>
          <w:sz w:val="28"/>
          <w:szCs w:val="21"/>
          <w:bdr w:val="none" w:sz="0" w:space="0" w:color="auto" w:frame="1"/>
          <w:shd w:val="clear" w:color="auto" w:fill="FFFFFF"/>
        </w:rPr>
        <w:t>’</w:t>
      </w:r>
      <w:r w:rsidRPr="00000982">
        <w:rPr>
          <w:rStyle w:val="Strong"/>
          <w:rFonts w:ascii="Times New Roman" w:hAnsi="Times New Roman" w:cs="Times New Roman"/>
          <w:b w:val="0"/>
          <w:iCs/>
          <w:color w:val="444444"/>
          <w:sz w:val="28"/>
          <w:szCs w:val="21"/>
          <w:bdr w:val="none" w:sz="0" w:space="0" w:color="auto" w:frame="1"/>
          <w:shd w:val="clear" w:color="auto" w:fill="FFFFFF"/>
        </w:rPr>
        <w:t xml:space="preserve">plore and </w:t>
      </w:r>
      <w:r w:rsidR="008D3573" w:rsidRPr="00000982">
        <w:rPr>
          <w:rStyle w:val="Strong"/>
          <w:rFonts w:ascii="Times New Roman" w:hAnsi="Times New Roman" w:cs="Times New Roman"/>
          <w:b w:val="0"/>
          <w:iCs/>
          <w:color w:val="444444"/>
          <w:sz w:val="28"/>
          <w:szCs w:val="21"/>
          <w:bdr w:val="none" w:sz="0" w:space="0" w:color="auto" w:frame="1"/>
          <w:shd w:val="clear" w:color="auto" w:fill="FFFFFF"/>
        </w:rPr>
        <w:t>accessing the file and folders within the mobile.</w:t>
      </w:r>
      <w:r w:rsidR="00290AF7" w:rsidRPr="00000982">
        <w:rPr>
          <w:rFonts w:ascii="Times New Roman" w:hAnsi="Times New Roman" w:cs="Times New Roman"/>
          <w:sz w:val="24"/>
        </w:rPr>
        <w:t xml:space="preserve"> </w:t>
      </w:r>
      <w:r w:rsidR="00290AF7" w:rsidRPr="00000982">
        <w:rPr>
          <w:rStyle w:val="Strong"/>
          <w:rFonts w:ascii="Times New Roman" w:hAnsi="Times New Roman" w:cs="Times New Roman"/>
          <w:b w:val="0"/>
          <w:iCs/>
          <w:color w:val="444444"/>
          <w:sz w:val="28"/>
          <w:szCs w:val="21"/>
          <w:bdr w:val="none" w:sz="0" w:space="0" w:color="auto" w:frame="1"/>
          <w:shd w:val="clear" w:color="auto" w:fill="FFFFFF"/>
        </w:rPr>
        <w:t xml:space="preserve">As well as the ability to view and manage the contents of your SD card or internal storage. </w:t>
      </w:r>
      <w:r w:rsidR="008D3573" w:rsidRPr="00000982">
        <w:rPr>
          <w:rStyle w:val="Strong"/>
          <w:rFonts w:ascii="Times New Roman" w:hAnsi="Times New Roman" w:cs="Times New Roman"/>
          <w:b w:val="0"/>
          <w:iCs/>
          <w:color w:val="444444"/>
          <w:sz w:val="28"/>
          <w:szCs w:val="21"/>
          <w:bdr w:val="none" w:sz="0" w:space="0" w:color="auto" w:frame="1"/>
          <w:shd w:val="clear" w:color="auto" w:fill="FFFFFF"/>
        </w:rPr>
        <w:t>The user with this application can access the following features of the application:</w:t>
      </w:r>
    </w:p>
    <w:p w:rsidR="00290AF7" w:rsidRPr="00000982" w:rsidRDefault="0041493D"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Root Explorer</w:t>
      </w:r>
    </w:p>
    <w:p w:rsidR="00290AF7" w:rsidRPr="00000982" w:rsidRDefault="00290AF7"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Different folder icons available.</w:t>
      </w:r>
    </w:p>
    <w:p w:rsidR="00227302" w:rsidRPr="00000982" w:rsidRDefault="00227302"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Different Text Color available.</w:t>
      </w:r>
    </w:p>
    <w:p w:rsidR="00290AF7" w:rsidRPr="00000982" w:rsidRDefault="00290AF7"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Choose appropriate gradient.</w:t>
      </w:r>
    </w:p>
    <w:p w:rsidR="00290AF7" w:rsidRPr="00000982" w:rsidRDefault="00290AF7"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Browse file from root directory.</w:t>
      </w:r>
    </w:p>
    <w:p w:rsidR="00290AF7" w:rsidRPr="00000982" w:rsidRDefault="00290AF7"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Set number of item in grid view.</w:t>
      </w:r>
    </w:p>
    <w:p w:rsidR="00290AF7" w:rsidRPr="00000982" w:rsidRDefault="00290AF7"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Hide and show files and directories.</w:t>
      </w:r>
    </w:p>
    <w:p w:rsidR="00290AF7" w:rsidRPr="00000982" w:rsidRDefault="00290AF7"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Mark files and folders.</w:t>
      </w:r>
    </w:p>
    <w:p w:rsidR="00290AF7" w:rsidRPr="00000982" w:rsidRDefault="00290AF7"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Search files.</w:t>
      </w:r>
    </w:p>
    <w:p w:rsidR="005A4F49" w:rsidRPr="00000982" w:rsidRDefault="005A4F49"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Refresh.</w:t>
      </w:r>
    </w:p>
    <w:p w:rsidR="005A4F49" w:rsidRPr="00000982" w:rsidRDefault="005A4F49" w:rsidP="00C316EC">
      <w:pPr>
        <w:pStyle w:val="ListParagraph"/>
        <w:numPr>
          <w:ilvl w:val="0"/>
          <w:numId w:val="1"/>
        </w:numPr>
        <w:rPr>
          <w:rFonts w:ascii="Times New Roman" w:hAnsi="Times New Roman" w:cs="Times New Roman"/>
          <w:b/>
          <w:sz w:val="24"/>
          <w:szCs w:val="24"/>
          <w:u w:val="single"/>
        </w:rPr>
      </w:pPr>
      <w:r w:rsidRPr="00000982">
        <w:rPr>
          <w:rFonts w:ascii="Times New Roman" w:hAnsi="Times New Roman" w:cs="Times New Roman"/>
          <w:sz w:val="28"/>
          <w:szCs w:val="24"/>
        </w:rPr>
        <w:t>Co</w:t>
      </w:r>
      <w:r w:rsidR="006F6377" w:rsidRPr="00000982">
        <w:rPr>
          <w:rFonts w:ascii="Times New Roman" w:hAnsi="Times New Roman" w:cs="Times New Roman"/>
          <w:sz w:val="28"/>
          <w:szCs w:val="24"/>
        </w:rPr>
        <w:t>py, Paste, Move, Rename and Delete file and folders.</w:t>
      </w:r>
    </w:p>
    <w:p w:rsidR="00566BB7" w:rsidRPr="00000982" w:rsidRDefault="0099778D" w:rsidP="00227449">
      <w:pPr>
        <w:rPr>
          <w:rFonts w:ascii="Times New Roman" w:hAnsi="Times New Roman" w:cs="Times New Roman"/>
          <w:sz w:val="28"/>
          <w:szCs w:val="28"/>
        </w:rPr>
      </w:pPr>
      <w:r w:rsidRPr="00000982">
        <w:rPr>
          <w:rFonts w:ascii="Times New Roman" w:hAnsi="Times New Roman" w:cs="Times New Roman"/>
          <w:sz w:val="28"/>
          <w:szCs w:val="28"/>
        </w:rPr>
        <w:t xml:space="preserve"> </w:t>
      </w:r>
      <w:r w:rsidR="00227449" w:rsidRPr="00000982">
        <w:rPr>
          <w:rFonts w:ascii="Times New Roman" w:hAnsi="Times New Roman" w:cs="Times New Roman"/>
          <w:sz w:val="28"/>
          <w:szCs w:val="28"/>
        </w:rPr>
        <w:t>Other features:</w:t>
      </w:r>
    </w:p>
    <w:p w:rsidR="0041493D" w:rsidRPr="00000982" w:rsidRDefault="0041493D" w:rsidP="00C316EC">
      <w:pPr>
        <w:pStyle w:val="ListParagraph"/>
        <w:numPr>
          <w:ilvl w:val="0"/>
          <w:numId w:val="3"/>
        </w:numPr>
        <w:rPr>
          <w:rFonts w:ascii="Times New Roman" w:hAnsi="Times New Roman" w:cs="Times New Roman"/>
          <w:b/>
          <w:sz w:val="28"/>
          <w:szCs w:val="28"/>
        </w:rPr>
      </w:pPr>
      <w:r w:rsidRPr="00000982">
        <w:rPr>
          <w:rFonts w:ascii="Times New Roman" w:hAnsi="Times New Roman" w:cs="Times New Roman"/>
          <w:b/>
          <w:sz w:val="28"/>
          <w:szCs w:val="28"/>
        </w:rPr>
        <w:t>Image Viewer, Audio &amp; Video player integrated.</w:t>
      </w:r>
    </w:p>
    <w:p w:rsidR="0041493D" w:rsidRPr="00000982" w:rsidRDefault="0041493D" w:rsidP="00C316EC">
      <w:pPr>
        <w:pStyle w:val="ListParagraph"/>
        <w:numPr>
          <w:ilvl w:val="0"/>
          <w:numId w:val="3"/>
        </w:numPr>
        <w:rPr>
          <w:rFonts w:ascii="Times New Roman" w:hAnsi="Times New Roman" w:cs="Times New Roman"/>
          <w:b/>
          <w:sz w:val="28"/>
          <w:szCs w:val="28"/>
        </w:rPr>
      </w:pPr>
      <w:r w:rsidRPr="00000982">
        <w:rPr>
          <w:rFonts w:ascii="Times New Roman" w:hAnsi="Times New Roman" w:cs="Times New Roman"/>
          <w:b/>
          <w:sz w:val="28"/>
          <w:szCs w:val="28"/>
        </w:rPr>
        <w:t>Share files.</w:t>
      </w:r>
    </w:p>
    <w:p w:rsidR="0041493D" w:rsidRPr="00000982" w:rsidRDefault="0041493D" w:rsidP="0041493D">
      <w:pPr>
        <w:pStyle w:val="ListParagraph"/>
        <w:ind w:left="1440"/>
        <w:rPr>
          <w:rFonts w:ascii="Times New Roman" w:hAnsi="Times New Roman" w:cs="Times New Roman"/>
          <w:b/>
          <w:sz w:val="28"/>
          <w:szCs w:val="24"/>
        </w:rPr>
      </w:pPr>
    </w:p>
    <w:p w:rsidR="001E6A43" w:rsidRPr="00000982" w:rsidRDefault="00972A20" w:rsidP="001E6A43">
      <w:pPr>
        <w:rPr>
          <w:rFonts w:ascii="Times New Roman" w:hAnsi="Times New Roman" w:cs="Times New Roman"/>
          <w:sz w:val="28"/>
          <w:szCs w:val="28"/>
        </w:rPr>
      </w:pPr>
      <w:r w:rsidRPr="00000982">
        <w:rPr>
          <w:rFonts w:ascii="Times New Roman" w:hAnsi="Times New Roman" w:cs="Times New Roman"/>
          <w:b/>
          <w:sz w:val="28"/>
          <w:szCs w:val="28"/>
        </w:rPr>
        <w:t>Project Cat</w:t>
      </w:r>
      <w:r w:rsidR="00255F82" w:rsidRPr="00000982">
        <w:rPr>
          <w:rFonts w:ascii="Times New Roman" w:hAnsi="Times New Roman" w:cs="Times New Roman"/>
          <w:b/>
          <w:sz w:val="28"/>
          <w:szCs w:val="28"/>
        </w:rPr>
        <w:t xml:space="preserve">egory: </w:t>
      </w:r>
      <w:r w:rsidR="005A1725" w:rsidRPr="00000982">
        <w:rPr>
          <w:rFonts w:ascii="Times New Roman" w:hAnsi="Times New Roman" w:cs="Times New Roman"/>
          <w:b/>
          <w:sz w:val="28"/>
          <w:szCs w:val="28"/>
        </w:rPr>
        <w:t xml:space="preserve">Smartphone </w:t>
      </w:r>
      <w:r w:rsidR="00C64F8F" w:rsidRPr="00000982">
        <w:rPr>
          <w:rFonts w:ascii="Times New Roman" w:hAnsi="Times New Roman" w:cs="Times New Roman"/>
          <w:b/>
          <w:sz w:val="28"/>
          <w:szCs w:val="28"/>
        </w:rPr>
        <w:t>Android</w:t>
      </w:r>
      <w:r w:rsidR="0040665C" w:rsidRPr="00000982">
        <w:rPr>
          <w:rFonts w:ascii="Times New Roman" w:hAnsi="Times New Roman" w:cs="Times New Roman"/>
          <w:b/>
          <w:sz w:val="28"/>
          <w:szCs w:val="28"/>
        </w:rPr>
        <w:t>-based App</w:t>
      </w:r>
    </w:p>
    <w:p w:rsidR="0099778D" w:rsidRPr="00000982" w:rsidRDefault="0099778D" w:rsidP="0099778D">
      <w:pPr>
        <w:rPr>
          <w:rFonts w:ascii="Times New Roman" w:hAnsi="Times New Roman" w:cs="Times New Roman"/>
          <w:b/>
          <w:sz w:val="28"/>
          <w:szCs w:val="28"/>
        </w:rPr>
      </w:pPr>
      <w:r w:rsidRPr="00000982">
        <w:rPr>
          <w:rFonts w:ascii="Times New Roman" w:hAnsi="Times New Roman" w:cs="Times New Roman"/>
          <w:b/>
          <w:sz w:val="28"/>
          <w:szCs w:val="28"/>
        </w:rPr>
        <w:t xml:space="preserve">Technology: </w:t>
      </w:r>
      <w:r w:rsidRPr="00000982">
        <w:rPr>
          <w:rFonts w:ascii="Times New Roman" w:hAnsi="Times New Roman" w:cs="Times New Roman"/>
          <w:sz w:val="28"/>
          <w:szCs w:val="28"/>
        </w:rPr>
        <w:t xml:space="preserve">Android </w:t>
      </w:r>
    </w:p>
    <w:p w:rsidR="00893BDC" w:rsidRPr="00000982" w:rsidRDefault="00893BDC" w:rsidP="001E6A43">
      <w:pPr>
        <w:rPr>
          <w:rFonts w:ascii="Times New Roman" w:hAnsi="Times New Roman" w:cs="Times New Roman"/>
          <w:sz w:val="28"/>
          <w:szCs w:val="28"/>
        </w:rPr>
      </w:pPr>
    </w:p>
    <w:p w:rsidR="0099778D" w:rsidRPr="00000982" w:rsidRDefault="0099778D" w:rsidP="001E6A43">
      <w:pPr>
        <w:rPr>
          <w:rFonts w:ascii="Times New Roman" w:hAnsi="Times New Roman" w:cs="Times New Roman"/>
          <w:sz w:val="28"/>
          <w:szCs w:val="28"/>
        </w:rPr>
      </w:pPr>
    </w:p>
    <w:p w:rsidR="0099778D" w:rsidRPr="00000982" w:rsidRDefault="0099778D" w:rsidP="001E6A43">
      <w:pPr>
        <w:rPr>
          <w:rFonts w:ascii="Times New Roman" w:hAnsi="Times New Roman" w:cs="Times New Roman"/>
          <w:b/>
          <w:sz w:val="36"/>
          <w:szCs w:val="28"/>
        </w:rPr>
      </w:pPr>
      <w:r w:rsidRPr="00000982">
        <w:rPr>
          <w:rFonts w:ascii="Times New Roman" w:hAnsi="Times New Roman" w:cs="Times New Roman"/>
          <w:b/>
          <w:sz w:val="36"/>
          <w:szCs w:val="28"/>
        </w:rPr>
        <w:lastRenderedPageBreak/>
        <w:t>Technical Requirements:</w:t>
      </w:r>
    </w:p>
    <w:p w:rsidR="0099778D" w:rsidRPr="00000982" w:rsidRDefault="0099778D" w:rsidP="001E6A43">
      <w:pPr>
        <w:rPr>
          <w:rFonts w:ascii="Times New Roman" w:hAnsi="Times New Roman" w:cs="Times New Roman"/>
          <w:b/>
          <w:sz w:val="36"/>
          <w:szCs w:val="28"/>
        </w:rPr>
      </w:pPr>
    </w:p>
    <w:p w:rsidR="00255F82" w:rsidRPr="00000982" w:rsidRDefault="003B13C0" w:rsidP="001E6A43">
      <w:pPr>
        <w:rPr>
          <w:rFonts w:ascii="Times New Roman" w:hAnsi="Times New Roman" w:cs="Times New Roman"/>
          <w:b/>
          <w:sz w:val="32"/>
          <w:szCs w:val="32"/>
          <w:u w:val="single"/>
        </w:rPr>
      </w:pPr>
      <w:r w:rsidRPr="00000982">
        <w:rPr>
          <w:rFonts w:ascii="Times New Roman" w:hAnsi="Times New Roman" w:cs="Times New Roman"/>
          <w:b/>
          <w:sz w:val="32"/>
          <w:szCs w:val="32"/>
          <w:u w:val="single"/>
        </w:rPr>
        <w:t>SOFTWARE SPECIFICATION</w:t>
      </w:r>
    </w:p>
    <w:p w:rsidR="00255F82" w:rsidRPr="00000982" w:rsidRDefault="00255F82" w:rsidP="00C316EC">
      <w:pPr>
        <w:pStyle w:val="ListParagraph"/>
        <w:numPr>
          <w:ilvl w:val="0"/>
          <w:numId w:val="2"/>
        </w:numPr>
        <w:rPr>
          <w:rFonts w:ascii="Times New Roman" w:hAnsi="Times New Roman" w:cs="Times New Roman"/>
          <w:b/>
          <w:sz w:val="24"/>
          <w:szCs w:val="28"/>
        </w:rPr>
      </w:pPr>
      <w:r w:rsidRPr="00000982">
        <w:rPr>
          <w:rFonts w:ascii="Times New Roman" w:hAnsi="Times New Roman" w:cs="Times New Roman"/>
          <w:sz w:val="24"/>
          <w:szCs w:val="28"/>
        </w:rPr>
        <w:t>Operating system- window Xp/7</w:t>
      </w:r>
    </w:p>
    <w:p w:rsidR="00255F82" w:rsidRPr="00000982" w:rsidRDefault="00255F82" w:rsidP="00C316EC">
      <w:pPr>
        <w:pStyle w:val="ListParagraph"/>
        <w:numPr>
          <w:ilvl w:val="0"/>
          <w:numId w:val="2"/>
        </w:numPr>
        <w:rPr>
          <w:rFonts w:ascii="Times New Roman" w:hAnsi="Times New Roman" w:cs="Times New Roman"/>
          <w:b/>
          <w:sz w:val="24"/>
          <w:szCs w:val="28"/>
        </w:rPr>
      </w:pPr>
      <w:r w:rsidRPr="00000982">
        <w:rPr>
          <w:rFonts w:ascii="Times New Roman" w:hAnsi="Times New Roman" w:cs="Times New Roman"/>
          <w:sz w:val="24"/>
          <w:szCs w:val="28"/>
        </w:rPr>
        <w:t>Java</w:t>
      </w:r>
    </w:p>
    <w:p w:rsidR="00255F82" w:rsidRPr="00000982" w:rsidRDefault="00255F82" w:rsidP="00C316EC">
      <w:pPr>
        <w:pStyle w:val="ListParagraph"/>
        <w:numPr>
          <w:ilvl w:val="0"/>
          <w:numId w:val="2"/>
        </w:numPr>
        <w:rPr>
          <w:rFonts w:ascii="Times New Roman" w:hAnsi="Times New Roman" w:cs="Times New Roman"/>
          <w:b/>
          <w:sz w:val="24"/>
          <w:szCs w:val="28"/>
        </w:rPr>
      </w:pPr>
      <w:r w:rsidRPr="00000982">
        <w:rPr>
          <w:rFonts w:ascii="Times New Roman" w:hAnsi="Times New Roman" w:cs="Times New Roman"/>
          <w:sz w:val="24"/>
          <w:szCs w:val="28"/>
        </w:rPr>
        <w:t xml:space="preserve">Eclipse </w:t>
      </w:r>
    </w:p>
    <w:p w:rsidR="00255F82" w:rsidRPr="00000982" w:rsidRDefault="00255F82" w:rsidP="00000982">
      <w:pPr>
        <w:pStyle w:val="ListParagraph"/>
        <w:numPr>
          <w:ilvl w:val="0"/>
          <w:numId w:val="2"/>
        </w:numPr>
        <w:rPr>
          <w:rFonts w:ascii="Times New Roman" w:hAnsi="Times New Roman" w:cs="Times New Roman"/>
          <w:b/>
          <w:sz w:val="24"/>
          <w:szCs w:val="28"/>
        </w:rPr>
      </w:pPr>
      <w:r w:rsidRPr="00000982">
        <w:rPr>
          <w:rFonts w:ascii="Times New Roman" w:hAnsi="Times New Roman" w:cs="Times New Roman"/>
          <w:sz w:val="24"/>
          <w:szCs w:val="28"/>
        </w:rPr>
        <w:t>Android SDK</w:t>
      </w:r>
    </w:p>
    <w:p w:rsidR="00000982" w:rsidRPr="00000982" w:rsidRDefault="00000982" w:rsidP="00255F82">
      <w:pPr>
        <w:pStyle w:val="ListParagraph"/>
        <w:ind w:left="1440"/>
        <w:rPr>
          <w:rFonts w:ascii="Times New Roman" w:hAnsi="Times New Roman" w:cs="Times New Roman"/>
          <w:b/>
          <w:sz w:val="28"/>
          <w:szCs w:val="28"/>
        </w:rPr>
      </w:pPr>
    </w:p>
    <w:p w:rsidR="00255F82" w:rsidRPr="00000982" w:rsidRDefault="00107D79" w:rsidP="00255F82">
      <w:pPr>
        <w:rPr>
          <w:rFonts w:ascii="Times New Roman" w:hAnsi="Times New Roman" w:cs="Times New Roman"/>
          <w:b/>
          <w:sz w:val="28"/>
          <w:szCs w:val="28"/>
        </w:rPr>
      </w:pPr>
      <w:r w:rsidRPr="00000982">
        <w:rPr>
          <w:rFonts w:ascii="Times New Roman" w:hAnsi="Times New Roman" w:cs="Times New Roman"/>
          <w:b/>
          <w:sz w:val="32"/>
          <w:szCs w:val="32"/>
          <w:u w:val="single"/>
        </w:rPr>
        <w:t>DEVICE HARDWARE REQUIREMENT</w:t>
      </w:r>
      <w:r w:rsidR="00255F82" w:rsidRPr="00000982">
        <w:rPr>
          <w:rFonts w:ascii="Times New Roman" w:hAnsi="Times New Roman" w:cs="Times New Roman"/>
          <w:b/>
          <w:sz w:val="28"/>
          <w:szCs w:val="28"/>
        </w:rPr>
        <w:t>:</w:t>
      </w:r>
    </w:p>
    <w:p w:rsidR="00255F82" w:rsidRPr="00000982" w:rsidRDefault="003D407F" w:rsidP="00255F82">
      <w:pPr>
        <w:ind w:left="720"/>
        <w:rPr>
          <w:rFonts w:ascii="Times New Roman" w:hAnsi="Times New Roman" w:cs="Times New Roman"/>
          <w:sz w:val="24"/>
          <w:szCs w:val="28"/>
        </w:rPr>
      </w:pPr>
      <w:r w:rsidRPr="00000982">
        <w:rPr>
          <w:rFonts w:ascii="Times New Roman" w:hAnsi="Times New Roman" w:cs="Times New Roman"/>
          <w:sz w:val="24"/>
          <w:szCs w:val="28"/>
        </w:rPr>
        <w:t xml:space="preserve">Min. Processor           </w:t>
      </w:r>
      <w:r w:rsidR="00255F82" w:rsidRPr="00000982">
        <w:rPr>
          <w:rFonts w:ascii="Times New Roman" w:hAnsi="Times New Roman" w:cs="Times New Roman"/>
          <w:sz w:val="24"/>
          <w:szCs w:val="28"/>
        </w:rPr>
        <w:t xml:space="preserve"> :  </w:t>
      </w:r>
      <w:r w:rsidR="007A2DE1" w:rsidRPr="00000982">
        <w:rPr>
          <w:rFonts w:ascii="Times New Roman" w:hAnsi="Times New Roman" w:cs="Times New Roman"/>
          <w:sz w:val="24"/>
          <w:szCs w:val="28"/>
        </w:rPr>
        <w:t>ARM architec</w:t>
      </w:r>
      <w:r w:rsidR="003D6991" w:rsidRPr="00000982">
        <w:rPr>
          <w:rFonts w:ascii="Times New Roman" w:hAnsi="Times New Roman" w:cs="Times New Roman"/>
          <w:sz w:val="24"/>
          <w:szCs w:val="28"/>
        </w:rPr>
        <w:t>ture</w:t>
      </w:r>
      <w:r w:rsidR="00255F82" w:rsidRPr="00000982">
        <w:rPr>
          <w:rFonts w:ascii="Times New Roman" w:hAnsi="Times New Roman" w:cs="Times New Roman"/>
          <w:sz w:val="24"/>
          <w:szCs w:val="28"/>
        </w:rPr>
        <w:t xml:space="preserve">, </w:t>
      </w:r>
      <w:r w:rsidR="003D6991" w:rsidRPr="00000982">
        <w:rPr>
          <w:rFonts w:ascii="Times New Roman" w:hAnsi="Times New Roman" w:cs="Times New Roman"/>
          <w:sz w:val="24"/>
          <w:szCs w:val="28"/>
        </w:rPr>
        <w:t>200 MHz,</w:t>
      </w:r>
    </w:p>
    <w:p w:rsidR="00255F82" w:rsidRPr="00000982" w:rsidRDefault="00255F82" w:rsidP="00255F82">
      <w:pPr>
        <w:ind w:left="720"/>
        <w:rPr>
          <w:rFonts w:ascii="Times New Roman" w:hAnsi="Times New Roman" w:cs="Times New Roman"/>
          <w:sz w:val="24"/>
          <w:szCs w:val="28"/>
        </w:rPr>
      </w:pPr>
      <w:r w:rsidRPr="00000982">
        <w:rPr>
          <w:rFonts w:ascii="Times New Roman" w:hAnsi="Times New Roman" w:cs="Times New Roman"/>
          <w:sz w:val="24"/>
          <w:szCs w:val="28"/>
        </w:rPr>
        <w:t xml:space="preserve">Operating System    </w:t>
      </w:r>
      <w:r w:rsidR="003D407F" w:rsidRPr="00000982">
        <w:rPr>
          <w:rFonts w:ascii="Times New Roman" w:hAnsi="Times New Roman" w:cs="Times New Roman"/>
          <w:sz w:val="24"/>
          <w:szCs w:val="28"/>
        </w:rPr>
        <w:t xml:space="preserve">   </w:t>
      </w:r>
      <w:r w:rsidRPr="00000982">
        <w:rPr>
          <w:rFonts w:ascii="Times New Roman" w:hAnsi="Times New Roman" w:cs="Times New Roman"/>
          <w:sz w:val="24"/>
          <w:szCs w:val="28"/>
        </w:rPr>
        <w:t xml:space="preserve">:  </w:t>
      </w:r>
      <w:r w:rsidR="003D407F" w:rsidRPr="00000982">
        <w:rPr>
          <w:rFonts w:ascii="Times New Roman" w:hAnsi="Times New Roman" w:cs="Times New Roman"/>
          <w:sz w:val="24"/>
          <w:szCs w:val="28"/>
        </w:rPr>
        <w:t>Android</w:t>
      </w:r>
    </w:p>
    <w:p w:rsidR="00255F82" w:rsidRPr="00000982" w:rsidRDefault="003D407F" w:rsidP="00255F82">
      <w:pPr>
        <w:ind w:left="720"/>
        <w:rPr>
          <w:rFonts w:ascii="Times New Roman" w:hAnsi="Times New Roman" w:cs="Times New Roman"/>
          <w:sz w:val="24"/>
          <w:szCs w:val="28"/>
        </w:rPr>
      </w:pPr>
      <w:r w:rsidRPr="00000982">
        <w:rPr>
          <w:rFonts w:ascii="Times New Roman" w:hAnsi="Times New Roman" w:cs="Times New Roman"/>
          <w:sz w:val="24"/>
          <w:szCs w:val="28"/>
        </w:rPr>
        <w:t xml:space="preserve">RAM                           </w:t>
      </w:r>
      <w:r w:rsidR="00255F82" w:rsidRPr="00000982">
        <w:rPr>
          <w:rFonts w:ascii="Times New Roman" w:hAnsi="Times New Roman" w:cs="Times New Roman"/>
          <w:sz w:val="24"/>
          <w:szCs w:val="28"/>
        </w:rPr>
        <w:t xml:space="preserve">:  </w:t>
      </w:r>
      <w:r w:rsidR="003D6991" w:rsidRPr="00000982">
        <w:rPr>
          <w:rFonts w:ascii="Times New Roman" w:hAnsi="Times New Roman" w:cs="Times New Roman"/>
          <w:sz w:val="24"/>
          <w:szCs w:val="28"/>
        </w:rPr>
        <w:t>128</w:t>
      </w:r>
      <w:r w:rsidR="00255F82" w:rsidRPr="00000982">
        <w:rPr>
          <w:rFonts w:ascii="Times New Roman" w:hAnsi="Times New Roman" w:cs="Times New Roman"/>
          <w:sz w:val="24"/>
          <w:szCs w:val="28"/>
        </w:rPr>
        <w:t xml:space="preserve"> MB, </w:t>
      </w:r>
      <w:r w:rsidR="003D6991" w:rsidRPr="00000982">
        <w:rPr>
          <w:rFonts w:ascii="Times New Roman" w:hAnsi="Times New Roman" w:cs="Times New Roman"/>
          <w:sz w:val="24"/>
          <w:szCs w:val="28"/>
        </w:rPr>
        <w:t>512</w:t>
      </w:r>
      <w:r w:rsidR="00255F82" w:rsidRPr="00000982">
        <w:rPr>
          <w:rFonts w:ascii="Times New Roman" w:hAnsi="Times New Roman" w:cs="Times New Roman"/>
          <w:sz w:val="24"/>
          <w:szCs w:val="28"/>
        </w:rPr>
        <w:t xml:space="preserve"> recommended</w:t>
      </w:r>
    </w:p>
    <w:p w:rsidR="00255F82" w:rsidRPr="00000982" w:rsidRDefault="003D6991" w:rsidP="00255F82">
      <w:pPr>
        <w:ind w:left="720"/>
        <w:rPr>
          <w:rFonts w:ascii="Times New Roman" w:hAnsi="Times New Roman" w:cs="Times New Roman"/>
          <w:sz w:val="24"/>
          <w:szCs w:val="28"/>
        </w:rPr>
      </w:pPr>
      <w:r w:rsidRPr="00000982">
        <w:rPr>
          <w:rFonts w:ascii="Times New Roman" w:hAnsi="Times New Roman" w:cs="Times New Roman"/>
          <w:sz w:val="24"/>
          <w:szCs w:val="28"/>
        </w:rPr>
        <w:t>Flash Memory             :  256</w:t>
      </w:r>
    </w:p>
    <w:p w:rsidR="009C21F2" w:rsidRPr="00000982" w:rsidRDefault="00255F82" w:rsidP="0099778D">
      <w:pPr>
        <w:ind w:left="720"/>
        <w:rPr>
          <w:rFonts w:ascii="Times New Roman" w:hAnsi="Times New Roman" w:cs="Times New Roman"/>
          <w:b/>
          <w:sz w:val="24"/>
          <w:szCs w:val="28"/>
        </w:rPr>
      </w:pPr>
      <w:r w:rsidRPr="00000982">
        <w:rPr>
          <w:rFonts w:ascii="Times New Roman" w:hAnsi="Times New Roman" w:cs="Times New Roman"/>
          <w:sz w:val="24"/>
          <w:szCs w:val="28"/>
        </w:rPr>
        <w:t xml:space="preserve">Display                       </w:t>
      </w:r>
      <w:r w:rsidR="003D407F" w:rsidRPr="00000982">
        <w:rPr>
          <w:rFonts w:ascii="Times New Roman" w:hAnsi="Times New Roman" w:cs="Times New Roman"/>
          <w:sz w:val="24"/>
          <w:szCs w:val="28"/>
        </w:rPr>
        <w:t xml:space="preserve"> </w:t>
      </w:r>
      <w:r w:rsidRPr="00000982">
        <w:rPr>
          <w:rFonts w:ascii="Times New Roman" w:hAnsi="Times New Roman" w:cs="Times New Roman"/>
          <w:sz w:val="24"/>
          <w:szCs w:val="28"/>
        </w:rPr>
        <w:t xml:space="preserve">:  </w:t>
      </w:r>
      <w:r w:rsidR="0099778D" w:rsidRPr="00000982">
        <w:rPr>
          <w:rFonts w:ascii="Times New Roman" w:hAnsi="Times New Roman" w:cs="Times New Roman"/>
          <w:sz w:val="24"/>
          <w:szCs w:val="28"/>
        </w:rPr>
        <w:t>3.5 inches or more screen size</w:t>
      </w:r>
    </w:p>
    <w:p w:rsidR="00000982" w:rsidRPr="00000982" w:rsidRDefault="00000982" w:rsidP="00972A20">
      <w:pPr>
        <w:rPr>
          <w:rFonts w:ascii="Times New Roman" w:hAnsi="Times New Roman" w:cs="Times New Roman"/>
          <w:b/>
          <w:sz w:val="28"/>
          <w:szCs w:val="28"/>
          <w:u w:val="single"/>
        </w:rPr>
      </w:pPr>
    </w:p>
    <w:p w:rsidR="00107D79" w:rsidRPr="00000982" w:rsidRDefault="00107D79" w:rsidP="00107D79">
      <w:pPr>
        <w:rPr>
          <w:rFonts w:ascii="Times New Roman" w:hAnsi="Times New Roman" w:cs="Times New Roman"/>
          <w:sz w:val="28"/>
          <w:szCs w:val="28"/>
        </w:rPr>
      </w:pPr>
      <w:r w:rsidRPr="00000982">
        <w:rPr>
          <w:rFonts w:ascii="Times New Roman" w:hAnsi="Times New Roman" w:cs="Times New Roman"/>
          <w:b/>
          <w:sz w:val="32"/>
          <w:szCs w:val="32"/>
          <w:u w:val="single"/>
        </w:rPr>
        <w:t>SYSTEM HARDWARE REQUIREMENT:-</w:t>
      </w:r>
    </w:p>
    <w:p w:rsidR="00107D79" w:rsidRPr="00000982" w:rsidRDefault="00624151" w:rsidP="00624151">
      <w:pPr>
        <w:suppressAutoHyphens/>
        <w:spacing w:after="200" w:line="276" w:lineRule="auto"/>
        <w:ind w:firstLine="720"/>
        <w:rPr>
          <w:rFonts w:ascii="Times New Roman" w:hAnsi="Times New Roman" w:cs="Times New Roman"/>
          <w:sz w:val="24"/>
          <w:szCs w:val="28"/>
        </w:rPr>
      </w:pPr>
      <w:r w:rsidRPr="00000982">
        <w:rPr>
          <w:rFonts w:ascii="Times New Roman" w:hAnsi="Times New Roman" w:cs="Times New Roman"/>
          <w:sz w:val="24"/>
          <w:szCs w:val="28"/>
        </w:rPr>
        <w:t>Processor</w:t>
      </w:r>
      <w:r w:rsidRPr="00000982">
        <w:rPr>
          <w:rFonts w:ascii="Times New Roman" w:hAnsi="Times New Roman" w:cs="Times New Roman"/>
          <w:sz w:val="24"/>
          <w:szCs w:val="28"/>
        </w:rPr>
        <w:tab/>
      </w:r>
      <w:r w:rsidRPr="00000982">
        <w:rPr>
          <w:rFonts w:ascii="Times New Roman" w:hAnsi="Times New Roman" w:cs="Times New Roman"/>
          <w:sz w:val="24"/>
          <w:szCs w:val="28"/>
        </w:rPr>
        <w:tab/>
        <w:t xml:space="preserve">      : </w:t>
      </w:r>
      <w:r w:rsidR="00107D79" w:rsidRPr="00000982">
        <w:rPr>
          <w:rFonts w:ascii="Times New Roman" w:hAnsi="Times New Roman" w:cs="Times New Roman"/>
          <w:sz w:val="24"/>
          <w:szCs w:val="28"/>
        </w:rPr>
        <w:t>Intel Pentium i3 or higher</w:t>
      </w:r>
    </w:p>
    <w:p w:rsidR="00107D79" w:rsidRPr="00000982" w:rsidRDefault="00107D79" w:rsidP="00624151">
      <w:pPr>
        <w:suppressAutoHyphens/>
        <w:spacing w:after="200" w:line="276" w:lineRule="auto"/>
        <w:ind w:firstLine="720"/>
        <w:rPr>
          <w:rFonts w:ascii="Times New Roman" w:hAnsi="Times New Roman" w:cs="Times New Roman"/>
          <w:sz w:val="24"/>
          <w:szCs w:val="28"/>
        </w:rPr>
      </w:pPr>
      <w:r w:rsidRPr="00000982">
        <w:rPr>
          <w:rFonts w:ascii="Times New Roman" w:hAnsi="Times New Roman" w:cs="Times New Roman"/>
          <w:sz w:val="24"/>
          <w:szCs w:val="28"/>
        </w:rPr>
        <w:t>Processor speed</w:t>
      </w:r>
      <w:r w:rsidR="00624151" w:rsidRPr="00000982">
        <w:rPr>
          <w:rFonts w:ascii="Times New Roman" w:hAnsi="Times New Roman" w:cs="Times New Roman"/>
          <w:sz w:val="24"/>
          <w:szCs w:val="28"/>
        </w:rPr>
        <w:tab/>
        <w:t xml:space="preserve">      :</w:t>
      </w:r>
      <w:r w:rsidRPr="00000982">
        <w:rPr>
          <w:rFonts w:ascii="Times New Roman" w:hAnsi="Times New Roman" w:cs="Times New Roman"/>
          <w:sz w:val="24"/>
          <w:szCs w:val="28"/>
        </w:rPr>
        <w:t xml:space="preserve"> 2.3 GHz</w:t>
      </w:r>
    </w:p>
    <w:p w:rsidR="00107D79" w:rsidRPr="00000982" w:rsidRDefault="00107D79" w:rsidP="00624151">
      <w:pPr>
        <w:suppressAutoHyphens/>
        <w:spacing w:after="200" w:line="276" w:lineRule="auto"/>
        <w:ind w:firstLine="720"/>
        <w:rPr>
          <w:rFonts w:ascii="Times New Roman" w:hAnsi="Times New Roman" w:cs="Times New Roman"/>
          <w:sz w:val="24"/>
          <w:szCs w:val="28"/>
        </w:rPr>
      </w:pPr>
      <w:r w:rsidRPr="00000982">
        <w:rPr>
          <w:rFonts w:ascii="Times New Roman" w:hAnsi="Times New Roman" w:cs="Times New Roman"/>
          <w:sz w:val="24"/>
          <w:szCs w:val="28"/>
        </w:rPr>
        <w:t>Hard Disk Space</w:t>
      </w:r>
      <w:r w:rsidR="00624151" w:rsidRPr="00000982">
        <w:rPr>
          <w:rFonts w:ascii="Times New Roman" w:hAnsi="Times New Roman" w:cs="Times New Roman"/>
          <w:sz w:val="24"/>
          <w:szCs w:val="28"/>
        </w:rPr>
        <w:tab/>
        <w:t xml:space="preserve">      :</w:t>
      </w:r>
      <w:r w:rsidRPr="00000982">
        <w:rPr>
          <w:rFonts w:ascii="Times New Roman" w:hAnsi="Times New Roman" w:cs="Times New Roman"/>
          <w:sz w:val="24"/>
          <w:szCs w:val="28"/>
        </w:rPr>
        <w:t xml:space="preserve"> 160 GB</w:t>
      </w:r>
      <w:r w:rsidR="00624151" w:rsidRPr="00000982">
        <w:rPr>
          <w:rFonts w:ascii="Times New Roman" w:hAnsi="Times New Roman" w:cs="Times New Roman"/>
          <w:sz w:val="24"/>
          <w:szCs w:val="28"/>
        </w:rPr>
        <w:t xml:space="preserve"> </w:t>
      </w:r>
      <w:r w:rsidRPr="00000982">
        <w:rPr>
          <w:rFonts w:ascii="Times New Roman" w:hAnsi="Times New Roman" w:cs="Times New Roman"/>
          <w:sz w:val="24"/>
          <w:szCs w:val="28"/>
        </w:rPr>
        <w:t>(min.)</w:t>
      </w:r>
    </w:p>
    <w:p w:rsidR="00107D79" w:rsidRPr="00000982" w:rsidRDefault="00107D79" w:rsidP="00624151">
      <w:pPr>
        <w:suppressAutoHyphens/>
        <w:spacing w:after="200" w:line="276" w:lineRule="auto"/>
        <w:ind w:firstLine="720"/>
        <w:rPr>
          <w:rFonts w:ascii="Times New Roman" w:hAnsi="Times New Roman" w:cs="Times New Roman"/>
          <w:sz w:val="24"/>
          <w:szCs w:val="28"/>
        </w:rPr>
      </w:pPr>
      <w:r w:rsidRPr="00000982">
        <w:rPr>
          <w:rFonts w:ascii="Times New Roman" w:hAnsi="Times New Roman" w:cs="Times New Roman"/>
          <w:sz w:val="24"/>
          <w:szCs w:val="28"/>
        </w:rPr>
        <w:t xml:space="preserve">Ram Memory </w:t>
      </w:r>
      <w:r w:rsidR="00624151" w:rsidRPr="00000982">
        <w:rPr>
          <w:rFonts w:ascii="Times New Roman" w:hAnsi="Times New Roman" w:cs="Times New Roman"/>
          <w:sz w:val="24"/>
          <w:szCs w:val="28"/>
        </w:rPr>
        <w:tab/>
        <w:t xml:space="preserve">      : </w:t>
      </w:r>
      <w:r w:rsidRPr="00000982">
        <w:rPr>
          <w:rFonts w:ascii="Times New Roman" w:hAnsi="Times New Roman" w:cs="Times New Roman"/>
          <w:sz w:val="24"/>
          <w:szCs w:val="28"/>
        </w:rPr>
        <w:t>2 GB DDR3</w:t>
      </w:r>
    </w:p>
    <w:p w:rsidR="00107D79" w:rsidRPr="00000982" w:rsidRDefault="00624151" w:rsidP="00624151">
      <w:pPr>
        <w:suppressAutoHyphens/>
        <w:spacing w:after="200" w:line="276" w:lineRule="auto"/>
        <w:ind w:firstLine="720"/>
        <w:rPr>
          <w:rFonts w:ascii="Times New Roman" w:hAnsi="Times New Roman" w:cs="Times New Roman"/>
          <w:sz w:val="28"/>
          <w:szCs w:val="32"/>
        </w:rPr>
      </w:pPr>
      <w:r w:rsidRPr="00000982">
        <w:rPr>
          <w:rFonts w:ascii="Times New Roman" w:hAnsi="Times New Roman" w:cs="Times New Roman"/>
          <w:sz w:val="24"/>
          <w:szCs w:val="28"/>
        </w:rPr>
        <w:t>Device</w:t>
      </w:r>
      <w:r w:rsidRPr="00000982">
        <w:rPr>
          <w:rFonts w:ascii="Times New Roman" w:hAnsi="Times New Roman" w:cs="Times New Roman"/>
          <w:sz w:val="24"/>
          <w:szCs w:val="28"/>
        </w:rPr>
        <w:tab/>
      </w:r>
      <w:r w:rsidRPr="00000982">
        <w:rPr>
          <w:rFonts w:ascii="Times New Roman" w:hAnsi="Times New Roman" w:cs="Times New Roman"/>
          <w:sz w:val="24"/>
          <w:szCs w:val="28"/>
        </w:rPr>
        <w:tab/>
        <w:t xml:space="preserve">      : </w:t>
      </w:r>
      <w:r w:rsidR="00107D79" w:rsidRPr="00000982">
        <w:rPr>
          <w:rFonts w:ascii="Times New Roman" w:hAnsi="Times New Roman" w:cs="Times New Roman"/>
          <w:sz w:val="24"/>
          <w:szCs w:val="28"/>
        </w:rPr>
        <w:t>Android supported device</w:t>
      </w:r>
    </w:p>
    <w:p w:rsidR="00566BB7" w:rsidRPr="00000982" w:rsidRDefault="00566BB7" w:rsidP="00107D79">
      <w:pPr>
        <w:rPr>
          <w:rFonts w:ascii="Times New Roman" w:hAnsi="Times New Roman" w:cs="Times New Roman"/>
          <w:sz w:val="28"/>
        </w:rPr>
      </w:pPr>
    </w:p>
    <w:p w:rsidR="00D70CD8" w:rsidRPr="00000982" w:rsidRDefault="00D70CD8" w:rsidP="009802FF">
      <w:pPr>
        <w:jc w:val="center"/>
        <w:rPr>
          <w:rFonts w:ascii="Times New Roman" w:hAnsi="Times New Roman" w:cs="Times New Roman"/>
          <w:b/>
          <w:sz w:val="72"/>
          <w:u w:val="single"/>
        </w:rPr>
      </w:pPr>
    </w:p>
    <w:p w:rsidR="00566BB7" w:rsidRPr="00000982" w:rsidRDefault="00566BB7" w:rsidP="009802FF">
      <w:pPr>
        <w:jc w:val="center"/>
        <w:rPr>
          <w:rFonts w:ascii="Times New Roman" w:hAnsi="Times New Roman" w:cs="Times New Roman"/>
          <w:b/>
          <w:sz w:val="72"/>
          <w:u w:val="single"/>
        </w:rPr>
      </w:pPr>
    </w:p>
    <w:p w:rsidR="00566BB7" w:rsidRPr="00000982" w:rsidRDefault="00566BB7"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000B27">
      <w:pPr>
        <w:spacing w:after="0" w:line="240" w:lineRule="auto"/>
        <w:rPr>
          <w:rFonts w:ascii="Times New Roman" w:hAnsi="Times New Roman" w:cs="Times New Roman"/>
        </w:rPr>
      </w:pPr>
    </w:p>
    <w:p w:rsidR="0099778D" w:rsidRPr="00000982" w:rsidRDefault="0099778D" w:rsidP="00566BB7">
      <w:pPr>
        <w:spacing w:after="0" w:line="240" w:lineRule="auto"/>
        <w:ind w:left="780"/>
        <w:rPr>
          <w:rFonts w:ascii="Times New Roman" w:hAnsi="Times New Roman" w:cs="Times New Roman"/>
        </w:rPr>
      </w:pPr>
    </w:p>
    <w:p w:rsidR="0099778D" w:rsidRPr="00000982" w:rsidRDefault="0099778D" w:rsidP="00000982">
      <w:pPr>
        <w:spacing w:after="0" w:line="240" w:lineRule="auto"/>
        <w:rPr>
          <w:rFonts w:ascii="Times New Roman" w:hAnsi="Times New Roman" w:cs="Times New Roman"/>
        </w:rPr>
      </w:pPr>
    </w:p>
    <w:p w:rsidR="00566BB7" w:rsidRPr="00000982" w:rsidRDefault="00566BB7" w:rsidP="009802FF">
      <w:pPr>
        <w:jc w:val="center"/>
        <w:rPr>
          <w:rFonts w:ascii="Times New Roman" w:hAnsi="Times New Roman" w:cs="Times New Roman"/>
          <w:b/>
          <w:sz w:val="72"/>
          <w:u w:val="single"/>
        </w:rPr>
      </w:pPr>
      <w:r w:rsidRPr="00000982">
        <w:rPr>
          <w:rFonts w:ascii="Times New Roman" w:hAnsi="Times New Roman" w:cs="Times New Roman"/>
          <w:b/>
          <w:sz w:val="72"/>
          <w:u w:val="single"/>
        </w:rPr>
        <w:t>MAIN REPORT</w:t>
      </w:r>
    </w:p>
    <w:p w:rsidR="00566BB7" w:rsidRPr="00000982" w:rsidRDefault="00566BB7" w:rsidP="009802FF">
      <w:pPr>
        <w:jc w:val="center"/>
        <w:rPr>
          <w:rFonts w:ascii="Times New Roman" w:hAnsi="Times New Roman" w:cs="Times New Roman"/>
          <w:b/>
          <w:sz w:val="72"/>
          <w:u w:val="single"/>
        </w:rPr>
      </w:pPr>
    </w:p>
    <w:p w:rsidR="00000B27" w:rsidRPr="00000982" w:rsidRDefault="00000B27" w:rsidP="009802FF">
      <w:pPr>
        <w:jc w:val="center"/>
        <w:rPr>
          <w:rFonts w:ascii="Times New Roman" w:hAnsi="Times New Roman" w:cs="Times New Roman"/>
          <w:b/>
          <w:sz w:val="72"/>
          <w:u w:val="single"/>
        </w:rPr>
      </w:pPr>
    </w:p>
    <w:p w:rsidR="00000982" w:rsidRPr="00000982" w:rsidRDefault="00000982" w:rsidP="009802FF">
      <w:pPr>
        <w:jc w:val="center"/>
        <w:rPr>
          <w:rFonts w:ascii="Times New Roman" w:hAnsi="Times New Roman" w:cs="Times New Roman"/>
          <w:b/>
          <w:sz w:val="72"/>
          <w:u w:val="single"/>
        </w:rPr>
      </w:pPr>
    </w:p>
    <w:p w:rsidR="00000982" w:rsidRPr="00000982" w:rsidRDefault="00000982" w:rsidP="009802FF">
      <w:pPr>
        <w:jc w:val="center"/>
        <w:rPr>
          <w:rFonts w:ascii="Times New Roman" w:hAnsi="Times New Roman" w:cs="Times New Roman"/>
          <w:b/>
          <w:sz w:val="72"/>
          <w:u w:val="single"/>
        </w:rPr>
      </w:pPr>
    </w:p>
    <w:p w:rsidR="00000982" w:rsidRPr="00000982" w:rsidRDefault="00000982" w:rsidP="00000B27">
      <w:pPr>
        <w:rPr>
          <w:rFonts w:ascii="Times New Roman" w:hAnsi="Times New Roman" w:cs="Times New Roman"/>
          <w:b/>
          <w:sz w:val="40"/>
          <w:u w:val="single"/>
        </w:rPr>
      </w:pPr>
    </w:p>
    <w:p w:rsidR="003D715B" w:rsidRDefault="003D715B" w:rsidP="00000B27">
      <w:pPr>
        <w:rPr>
          <w:rFonts w:ascii="Times New Roman" w:hAnsi="Times New Roman" w:cs="Times New Roman"/>
          <w:b/>
          <w:sz w:val="40"/>
          <w:u w:val="single"/>
        </w:rPr>
      </w:pPr>
    </w:p>
    <w:p w:rsidR="00000982" w:rsidRDefault="00000982" w:rsidP="00000B27">
      <w:pPr>
        <w:rPr>
          <w:rFonts w:ascii="Times New Roman" w:hAnsi="Times New Roman" w:cs="Times New Roman"/>
          <w:b/>
          <w:sz w:val="40"/>
          <w:u w:val="single"/>
        </w:rPr>
      </w:pPr>
    </w:p>
    <w:p w:rsidR="00000982" w:rsidRDefault="00000982" w:rsidP="00000B27">
      <w:pPr>
        <w:rPr>
          <w:rFonts w:ascii="Times New Roman" w:hAnsi="Times New Roman" w:cs="Times New Roman"/>
          <w:b/>
          <w:sz w:val="40"/>
          <w:u w:val="single"/>
        </w:rPr>
      </w:pPr>
    </w:p>
    <w:p w:rsidR="00000982" w:rsidRPr="00000982" w:rsidRDefault="00000982" w:rsidP="00000B27">
      <w:pPr>
        <w:rPr>
          <w:rFonts w:ascii="Times New Roman" w:hAnsi="Times New Roman" w:cs="Times New Roman"/>
          <w:b/>
          <w:sz w:val="40"/>
          <w:u w:val="single"/>
        </w:rPr>
      </w:pPr>
    </w:p>
    <w:p w:rsidR="0087374A" w:rsidRPr="00000982" w:rsidRDefault="0099778D" w:rsidP="009802FF">
      <w:pPr>
        <w:jc w:val="center"/>
        <w:rPr>
          <w:rFonts w:ascii="Times New Roman" w:hAnsi="Times New Roman" w:cs="Times New Roman"/>
          <w:b/>
          <w:sz w:val="40"/>
          <w:u w:val="single"/>
        </w:rPr>
      </w:pPr>
      <w:r w:rsidRPr="00000982">
        <w:rPr>
          <w:rFonts w:ascii="Times New Roman" w:hAnsi="Times New Roman" w:cs="Times New Roman"/>
          <w:b/>
          <w:sz w:val="40"/>
          <w:u w:val="single"/>
        </w:rPr>
        <w:lastRenderedPageBreak/>
        <w:t>OBJECTIVES AND SCOPE</w:t>
      </w:r>
    </w:p>
    <w:p w:rsidR="0099778D" w:rsidRPr="00000982" w:rsidRDefault="0099778D" w:rsidP="009802FF">
      <w:pPr>
        <w:jc w:val="center"/>
        <w:rPr>
          <w:rFonts w:ascii="Times New Roman" w:hAnsi="Times New Roman" w:cs="Times New Roman"/>
          <w:b/>
          <w:sz w:val="40"/>
          <w:u w:val="single"/>
        </w:rPr>
      </w:pPr>
    </w:p>
    <w:p w:rsidR="0099778D" w:rsidRPr="00000982" w:rsidRDefault="0099778D" w:rsidP="0099778D">
      <w:pPr>
        <w:rPr>
          <w:rFonts w:ascii="Times New Roman" w:hAnsi="Times New Roman" w:cs="Times New Roman"/>
          <w:b/>
          <w:sz w:val="40"/>
          <w:u w:val="single"/>
        </w:rPr>
      </w:pPr>
      <w:r w:rsidRPr="00000982">
        <w:rPr>
          <w:rFonts w:ascii="Times New Roman" w:hAnsi="Times New Roman" w:cs="Times New Roman"/>
          <w:b/>
          <w:sz w:val="40"/>
          <w:u w:val="single"/>
        </w:rPr>
        <w:t>OBJECTIVES:</w:t>
      </w:r>
    </w:p>
    <w:p w:rsidR="00FB3CF4" w:rsidRPr="00000982" w:rsidRDefault="00FB3CF4" w:rsidP="00C316EC">
      <w:pPr>
        <w:pStyle w:val="ListParagraph"/>
        <w:numPr>
          <w:ilvl w:val="0"/>
          <w:numId w:val="4"/>
        </w:numPr>
        <w:rPr>
          <w:rFonts w:ascii="Times New Roman" w:hAnsi="Times New Roman" w:cs="Times New Roman"/>
          <w:sz w:val="28"/>
        </w:rPr>
      </w:pPr>
      <w:r w:rsidRPr="00000982">
        <w:rPr>
          <w:rFonts w:ascii="Times New Roman" w:hAnsi="Times New Roman" w:cs="Times New Roman"/>
          <w:sz w:val="28"/>
        </w:rPr>
        <w:t>It provides a user interface to manage files and folders.</w:t>
      </w:r>
    </w:p>
    <w:p w:rsidR="00FD04AA" w:rsidRPr="00000982" w:rsidRDefault="00FD04AA" w:rsidP="00C316EC">
      <w:pPr>
        <w:pStyle w:val="ListParagraph"/>
        <w:numPr>
          <w:ilvl w:val="0"/>
          <w:numId w:val="4"/>
        </w:numPr>
        <w:rPr>
          <w:rFonts w:ascii="Times New Roman" w:hAnsi="Times New Roman" w:cs="Times New Roman"/>
          <w:sz w:val="28"/>
        </w:rPr>
      </w:pPr>
      <w:r w:rsidRPr="00000982">
        <w:rPr>
          <w:rFonts w:ascii="Times New Roman" w:hAnsi="Times New Roman" w:cs="Times New Roman"/>
          <w:sz w:val="28"/>
        </w:rPr>
        <w:t xml:space="preserve">It contains inbuilt </w:t>
      </w:r>
      <w:r w:rsidRPr="00000982">
        <w:rPr>
          <w:rFonts w:ascii="Times New Roman" w:hAnsi="Times New Roman" w:cs="Times New Roman"/>
          <w:b/>
          <w:sz w:val="28"/>
        </w:rPr>
        <w:t>IMAGE VIEWER,AUDIO</w:t>
      </w:r>
      <w:r w:rsidRPr="00000982">
        <w:rPr>
          <w:rFonts w:ascii="Times New Roman" w:hAnsi="Times New Roman" w:cs="Times New Roman"/>
          <w:sz w:val="28"/>
        </w:rPr>
        <w:t xml:space="preserve"> and </w:t>
      </w:r>
      <w:r w:rsidRPr="00000982">
        <w:rPr>
          <w:rFonts w:ascii="Times New Roman" w:hAnsi="Times New Roman" w:cs="Times New Roman"/>
          <w:b/>
          <w:sz w:val="28"/>
        </w:rPr>
        <w:t>VIDEO PLAYER</w:t>
      </w:r>
    </w:p>
    <w:p w:rsidR="00FD04AA" w:rsidRPr="00000982" w:rsidRDefault="00FD04AA" w:rsidP="00C316EC">
      <w:pPr>
        <w:pStyle w:val="ListParagraph"/>
        <w:numPr>
          <w:ilvl w:val="0"/>
          <w:numId w:val="4"/>
        </w:numPr>
        <w:rPr>
          <w:rFonts w:ascii="Times New Roman" w:hAnsi="Times New Roman" w:cs="Times New Roman"/>
          <w:sz w:val="28"/>
        </w:rPr>
      </w:pPr>
      <w:r w:rsidRPr="00000982">
        <w:rPr>
          <w:rFonts w:ascii="Times New Roman" w:hAnsi="Times New Roman" w:cs="Times New Roman"/>
          <w:sz w:val="28"/>
        </w:rPr>
        <w:t xml:space="preserve">It provides with the feature of </w:t>
      </w:r>
      <w:r w:rsidRPr="00000982">
        <w:rPr>
          <w:rFonts w:ascii="Times New Roman" w:hAnsi="Times New Roman" w:cs="Times New Roman"/>
          <w:b/>
          <w:sz w:val="28"/>
        </w:rPr>
        <w:t>HIDE</w:t>
      </w:r>
      <w:r w:rsidRPr="00000982">
        <w:rPr>
          <w:rFonts w:ascii="Times New Roman" w:hAnsi="Times New Roman" w:cs="Times New Roman"/>
          <w:sz w:val="28"/>
        </w:rPr>
        <w:t xml:space="preserve"> and </w:t>
      </w:r>
      <w:r w:rsidRPr="00000982">
        <w:rPr>
          <w:rFonts w:ascii="Times New Roman" w:hAnsi="Times New Roman" w:cs="Times New Roman"/>
          <w:b/>
          <w:sz w:val="28"/>
        </w:rPr>
        <w:t>UNHIDES</w:t>
      </w:r>
      <w:r w:rsidRPr="00000982">
        <w:rPr>
          <w:rFonts w:ascii="Times New Roman" w:hAnsi="Times New Roman" w:cs="Times New Roman"/>
          <w:sz w:val="28"/>
        </w:rPr>
        <w:t xml:space="preserve"> files and folders.</w:t>
      </w:r>
    </w:p>
    <w:p w:rsidR="00FB3CF4" w:rsidRPr="00000982" w:rsidRDefault="00FB3CF4" w:rsidP="00C316EC">
      <w:pPr>
        <w:pStyle w:val="ListParagraph"/>
        <w:numPr>
          <w:ilvl w:val="0"/>
          <w:numId w:val="4"/>
        </w:numPr>
        <w:rPr>
          <w:rFonts w:ascii="Times New Roman" w:hAnsi="Times New Roman" w:cs="Times New Roman"/>
          <w:sz w:val="28"/>
        </w:rPr>
      </w:pPr>
      <w:r w:rsidRPr="00000982">
        <w:rPr>
          <w:rFonts w:ascii="Times New Roman" w:hAnsi="Times New Roman" w:cs="Times New Roman"/>
          <w:sz w:val="28"/>
        </w:rPr>
        <w:t xml:space="preserve"> </w:t>
      </w:r>
      <w:r w:rsidR="007A3A78" w:rsidRPr="00000982">
        <w:rPr>
          <w:rFonts w:ascii="Times New Roman" w:hAnsi="Times New Roman" w:cs="Times New Roman"/>
          <w:sz w:val="28"/>
        </w:rPr>
        <w:t>It gives the facility of ‘</w:t>
      </w:r>
      <w:r w:rsidR="007A3A78" w:rsidRPr="00000982">
        <w:rPr>
          <w:rFonts w:ascii="Times New Roman" w:hAnsi="Times New Roman" w:cs="Times New Roman"/>
          <w:b/>
          <w:sz w:val="28"/>
        </w:rPr>
        <w:t>Show Hidden Files</w:t>
      </w:r>
      <w:r w:rsidR="007A3A78" w:rsidRPr="00000982">
        <w:rPr>
          <w:rFonts w:ascii="Times New Roman" w:hAnsi="Times New Roman" w:cs="Times New Roman"/>
          <w:sz w:val="28"/>
        </w:rPr>
        <w:t>’.</w:t>
      </w:r>
    </w:p>
    <w:p w:rsidR="0099778D" w:rsidRPr="00000982" w:rsidRDefault="00FB3CF4" w:rsidP="00C316EC">
      <w:pPr>
        <w:pStyle w:val="ListParagraph"/>
        <w:numPr>
          <w:ilvl w:val="0"/>
          <w:numId w:val="4"/>
        </w:numPr>
        <w:rPr>
          <w:rFonts w:ascii="Times New Roman" w:hAnsi="Times New Roman" w:cs="Times New Roman"/>
          <w:sz w:val="40"/>
        </w:rPr>
      </w:pPr>
      <w:r w:rsidRPr="00000982">
        <w:rPr>
          <w:rFonts w:ascii="Times New Roman" w:hAnsi="Times New Roman" w:cs="Times New Roman"/>
          <w:sz w:val="28"/>
          <w:szCs w:val="28"/>
        </w:rPr>
        <w:t>It helps to search the files within folder.</w:t>
      </w:r>
    </w:p>
    <w:p w:rsidR="007A3A78" w:rsidRPr="00000982" w:rsidRDefault="007A3A78" w:rsidP="007A3A78">
      <w:pPr>
        <w:rPr>
          <w:rFonts w:ascii="Times New Roman" w:hAnsi="Times New Roman" w:cs="Times New Roman"/>
          <w:sz w:val="40"/>
        </w:rPr>
      </w:pPr>
    </w:p>
    <w:p w:rsidR="007A3A78" w:rsidRPr="00000982" w:rsidRDefault="007C2576" w:rsidP="007A3A78">
      <w:pPr>
        <w:rPr>
          <w:rFonts w:ascii="Times New Roman" w:hAnsi="Times New Roman" w:cs="Times New Roman"/>
          <w:sz w:val="40"/>
          <w:u w:val="single"/>
        </w:rPr>
      </w:pPr>
      <w:r w:rsidRPr="00000982">
        <w:rPr>
          <w:rFonts w:ascii="Times New Roman" w:hAnsi="Times New Roman" w:cs="Times New Roman"/>
          <w:sz w:val="40"/>
          <w:u w:val="single"/>
        </w:rPr>
        <w:t>SCOPE</w:t>
      </w:r>
      <w:r w:rsidR="00FE11EE" w:rsidRPr="00000982">
        <w:rPr>
          <w:rFonts w:ascii="Times New Roman" w:hAnsi="Times New Roman" w:cs="Times New Roman"/>
          <w:sz w:val="40"/>
          <w:u w:val="single"/>
        </w:rPr>
        <w:t xml:space="preserve">: </w:t>
      </w:r>
    </w:p>
    <w:p w:rsidR="00FE11EE" w:rsidRPr="00000982" w:rsidRDefault="00FE11EE" w:rsidP="007A3A78">
      <w:pPr>
        <w:rPr>
          <w:rFonts w:ascii="Times New Roman" w:hAnsi="Times New Roman" w:cs="Times New Roman"/>
          <w:sz w:val="28"/>
        </w:rPr>
      </w:pPr>
      <w:r w:rsidRPr="00000982">
        <w:rPr>
          <w:rFonts w:ascii="Times New Roman" w:hAnsi="Times New Roman" w:cs="Times New Roman"/>
          <w:sz w:val="40"/>
        </w:rPr>
        <w:tab/>
      </w:r>
      <w:r w:rsidRPr="00000982">
        <w:rPr>
          <w:rFonts w:ascii="Times New Roman" w:hAnsi="Times New Roman" w:cs="Times New Roman"/>
          <w:sz w:val="28"/>
        </w:rPr>
        <w:t>The File X-plore file manager application provides the user to manage his/her files and folders.</w:t>
      </w:r>
    </w:p>
    <w:p w:rsidR="00FE11EE" w:rsidRPr="00000982" w:rsidRDefault="00FE11EE" w:rsidP="00FE11EE">
      <w:pPr>
        <w:rPr>
          <w:rFonts w:ascii="Times New Roman" w:hAnsi="Times New Roman" w:cs="Times New Roman"/>
          <w:sz w:val="28"/>
        </w:rPr>
      </w:pPr>
      <w:r w:rsidRPr="00000982">
        <w:rPr>
          <w:rFonts w:ascii="Times New Roman" w:hAnsi="Times New Roman" w:cs="Times New Roman"/>
          <w:sz w:val="28"/>
        </w:rPr>
        <w:t>The special feature of this application is:</w:t>
      </w:r>
    </w:p>
    <w:p w:rsidR="00FE11EE" w:rsidRPr="00000982" w:rsidRDefault="00FE11EE" w:rsidP="00C316EC">
      <w:pPr>
        <w:pStyle w:val="ListParagraph"/>
        <w:numPr>
          <w:ilvl w:val="0"/>
          <w:numId w:val="5"/>
        </w:numPr>
        <w:rPr>
          <w:rFonts w:ascii="Times New Roman" w:hAnsi="Times New Roman" w:cs="Times New Roman"/>
          <w:sz w:val="28"/>
        </w:rPr>
      </w:pPr>
      <w:r w:rsidRPr="00000982">
        <w:rPr>
          <w:rFonts w:ascii="Times New Roman" w:hAnsi="Times New Roman" w:cs="Times New Roman"/>
          <w:sz w:val="28"/>
        </w:rPr>
        <w:t>Basic function like Copy, Paste, Rename, Delete, Move files and folders.</w:t>
      </w:r>
    </w:p>
    <w:p w:rsidR="00FE11EE" w:rsidRPr="00000982" w:rsidRDefault="00FE11EE" w:rsidP="00C316EC">
      <w:pPr>
        <w:pStyle w:val="ListParagraph"/>
        <w:numPr>
          <w:ilvl w:val="0"/>
          <w:numId w:val="5"/>
        </w:numPr>
        <w:rPr>
          <w:rFonts w:ascii="Times New Roman" w:hAnsi="Times New Roman" w:cs="Times New Roman"/>
          <w:sz w:val="28"/>
        </w:rPr>
      </w:pPr>
      <w:r w:rsidRPr="00000982">
        <w:rPr>
          <w:rFonts w:ascii="Times New Roman" w:hAnsi="Times New Roman" w:cs="Times New Roman"/>
          <w:sz w:val="28"/>
        </w:rPr>
        <w:t xml:space="preserve">It have the functionality of </w:t>
      </w:r>
      <w:r w:rsidR="006C1A4E" w:rsidRPr="00000982">
        <w:rPr>
          <w:rFonts w:ascii="Times New Roman" w:hAnsi="Times New Roman" w:cs="Times New Roman"/>
          <w:sz w:val="28"/>
        </w:rPr>
        <w:t>sharing</w:t>
      </w:r>
      <w:r w:rsidRPr="00000982">
        <w:rPr>
          <w:rFonts w:ascii="Times New Roman" w:hAnsi="Times New Roman" w:cs="Times New Roman"/>
          <w:sz w:val="28"/>
        </w:rPr>
        <w:t xml:space="preserve"> files </w:t>
      </w:r>
      <w:r w:rsidR="00376F6F" w:rsidRPr="00000982">
        <w:rPr>
          <w:rFonts w:ascii="Times New Roman" w:hAnsi="Times New Roman" w:cs="Times New Roman"/>
          <w:sz w:val="28"/>
        </w:rPr>
        <w:t>on social media and between the different devices.</w:t>
      </w:r>
    </w:p>
    <w:p w:rsidR="00376F6F" w:rsidRPr="00000982" w:rsidRDefault="00376F6F" w:rsidP="00C316EC">
      <w:pPr>
        <w:pStyle w:val="ListParagraph"/>
        <w:numPr>
          <w:ilvl w:val="0"/>
          <w:numId w:val="5"/>
        </w:numPr>
        <w:rPr>
          <w:rFonts w:ascii="Times New Roman" w:hAnsi="Times New Roman" w:cs="Times New Roman"/>
          <w:sz w:val="28"/>
        </w:rPr>
      </w:pPr>
      <w:r w:rsidRPr="00000982">
        <w:rPr>
          <w:rFonts w:ascii="Times New Roman" w:hAnsi="Times New Roman" w:cs="Times New Roman"/>
          <w:sz w:val="28"/>
        </w:rPr>
        <w:t>With this application, multiple files and folders can be selected fo</w:t>
      </w:r>
      <w:r w:rsidR="006C1A4E" w:rsidRPr="00000982">
        <w:rPr>
          <w:rFonts w:ascii="Times New Roman" w:hAnsi="Times New Roman" w:cs="Times New Roman"/>
          <w:sz w:val="28"/>
        </w:rPr>
        <w:t>r deletion, sharing, copy</w:t>
      </w:r>
      <w:r w:rsidRPr="00000982">
        <w:rPr>
          <w:rFonts w:ascii="Times New Roman" w:hAnsi="Times New Roman" w:cs="Times New Roman"/>
          <w:sz w:val="28"/>
        </w:rPr>
        <w:t xml:space="preserve"> </w:t>
      </w:r>
      <w:r w:rsidR="006C1A4E" w:rsidRPr="00000982">
        <w:rPr>
          <w:rFonts w:ascii="Times New Roman" w:hAnsi="Times New Roman" w:cs="Times New Roman"/>
          <w:sz w:val="28"/>
        </w:rPr>
        <w:t>and move</w:t>
      </w:r>
      <w:r w:rsidRPr="00000982">
        <w:rPr>
          <w:rFonts w:ascii="Times New Roman" w:hAnsi="Times New Roman" w:cs="Times New Roman"/>
          <w:sz w:val="28"/>
        </w:rPr>
        <w:t>.</w:t>
      </w:r>
    </w:p>
    <w:p w:rsidR="00376F6F" w:rsidRPr="00000982" w:rsidRDefault="00376F6F" w:rsidP="00C316EC">
      <w:pPr>
        <w:pStyle w:val="ListParagraph"/>
        <w:numPr>
          <w:ilvl w:val="0"/>
          <w:numId w:val="5"/>
        </w:numPr>
        <w:rPr>
          <w:rFonts w:ascii="Times New Roman" w:hAnsi="Times New Roman" w:cs="Times New Roman"/>
          <w:sz w:val="28"/>
        </w:rPr>
      </w:pPr>
      <w:r w:rsidRPr="00000982">
        <w:rPr>
          <w:rFonts w:ascii="Times New Roman" w:hAnsi="Times New Roman" w:cs="Times New Roman"/>
          <w:sz w:val="28"/>
        </w:rPr>
        <w:t xml:space="preserve">It have the feature of selecting different color for background, different folder icon can be </w:t>
      </w:r>
      <w:r w:rsidR="006C1A4E" w:rsidRPr="00000982">
        <w:rPr>
          <w:rFonts w:ascii="Times New Roman" w:hAnsi="Times New Roman" w:cs="Times New Roman"/>
          <w:sz w:val="28"/>
        </w:rPr>
        <w:t>chosen and text</w:t>
      </w:r>
      <w:r w:rsidRPr="00000982">
        <w:rPr>
          <w:rFonts w:ascii="Times New Roman" w:hAnsi="Times New Roman" w:cs="Times New Roman"/>
          <w:sz w:val="28"/>
        </w:rPr>
        <w:t xml:space="preserve"> color can be changed.</w:t>
      </w:r>
    </w:p>
    <w:p w:rsidR="004D66B0" w:rsidRPr="00000982" w:rsidRDefault="004D66B0" w:rsidP="00C316EC">
      <w:pPr>
        <w:pStyle w:val="ListParagraph"/>
        <w:numPr>
          <w:ilvl w:val="0"/>
          <w:numId w:val="5"/>
        </w:numPr>
        <w:rPr>
          <w:rFonts w:ascii="Times New Roman" w:hAnsi="Times New Roman" w:cs="Times New Roman"/>
          <w:sz w:val="28"/>
        </w:rPr>
      </w:pPr>
      <w:r w:rsidRPr="00000982">
        <w:rPr>
          <w:rFonts w:ascii="Times New Roman" w:hAnsi="Times New Roman" w:cs="Times New Roman"/>
          <w:sz w:val="28"/>
        </w:rPr>
        <w:t>It reads all types of file extentions.</w:t>
      </w:r>
    </w:p>
    <w:p w:rsidR="003D715B" w:rsidRDefault="006C1A4E" w:rsidP="002F51C2">
      <w:pPr>
        <w:pStyle w:val="ListParagraph"/>
        <w:numPr>
          <w:ilvl w:val="0"/>
          <w:numId w:val="5"/>
        </w:numPr>
        <w:rPr>
          <w:rFonts w:ascii="Times New Roman" w:hAnsi="Times New Roman" w:cs="Times New Roman"/>
          <w:sz w:val="28"/>
        </w:rPr>
      </w:pPr>
      <w:r w:rsidRPr="00000982">
        <w:rPr>
          <w:rFonts w:ascii="Times New Roman" w:hAnsi="Times New Roman" w:cs="Times New Roman"/>
          <w:sz w:val="28"/>
        </w:rPr>
        <w:t>Audios</w:t>
      </w:r>
      <w:r w:rsidR="004D66B0" w:rsidRPr="00000982">
        <w:rPr>
          <w:rFonts w:ascii="Times New Roman" w:hAnsi="Times New Roman" w:cs="Times New Roman"/>
          <w:sz w:val="28"/>
        </w:rPr>
        <w:t>,</w:t>
      </w:r>
      <w:r w:rsidR="003A199C" w:rsidRPr="00000982">
        <w:rPr>
          <w:rFonts w:ascii="Times New Roman" w:hAnsi="Times New Roman" w:cs="Times New Roman"/>
          <w:sz w:val="28"/>
        </w:rPr>
        <w:t xml:space="preserve"> </w:t>
      </w:r>
      <w:r w:rsidR="004D66B0" w:rsidRPr="00000982">
        <w:rPr>
          <w:rFonts w:ascii="Times New Roman" w:hAnsi="Times New Roman" w:cs="Times New Roman"/>
          <w:sz w:val="28"/>
        </w:rPr>
        <w:t xml:space="preserve">Videos and Images are played by </w:t>
      </w:r>
      <w:r w:rsidR="002F51C2" w:rsidRPr="00000982">
        <w:rPr>
          <w:rFonts w:ascii="Times New Roman" w:hAnsi="Times New Roman" w:cs="Times New Roman"/>
          <w:sz w:val="28"/>
        </w:rPr>
        <w:t>its inbuilt player.</w:t>
      </w:r>
    </w:p>
    <w:p w:rsidR="00000982" w:rsidRDefault="00000982" w:rsidP="00000982">
      <w:pPr>
        <w:rPr>
          <w:rFonts w:ascii="Times New Roman" w:hAnsi="Times New Roman" w:cs="Times New Roman"/>
          <w:sz w:val="28"/>
        </w:rPr>
      </w:pPr>
    </w:p>
    <w:p w:rsidR="00000982" w:rsidRDefault="00000982" w:rsidP="00000982">
      <w:pPr>
        <w:rPr>
          <w:rFonts w:ascii="Times New Roman" w:hAnsi="Times New Roman" w:cs="Times New Roman"/>
          <w:sz w:val="28"/>
        </w:rPr>
      </w:pPr>
    </w:p>
    <w:p w:rsidR="00000982" w:rsidRDefault="00000982" w:rsidP="00000982">
      <w:pPr>
        <w:rPr>
          <w:rFonts w:ascii="Times New Roman" w:hAnsi="Times New Roman" w:cs="Times New Roman"/>
          <w:sz w:val="28"/>
        </w:rPr>
      </w:pPr>
    </w:p>
    <w:p w:rsidR="00000982" w:rsidRPr="00000982" w:rsidRDefault="00000982" w:rsidP="00000982">
      <w:pPr>
        <w:rPr>
          <w:rFonts w:ascii="Times New Roman" w:hAnsi="Times New Roman" w:cs="Times New Roman"/>
          <w:sz w:val="28"/>
        </w:rPr>
      </w:pPr>
    </w:p>
    <w:p w:rsidR="0087374A" w:rsidRPr="00000982" w:rsidRDefault="0087374A" w:rsidP="009802FF">
      <w:pPr>
        <w:jc w:val="center"/>
        <w:rPr>
          <w:rFonts w:ascii="Times New Roman" w:hAnsi="Times New Roman" w:cs="Times New Roman"/>
          <w:b/>
          <w:sz w:val="40"/>
          <w:u w:val="single"/>
        </w:rPr>
      </w:pPr>
      <w:r w:rsidRPr="00000982">
        <w:rPr>
          <w:rFonts w:ascii="Times New Roman" w:hAnsi="Times New Roman" w:cs="Times New Roman"/>
          <w:b/>
          <w:sz w:val="40"/>
          <w:u w:val="single"/>
        </w:rPr>
        <w:lastRenderedPageBreak/>
        <w:t>Theoretical Background</w:t>
      </w:r>
    </w:p>
    <w:p w:rsidR="008531FC" w:rsidRDefault="008531FC" w:rsidP="008531FC">
      <w:pPr>
        <w:rPr>
          <w:rFonts w:ascii="Times New Roman" w:hAnsi="Times New Roman" w:cs="Times New Roman"/>
          <w:b/>
          <w:sz w:val="40"/>
          <w:u w:val="single"/>
        </w:rPr>
      </w:pPr>
    </w:p>
    <w:p w:rsidR="00000982" w:rsidRPr="00000982" w:rsidRDefault="00000982" w:rsidP="008531FC">
      <w:pPr>
        <w:rPr>
          <w:rFonts w:ascii="Times New Roman" w:hAnsi="Times New Roman" w:cs="Times New Roman"/>
          <w:b/>
          <w:sz w:val="40"/>
          <w:u w:val="single"/>
        </w:rPr>
      </w:pPr>
    </w:p>
    <w:p w:rsidR="00000B27" w:rsidRPr="00000982" w:rsidRDefault="00000B27" w:rsidP="00000B27">
      <w:pPr>
        <w:spacing w:after="0" w:line="240" w:lineRule="auto"/>
        <w:rPr>
          <w:rFonts w:ascii="Times New Roman" w:hAnsi="Times New Roman" w:cs="Times New Roman"/>
          <w:b/>
          <w:bCs/>
          <w:sz w:val="32"/>
          <w:szCs w:val="32"/>
        </w:rPr>
      </w:pPr>
      <w:r w:rsidRPr="00000982">
        <w:rPr>
          <w:rFonts w:ascii="Times New Roman" w:hAnsi="Times New Roman" w:cs="Times New Roman"/>
          <w:b/>
          <w:bCs/>
          <w:sz w:val="36"/>
          <w:szCs w:val="36"/>
          <w:u w:val="single"/>
        </w:rPr>
        <w:t>Introduction to ANDROID:-</w:t>
      </w:r>
    </w:p>
    <w:p w:rsidR="00000B27" w:rsidRPr="00000982" w:rsidRDefault="00000B27" w:rsidP="00000B27">
      <w:pPr>
        <w:spacing w:after="0" w:line="240" w:lineRule="auto"/>
        <w:rPr>
          <w:rFonts w:ascii="Times New Roman" w:hAnsi="Times New Roman" w:cs="Times New Roman"/>
          <w:b/>
          <w:bCs/>
          <w:sz w:val="32"/>
          <w:szCs w:val="32"/>
        </w:rPr>
      </w:pPr>
    </w:p>
    <w:p w:rsidR="00000B27" w:rsidRPr="00000982" w:rsidRDefault="00000B27" w:rsidP="00C316EC">
      <w:pPr>
        <w:pStyle w:val="ListParagraph"/>
        <w:numPr>
          <w:ilvl w:val="0"/>
          <w:numId w:val="6"/>
        </w:numPr>
        <w:suppressAutoHyphens/>
        <w:spacing w:after="0" w:line="240" w:lineRule="auto"/>
        <w:rPr>
          <w:rFonts w:ascii="Times New Roman" w:hAnsi="Times New Roman" w:cs="Times New Roman"/>
          <w:sz w:val="28"/>
          <w:szCs w:val="28"/>
        </w:rPr>
      </w:pPr>
      <w:r w:rsidRPr="00000982">
        <w:rPr>
          <w:rFonts w:ascii="Times New Roman" w:hAnsi="Times New Roman" w:cs="Times New Roman"/>
          <w:bCs/>
          <w:sz w:val="28"/>
          <w:szCs w:val="28"/>
        </w:rPr>
        <w:t>ANDROID</w:t>
      </w:r>
      <w:r w:rsidR="006C1A4E" w:rsidRPr="00000982">
        <w:rPr>
          <w:rFonts w:ascii="Times New Roman" w:hAnsi="Times New Roman" w:cs="Times New Roman"/>
          <w:bCs/>
          <w:sz w:val="28"/>
          <w:szCs w:val="28"/>
        </w:rPr>
        <w:t xml:space="preserve"> </w:t>
      </w:r>
      <w:r w:rsidRPr="00000982">
        <w:rPr>
          <w:rFonts w:ascii="Times New Roman" w:hAnsi="Times New Roman" w:cs="Times New Roman"/>
          <w:sz w:val="28"/>
          <w:szCs w:val="28"/>
        </w:rPr>
        <w:t>is a software stack for mobile devices that includes an operating system, middleware and key applications.</w:t>
      </w:r>
    </w:p>
    <w:p w:rsidR="00000B27" w:rsidRPr="00000982" w:rsidRDefault="00000B27" w:rsidP="00C316EC">
      <w:pPr>
        <w:pStyle w:val="ListParagraph"/>
        <w:numPr>
          <w:ilvl w:val="0"/>
          <w:numId w:val="6"/>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t>A free, open</w:t>
      </w:r>
      <w:r w:rsidRPr="00000982">
        <w:rPr>
          <w:rFonts w:ascii="Cambria Math" w:hAnsi="Cambria Math" w:cs="Cambria Math"/>
          <w:sz w:val="28"/>
          <w:szCs w:val="28"/>
        </w:rPr>
        <w:t>‐</w:t>
      </w:r>
      <w:r w:rsidRPr="00000982">
        <w:rPr>
          <w:rFonts w:ascii="Times New Roman" w:hAnsi="Times New Roman" w:cs="Times New Roman"/>
          <w:sz w:val="28"/>
          <w:szCs w:val="28"/>
        </w:rPr>
        <w:t>source platform that any phone manufacturer can build with an application store that's hardly restricted at all.</w:t>
      </w:r>
    </w:p>
    <w:p w:rsidR="00000B27" w:rsidRPr="00000982" w:rsidRDefault="00000B27" w:rsidP="00C316EC">
      <w:pPr>
        <w:pStyle w:val="ListParagraph"/>
        <w:numPr>
          <w:ilvl w:val="0"/>
          <w:numId w:val="6"/>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t>The Android open-source software stack consists of Java applications running on a Java-based, object-oriented application framework on top of Java core libraries running on a Dalvik virtual machine featuring JIT compilation.</w:t>
      </w:r>
    </w:p>
    <w:p w:rsidR="00000B27" w:rsidRPr="00000982" w:rsidRDefault="00000B27" w:rsidP="00C316EC">
      <w:pPr>
        <w:pStyle w:val="ListParagraph"/>
        <w:numPr>
          <w:ilvl w:val="0"/>
          <w:numId w:val="6"/>
        </w:numPr>
        <w:suppressAutoHyphens/>
        <w:spacing w:after="0" w:line="240" w:lineRule="auto"/>
        <w:rPr>
          <w:rFonts w:ascii="Times New Roman" w:hAnsi="Times New Roman" w:cs="Times New Roman"/>
          <w:sz w:val="32"/>
          <w:szCs w:val="32"/>
        </w:rPr>
      </w:pPr>
      <w:r w:rsidRPr="00000982">
        <w:rPr>
          <w:rFonts w:ascii="Times New Roman" w:hAnsi="Times New Roman" w:cs="Times New Roman"/>
          <w:sz w:val="28"/>
          <w:szCs w:val="28"/>
        </w:rPr>
        <w:t>Android has a large community of developers writing applications that extend the functionality of the devices.</w:t>
      </w:r>
    </w:p>
    <w:p w:rsidR="00000B27" w:rsidRPr="00000982" w:rsidRDefault="00000B27" w:rsidP="00000B27">
      <w:pPr>
        <w:spacing w:after="0" w:line="240" w:lineRule="auto"/>
        <w:rPr>
          <w:rFonts w:ascii="Times New Roman" w:hAnsi="Times New Roman" w:cs="Times New Roman"/>
          <w:sz w:val="32"/>
          <w:szCs w:val="32"/>
        </w:rPr>
      </w:pPr>
    </w:p>
    <w:p w:rsidR="00000B27" w:rsidRPr="00000982" w:rsidRDefault="00000B27" w:rsidP="00000B27">
      <w:pPr>
        <w:spacing w:after="0" w:line="240" w:lineRule="auto"/>
        <w:rPr>
          <w:rFonts w:ascii="Times New Roman" w:hAnsi="Times New Roman" w:cs="Times New Roman"/>
          <w:sz w:val="28"/>
          <w:szCs w:val="28"/>
        </w:rPr>
      </w:pPr>
    </w:p>
    <w:p w:rsidR="00000B27" w:rsidRPr="00000982" w:rsidRDefault="00000B27" w:rsidP="00000B27">
      <w:pPr>
        <w:spacing w:after="0" w:line="240" w:lineRule="auto"/>
        <w:rPr>
          <w:rFonts w:ascii="Times New Roman" w:hAnsi="Times New Roman" w:cs="Times New Roman"/>
          <w:sz w:val="32"/>
          <w:szCs w:val="32"/>
        </w:rPr>
      </w:pPr>
    </w:p>
    <w:p w:rsidR="00000B27" w:rsidRPr="00000982" w:rsidRDefault="00000B27" w:rsidP="00000B27">
      <w:pPr>
        <w:rPr>
          <w:rFonts w:ascii="Times New Roman" w:hAnsi="Times New Roman" w:cs="Times New Roman"/>
          <w:sz w:val="32"/>
          <w:szCs w:val="32"/>
        </w:rPr>
      </w:pPr>
      <w:r w:rsidRPr="00000982">
        <w:rPr>
          <w:rFonts w:ascii="Times New Roman" w:hAnsi="Times New Roman" w:cs="Times New Roman"/>
          <w:b/>
          <w:sz w:val="36"/>
          <w:szCs w:val="36"/>
          <w:u w:val="single"/>
        </w:rPr>
        <w:t>2.6.1.1 HISTORY OF ANDROID:-</w:t>
      </w:r>
    </w:p>
    <w:p w:rsidR="00000B27" w:rsidRPr="00000982" w:rsidRDefault="00000B27" w:rsidP="00000B27">
      <w:pPr>
        <w:spacing w:after="0" w:line="240" w:lineRule="auto"/>
        <w:rPr>
          <w:rFonts w:ascii="Times New Roman" w:hAnsi="Times New Roman" w:cs="Times New Roman"/>
          <w:sz w:val="32"/>
          <w:szCs w:val="32"/>
        </w:rPr>
      </w:pPr>
    </w:p>
    <w:p w:rsidR="00000B27" w:rsidRPr="00000982" w:rsidRDefault="00000B27" w:rsidP="00C316EC">
      <w:pPr>
        <w:pStyle w:val="ListParagraph"/>
        <w:numPr>
          <w:ilvl w:val="0"/>
          <w:numId w:val="7"/>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t>Android, Inc. was founded in Palo Alto, California, United States in October, 2003 by Andy Rubin, Rich Miner, Nick Sears and Chris White.</w:t>
      </w:r>
    </w:p>
    <w:p w:rsidR="00000B27" w:rsidRPr="00000982" w:rsidRDefault="00000B27" w:rsidP="00C316EC">
      <w:pPr>
        <w:pStyle w:val="ListParagraph"/>
        <w:numPr>
          <w:ilvl w:val="0"/>
          <w:numId w:val="7"/>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t>In august, 2005 Google acquired Android Inc.</w:t>
      </w:r>
    </w:p>
    <w:p w:rsidR="00000B27" w:rsidRPr="00000982" w:rsidRDefault="00000B27" w:rsidP="00C316EC">
      <w:pPr>
        <w:pStyle w:val="ListParagraph"/>
        <w:numPr>
          <w:ilvl w:val="0"/>
          <w:numId w:val="7"/>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t>On the November 5, 2007 the Open Handset Alliance, a consortium of several companies which include Broadcom Corporation, Google, HTC, Intel, LG, Marvell Technology Group, Motorola, NVidia, Qualcomm, Samsung Electronics, Sprint Nextel, T-Mobile and Texas Instruments unveiled itself.</w:t>
      </w:r>
    </w:p>
    <w:p w:rsidR="00000B27" w:rsidRPr="00000982" w:rsidRDefault="00000B27" w:rsidP="00C316EC">
      <w:pPr>
        <w:pStyle w:val="ListParagraph"/>
        <w:numPr>
          <w:ilvl w:val="0"/>
          <w:numId w:val="7"/>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t>The goal of the Open Handset Alliance is to develop open standards for mobile devices.</w:t>
      </w:r>
    </w:p>
    <w:p w:rsidR="00000B27" w:rsidRPr="00000982" w:rsidRDefault="00000B27" w:rsidP="00C316EC">
      <w:pPr>
        <w:pStyle w:val="ListParagraph"/>
        <w:numPr>
          <w:ilvl w:val="0"/>
          <w:numId w:val="7"/>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t>On November 12, 2007 Android Beta SDK released.</w:t>
      </w:r>
    </w:p>
    <w:p w:rsidR="00000B27" w:rsidRPr="00000982" w:rsidRDefault="00000B27" w:rsidP="00000B27">
      <w:pPr>
        <w:spacing w:after="0" w:line="240" w:lineRule="auto"/>
        <w:rPr>
          <w:rFonts w:ascii="Times New Roman" w:hAnsi="Times New Roman" w:cs="Times New Roman"/>
          <w:sz w:val="28"/>
          <w:szCs w:val="28"/>
        </w:rPr>
      </w:pPr>
    </w:p>
    <w:p w:rsidR="00000B27" w:rsidRPr="00000982" w:rsidRDefault="00000B27" w:rsidP="00000B27">
      <w:pPr>
        <w:spacing w:after="0" w:line="240" w:lineRule="auto"/>
        <w:rPr>
          <w:rFonts w:ascii="Times New Roman" w:hAnsi="Times New Roman" w:cs="Times New Roman"/>
          <w:sz w:val="28"/>
          <w:szCs w:val="28"/>
        </w:rPr>
      </w:pPr>
    </w:p>
    <w:p w:rsidR="00000B27" w:rsidRPr="00000982" w:rsidRDefault="00000B27" w:rsidP="00000B27">
      <w:pPr>
        <w:spacing w:after="0" w:line="240" w:lineRule="auto"/>
        <w:rPr>
          <w:rFonts w:ascii="Times New Roman" w:hAnsi="Times New Roman" w:cs="Times New Roman"/>
          <w:sz w:val="32"/>
          <w:szCs w:val="32"/>
        </w:rPr>
      </w:pPr>
    </w:p>
    <w:p w:rsidR="00000B27" w:rsidRPr="00000982" w:rsidRDefault="00000B27" w:rsidP="00000B27">
      <w:pPr>
        <w:spacing w:after="0" w:line="240" w:lineRule="auto"/>
        <w:rPr>
          <w:rFonts w:ascii="Times New Roman" w:hAnsi="Times New Roman" w:cs="Times New Roman"/>
          <w:b/>
          <w:sz w:val="36"/>
          <w:szCs w:val="36"/>
          <w:u w:val="single"/>
        </w:rPr>
      </w:pPr>
    </w:p>
    <w:p w:rsidR="00000B27" w:rsidRPr="00000982" w:rsidRDefault="00000B27" w:rsidP="00000B27">
      <w:pPr>
        <w:spacing w:after="0" w:line="240" w:lineRule="auto"/>
        <w:rPr>
          <w:rFonts w:ascii="Times New Roman" w:hAnsi="Times New Roman" w:cs="Times New Roman"/>
          <w:b/>
          <w:sz w:val="36"/>
          <w:szCs w:val="36"/>
          <w:u w:val="single"/>
        </w:rPr>
      </w:pPr>
    </w:p>
    <w:p w:rsidR="00000B27" w:rsidRPr="00000982" w:rsidRDefault="00000B27" w:rsidP="00000B27">
      <w:pPr>
        <w:spacing w:after="0" w:line="240" w:lineRule="auto"/>
        <w:rPr>
          <w:rFonts w:ascii="Times New Roman" w:hAnsi="Times New Roman" w:cs="Times New Roman"/>
          <w:sz w:val="32"/>
          <w:szCs w:val="32"/>
        </w:rPr>
      </w:pPr>
      <w:r w:rsidRPr="00000982">
        <w:rPr>
          <w:rFonts w:ascii="Times New Roman" w:hAnsi="Times New Roman" w:cs="Times New Roman"/>
          <w:b/>
          <w:sz w:val="36"/>
          <w:szCs w:val="36"/>
          <w:u w:val="single"/>
        </w:rPr>
        <w:lastRenderedPageBreak/>
        <w:t>2.6.1.2 Version History of Android:-</w:t>
      </w:r>
    </w:p>
    <w:p w:rsidR="0087374A" w:rsidRPr="00000982" w:rsidRDefault="0087374A" w:rsidP="00000B27">
      <w:pPr>
        <w:rPr>
          <w:rFonts w:ascii="Times New Roman" w:hAnsi="Times New Roman" w:cs="Times New Roman"/>
          <w:b/>
          <w:sz w:val="40"/>
          <w:u w:val="single"/>
        </w:rPr>
      </w:pPr>
    </w:p>
    <w:p w:rsidR="00000B27" w:rsidRPr="00000982" w:rsidRDefault="00000B27" w:rsidP="00000B27">
      <w:pPr>
        <w:rPr>
          <w:rFonts w:ascii="Times New Roman" w:hAnsi="Times New Roman" w:cs="Times New Roman"/>
          <w:b/>
          <w:sz w:val="40"/>
          <w:u w:val="single"/>
        </w:rPr>
      </w:pPr>
      <w:r w:rsidRPr="00000982">
        <w:rPr>
          <w:rFonts w:ascii="Times New Roman" w:hAnsi="Times New Roman" w:cs="Times New Roman"/>
          <w:noProof/>
        </w:rPr>
        <w:drawing>
          <wp:inline distT="0" distB="0" distL="0" distR="0">
            <wp:extent cx="5943600" cy="1190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solidFill>
                      <a:srgbClr val="FFFFFF"/>
                    </a:solidFill>
                    <a:ln>
                      <a:noFill/>
                    </a:ln>
                  </pic:spPr>
                </pic:pic>
              </a:graphicData>
            </a:graphic>
          </wp:inline>
        </w:drawing>
      </w:r>
    </w:p>
    <w:p w:rsidR="00000B27" w:rsidRPr="00000982" w:rsidRDefault="00000B27" w:rsidP="00000B27">
      <w:pPr>
        <w:rPr>
          <w:rFonts w:ascii="Times New Roman" w:hAnsi="Times New Roman" w:cs="Times New Roman"/>
          <w:b/>
          <w:sz w:val="40"/>
          <w:u w:val="single"/>
        </w:rPr>
      </w:pPr>
    </w:p>
    <w:p w:rsidR="00000B27" w:rsidRPr="00000982" w:rsidRDefault="00000B27" w:rsidP="00C316EC">
      <w:pPr>
        <w:pStyle w:val="ListParagraph"/>
        <w:numPr>
          <w:ilvl w:val="0"/>
          <w:numId w:val="8"/>
        </w:numPr>
        <w:suppressAutoHyphens/>
        <w:spacing w:after="0" w:line="240" w:lineRule="auto"/>
        <w:rPr>
          <w:rFonts w:ascii="Times New Roman" w:hAnsi="Times New Roman" w:cs="Times New Roman"/>
          <w:sz w:val="28"/>
          <w:szCs w:val="28"/>
        </w:rPr>
      </w:pPr>
      <w:r w:rsidRPr="00000982">
        <w:rPr>
          <w:rFonts w:ascii="Times New Roman" w:hAnsi="Times New Roman" w:cs="Times New Roman"/>
          <w:b/>
          <w:sz w:val="36"/>
          <w:szCs w:val="36"/>
        </w:rPr>
        <w:t>Android 1.0:-</w:t>
      </w:r>
    </w:p>
    <w:p w:rsidR="00F02F99" w:rsidRPr="00000982" w:rsidRDefault="00F02F99" w:rsidP="00C316EC">
      <w:pPr>
        <w:pStyle w:val="ListParagraph"/>
        <w:numPr>
          <w:ilvl w:val="0"/>
          <w:numId w:val="9"/>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t>On 23 November, 2008 the first android device, HTC Dream (G1) featuring Android 1.0.</w:t>
      </w:r>
    </w:p>
    <w:p w:rsidR="00F02F99" w:rsidRPr="00000982" w:rsidRDefault="00F02F99" w:rsidP="00C316EC">
      <w:pPr>
        <w:pStyle w:val="ListParagraph"/>
        <w:numPr>
          <w:ilvl w:val="0"/>
          <w:numId w:val="9"/>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t>Integration with Google service.</w:t>
      </w:r>
    </w:p>
    <w:p w:rsidR="00F02F99" w:rsidRPr="00000982" w:rsidRDefault="00F02F99" w:rsidP="00C316EC">
      <w:pPr>
        <w:pStyle w:val="ListParagraph"/>
        <w:numPr>
          <w:ilvl w:val="0"/>
          <w:numId w:val="9"/>
        </w:numPr>
        <w:suppressAutoHyphens/>
        <w:spacing w:after="0" w:line="240" w:lineRule="auto"/>
        <w:rPr>
          <w:rFonts w:ascii="Times New Roman" w:hAnsi="Times New Roman" w:cs="Times New Roman"/>
          <w:bCs/>
          <w:sz w:val="28"/>
          <w:szCs w:val="28"/>
        </w:rPr>
      </w:pPr>
      <w:r w:rsidRPr="00000982">
        <w:rPr>
          <w:rFonts w:ascii="Times New Roman" w:hAnsi="Times New Roman" w:cs="Times New Roman"/>
          <w:sz w:val="28"/>
          <w:szCs w:val="28"/>
        </w:rPr>
        <w:t>Web browser to show, zoom and pan full HTML and XHTML web page.</w:t>
      </w:r>
    </w:p>
    <w:p w:rsidR="00F02F99" w:rsidRPr="00000982" w:rsidRDefault="00F02F99" w:rsidP="00C316EC">
      <w:pPr>
        <w:pStyle w:val="ListParagraph"/>
        <w:numPr>
          <w:ilvl w:val="0"/>
          <w:numId w:val="9"/>
        </w:numPr>
        <w:suppressAutoHyphens/>
        <w:spacing w:after="0" w:line="240" w:lineRule="auto"/>
        <w:rPr>
          <w:rFonts w:ascii="Times New Roman" w:hAnsi="Times New Roman" w:cs="Times New Roman"/>
          <w:sz w:val="32"/>
          <w:szCs w:val="32"/>
        </w:rPr>
      </w:pPr>
      <w:r w:rsidRPr="00000982">
        <w:rPr>
          <w:rFonts w:ascii="Times New Roman" w:hAnsi="Times New Roman" w:cs="Times New Roman"/>
          <w:bCs/>
          <w:sz w:val="28"/>
          <w:szCs w:val="28"/>
        </w:rPr>
        <w:t>Based on Linux Kernel.</w:t>
      </w:r>
    </w:p>
    <w:p w:rsidR="00F02F99" w:rsidRPr="00000982" w:rsidRDefault="00F02F99" w:rsidP="00F02F99">
      <w:pPr>
        <w:pStyle w:val="ListParagraph"/>
        <w:spacing w:after="0" w:line="240" w:lineRule="auto"/>
        <w:ind w:left="1140"/>
        <w:rPr>
          <w:rFonts w:ascii="Times New Roman" w:hAnsi="Times New Roman" w:cs="Times New Roman"/>
          <w:sz w:val="32"/>
          <w:szCs w:val="32"/>
        </w:rPr>
      </w:pPr>
    </w:p>
    <w:p w:rsidR="00F02F99" w:rsidRPr="00000982" w:rsidRDefault="00F02F99" w:rsidP="00F02F99">
      <w:pPr>
        <w:spacing w:after="0" w:line="240" w:lineRule="auto"/>
        <w:rPr>
          <w:rFonts w:ascii="Times New Roman" w:hAnsi="Times New Roman" w:cs="Times New Roman"/>
          <w:b/>
          <w:sz w:val="28"/>
          <w:szCs w:val="28"/>
        </w:rPr>
      </w:pPr>
    </w:p>
    <w:p w:rsidR="00F02F99" w:rsidRPr="00000982" w:rsidRDefault="00F02F99" w:rsidP="00C316EC">
      <w:pPr>
        <w:pStyle w:val="ListParagraph"/>
        <w:numPr>
          <w:ilvl w:val="0"/>
          <w:numId w:val="8"/>
        </w:numPr>
        <w:suppressAutoHyphens/>
        <w:spacing w:after="0" w:line="240" w:lineRule="auto"/>
        <w:rPr>
          <w:rFonts w:ascii="Times New Roman" w:hAnsi="Times New Roman" w:cs="Times New Roman"/>
          <w:sz w:val="32"/>
          <w:szCs w:val="32"/>
        </w:rPr>
      </w:pPr>
      <w:r w:rsidRPr="00000982">
        <w:rPr>
          <w:rFonts w:ascii="Times New Roman" w:hAnsi="Times New Roman" w:cs="Times New Roman"/>
          <w:b/>
          <w:sz w:val="36"/>
          <w:szCs w:val="36"/>
        </w:rPr>
        <w:t>Android 1.1</w:t>
      </w:r>
      <w:r w:rsidRPr="00000982">
        <w:rPr>
          <w:rFonts w:ascii="Times New Roman" w:hAnsi="Times New Roman" w:cs="Times New Roman"/>
          <w:sz w:val="28"/>
          <w:szCs w:val="28"/>
        </w:rPr>
        <w:t>update for Android was released for T-Mobile G1 only on 9 February, 2009.</w:t>
      </w:r>
    </w:p>
    <w:p w:rsidR="00F02F99" w:rsidRPr="00000982" w:rsidRDefault="00F02F99" w:rsidP="00F02F99">
      <w:pPr>
        <w:spacing w:after="0" w:line="240" w:lineRule="auto"/>
        <w:rPr>
          <w:rFonts w:ascii="Times New Roman" w:hAnsi="Times New Roman" w:cs="Times New Roman"/>
          <w:sz w:val="32"/>
          <w:szCs w:val="32"/>
        </w:rPr>
      </w:pPr>
    </w:p>
    <w:p w:rsidR="00F02F99" w:rsidRPr="00000982" w:rsidRDefault="00F02F99" w:rsidP="00F02F99">
      <w:pPr>
        <w:spacing w:after="0" w:line="240" w:lineRule="auto"/>
        <w:rPr>
          <w:rFonts w:ascii="Times New Roman" w:hAnsi="Times New Roman" w:cs="Times New Roman"/>
          <w:sz w:val="32"/>
          <w:szCs w:val="32"/>
        </w:rPr>
      </w:pPr>
    </w:p>
    <w:p w:rsidR="00F02F99" w:rsidRPr="00000982" w:rsidRDefault="00F02F99" w:rsidP="00C316EC">
      <w:pPr>
        <w:pStyle w:val="ListParagraph"/>
        <w:numPr>
          <w:ilvl w:val="0"/>
          <w:numId w:val="12"/>
        </w:numPr>
        <w:suppressAutoHyphens/>
        <w:spacing w:after="0" w:line="240" w:lineRule="auto"/>
        <w:rPr>
          <w:rFonts w:ascii="Times New Roman" w:hAnsi="Times New Roman" w:cs="Times New Roman"/>
        </w:rPr>
      </w:pPr>
      <w:r w:rsidRPr="00000982">
        <w:rPr>
          <w:rFonts w:ascii="Times New Roman" w:hAnsi="Times New Roman" w:cs="Times New Roman"/>
          <w:b/>
          <w:sz w:val="36"/>
          <w:szCs w:val="36"/>
        </w:rPr>
        <w:t>Android 1.5(Cupcake):-</w:t>
      </w:r>
    </w:p>
    <w:p w:rsidR="00F02F99" w:rsidRPr="00000982" w:rsidRDefault="00F02F99" w:rsidP="00F02F99">
      <w:pPr>
        <w:spacing w:after="0" w:line="240" w:lineRule="auto"/>
        <w:ind w:left="2160" w:firstLine="720"/>
        <w:rPr>
          <w:rFonts w:ascii="Times New Roman" w:hAnsi="Times New Roman" w:cs="Times New Roman"/>
          <w:sz w:val="32"/>
          <w:szCs w:val="32"/>
        </w:rPr>
      </w:pPr>
      <w:r w:rsidRPr="00000982">
        <w:rPr>
          <w:rFonts w:ascii="Times New Roman" w:hAnsi="Times New Roman" w:cs="Times New Roman"/>
          <w:noProof/>
        </w:rPr>
        <w:drawing>
          <wp:inline distT="0" distB="0" distL="0" distR="0">
            <wp:extent cx="2222500" cy="166941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2500" cy="1669415"/>
                    </a:xfrm>
                    <a:prstGeom prst="rect">
                      <a:avLst/>
                    </a:prstGeom>
                    <a:solidFill>
                      <a:srgbClr val="FFFFFF"/>
                    </a:solidFill>
                    <a:ln>
                      <a:noFill/>
                    </a:ln>
                  </pic:spPr>
                </pic:pic>
              </a:graphicData>
            </a:graphic>
          </wp:inline>
        </w:drawing>
      </w:r>
    </w:p>
    <w:p w:rsidR="00F02F99" w:rsidRPr="00000982" w:rsidRDefault="00F02F99" w:rsidP="00F02F99">
      <w:pPr>
        <w:spacing w:after="0" w:line="240" w:lineRule="auto"/>
        <w:rPr>
          <w:rFonts w:ascii="Times New Roman" w:hAnsi="Times New Roman" w:cs="Times New Roman"/>
          <w:sz w:val="32"/>
          <w:szCs w:val="32"/>
        </w:rPr>
      </w:pPr>
    </w:p>
    <w:p w:rsidR="00F02F99" w:rsidRPr="00000982" w:rsidRDefault="00F02F99" w:rsidP="00F02F99">
      <w:pPr>
        <w:spacing w:after="0" w:line="240" w:lineRule="auto"/>
        <w:rPr>
          <w:rFonts w:ascii="Times New Roman" w:hAnsi="Times New Roman" w:cs="Times New Roman"/>
          <w:sz w:val="32"/>
          <w:szCs w:val="32"/>
        </w:rPr>
      </w:pPr>
    </w:p>
    <w:p w:rsidR="00F02F99" w:rsidRPr="00000982" w:rsidRDefault="00F02F99" w:rsidP="00C316EC">
      <w:pPr>
        <w:pStyle w:val="ListParagraph"/>
        <w:numPr>
          <w:ilvl w:val="0"/>
          <w:numId w:val="10"/>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t>On 30 April, 2009 based on Linux Kernel 2.6.27, the official Android 1.5(Cupcake), update for Android was released.</w:t>
      </w:r>
    </w:p>
    <w:p w:rsidR="00F02F99" w:rsidRPr="00000982" w:rsidRDefault="00F02F99" w:rsidP="00C316EC">
      <w:pPr>
        <w:pStyle w:val="ListParagraph"/>
        <w:numPr>
          <w:ilvl w:val="0"/>
          <w:numId w:val="10"/>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t>Faster camera start-up and image capture.</w:t>
      </w:r>
    </w:p>
    <w:p w:rsidR="00F02F99" w:rsidRPr="00000982" w:rsidRDefault="00F02F99" w:rsidP="00C316EC">
      <w:pPr>
        <w:pStyle w:val="ListParagraph"/>
        <w:numPr>
          <w:ilvl w:val="0"/>
          <w:numId w:val="10"/>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lastRenderedPageBreak/>
        <w:t>Much faster acquisition of GPS location.</w:t>
      </w:r>
    </w:p>
    <w:p w:rsidR="00F02F99" w:rsidRPr="00000982" w:rsidRDefault="00F02F99" w:rsidP="00C316EC">
      <w:pPr>
        <w:pStyle w:val="ListParagraph"/>
        <w:numPr>
          <w:ilvl w:val="0"/>
          <w:numId w:val="10"/>
        </w:numPr>
        <w:suppressAutoHyphens/>
        <w:spacing w:after="0" w:line="240" w:lineRule="auto"/>
        <w:rPr>
          <w:rFonts w:ascii="Times New Roman" w:hAnsi="Times New Roman" w:cs="Times New Roman"/>
          <w:sz w:val="28"/>
          <w:szCs w:val="28"/>
        </w:rPr>
      </w:pPr>
      <w:r w:rsidRPr="00000982">
        <w:rPr>
          <w:rFonts w:ascii="Times New Roman" w:hAnsi="Times New Roman" w:cs="Times New Roman"/>
          <w:sz w:val="28"/>
          <w:szCs w:val="28"/>
        </w:rPr>
        <w:t>On-screen soft keyboard.</w:t>
      </w:r>
    </w:p>
    <w:p w:rsidR="00F02F99" w:rsidRPr="00000982" w:rsidRDefault="00F02F99" w:rsidP="00C316EC">
      <w:pPr>
        <w:pStyle w:val="ListParagraph"/>
        <w:numPr>
          <w:ilvl w:val="0"/>
          <w:numId w:val="10"/>
        </w:numPr>
        <w:suppressAutoHyphens/>
        <w:spacing w:after="0" w:line="240" w:lineRule="auto"/>
        <w:rPr>
          <w:rFonts w:ascii="Times New Roman" w:hAnsi="Times New Roman" w:cs="Times New Roman"/>
          <w:sz w:val="32"/>
          <w:szCs w:val="32"/>
        </w:rPr>
      </w:pPr>
      <w:r w:rsidRPr="00000982">
        <w:rPr>
          <w:rFonts w:ascii="Times New Roman" w:hAnsi="Times New Roman" w:cs="Times New Roman"/>
          <w:sz w:val="28"/>
          <w:szCs w:val="28"/>
        </w:rPr>
        <w:t>Direct upload videos to YouTube and Picassa.</w:t>
      </w:r>
    </w:p>
    <w:p w:rsidR="00F02F99" w:rsidRPr="00000982" w:rsidRDefault="00F02F99" w:rsidP="00F02F99">
      <w:pPr>
        <w:spacing w:after="0" w:line="240" w:lineRule="auto"/>
        <w:rPr>
          <w:rFonts w:ascii="Times New Roman" w:hAnsi="Times New Roman" w:cs="Times New Roman"/>
          <w:sz w:val="32"/>
          <w:szCs w:val="32"/>
        </w:rPr>
      </w:pPr>
    </w:p>
    <w:p w:rsidR="00F02F99" w:rsidRPr="00000982" w:rsidRDefault="00F02F99" w:rsidP="00F02F99">
      <w:pPr>
        <w:spacing w:after="0" w:line="240" w:lineRule="auto"/>
        <w:rPr>
          <w:rFonts w:ascii="Times New Roman" w:hAnsi="Times New Roman" w:cs="Times New Roman"/>
          <w:sz w:val="32"/>
          <w:szCs w:val="32"/>
        </w:rPr>
      </w:pPr>
    </w:p>
    <w:p w:rsidR="00F02F99" w:rsidRPr="00000982" w:rsidRDefault="00F02F99" w:rsidP="00C316EC">
      <w:pPr>
        <w:pStyle w:val="ListParagraph"/>
        <w:numPr>
          <w:ilvl w:val="0"/>
          <w:numId w:val="11"/>
        </w:numPr>
        <w:suppressAutoHyphens/>
        <w:spacing w:after="0" w:line="240" w:lineRule="auto"/>
        <w:rPr>
          <w:rFonts w:ascii="Times New Roman" w:hAnsi="Times New Roman" w:cs="Times New Roman"/>
        </w:rPr>
      </w:pPr>
      <w:r w:rsidRPr="00000982">
        <w:rPr>
          <w:rFonts w:ascii="Times New Roman" w:hAnsi="Times New Roman" w:cs="Times New Roman"/>
          <w:b/>
          <w:sz w:val="36"/>
          <w:szCs w:val="36"/>
        </w:rPr>
        <w:t>Android 1.6(Donut):-</w:t>
      </w:r>
    </w:p>
    <w:p w:rsidR="00EF7BE5" w:rsidRPr="00000982" w:rsidRDefault="00EF7BE5" w:rsidP="00EF7BE5">
      <w:pPr>
        <w:suppressAutoHyphens/>
        <w:spacing w:after="0" w:line="240" w:lineRule="auto"/>
        <w:rPr>
          <w:rFonts w:ascii="Times New Roman" w:hAnsi="Times New Roman" w:cs="Times New Roman"/>
        </w:rPr>
      </w:pPr>
    </w:p>
    <w:p w:rsidR="00EF7BE5" w:rsidRPr="00000982" w:rsidRDefault="00EF7BE5" w:rsidP="00EF7BE5">
      <w:pPr>
        <w:suppressAutoHyphens/>
        <w:spacing w:after="0" w:line="240" w:lineRule="auto"/>
        <w:rPr>
          <w:rFonts w:ascii="Times New Roman" w:hAnsi="Times New Roman" w:cs="Times New Roman"/>
        </w:rPr>
      </w:pPr>
    </w:p>
    <w:p w:rsidR="00000B27" w:rsidRPr="00000982" w:rsidRDefault="00EF7BE5" w:rsidP="00EF7BE5">
      <w:pPr>
        <w:jc w:val="center"/>
        <w:rPr>
          <w:rFonts w:ascii="Times New Roman" w:hAnsi="Times New Roman" w:cs="Times New Roman"/>
          <w:b/>
          <w:sz w:val="40"/>
          <w:u w:val="single"/>
        </w:rPr>
      </w:pPr>
      <w:r w:rsidRPr="00000982">
        <w:rPr>
          <w:rFonts w:ascii="Times New Roman" w:hAnsi="Times New Roman" w:cs="Times New Roman"/>
          <w:noProof/>
        </w:rPr>
        <w:drawing>
          <wp:inline distT="0" distB="0" distL="0" distR="0">
            <wp:extent cx="3848735" cy="2658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2658110"/>
                    </a:xfrm>
                    <a:prstGeom prst="rect">
                      <a:avLst/>
                    </a:prstGeom>
                    <a:solidFill>
                      <a:srgbClr val="FFFFFF"/>
                    </a:solidFill>
                    <a:ln>
                      <a:noFill/>
                    </a:ln>
                  </pic:spPr>
                </pic:pic>
              </a:graphicData>
            </a:graphic>
          </wp:inline>
        </w:drawing>
      </w:r>
    </w:p>
    <w:p w:rsidR="00EF7BE5" w:rsidRPr="00000982" w:rsidRDefault="00EF7BE5" w:rsidP="00EF7BE5">
      <w:pPr>
        <w:jc w:val="center"/>
        <w:rPr>
          <w:rFonts w:ascii="Times New Roman" w:hAnsi="Times New Roman" w:cs="Times New Roman"/>
          <w:b/>
          <w:sz w:val="40"/>
          <w:u w:val="single"/>
        </w:rPr>
      </w:pPr>
    </w:p>
    <w:p w:rsidR="00EF7BE5" w:rsidRPr="00000982" w:rsidRDefault="00EF7BE5" w:rsidP="00EF7BE5">
      <w:pPr>
        <w:spacing w:after="0" w:line="240" w:lineRule="auto"/>
        <w:rPr>
          <w:rFonts w:ascii="Times New Roman" w:hAnsi="Times New Roman" w:cs="Times New Roman"/>
          <w:sz w:val="32"/>
          <w:szCs w:val="32"/>
        </w:rPr>
      </w:pPr>
    </w:p>
    <w:p w:rsidR="00EF7BE5" w:rsidRPr="00000982" w:rsidRDefault="00EF7BE5" w:rsidP="00C316EC">
      <w:pPr>
        <w:pStyle w:val="ListParagraph"/>
        <w:numPr>
          <w:ilvl w:val="0"/>
          <w:numId w:val="13"/>
        </w:numPr>
        <w:suppressAutoHyphens/>
        <w:spacing w:after="0" w:line="240" w:lineRule="auto"/>
        <w:ind w:left="900"/>
        <w:rPr>
          <w:rFonts w:ascii="Times New Roman" w:hAnsi="Times New Roman" w:cs="Times New Roman"/>
          <w:sz w:val="28"/>
          <w:szCs w:val="28"/>
        </w:rPr>
      </w:pPr>
      <w:r w:rsidRPr="00000982">
        <w:rPr>
          <w:rFonts w:ascii="Times New Roman" w:hAnsi="Times New Roman" w:cs="Times New Roman"/>
          <w:sz w:val="28"/>
          <w:szCs w:val="28"/>
        </w:rPr>
        <w:t>On 15 September, 2009 based on Linux Kernel 2.6.29, the 1.6(Donut) SDK was released.</w:t>
      </w:r>
    </w:p>
    <w:p w:rsidR="00EF7BE5" w:rsidRPr="00000982" w:rsidRDefault="00EF7BE5" w:rsidP="00C316EC">
      <w:pPr>
        <w:pStyle w:val="ListParagraph"/>
        <w:numPr>
          <w:ilvl w:val="0"/>
          <w:numId w:val="13"/>
        </w:numPr>
        <w:suppressAutoHyphens/>
        <w:spacing w:after="0" w:line="240" w:lineRule="auto"/>
        <w:ind w:left="900"/>
        <w:rPr>
          <w:rFonts w:ascii="Times New Roman" w:hAnsi="Times New Roman" w:cs="Times New Roman"/>
          <w:sz w:val="28"/>
          <w:szCs w:val="28"/>
        </w:rPr>
      </w:pPr>
      <w:r w:rsidRPr="00000982">
        <w:rPr>
          <w:rFonts w:ascii="Times New Roman" w:hAnsi="Times New Roman" w:cs="Times New Roman"/>
          <w:sz w:val="28"/>
          <w:szCs w:val="28"/>
        </w:rPr>
        <w:t>Quick search box and voice search.</w:t>
      </w:r>
    </w:p>
    <w:p w:rsidR="00EF7BE5" w:rsidRPr="00000982" w:rsidRDefault="00EF7BE5" w:rsidP="00C316EC">
      <w:pPr>
        <w:pStyle w:val="ListParagraph"/>
        <w:numPr>
          <w:ilvl w:val="0"/>
          <w:numId w:val="13"/>
        </w:numPr>
        <w:suppressAutoHyphens/>
        <w:spacing w:after="0" w:line="240" w:lineRule="auto"/>
        <w:ind w:left="900"/>
        <w:rPr>
          <w:rFonts w:ascii="Times New Roman" w:hAnsi="Times New Roman" w:cs="Times New Roman"/>
          <w:sz w:val="28"/>
          <w:szCs w:val="28"/>
        </w:rPr>
      </w:pPr>
      <w:r w:rsidRPr="00000982">
        <w:rPr>
          <w:rFonts w:ascii="Times New Roman" w:hAnsi="Times New Roman" w:cs="Times New Roman"/>
          <w:sz w:val="28"/>
          <w:szCs w:val="28"/>
        </w:rPr>
        <w:t>Integrated camera, camcorder and gallery, toggle between still and video capture modes.</w:t>
      </w:r>
    </w:p>
    <w:p w:rsidR="00EF7BE5" w:rsidRPr="00000982" w:rsidRDefault="00EF7BE5" w:rsidP="00C316EC">
      <w:pPr>
        <w:pStyle w:val="ListParagraph"/>
        <w:numPr>
          <w:ilvl w:val="0"/>
          <w:numId w:val="13"/>
        </w:numPr>
        <w:suppressAutoHyphens/>
        <w:spacing w:after="0" w:line="240" w:lineRule="auto"/>
        <w:ind w:left="900"/>
        <w:rPr>
          <w:rFonts w:ascii="Times New Roman" w:hAnsi="Times New Roman" w:cs="Times New Roman"/>
          <w:sz w:val="28"/>
          <w:szCs w:val="28"/>
        </w:rPr>
      </w:pPr>
      <w:r w:rsidRPr="00000982">
        <w:rPr>
          <w:rFonts w:ascii="Times New Roman" w:hAnsi="Times New Roman" w:cs="Times New Roman"/>
          <w:sz w:val="28"/>
          <w:szCs w:val="28"/>
        </w:rPr>
        <w:t>Battery usage indicator.</w:t>
      </w:r>
    </w:p>
    <w:p w:rsidR="00EF7BE5" w:rsidRPr="00000982" w:rsidRDefault="00EF7BE5" w:rsidP="00C316EC">
      <w:pPr>
        <w:pStyle w:val="ListParagraph"/>
        <w:numPr>
          <w:ilvl w:val="0"/>
          <w:numId w:val="13"/>
        </w:numPr>
        <w:suppressAutoHyphens/>
        <w:spacing w:after="0" w:line="240" w:lineRule="auto"/>
        <w:ind w:left="900"/>
        <w:rPr>
          <w:rFonts w:ascii="Times New Roman" w:hAnsi="Times New Roman" w:cs="Times New Roman"/>
          <w:sz w:val="28"/>
          <w:szCs w:val="28"/>
        </w:rPr>
      </w:pPr>
      <w:r w:rsidRPr="00000982">
        <w:rPr>
          <w:rFonts w:ascii="Times New Roman" w:hAnsi="Times New Roman" w:cs="Times New Roman"/>
          <w:sz w:val="28"/>
          <w:szCs w:val="28"/>
        </w:rPr>
        <w:t>CDMA support.</w:t>
      </w:r>
    </w:p>
    <w:p w:rsidR="00EF7BE5" w:rsidRPr="00000982" w:rsidRDefault="00EF7BE5" w:rsidP="00C316EC">
      <w:pPr>
        <w:pStyle w:val="ListParagraph"/>
        <w:numPr>
          <w:ilvl w:val="0"/>
          <w:numId w:val="13"/>
        </w:numPr>
        <w:suppressAutoHyphens/>
        <w:spacing w:after="0" w:line="240" w:lineRule="auto"/>
        <w:ind w:left="900"/>
        <w:rPr>
          <w:rFonts w:ascii="Times New Roman" w:hAnsi="Times New Roman" w:cs="Times New Roman"/>
          <w:sz w:val="28"/>
          <w:szCs w:val="28"/>
        </w:rPr>
      </w:pPr>
      <w:r w:rsidRPr="00000982">
        <w:rPr>
          <w:rFonts w:ascii="Times New Roman" w:hAnsi="Times New Roman" w:cs="Times New Roman"/>
          <w:sz w:val="28"/>
          <w:szCs w:val="28"/>
        </w:rPr>
        <w:t>Multilingual text-to-speech function.</w:t>
      </w:r>
    </w:p>
    <w:p w:rsidR="00EF7BE5" w:rsidRPr="00000982" w:rsidRDefault="00EF7BE5" w:rsidP="00EF7BE5">
      <w:pPr>
        <w:rPr>
          <w:rFonts w:ascii="Times New Roman" w:hAnsi="Times New Roman" w:cs="Times New Roman"/>
          <w:b/>
          <w:sz w:val="40"/>
          <w:u w:val="single"/>
        </w:rPr>
      </w:pPr>
    </w:p>
    <w:p w:rsidR="00EF7BE5" w:rsidRPr="00000982" w:rsidRDefault="00EF7BE5" w:rsidP="00EF7BE5">
      <w:pPr>
        <w:rPr>
          <w:rFonts w:ascii="Times New Roman" w:hAnsi="Times New Roman" w:cs="Times New Roman"/>
          <w:b/>
          <w:sz w:val="40"/>
          <w:u w:val="single"/>
        </w:rPr>
      </w:pPr>
    </w:p>
    <w:p w:rsidR="00EF7BE5" w:rsidRPr="00000982" w:rsidRDefault="00EF7BE5" w:rsidP="00EF7BE5">
      <w:pPr>
        <w:rPr>
          <w:rFonts w:ascii="Times New Roman" w:hAnsi="Times New Roman" w:cs="Times New Roman"/>
          <w:b/>
          <w:sz w:val="40"/>
          <w:u w:val="single"/>
        </w:rPr>
      </w:pPr>
    </w:p>
    <w:p w:rsidR="00EF7BE5" w:rsidRPr="00000982" w:rsidRDefault="00EF7BE5" w:rsidP="00C316EC">
      <w:pPr>
        <w:pStyle w:val="ListParagraph"/>
        <w:numPr>
          <w:ilvl w:val="0"/>
          <w:numId w:val="14"/>
        </w:numPr>
        <w:suppressAutoHyphens/>
        <w:spacing w:after="0" w:line="240" w:lineRule="auto"/>
        <w:rPr>
          <w:rFonts w:ascii="Times New Roman" w:hAnsi="Times New Roman" w:cs="Times New Roman"/>
        </w:rPr>
      </w:pPr>
      <w:r w:rsidRPr="00000982">
        <w:rPr>
          <w:rFonts w:ascii="Times New Roman" w:hAnsi="Times New Roman" w:cs="Times New Roman"/>
          <w:b/>
          <w:sz w:val="36"/>
          <w:szCs w:val="36"/>
        </w:rPr>
        <w:lastRenderedPageBreak/>
        <w:t>Android 2.0(Eclair):-</w:t>
      </w:r>
    </w:p>
    <w:p w:rsidR="00EF7BE5" w:rsidRPr="00000982" w:rsidRDefault="00EF7BE5" w:rsidP="00EF7BE5">
      <w:pPr>
        <w:rPr>
          <w:rFonts w:ascii="Times New Roman" w:hAnsi="Times New Roman" w:cs="Times New Roman"/>
          <w:b/>
          <w:sz w:val="40"/>
          <w:u w:val="single"/>
        </w:rPr>
      </w:pPr>
    </w:p>
    <w:p w:rsidR="00EF7BE5" w:rsidRPr="00000982" w:rsidRDefault="00EF7BE5" w:rsidP="00EF7BE5">
      <w:pPr>
        <w:pStyle w:val="ListParagraph"/>
        <w:suppressAutoHyphens/>
        <w:spacing w:after="0" w:line="240" w:lineRule="auto"/>
        <w:ind w:left="900"/>
        <w:rPr>
          <w:rFonts w:ascii="Times New Roman" w:hAnsi="Times New Roman" w:cs="Times New Roman"/>
          <w:sz w:val="28"/>
          <w:szCs w:val="28"/>
        </w:rPr>
      </w:pPr>
    </w:p>
    <w:p w:rsidR="0087374A" w:rsidRPr="00000982" w:rsidRDefault="00EF7BE5" w:rsidP="009802FF">
      <w:pPr>
        <w:jc w:val="center"/>
        <w:rPr>
          <w:rFonts w:ascii="Times New Roman" w:hAnsi="Times New Roman" w:cs="Times New Roman"/>
          <w:b/>
          <w:sz w:val="40"/>
          <w:u w:val="single"/>
        </w:rPr>
      </w:pPr>
      <w:r w:rsidRPr="00000982">
        <w:rPr>
          <w:rFonts w:ascii="Times New Roman" w:hAnsi="Times New Roman" w:cs="Times New Roman"/>
          <w:noProof/>
        </w:rPr>
        <w:drawing>
          <wp:inline distT="0" distB="0" distL="0" distR="0">
            <wp:extent cx="2232660" cy="1499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2660" cy="1499235"/>
                    </a:xfrm>
                    <a:prstGeom prst="rect">
                      <a:avLst/>
                    </a:prstGeom>
                    <a:solidFill>
                      <a:srgbClr val="FFFFFF"/>
                    </a:solidFill>
                    <a:ln>
                      <a:noFill/>
                    </a:ln>
                  </pic:spPr>
                </pic:pic>
              </a:graphicData>
            </a:graphic>
          </wp:inline>
        </w:drawing>
      </w:r>
    </w:p>
    <w:p w:rsidR="00EF7BE5" w:rsidRPr="00000982" w:rsidRDefault="00EF7BE5" w:rsidP="00C316EC">
      <w:pPr>
        <w:pStyle w:val="ListParagraph"/>
        <w:numPr>
          <w:ilvl w:val="0"/>
          <w:numId w:val="15"/>
        </w:numPr>
        <w:tabs>
          <w:tab w:val="left" w:pos="810"/>
          <w:tab w:val="left" w:pos="990"/>
        </w:tabs>
        <w:suppressAutoHyphens/>
        <w:spacing w:after="0" w:line="240" w:lineRule="auto"/>
        <w:ind w:hanging="270"/>
        <w:rPr>
          <w:rFonts w:ascii="Times New Roman" w:hAnsi="Times New Roman" w:cs="Times New Roman"/>
          <w:sz w:val="28"/>
          <w:szCs w:val="28"/>
        </w:rPr>
      </w:pPr>
      <w:r w:rsidRPr="00000982">
        <w:rPr>
          <w:rFonts w:ascii="Times New Roman" w:hAnsi="Times New Roman" w:cs="Times New Roman"/>
          <w:sz w:val="28"/>
          <w:szCs w:val="28"/>
        </w:rPr>
        <w:t>On 26 October, 2009 based on Linux Kernel 2.6.29, the 2.0(Eclair) SDK was released.</w:t>
      </w:r>
    </w:p>
    <w:p w:rsidR="00EF7BE5" w:rsidRPr="00000982" w:rsidRDefault="00EF7BE5" w:rsidP="00C316EC">
      <w:pPr>
        <w:pStyle w:val="ListParagraph"/>
        <w:numPr>
          <w:ilvl w:val="0"/>
          <w:numId w:val="15"/>
        </w:numPr>
        <w:tabs>
          <w:tab w:val="left" w:pos="810"/>
          <w:tab w:val="left" w:pos="990"/>
        </w:tabs>
        <w:suppressAutoHyphens/>
        <w:spacing w:after="0" w:line="240" w:lineRule="auto"/>
        <w:ind w:hanging="270"/>
        <w:rPr>
          <w:rFonts w:ascii="Times New Roman" w:hAnsi="Times New Roman" w:cs="Times New Roman"/>
          <w:sz w:val="28"/>
          <w:szCs w:val="28"/>
        </w:rPr>
      </w:pPr>
      <w:r w:rsidRPr="00000982">
        <w:rPr>
          <w:rFonts w:ascii="Times New Roman" w:hAnsi="Times New Roman" w:cs="Times New Roman"/>
          <w:sz w:val="28"/>
          <w:szCs w:val="28"/>
        </w:rPr>
        <w:t>Multiple accounts for email and contact synchronization.</w:t>
      </w:r>
    </w:p>
    <w:p w:rsidR="00EF7BE5" w:rsidRPr="00000982" w:rsidRDefault="00EF7BE5" w:rsidP="00C316EC">
      <w:pPr>
        <w:pStyle w:val="ListParagraph"/>
        <w:numPr>
          <w:ilvl w:val="0"/>
          <w:numId w:val="15"/>
        </w:numPr>
        <w:tabs>
          <w:tab w:val="left" w:pos="810"/>
          <w:tab w:val="left" w:pos="990"/>
        </w:tabs>
        <w:suppressAutoHyphens/>
        <w:spacing w:after="0" w:line="240" w:lineRule="auto"/>
        <w:ind w:hanging="270"/>
        <w:rPr>
          <w:rFonts w:ascii="Times New Roman" w:hAnsi="Times New Roman" w:cs="Times New Roman"/>
          <w:sz w:val="28"/>
          <w:szCs w:val="28"/>
        </w:rPr>
      </w:pPr>
      <w:r w:rsidRPr="00000982">
        <w:rPr>
          <w:rFonts w:ascii="Times New Roman" w:hAnsi="Times New Roman" w:cs="Times New Roman"/>
          <w:sz w:val="28"/>
          <w:szCs w:val="28"/>
        </w:rPr>
        <w:t>Microsoft Exchange Support for syncing of e-mail.</w:t>
      </w:r>
    </w:p>
    <w:p w:rsidR="00EF7BE5" w:rsidRPr="00000982" w:rsidRDefault="00EF7BE5" w:rsidP="00C316EC">
      <w:pPr>
        <w:pStyle w:val="ListParagraph"/>
        <w:numPr>
          <w:ilvl w:val="0"/>
          <w:numId w:val="15"/>
        </w:numPr>
        <w:tabs>
          <w:tab w:val="left" w:pos="810"/>
          <w:tab w:val="left" w:pos="990"/>
        </w:tabs>
        <w:suppressAutoHyphens/>
        <w:spacing w:after="0" w:line="240" w:lineRule="auto"/>
        <w:ind w:hanging="270"/>
        <w:rPr>
          <w:rFonts w:ascii="Times New Roman" w:hAnsi="Times New Roman" w:cs="Times New Roman"/>
          <w:sz w:val="28"/>
          <w:szCs w:val="28"/>
        </w:rPr>
      </w:pPr>
      <w:r w:rsidRPr="00000982">
        <w:rPr>
          <w:rFonts w:ascii="Times New Roman" w:hAnsi="Times New Roman" w:cs="Times New Roman"/>
          <w:sz w:val="28"/>
          <w:szCs w:val="28"/>
        </w:rPr>
        <w:t>Bluetooth 2.1 support.</w:t>
      </w:r>
    </w:p>
    <w:p w:rsidR="00EF7BE5" w:rsidRPr="00000982" w:rsidRDefault="00EF7BE5" w:rsidP="00C316EC">
      <w:pPr>
        <w:pStyle w:val="ListParagraph"/>
        <w:numPr>
          <w:ilvl w:val="0"/>
          <w:numId w:val="15"/>
        </w:numPr>
        <w:tabs>
          <w:tab w:val="left" w:pos="810"/>
          <w:tab w:val="left" w:pos="990"/>
        </w:tabs>
        <w:suppressAutoHyphens/>
        <w:spacing w:after="0" w:line="240" w:lineRule="auto"/>
        <w:ind w:hanging="270"/>
        <w:rPr>
          <w:rFonts w:ascii="Times New Roman" w:hAnsi="Times New Roman" w:cs="Times New Roman"/>
          <w:sz w:val="32"/>
          <w:szCs w:val="32"/>
        </w:rPr>
      </w:pPr>
      <w:r w:rsidRPr="00000982">
        <w:rPr>
          <w:rFonts w:ascii="Times New Roman" w:hAnsi="Times New Roman" w:cs="Times New Roman"/>
          <w:sz w:val="28"/>
          <w:szCs w:val="28"/>
        </w:rPr>
        <w:t>New calendar features.</w:t>
      </w:r>
    </w:p>
    <w:p w:rsidR="00EF7BE5" w:rsidRPr="00000982" w:rsidRDefault="00EF7BE5" w:rsidP="00EF7BE5">
      <w:pPr>
        <w:pStyle w:val="ListParagraph"/>
        <w:spacing w:after="0" w:line="240" w:lineRule="auto"/>
        <w:rPr>
          <w:rFonts w:ascii="Times New Roman" w:hAnsi="Times New Roman" w:cs="Times New Roman"/>
          <w:sz w:val="32"/>
          <w:szCs w:val="32"/>
        </w:rPr>
      </w:pPr>
    </w:p>
    <w:p w:rsidR="00EF7BE5" w:rsidRPr="00000982" w:rsidRDefault="00EF7BE5" w:rsidP="00EF7BE5">
      <w:pPr>
        <w:spacing w:after="0" w:line="240" w:lineRule="auto"/>
        <w:rPr>
          <w:rFonts w:ascii="Times New Roman" w:hAnsi="Times New Roman" w:cs="Times New Roman"/>
          <w:sz w:val="32"/>
          <w:szCs w:val="32"/>
        </w:rPr>
      </w:pPr>
      <w:r w:rsidRPr="00000982">
        <w:rPr>
          <w:rFonts w:ascii="Times New Roman" w:hAnsi="Times New Roman" w:cs="Times New Roman"/>
          <w:b/>
          <w:sz w:val="36"/>
          <w:szCs w:val="36"/>
        </w:rPr>
        <w:t>Android 2.0.1</w:t>
      </w:r>
      <w:r w:rsidRPr="00000982">
        <w:rPr>
          <w:rFonts w:ascii="Times New Roman" w:hAnsi="Times New Roman" w:cs="Times New Roman"/>
          <w:sz w:val="28"/>
          <w:szCs w:val="28"/>
        </w:rPr>
        <w:t>SDK was released on 3 December, 2009.</w:t>
      </w:r>
    </w:p>
    <w:p w:rsidR="00EF7BE5" w:rsidRPr="00000982" w:rsidRDefault="00EF7BE5" w:rsidP="00EF7BE5">
      <w:pPr>
        <w:spacing w:after="0" w:line="240" w:lineRule="auto"/>
        <w:rPr>
          <w:rFonts w:ascii="Times New Roman" w:hAnsi="Times New Roman" w:cs="Times New Roman"/>
          <w:sz w:val="32"/>
          <w:szCs w:val="32"/>
        </w:rPr>
      </w:pPr>
    </w:p>
    <w:p w:rsidR="00EF7BE5" w:rsidRPr="00000982" w:rsidRDefault="00EF7BE5" w:rsidP="00EF7BE5">
      <w:pPr>
        <w:spacing w:after="0" w:line="240" w:lineRule="auto"/>
        <w:rPr>
          <w:rFonts w:ascii="Times New Roman" w:hAnsi="Times New Roman" w:cs="Times New Roman"/>
          <w:sz w:val="32"/>
          <w:szCs w:val="32"/>
        </w:rPr>
      </w:pPr>
      <w:r w:rsidRPr="00000982">
        <w:rPr>
          <w:rFonts w:ascii="Times New Roman" w:hAnsi="Times New Roman" w:cs="Times New Roman"/>
          <w:b/>
          <w:sz w:val="36"/>
          <w:szCs w:val="36"/>
        </w:rPr>
        <w:t>Android 2.1</w:t>
      </w:r>
      <w:r w:rsidRPr="00000982">
        <w:rPr>
          <w:rFonts w:ascii="Times New Roman" w:hAnsi="Times New Roman" w:cs="Times New Roman"/>
          <w:sz w:val="28"/>
          <w:szCs w:val="28"/>
        </w:rPr>
        <w:t>SDK was released on 12 January, 2010.</w:t>
      </w:r>
    </w:p>
    <w:p w:rsidR="00EF7BE5" w:rsidRPr="00000982" w:rsidRDefault="00EF7BE5" w:rsidP="00EF7BE5">
      <w:pPr>
        <w:spacing w:after="0" w:line="240" w:lineRule="auto"/>
        <w:rPr>
          <w:rFonts w:ascii="Times New Roman" w:hAnsi="Times New Roman" w:cs="Times New Roman"/>
          <w:sz w:val="32"/>
          <w:szCs w:val="32"/>
        </w:rPr>
      </w:pPr>
    </w:p>
    <w:p w:rsidR="00EF7BE5" w:rsidRPr="00000982" w:rsidRDefault="00EF7BE5" w:rsidP="00C316EC">
      <w:pPr>
        <w:pStyle w:val="ListParagraph"/>
        <w:numPr>
          <w:ilvl w:val="0"/>
          <w:numId w:val="17"/>
        </w:numPr>
        <w:suppressAutoHyphens/>
        <w:spacing w:after="0" w:line="240" w:lineRule="auto"/>
        <w:rPr>
          <w:rFonts w:ascii="Times New Roman" w:hAnsi="Times New Roman" w:cs="Times New Roman"/>
        </w:rPr>
      </w:pPr>
      <w:r w:rsidRPr="00000982">
        <w:rPr>
          <w:rFonts w:ascii="Times New Roman" w:hAnsi="Times New Roman" w:cs="Times New Roman"/>
          <w:b/>
          <w:sz w:val="36"/>
          <w:szCs w:val="36"/>
        </w:rPr>
        <w:t>Android 2.2(Froyo):-</w:t>
      </w:r>
    </w:p>
    <w:p w:rsidR="00EF7BE5" w:rsidRPr="00000982" w:rsidRDefault="00EF7BE5" w:rsidP="00EF7BE5">
      <w:pPr>
        <w:spacing w:after="0" w:line="240" w:lineRule="auto"/>
        <w:ind w:left="2880" w:firstLine="720"/>
        <w:rPr>
          <w:rFonts w:ascii="Times New Roman" w:hAnsi="Times New Roman" w:cs="Times New Roman"/>
          <w:sz w:val="32"/>
          <w:szCs w:val="32"/>
        </w:rPr>
      </w:pPr>
      <w:r w:rsidRPr="00000982">
        <w:rPr>
          <w:rFonts w:ascii="Times New Roman" w:hAnsi="Times New Roman" w:cs="Times New Roman"/>
          <w:noProof/>
        </w:rPr>
        <w:drawing>
          <wp:inline distT="0" distB="0" distL="0" distR="0">
            <wp:extent cx="1616075" cy="161607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6075" cy="1616075"/>
                    </a:xfrm>
                    <a:prstGeom prst="rect">
                      <a:avLst/>
                    </a:prstGeom>
                    <a:solidFill>
                      <a:srgbClr val="FFFFFF"/>
                    </a:solidFill>
                    <a:ln>
                      <a:noFill/>
                    </a:ln>
                  </pic:spPr>
                </pic:pic>
              </a:graphicData>
            </a:graphic>
          </wp:inline>
        </w:drawing>
      </w:r>
    </w:p>
    <w:p w:rsidR="00EF7BE5" w:rsidRPr="00000982" w:rsidRDefault="00EF7BE5" w:rsidP="00EF7BE5">
      <w:pPr>
        <w:spacing w:after="0" w:line="240" w:lineRule="auto"/>
        <w:rPr>
          <w:rFonts w:ascii="Times New Roman" w:hAnsi="Times New Roman" w:cs="Times New Roman"/>
          <w:sz w:val="32"/>
          <w:szCs w:val="32"/>
        </w:rPr>
      </w:pPr>
    </w:p>
    <w:p w:rsidR="00EF7BE5" w:rsidRPr="00000982" w:rsidRDefault="00EF7BE5" w:rsidP="00C316EC">
      <w:pPr>
        <w:pStyle w:val="ListParagraph"/>
        <w:numPr>
          <w:ilvl w:val="0"/>
          <w:numId w:val="16"/>
        </w:numPr>
        <w:suppressAutoHyphens/>
        <w:spacing w:after="0" w:line="240" w:lineRule="auto"/>
        <w:ind w:left="990"/>
        <w:rPr>
          <w:rFonts w:ascii="Times New Roman" w:hAnsi="Times New Roman" w:cs="Times New Roman"/>
          <w:sz w:val="28"/>
          <w:szCs w:val="28"/>
        </w:rPr>
      </w:pPr>
      <w:r w:rsidRPr="00000982">
        <w:rPr>
          <w:rFonts w:ascii="Times New Roman" w:hAnsi="Times New Roman" w:cs="Times New Roman"/>
          <w:sz w:val="28"/>
          <w:szCs w:val="28"/>
        </w:rPr>
        <w:t>On 20 May, 2010 based on Linux Kernel 2.6.32, the 2.2(Froyo) SDK was released.</w:t>
      </w:r>
    </w:p>
    <w:p w:rsidR="00EF7BE5" w:rsidRPr="00000982" w:rsidRDefault="00EF7BE5" w:rsidP="00C316EC">
      <w:pPr>
        <w:pStyle w:val="ListParagraph"/>
        <w:numPr>
          <w:ilvl w:val="0"/>
          <w:numId w:val="16"/>
        </w:numPr>
        <w:suppressAutoHyphens/>
        <w:spacing w:after="0" w:line="240" w:lineRule="auto"/>
        <w:ind w:left="990"/>
        <w:rPr>
          <w:rFonts w:ascii="Times New Roman" w:hAnsi="Times New Roman" w:cs="Times New Roman"/>
          <w:sz w:val="28"/>
          <w:szCs w:val="28"/>
        </w:rPr>
      </w:pPr>
      <w:r w:rsidRPr="00000982">
        <w:rPr>
          <w:rFonts w:ascii="Times New Roman" w:hAnsi="Times New Roman" w:cs="Times New Roman"/>
          <w:sz w:val="28"/>
          <w:szCs w:val="28"/>
        </w:rPr>
        <w:t>New tips widget for home screen.</w:t>
      </w:r>
    </w:p>
    <w:p w:rsidR="00EF7BE5" w:rsidRPr="00000982" w:rsidRDefault="00EF7BE5" w:rsidP="00C316EC">
      <w:pPr>
        <w:pStyle w:val="ListParagraph"/>
        <w:numPr>
          <w:ilvl w:val="0"/>
          <w:numId w:val="16"/>
        </w:numPr>
        <w:suppressAutoHyphens/>
        <w:spacing w:after="0" w:line="240" w:lineRule="auto"/>
        <w:ind w:left="990"/>
        <w:rPr>
          <w:rFonts w:ascii="Times New Roman" w:hAnsi="Times New Roman" w:cs="Times New Roman"/>
          <w:sz w:val="28"/>
          <w:szCs w:val="28"/>
        </w:rPr>
      </w:pPr>
      <w:r w:rsidRPr="00000982">
        <w:rPr>
          <w:rFonts w:ascii="Times New Roman" w:hAnsi="Times New Roman" w:cs="Times New Roman"/>
          <w:sz w:val="28"/>
          <w:szCs w:val="28"/>
        </w:rPr>
        <w:t>Improved exchange support.</w:t>
      </w:r>
    </w:p>
    <w:p w:rsidR="00EF7BE5" w:rsidRPr="00000982" w:rsidRDefault="00EF7BE5" w:rsidP="00C316EC">
      <w:pPr>
        <w:pStyle w:val="ListParagraph"/>
        <w:numPr>
          <w:ilvl w:val="0"/>
          <w:numId w:val="16"/>
        </w:numPr>
        <w:suppressAutoHyphens/>
        <w:spacing w:after="0" w:line="240" w:lineRule="auto"/>
        <w:ind w:left="990"/>
        <w:rPr>
          <w:rFonts w:ascii="Times New Roman" w:hAnsi="Times New Roman" w:cs="Times New Roman"/>
          <w:sz w:val="28"/>
          <w:szCs w:val="28"/>
        </w:rPr>
      </w:pPr>
      <w:r w:rsidRPr="00000982">
        <w:rPr>
          <w:rFonts w:ascii="Times New Roman" w:hAnsi="Times New Roman" w:cs="Times New Roman"/>
          <w:sz w:val="28"/>
          <w:szCs w:val="28"/>
        </w:rPr>
        <w:t>Hotspot support.</w:t>
      </w:r>
    </w:p>
    <w:p w:rsidR="00EF7BE5" w:rsidRPr="00000982" w:rsidRDefault="00EF7BE5" w:rsidP="00C316EC">
      <w:pPr>
        <w:pStyle w:val="ListParagraph"/>
        <w:numPr>
          <w:ilvl w:val="0"/>
          <w:numId w:val="16"/>
        </w:numPr>
        <w:suppressAutoHyphens/>
        <w:spacing w:after="0" w:line="240" w:lineRule="auto"/>
        <w:ind w:left="990"/>
        <w:rPr>
          <w:rFonts w:ascii="Times New Roman" w:hAnsi="Times New Roman" w:cs="Times New Roman"/>
          <w:sz w:val="28"/>
          <w:szCs w:val="28"/>
        </w:rPr>
      </w:pPr>
      <w:r w:rsidRPr="00000982">
        <w:rPr>
          <w:rFonts w:ascii="Times New Roman" w:hAnsi="Times New Roman" w:cs="Times New Roman"/>
          <w:sz w:val="28"/>
          <w:szCs w:val="28"/>
        </w:rPr>
        <w:lastRenderedPageBreak/>
        <w:t>Multiple keyboard languages.</w:t>
      </w:r>
    </w:p>
    <w:p w:rsidR="00EF7BE5" w:rsidRPr="00000982" w:rsidRDefault="00EF7BE5" w:rsidP="00C316EC">
      <w:pPr>
        <w:pStyle w:val="ListParagraph"/>
        <w:numPr>
          <w:ilvl w:val="0"/>
          <w:numId w:val="16"/>
        </w:numPr>
        <w:suppressAutoHyphens/>
        <w:spacing w:after="0" w:line="240" w:lineRule="auto"/>
        <w:ind w:left="990"/>
        <w:rPr>
          <w:rFonts w:ascii="Times New Roman" w:hAnsi="Times New Roman" w:cs="Times New Roman"/>
          <w:sz w:val="32"/>
          <w:szCs w:val="32"/>
        </w:rPr>
      </w:pPr>
      <w:r w:rsidRPr="00000982">
        <w:rPr>
          <w:rFonts w:ascii="Times New Roman" w:hAnsi="Times New Roman" w:cs="Times New Roman"/>
          <w:sz w:val="28"/>
          <w:szCs w:val="28"/>
        </w:rPr>
        <w:t>Adobe flash 10.1.</w:t>
      </w:r>
    </w:p>
    <w:p w:rsidR="00EF7BE5" w:rsidRPr="00000982" w:rsidRDefault="00EF7BE5" w:rsidP="00EF7BE5">
      <w:pPr>
        <w:pStyle w:val="ListParagraph"/>
        <w:suppressAutoHyphens/>
        <w:spacing w:after="0" w:line="240" w:lineRule="auto"/>
        <w:ind w:left="990"/>
        <w:rPr>
          <w:rFonts w:ascii="Times New Roman" w:hAnsi="Times New Roman" w:cs="Times New Roman"/>
          <w:sz w:val="28"/>
          <w:szCs w:val="28"/>
        </w:rPr>
      </w:pPr>
    </w:p>
    <w:p w:rsidR="00EF7BE5" w:rsidRPr="00000982" w:rsidRDefault="00EF7BE5" w:rsidP="00EF7BE5">
      <w:pPr>
        <w:pStyle w:val="ListParagraph"/>
        <w:suppressAutoHyphens/>
        <w:spacing w:after="0" w:line="240" w:lineRule="auto"/>
        <w:ind w:left="990"/>
        <w:rPr>
          <w:rFonts w:ascii="Times New Roman" w:hAnsi="Times New Roman" w:cs="Times New Roman"/>
          <w:sz w:val="28"/>
          <w:szCs w:val="28"/>
        </w:rPr>
      </w:pPr>
    </w:p>
    <w:p w:rsidR="00EF7BE5" w:rsidRPr="00000982" w:rsidRDefault="00EF7BE5" w:rsidP="00C316EC">
      <w:pPr>
        <w:pStyle w:val="ListParagraph"/>
        <w:numPr>
          <w:ilvl w:val="0"/>
          <w:numId w:val="18"/>
        </w:numPr>
        <w:suppressAutoHyphens/>
        <w:spacing w:after="0" w:line="240" w:lineRule="auto"/>
        <w:rPr>
          <w:rFonts w:ascii="Times New Roman" w:hAnsi="Times New Roman" w:cs="Times New Roman"/>
        </w:rPr>
      </w:pPr>
      <w:r w:rsidRPr="00000982">
        <w:rPr>
          <w:rFonts w:ascii="Times New Roman" w:hAnsi="Times New Roman" w:cs="Times New Roman"/>
          <w:b/>
          <w:sz w:val="36"/>
          <w:szCs w:val="36"/>
        </w:rPr>
        <w:t>Android 2.3(Gingerbread):-</w:t>
      </w:r>
    </w:p>
    <w:p w:rsidR="00EF7BE5" w:rsidRPr="00000982" w:rsidRDefault="00EF7BE5" w:rsidP="00EF7BE5">
      <w:pPr>
        <w:spacing w:after="0" w:line="240" w:lineRule="auto"/>
        <w:ind w:left="2880"/>
        <w:rPr>
          <w:rFonts w:ascii="Times New Roman" w:hAnsi="Times New Roman" w:cs="Times New Roman"/>
          <w:sz w:val="32"/>
          <w:szCs w:val="32"/>
        </w:rPr>
      </w:pPr>
      <w:r w:rsidRPr="00000982">
        <w:rPr>
          <w:rFonts w:ascii="Times New Roman" w:hAnsi="Times New Roman" w:cs="Times New Roman"/>
          <w:noProof/>
        </w:rPr>
        <w:drawing>
          <wp:inline distT="0" distB="0" distL="0" distR="0">
            <wp:extent cx="2062480" cy="165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2480" cy="1658620"/>
                    </a:xfrm>
                    <a:prstGeom prst="rect">
                      <a:avLst/>
                    </a:prstGeom>
                    <a:solidFill>
                      <a:srgbClr val="FFFFFF"/>
                    </a:solidFill>
                    <a:ln>
                      <a:noFill/>
                    </a:ln>
                  </pic:spPr>
                </pic:pic>
              </a:graphicData>
            </a:graphic>
          </wp:inline>
        </w:drawing>
      </w:r>
    </w:p>
    <w:p w:rsidR="00EF7BE5" w:rsidRPr="00000982" w:rsidRDefault="00EF7BE5" w:rsidP="00C316EC">
      <w:pPr>
        <w:pStyle w:val="ListParagraph"/>
        <w:numPr>
          <w:ilvl w:val="0"/>
          <w:numId w:val="19"/>
        </w:numPr>
        <w:suppressAutoHyphens/>
        <w:spacing w:after="0" w:line="240" w:lineRule="auto"/>
        <w:ind w:left="990"/>
        <w:rPr>
          <w:rFonts w:ascii="Times New Roman" w:hAnsi="Times New Roman" w:cs="Times New Roman"/>
          <w:sz w:val="28"/>
          <w:szCs w:val="28"/>
        </w:rPr>
      </w:pPr>
      <w:r w:rsidRPr="00000982">
        <w:rPr>
          <w:rFonts w:ascii="Times New Roman" w:hAnsi="Times New Roman" w:cs="Times New Roman"/>
          <w:sz w:val="28"/>
          <w:szCs w:val="28"/>
        </w:rPr>
        <w:t>On 6 December, 2010 the 2.3(Gingerbread) SDK was released.</w:t>
      </w:r>
    </w:p>
    <w:p w:rsidR="00EF7BE5" w:rsidRPr="00000982" w:rsidRDefault="00EF7BE5" w:rsidP="00C316EC">
      <w:pPr>
        <w:pStyle w:val="ListParagraph"/>
        <w:numPr>
          <w:ilvl w:val="0"/>
          <w:numId w:val="19"/>
        </w:numPr>
        <w:suppressAutoHyphens/>
        <w:spacing w:after="0" w:line="240" w:lineRule="auto"/>
        <w:ind w:left="990"/>
        <w:rPr>
          <w:rFonts w:ascii="Times New Roman" w:hAnsi="Times New Roman" w:cs="Times New Roman"/>
          <w:sz w:val="28"/>
          <w:szCs w:val="28"/>
        </w:rPr>
      </w:pPr>
      <w:r w:rsidRPr="00000982">
        <w:rPr>
          <w:rFonts w:ascii="Times New Roman" w:hAnsi="Times New Roman" w:cs="Times New Roman"/>
          <w:sz w:val="28"/>
          <w:szCs w:val="28"/>
        </w:rPr>
        <w:t>UI refinements for simplicity and speed.</w:t>
      </w:r>
    </w:p>
    <w:p w:rsidR="00EF7BE5" w:rsidRPr="00000982" w:rsidRDefault="00EF7BE5" w:rsidP="00C316EC">
      <w:pPr>
        <w:pStyle w:val="ListParagraph"/>
        <w:numPr>
          <w:ilvl w:val="0"/>
          <w:numId w:val="19"/>
        </w:numPr>
        <w:suppressAutoHyphens/>
        <w:spacing w:after="0" w:line="240" w:lineRule="auto"/>
        <w:ind w:left="990"/>
        <w:rPr>
          <w:rFonts w:ascii="Times New Roman" w:hAnsi="Times New Roman" w:cs="Times New Roman"/>
          <w:sz w:val="28"/>
          <w:szCs w:val="28"/>
        </w:rPr>
      </w:pPr>
      <w:r w:rsidRPr="00000982">
        <w:rPr>
          <w:rFonts w:ascii="Times New Roman" w:hAnsi="Times New Roman" w:cs="Times New Roman"/>
          <w:sz w:val="28"/>
          <w:szCs w:val="28"/>
        </w:rPr>
        <w:t>New keyboard for faster text input.</w:t>
      </w:r>
    </w:p>
    <w:p w:rsidR="00EF7BE5" w:rsidRPr="00000982" w:rsidRDefault="00EF7BE5" w:rsidP="00C316EC">
      <w:pPr>
        <w:pStyle w:val="ListParagraph"/>
        <w:numPr>
          <w:ilvl w:val="0"/>
          <w:numId w:val="19"/>
        </w:numPr>
        <w:suppressAutoHyphens/>
        <w:spacing w:after="0" w:line="240" w:lineRule="auto"/>
        <w:ind w:left="990"/>
        <w:rPr>
          <w:rFonts w:ascii="Times New Roman" w:hAnsi="Times New Roman" w:cs="Times New Roman"/>
          <w:sz w:val="28"/>
          <w:szCs w:val="28"/>
        </w:rPr>
      </w:pPr>
      <w:r w:rsidRPr="00000982">
        <w:rPr>
          <w:rFonts w:ascii="Times New Roman" w:hAnsi="Times New Roman" w:cs="Times New Roman"/>
          <w:sz w:val="28"/>
          <w:szCs w:val="28"/>
        </w:rPr>
        <w:t>One-touch word selection and copy/paste.</w:t>
      </w:r>
    </w:p>
    <w:p w:rsidR="00EF7BE5" w:rsidRPr="00000982" w:rsidRDefault="00EF7BE5" w:rsidP="00C316EC">
      <w:pPr>
        <w:pStyle w:val="ListParagraph"/>
        <w:numPr>
          <w:ilvl w:val="0"/>
          <w:numId w:val="19"/>
        </w:numPr>
        <w:suppressAutoHyphens/>
        <w:spacing w:after="0" w:line="240" w:lineRule="auto"/>
        <w:ind w:left="990"/>
        <w:rPr>
          <w:rFonts w:ascii="Times New Roman" w:hAnsi="Times New Roman" w:cs="Times New Roman"/>
          <w:sz w:val="32"/>
          <w:szCs w:val="32"/>
        </w:rPr>
      </w:pPr>
      <w:r w:rsidRPr="00000982">
        <w:rPr>
          <w:rFonts w:ascii="Times New Roman" w:hAnsi="Times New Roman" w:cs="Times New Roman"/>
          <w:sz w:val="28"/>
          <w:szCs w:val="28"/>
        </w:rPr>
        <w:t>Internet calling.</w:t>
      </w:r>
    </w:p>
    <w:p w:rsidR="00EF7BE5" w:rsidRPr="00000982" w:rsidRDefault="00EF7BE5" w:rsidP="00EF7BE5">
      <w:pPr>
        <w:spacing w:after="0" w:line="240" w:lineRule="auto"/>
        <w:ind w:left="990" w:hanging="360"/>
        <w:rPr>
          <w:rFonts w:ascii="Times New Roman" w:hAnsi="Times New Roman" w:cs="Times New Roman"/>
          <w:sz w:val="32"/>
          <w:szCs w:val="32"/>
        </w:rPr>
      </w:pPr>
    </w:p>
    <w:p w:rsidR="00EF7BE5" w:rsidRPr="00000982" w:rsidRDefault="00EF7BE5" w:rsidP="00EF7BE5">
      <w:pPr>
        <w:spacing w:after="0" w:line="240" w:lineRule="auto"/>
        <w:rPr>
          <w:rFonts w:ascii="Times New Roman" w:hAnsi="Times New Roman" w:cs="Times New Roman"/>
          <w:sz w:val="32"/>
          <w:szCs w:val="32"/>
        </w:rPr>
      </w:pPr>
    </w:p>
    <w:p w:rsidR="00EF7BE5" w:rsidRPr="00000982" w:rsidRDefault="00EF7BE5" w:rsidP="00EF7BE5">
      <w:pPr>
        <w:spacing w:after="0" w:line="240" w:lineRule="auto"/>
        <w:rPr>
          <w:rFonts w:ascii="Times New Roman" w:hAnsi="Times New Roman" w:cs="Times New Roman"/>
          <w:sz w:val="32"/>
          <w:szCs w:val="32"/>
        </w:rPr>
      </w:pPr>
      <w:r w:rsidRPr="00000982">
        <w:rPr>
          <w:rFonts w:ascii="Times New Roman" w:hAnsi="Times New Roman" w:cs="Times New Roman"/>
          <w:b/>
          <w:sz w:val="36"/>
          <w:szCs w:val="36"/>
        </w:rPr>
        <w:t>Android 2.3.3</w:t>
      </w:r>
      <w:r w:rsidRPr="00000982">
        <w:rPr>
          <w:rFonts w:ascii="Times New Roman" w:hAnsi="Times New Roman" w:cs="Times New Roman"/>
          <w:sz w:val="28"/>
          <w:szCs w:val="28"/>
        </w:rPr>
        <w:t>SDK was released on 22 February, 2011 based on Linux Kernel 2.6.35.</w:t>
      </w:r>
    </w:p>
    <w:p w:rsidR="00EF7BE5" w:rsidRPr="00000982" w:rsidRDefault="00EF7BE5" w:rsidP="00EF7BE5">
      <w:pPr>
        <w:spacing w:after="0" w:line="240" w:lineRule="auto"/>
        <w:rPr>
          <w:rFonts w:ascii="Times New Roman" w:hAnsi="Times New Roman" w:cs="Times New Roman"/>
          <w:sz w:val="32"/>
          <w:szCs w:val="32"/>
        </w:rPr>
      </w:pPr>
    </w:p>
    <w:p w:rsidR="00EF7BE5" w:rsidRPr="00000982" w:rsidRDefault="00EF7BE5" w:rsidP="00C316EC">
      <w:pPr>
        <w:pStyle w:val="ListParagraph"/>
        <w:numPr>
          <w:ilvl w:val="0"/>
          <w:numId w:val="21"/>
        </w:numPr>
        <w:suppressAutoHyphens/>
        <w:spacing w:after="0" w:line="240" w:lineRule="auto"/>
        <w:rPr>
          <w:rFonts w:ascii="Times New Roman" w:hAnsi="Times New Roman" w:cs="Times New Roman"/>
        </w:rPr>
      </w:pPr>
      <w:r w:rsidRPr="00000982">
        <w:rPr>
          <w:rFonts w:ascii="Times New Roman" w:hAnsi="Times New Roman" w:cs="Times New Roman"/>
          <w:b/>
          <w:sz w:val="36"/>
          <w:szCs w:val="36"/>
        </w:rPr>
        <w:t xml:space="preserve">Android </w:t>
      </w:r>
      <w:r w:rsidRPr="00000982">
        <w:rPr>
          <w:rFonts w:ascii="Times New Roman" w:hAnsi="Times New Roman" w:cs="Times New Roman"/>
          <w:b/>
          <w:bCs/>
          <w:sz w:val="36"/>
          <w:szCs w:val="36"/>
        </w:rPr>
        <w:t>3.0 (Honeycomb):-</w:t>
      </w:r>
    </w:p>
    <w:p w:rsidR="00EF7BE5" w:rsidRPr="00000982" w:rsidRDefault="00EF7BE5" w:rsidP="00EF7BE5">
      <w:pPr>
        <w:spacing w:after="0" w:line="240" w:lineRule="auto"/>
        <w:ind w:left="2880" w:firstLine="720"/>
        <w:rPr>
          <w:rFonts w:ascii="Times New Roman" w:hAnsi="Times New Roman" w:cs="Times New Roman"/>
          <w:bCs/>
          <w:sz w:val="32"/>
          <w:szCs w:val="32"/>
        </w:rPr>
      </w:pPr>
      <w:r w:rsidRPr="00000982">
        <w:rPr>
          <w:rFonts w:ascii="Times New Roman" w:hAnsi="Times New Roman" w:cs="Times New Roman"/>
          <w:noProof/>
        </w:rPr>
        <w:drawing>
          <wp:inline distT="0" distB="0" distL="0" distR="0">
            <wp:extent cx="1988185" cy="1148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8185" cy="1148080"/>
                    </a:xfrm>
                    <a:prstGeom prst="rect">
                      <a:avLst/>
                    </a:prstGeom>
                    <a:solidFill>
                      <a:srgbClr val="FFFFFF"/>
                    </a:solidFill>
                    <a:ln>
                      <a:noFill/>
                    </a:ln>
                  </pic:spPr>
                </pic:pic>
              </a:graphicData>
            </a:graphic>
          </wp:inline>
        </w:drawing>
      </w:r>
    </w:p>
    <w:p w:rsidR="00EF7BE5" w:rsidRPr="00000982" w:rsidRDefault="00EF7BE5" w:rsidP="00EF7BE5">
      <w:pPr>
        <w:spacing w:after="0" w:line="240" w:lineRule="auto"/>
        <w:rPr>
          <w:rFonts w:ascii="Times New Roman" w:hAnsi="Times New Roman" w:cs="Times New Roman"/>
          <w:bCs/>
          <w:sz w:val="32"/>
          <w:szCs w:val="32"/>
        </w:rPr>
      </w:pPr>
    </w:p>
    <w:p w:rsidR="00EF7BE5" w:rsidRPr="00000982" w:rsidRDefault="00EF7BE5" w:rsidP="00C316EC">
      <w:pPr>
        <w:pStyle w:val="ListParagraph"/>
        <w:numPr>
          <w:ilvl w:val="0"/>
          <w:numId w:val="20"/>
        </w:numPr>
        <w:tabs>
          <w:tab w:val="left" w:pos="900"/>
          <w:tab w:val="left" w:pos="1080"/>
        </w:tabs>
        <w:suppressAutoHyphens/>
        <w:spacing w:after="0" w:line="240" w:lineRule="auto"/>
        <w:ind w:left="990"/>
        <w:rPr>
          <w:rFonts w:ascii="Times New Roman" w:hAnsi="Times New Roman" w:cs="Times New Roman"/>
          <w:bCs/>
          <w:sz w:val="28"/>
          <w:szCs w:val="28"/>
        </w:rPr>
      </w:pPr>
      <w:r w:rsidRPr="00000982">
        <w:rPr>
          <w:rFonts w:ascii="Times New Roman" w:hAnsi="Times New Roman" w:cs="Times New Roman"/>
          <w:bCs/>
          <w:sz w:val="28"/>
          <w:szCs w:val="28"/>
        </w:rPr>
        <w:t>On 22 February, 2011 based on Linux Kernel 2.6.36, the 3.0(Honeycomb) SDK was released for TABLETS.</w:t>
      </w:r>
    </w:p>
    <w:p w:rsidR="00EF7BE5" w:rsidRPr="00000982" w:rsidRDefault="00EF7BE5" w:rsidP="00C316EC">
      <w:pPr>
        <w:pStyle w:val="ListParagraph"/>
        <w:numPr>
          <w:ilvl w:val="0"/>
          <w:numId w:val="20"/>
        </w:numPr>
        <w:tabs>
          <w:tab w:val="left" w:pos="900"/>
          <w:tab w:val="left" w:pos="1080"/>
        </w:tabs>
        <w:suppressAutoHyphens/>
        <w:spacing w:after="0" w:line="240" w:lineRule="auto"/>
        <w:ind w:left="990"/>
        <w:rPr>
          <w:rFonts w:ascii="Times New Roman" w:hAnsi="Times New Roman" w:cs="Times New Roman"/>
          <w:bCs/>
          <w:sz w:val="28"/>
          <w:szCs w:val="28"/>
        </w:rPr>
      </w:pPr>
      <w:r w:rsidRPr="00000982">
        <w:rPr>
          <w:rFonts w:ascii="Times New Roman" w:hAnsi="Times New Roman" w:cs="Times New Roman"/>
          <w:bCs/>
          <w:sz w:val="28"/>
          <w:szCs w:val="28"/>
        </w:rPr>
        <w:t>Specifically optimized for tablets and devices with large screen sizes</w:t>
      </w:r>
      <w:r w:rsidRPr="00000982">
        <w:rPr>
          <w:rFonts w:ascii="Times New Roman" w:hAnsi="Times New Roman" w:cs="Times New Roman"/>
          <w:bCs/>
          <w:sz w:val="32"/>
          <w:szCs w:val="32"/>
        </w:rPr>
        <w:t>.</w:t>
      </w:r>
    </w:p>
    <w:p w:rsidR="00EF7BE5" w:rsidRPr="00000982" w:rsidRDefault="00EF7BE5" w:rsidP="00C316EC">
      <w:pPr>
        <w:pStyle w:val="ListParagraph"/>
        <w:numPr>
          <w:ilvl w:val="0"/>
          <w:numId w:val="20"/>
        </w:numPr>
        <w:tabs>
          <w:tab w:val="left" w:pos="900"/>
          <w:tab w:val="left" w:pos="1080"/>
        </w:tabs>
        <w:suppressAutoHyphens/>
        <w:spacing w:after="0" w:line="240" w:lineRule="auto"/>
        <w:ind w:left="990"/>
        <w:rPr>
          <w:rFonts w:ascii="Times New Roman" w:hAnsi="Times New Roman" w:cs="Times New Roman"/>
          <w:bCs/>
          <w:sz w:val="28"/>
          <w:szCs w:val="28"/>
        </w:rPr>
      </w:pPr>
      <w:r w:rsidRPr="00000982">
        <w:rPr>
          <w:rFonts w:ascii="Times New Roman" w:hAnsi="Times New Roman" w:cs="Times New Roman"/>
          <w:bCs/>
          <w:sz w:val="28"/>
          <w:szCs w:val="28"/>
        </w:rPr>
        <w:t>Refined multitasking, rich notifications, home screen customization, widgets.</w:t>
      </w:r>
    </w:p>
    <w:p w:rsidR="00EF7BE5" w:rsidRPr="00000982" w:rsidRDefault="00EF7BE5" w:rsidP="00C316EC">
      <w:pPr>
        <w:pStyle w:val="ListParagraph"/>
        <w:numPr>
          <w:ilvl w:val="0"/>
          <w:numId w:val="20"/>
        </w:numPr>
        <w:tabs>
          <w:tab w:val="left" w:pos="900"/>
          <w:tab w:val="left" w:pos="1080"/>
        </w:tabs>
        <w:suppressAutoHyphens/>
        <w:spacing w:after="0" w:line="240" w:lineRule="auto"/>
        <w:ind w:left="990"/>
        <w:rPr>
          <w:rFonts w:ascii="Times New Roman" w:hAnsi="Times New Roman" w:cs="Times New Roman"/>
          <w:bCs/>
          <w:sz w:val="28"/>
          <w:szCs w:val="28"/>
        </w:rPr>
      </w:pPr>
      <w:r w:rsidRPr="00000982">
        <w:rPr>
          <w:rFonts w:ascii="Times New Roman" w:hAnsi="Times New Roman" w:cs="Times New Roman"/>
          <w:bCs/>
          <w:sz w:val="28"/>
          <w:szCs w:val="28"/>
        </w:rPr>
        <w:t>Bluetooth tethering.</w:t>
      </w:r>
    </w:p>
    <w:p w:rsidR="00EF7BE5" w:rsidRPr="00000982" w:rsidRDefault="00EF7BE5" w:rsidP="00C316EC">
      <w:pPr>
        <w:pStyle w:val="ListParagraph"/>
        <w:numPr>
          <w:ilvl w:val="0"/>
          <w:numId w:val="20"/>
        </w:numPr>
        <w:tabs>
          <w:tab w:val="left" w:pos="900"/>
          <w:tab w:val="left" w:pos="1080"/>
        </w:tabs>
        <w:suppressAutoHyphens/>
        <w:spacing w:after="0" w:line="240" w:lineRule="auto"/>
        <w:ind w:left="990"/>
        <w:rPr>
          <w:rFonts w:ascii="Times New Roman" w:hAnsi="Times New Roman" w:cs="Times New Roman"/>
          <w:bCs/>
          <w:sz w:val="32"/>
          <w:szCs w:val="32"/>
        </w:rPr>
      </w:pPr>
      <w:r w:rsidRPr="00000982">
        <w:rPr>
          <w:rFonts w:ascii="Times New Roman" w:hAnsi="Times New Roman" w:cs="Times New Roman"/>
          <w:bCs/>
          <w:sz w:val="28"/>
          <w:szCs w:val="28"/>
        </w:rPr>
        <w:t>Built-in support for media/picture transfer protocol.</w:t>
      </w:r>
    </w:p>
    <w:p w:rsidR="00EF7BE5" w:rsidRPr="00000982" w:rsidRDefault="00EF7BE5" w:rsidP="00EF7BE5">
      <w:pPr>
        <w:pStyle w:val="ListParagraph"/>
        <w:tabs>
          <w:tab w:val="left" w:pos="900"/>
          <w:tab w:val="left" w:pos="1080"/>
        </w:tabs>
        <w:spacing w:after="0" w:line="240" w:lineRule="auto"/>
        <w:ind w:left="990"/>
        <w:rPr>
          <w:rFonts w:ascii="Times New Roman" w:hAnsi="Times New Roman" w:cs="Times New Roman"/>
          <w:bCs/>
          <w:sz w:val="32"/>
          <w:szCs w:val="32"/>
        </w:rPr>
      </w:pPr>
    </w:p>
    <w:p w:rsidR="00EF7BE5" w:rsidRPr="00000982" w:rsidRDefault="00EF7BE5" w:rsidP="00EF7BE5">
      <w:pPr>
        <w:pStyle w:val="ListParagraph"/>
        <w:spacing w:after="0" w:line="240" w:lineRule="auto"/>
        <w:rPr>
          <w:rFonts w:ascii="Times New Roman" w:hAnsi="Times New Roman" w:cs="Times New Roman"/>
          <w:bCs/>
          <w:sz w:val="28"/>
          <w:szCs w:val="28"/>
        </w:rPr>
      </w:pPr>
    </w:p>
    <w:p w:rsidR="00EF7BE5" w:rsidRPr="00000982" w:rsidRDefault="00EF7BE5" w:rsidP="00C316EC">
      <w:pPr>
        <w:pStyle w:val="ListParagraph"/>
        <w:numPr>
          <w:ilvl w:val="0"/>
          <w:numId w:val="20"/>
        </w:numPr>
        <w:suppressAutoHyphens/>
        <w:spacing w:after="0" w:line="240" w:lineRule="auto"/>
        <w:rPr>
          <w:rFonts w:ascii="Times New Roman" w:hAnsi="Times New Roman" w:cs="Times New Roman"/>
          <w:bCs/>
          <w:sz w:val="28"/>
          <w:szCs w:val="28"/>
        </w:rPr>
      </w:pPr>
      <w:r w:rsidRPr="00000982">
        <w:rPr>
          <w:rFonts w:ascii="Times New Roman" w:hAnsi="Times New Roman" w:cs="Times New Roman"/>
          <w:b/>
          <w:bCs/>
          <w:sz w:val="36"/>
          <w:szCs w:val="36"/>
        </w:rPr>
        <w:t xml:space="preserve">Android 3.1:-   </w:t>
      </w:r>
    </w:p>
    <w:p w:rsidR="00EF7BE5" w:rsidRPr="00000982" w:rsidRDefault="00EF7BE5" w:rsidP="00EF7BE5">
      <w:pPr>
        <w:pStyle w:val="ListParagraph"/>
        <w:rPr>
          <w:rFonts w:ascii="Times New Roman" w:hAnsi="Times New Roman" w:cs="Times New Roman"/>
          <w:bCs/>
          <w:sz w:val="28"/>
          <w:szCs w:val="28"/>
        </w:rPr>
      </w:pPr>
    </w:p>
    <w:p w:rsidR="00EF7BE5" w:rsidRPr="00000982" w:rsidRDefault="00EF7BE5" w:rsidP="00C316EC">
      <w:pPr>
        <w:pStyle w:val="ListParagraph"/>
        <w:numPr>
          <w:ilvl w:val="0"/>
          <w:numId w:val="20"/>
        </w:numPr>
        <w:suppressAutoHyphens/>
        <w:spacing w:after="0" w:line="240" w:lineRule="auto"/>
        <w:ind w:firstLine="1710"/>
        <w:rPr>
          <w:rFonts w:ascii="Times New Roman" w:hAnsi="Times New Roman" w:cs="Times New Roman"/>
        </w:rPr>
      </w:pPr>
      <w:r w:rsidRPr="00000982">
        <w:rPr>
          <w:rFonts w:ascii="Times New Roman" w:hAnsi="Times New Roman" w:cs="Times New Roman"/>
          <w:bCs/>
          <w:sz w:val="28"/>
          <w:szCs w:val="28"/>
        </w:rPr>
        <w:t xml:space="preserve">   Release date-10 may2011</w:t>
      </w:r>
    </w:p>
    <w:p w:rsidR="00EF7BE5" w:rsidRPr="00000982" w:rsidRDefault="00EF7BE5" w:rsidP="00EF7BE5">
      <w:pPr>
        <w:pStyle w:val="ListParagraph"/>
        <w:rPr>
          <w:rFonts w:ascii="Times New Roman" w:hAnsi="Times New Roman" w:cs="Times New Roman"/>
        </w:rPr>
      </w:pPr>
    </w:p>
    <w:p w:rsidR="00EF7BE5" w:rsidRPr="00000982" w:rsidRDefault="00EF7BE5" w:rsidP="00C316EC">
      <w:pPr>
        <w:pStyle w:val="ListParagraph"/>
        <w:numPr>
          <w:ilvl w:val="0"/>
          <w:numId w:val="20"/>
        </w:numPr>
        <w:suppressAutoHyphens/>
        <w:spacing w:before="280" w:after="280" w:line="240" w:lineRule="auto"/>
        <w:ind w:left="309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UI refinements</w:t>
      </w:r>
    </w:p>
    <w:p w:rsidR="00EF7BE5" w:rsidRPr="00000982" w:rsidRDefault="00EF7BE5" w:rsidP="00C316EC">
      <w:pPr>
        <w:pStyle w:val="ListParagraph"/>
        <w:numPr>
          <w:ilvl w:val="0"/>
          <w:numId w:val="20"/>
        </w:numPr>
        <w:suppressAutoHyphens/>
        <w:spacing w:before="280" w:after="280" w:line="240" w:lineRule="auto"/>
        <w:ind w:left="309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Connectivity for USB accessories</w:t>
      </w:r>
    </w:p>
    <w:p w:rsidR="00EF7BE5" w:rsidRPr="00000982" w:rsidRDefault="00EF7BE5" w:rsidP="00C316EC">
      <w:pPr>
        <w:pStyle w:val="ListParagraph"/>
        <w:numPr>
          <w:ilvl w:val="0"/>
          <w:numId w:val="20"/>
        </w:numPr>
        <w:suppressAutoHyphens/>
        <w:spacing w:before="280" w:after="280" w:line="240" w:lineRule="auto"/>
        <w:ind w:left="309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Expanded Recent Apps list</w:t>
      </w:r>
    </w:p>
    <w:p w:rsidR="00EF7BE5" w:rsidRPr="00000982" w:rsidRDefault="00EF7BE5" w:rsidP="00C316EC">
      <w:pPr>
        <w:pStyle w:val="ListParagraph"/>
        <w:numPr>
          <w:ilvl w:val="0"/>
          <w:numId w:val="20"/>
        </w:numPr>
        <w:suppressAutoHyphens/>
        <w:spacing w:before="280" w:after="280" w:line="240" w:lineRule="auto"/>
        <w:ind w:left="309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Resizable Home screen widgets</w:t>
      </w:r>
    </w:p>
    <w:p w:rsidR="00EF7BE5" w:rsidRPr="00000982" w:rsidRDefault="00EF7BE5" w:rsidP="00C316EC">
      <w:pPr>
        <w:pStyle w:val="ListParagraph"/>
        <w:numPr>
          <w:ilvl w:val="0"/>
          <w:numId w:val="20"/>
        </w:numPr>
        <w:suppressAutoHyphens/>
        <w:spacing w:before="280" w:after="280" w:line="240" w:lineRule="auto"/>
        <w:ind w:left="309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Support for external keyboards and pointing devices</w:t>
      </w:r>
    </w:p>
    <w:p w:rsidR="00EF7BE5" w:rsidRPr="00000982" w:rsidRDefault="00EF7BE5" w:rsidP="00C316EC">
      <w:pPr>
        <w:pStyle w:val="ListParagraph"/>
        <w:numPr>
          <w:ilvl w:val="0"/>
          <w:numId w:val="20"/>
        </w:numPr>
        <w:suppressAutoHyphens/>
        <w:spacing w:before="280" w:after="280" w:line="240" w:lineRule="auto"/>
        <w:ind w:left="309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Support for joysticks and gamepads</w:t>
      </w:r>
    </w:p>
    <w:p w:rsidR="00EF7BE5" w:rsidRPr="00000982" w:rsidRDefault="00EF7BE5" w:rsidP="00C316EC">
      <w:pPr>
        <w:pStyle w:val="ListParagraph"/>
        <w:numPr>
          <w:ilvl w:val="0"/>
          <w:numId w:val="20"/>
        </w:numPr>
        <w:suppressAutoHyphens/>
        <w:spacing w:before="280" w:after="280" w:line="240" w:lineRule="auto"/>
        <w:ind w:left="309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High-performance Wi-Fi lock, maintaining high-performance Wi-Fi connections when device screen is off</w:t>
      </w:r>
    </w:p>
    <w:p w:rsidR="00EF7BE5" w:rsidRPr="00000982" w:rsidRDefault="00EF7BE5" w:rsidP="00C316EC">
      <w:pPr>
        <w:pStyle w:val="ListParagraph"/>
        <w:numPr>
          <w:ilvl w:val="0"/>
          <w:numId w:val="20"/>
        </w:numPr>
        <w:suppressAutoHyphens/>
        <w:spacing w:before="280" w:after="280" w:line="240" w:lineRule="auto"/>
        <w:ind w:left="3090"/>
        <w:rPr>
          <w:rFonts w:ascii="Times New Roman" w:eastAsia="Times New Roman" w:hAnsi="Times New Roman" w:cs="Times New Roman"/>
          <w:sz w:val="32"/>
          <w:szCs w:val="32"/>
        </w:rPr>
      </w:pPr>
      <w:r w:rsidRPr="00000982">
        <w:rPr>
          <w:rFonts w:ascii="Times New Roman" w:eastAsia="Times New Roman" w:hAnsi="Times New Roman" w:cs="Times New Roman"/>
          <w:sz w:val="28"/>
          <w:szCs w:val="28"/>
        </w:rPr>
        <w:t>Support for HTTP proxy for each connected Wi-Fi access point</w:t>
      </w:r>
    </w:p>
    <w:p w:rsidR="00EF7BE5" w:rsidRPr="00000982" w:rsidRDefault="00EF7BE5" w:rsidP="00C316EC">
      <w:pPr>
        <w:pStyle w:val="ListParagraph"/>
        <w:numPr>
          <w:ilvl w:val="0"/>
          <w:numId w:val="20"/>
        </w:numPr>
        <w:suppressAutoHyphens/>
        <w:spacing w:after="0" w:line="240" w:lineRule="auto"/>
        <w:ind w:firstLine="1710"/>
        <w:rPr>
          <w:rFonts w:ascii="Times New Roman" w:hAnsi="Times New Roman" w:cs="Times New Roman"/>
        </w:rPr>
      </w:pPr>
    </w:p>
    <w:p w:rsidR="00EF7BE5" w:rsidRPr="00000982" w:rsidRDefault="00EF7BE5" w:rsidP="00EF7BE5">
      <w:pPr>
        <w:pStyle w:val="ListParagraph"/>
        <w:suppressAutoHyphens/>
        <w:spacing w:after="0" w:line="240" w:lineRule="auto"/>
        <w:ind w:left="990"/>
        <w:rPr>
          <w:rFonts w:ascii="Times New Roman" w:hAnsi="Times New Roman" w:cs="Times New Roman"/>
          <w:sz w:val="32"/>
          <w:szCs w:val="32"/>
        </w:rPr>
      </w:pPr>
    </w:p>
    <w:p w:rsidR="00EF7BE5" w:rsidRPr="00000982" w:rsidRDefault="00EF7BE5" w:rsidP="00EF7BE5">
      <w:pPr>
        <w:spacing w:before="280" w:after="280" w:line="240" w:lineRule="auto"/>
        <w:ind w:left="30" w:firstLine="990"/>
        <w:rPr>
          <w:rFonts w:ascii="Times New Roman" w:eastAsia="Times New Roman" w:hAnsi="Times New Roman" w:cs="Times New Roman"/>
          <w:sz w:val="28"/>
          <w:szCs w:val="28"/>
        </w:rPr>
      </w:pPr>
      <w:r w:rsidRPr="00000982">
        <w:rPr>
          <w:rFonts w:ascii="Times New Roman" w:eastAsia="Times New Roman" w:hAnsi="Times New Roman" w:cs="Times New Roman"/>
          <w:b/>
          <w:sz w:val="36"/>
          <w:szCs w:val="36"/>
        </w:rPr>
        <w:t xml:space="preserve">Android 3.2:-   </w:t>
      </w:r>
    </w:p>
    <w:p w:rsidR="00EF7BE5" w:rsidRPr="00000982" w:rsidRDefault="00EF7BE5" w:rsidP="00C316EC">
      <w:pPr>
        <w:pStyle w:val="ListParagraph"/>
        <w:numPr>
          <w:ilvl w:val="0"/>
          <w:numId w:val="22"/>
        </w:numPr>
        <w:suppressAutoHyphens/>
        <w:spacing w:before="280" w:after="280" w:line="240" w:lineRule="auto"/>
        <w:ind w:left="246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Released on 15 July 2011</w:t>
      </w:r>
    </w:p>
    <w:p w:rsidR="00EF7BE5" w:rsidRPr="00000982" w:rsidRDefault="00EF7BE5" w:rsidP="00C316EC">
      <w:pPr>
        <w:pStyle w:val="ListParagraph"/>
        <w:numPr>
          <w:ilvl w:val="0"/>
          <w:numId w:val="22"/>
        </w:numPr>
        <w:suppressAutoHyphens/>
        <w:spacing w:before="280" w:after="280" w:line="240" w:lineRule="auto"/>
        <w:ind w:left="246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Improved hardware support, including optimizations for a wider range of tablets</w:t>
      </w:r>
    </w:p>
    <w:p w:rsidR="00EF7BE5" w:rsidRPr="00000982" w:rsidRDefault="00EF7BE5" w:rsidP="00C316EC">
      <w:pPr>
        <w:pStyle w:val="ListParagraph"/>
        <w:numPr>
          <w:ilvl w:val="0"/>
          <w:numId w:val="22"/>
        </w:numPr>
        <w:suppressAutoHyphens/>
        <w:spacing w:before="280" w:after="280" w:line="240" w:lineRule="auto"/>
        <w:ind w:left="246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Increased ability of apps to access files on the SD card, e.g. for synchronization</w:t>
      </w:r>
    </w:p>
    <w:p w:rsidR="00EF7BE5" w:rsidRPr="00000982" w:rsidRDefault="00EF7BE5" w:rsidP="00C316EC">
      <w:pPr>
        <w:pStyle w:val="ListParagraph"/>
        <w:numPr>
          <w:ilvl w:val="0"/>
          <w:numId w:val="22"/>
        </w:numPr>
        <w:suppressAutoHyphens/>
        <w:spacing w:before="280" w:after="280" w:line="240" w:lineRule="auto"/>
        <w:ind w:left="246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Compatibility display mode for apps that have not been optimized for tablet screen resolutions</w:t>
      </w:r>
    </w:p>
    <w:p w:rsidR="00EF7BE5" w:rsidRPr="00000982" w:rsidRDefault="00EF7BE5" w:rsidP="00C316EC">
      <w:pPr>
        <w:pStyle w:val="ListParagraph"/>
        <w:numPr>
          <w:ilvl w:val="0"/>
          <w:numId w:val="22"/>
        </w:numPr>
        <w:suppressAutoHyphens/>
        <w:spacing w:after="200" w:line="276" w:lineRule="auto"/>
        <w:ind w:left="2460"/>
        <w:rPr>
          <w:rFonts w:ascii="Times New Roman" w:hAnsi="Times New Roman" w:cs="Times New Roman"/>
        </w:rPr>
      </w:pPr>
      <w:r w:rsidRPr="00000982">
        <w:rPr>
          <w:rFonts w:ascii="Times New Roman" w:eastAsia="Times New Roman" w:hAnsi="Times New Roman" w:cs="Times New Roman"/>
          <w:sz w:val="28"/>
          <w:szCs w:val="28"/>
        </w:rPr>
        <w:t>New display support functions, giving developers more control over display appearance on different Android devices</w:t>
      </w:r>
    </w:p>
    <w:p w:rsidR="007B3DEE" w:rsidRPr="00000982" w:rsidRDefault="007B3DEE" w:rsidP="007B3DEE">
      <w:pPr>
        <w:ind w:left="750"/>
        <w:rPr>
          <w:rFonts w:ascii="Times New Roman" w:hAnsi="Times New Roman" w:cs="Times New Roman"/>
          <w:sz w:val="28"/>
          <w:szCs w:val="28"/>
        </w:rPr>
      </w:pPr>
      <w:r w:rsidRPr="00000982">
        <w:rPr>
          <w:rFonts w:ascii="Times New Roman" w:hAnsi="Times New Roman" w:cs="Times New Roman"/>
          <w:b/>
          <w:sz w:val="36"/>
          <w:szCs w:val="36"/>
        </w:rPr>
        <w:t xml:space="preserve">Android 3.2.1:- </w:t>
      </w:r>
    </w:p>
    <w:p w:rsidR="007B3DEE" w:rsidRPr="00000982" w:rsidRDefault="007B3DEE" w:rsidP="00C316EC">
      <w:pPr>
        <w:pStyle w:val="ListParagraph"/>
        <w:numPr>
          <w:ilvl w:val="0"/>
          <w:numId w:val="27"/>
        </w:numPr>
        <w:suppressAutoHyphens/>
        <w:spacing w:after="200" w:line="276" w:lineRule="auto"/>
        <w:ind w:left="2460"/>
        <w:rPr>
          <w:rFonts w:ascii="Times New Roman" w:eastAsia="Times New Roman" w:hAnsi="Times New Roman" w:cs="Times New Roman"/>
          <w:sz w:val="28"/>
          <w:szCs w:val="28"/>
        </w:rPr>
      </w:pPr>
      <w:r w:rsidRPr="00000982">
        <w:rPr>
          <w:rFonts w:ascii="Times New Roman" w:hAnsi="Times New Roman" w:cs="Times New Roman"/>
          <w:sz w:val="28"/>
          <w:szCs w:val="28"/>
        </w:rPr>
        <w:t>Released on 20 September 2011</w:t>
      </w:r>
    </w:p>
    <w:p w:rsidR="007B3DEE" w:rsidRPr="00000982" w:rsidRDefault="007B3DEE" w:rsidP="00C316EC">
      <w:pPr>
        <w:pStyle w:val="ListParagraph"/>
        <w:numPr>
          <w:ilvl w:val="0"/>
          <w:numId w:val="23"/>
        </w:numPr>
        <w:suppressAutoHyphens/>
        <w:spacing w:before="280" w:after="280" w:line="240" w:lineRule="auto"/>
        <w:ind w:left="246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Bug fixes and minor security, stability and Wi-Fi improvements</w:t>
      </w:r>
    </w:p>
    <w:p w:rsidR="007B3DEE" w:rsidRPr="00000982" w:rsidRDefault="007B3DEE" w:rsidP="00C316EC">
      <w:pPr>
        <w:pStyle w:val="ListParagraph"/>
        <w:numPr>
          <w:ilvl w:val="0"/>
          <w:numId w:val="23"/>
        </w:numPr>
        <w:suppressAutoHyphens/>
        <w:spacing w:before="280" w:after="280" w:line="240" w:lineRule="auto"/>
        <w:ind w:left="246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 xml:space="preserve">Update to </w:t>
      </w:r>
      <w:hyperlink r:id="rId16" w:history="1">
        <w:r w:rsidRPr="00000982">
          <w:rPr>
            <w:rStyle w:val="Hyperlink"/>
            <w:rFonts w:ascii="Times New Roman" w:eastAsia="Times New Roman" w:hAnsi="Times New Roman" w:cs="Times New Roman"/>
            <w:sz w:val="28"/>
            <w:szCs w:val="28"/>
          </w:rPr>
          <w:t>Android Market</w:t>
        </w:r>
      </w:hyperlink>
      <w:r w:rsidRPr="00000982">
        <w:rPr>
          <w:rFonts w:ascii="Times New Roman" w:eastAsia="Times New Roman" w:hAnsi="Times New Roman" w:cs="Times New Roman"/>
          <w:sz w:val="28"/>
          <w:szCs w:val="28"/>
        </w:rPr>
        <w:t xml:space="preserve"> with automatic updates and easier-to-read Terms and Condition text</w:t>
      </w:r>
    </w:p>
    <w:p w:rsidR="007B3DEE" w:rsidRPr="00000982" w:rsidRDefault="007B3DEE" w:rsidP="00C316EC">
      <w:pPr>
        <w:pStyle w:val="ListParagraph"/>
        <w:numPr>
          <w:ilvl w:val="0"/>
          <w:numId w:val="23"/>
        </w:numPr>
        <w:suppressAutoHyphens/>
        <w:spacing w:before="280" w:after="280" w:line="240" w:lineRule="auto"/>
        <w:ind w:left="246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lastRenderedPageBreak/>
        <w:t xml:space="preserve">Update to </w:t>
      </w:r>
      <w:hyperlink r:id="rId17" w:history="1">
        <w:r w:rsidRPr="00000982">
          <w:rPr>
            <w:rStyle w:val="Hyperlink"/>
            <w:rFonts w:ascii="Times New Roman" w:eastAsia="Times New Roman" w:hAnsi="Times New Roman" w:cs="Times New Roman"/>
            <w:sz w:val="28"/>
            <w:szCs w:val="28"/>
          </w:rPr>
          <w:t>Google Books</w:t>
        </w:r>
      </w:hyperlink>
    </w:p>
    <w:p w:rsidR="007B3DEE" w:rsidRPr="00000982" w:rsidRDefault="007B3DEE" w:rsidP="00C316EC">
      <w:pPr>
        <w:pStyle w:val="ListParagraph"/>
        <w:numPr>
          <w:ilvl w:val="0"/>
          <w:numId w:val="23"/>
        </w:numPr>
        <w:suppressAutoHyphens/>
        <w:spacing w:before="280" w:after="280" w:line="240" w:lineRule="auto"/>
        <w:ind w:left="246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 xml:space="preserve">Improved </w:t>
      </w:r>
      <w:hyperlink r:id="rId18" w:history="1">
        <w:r w:rsidRPr="00000982">
          <w:rPr>
            <w:rStyle w:val="Hyperlink"/>
            <w:rFonts w:ascii="Times New Roman" w:eastAsia="Times New Roman" w:hAnsi="Times New Roman" w:cs="Times New Roman"/>
            <w:sz w:val="28"/>
            <w:szCs w:val="28"/>
          </w:rPr>
          <w:t>Adobe Flash</w:t>
        </w:r>
      </w:hyperlink>
      <w:r w:rsidRPr="00000982">
        <w:rPr>
          <w:rFonts w:ascii="Times New Roman" w:eastAsia="Times New Roman" w:hAnsi="Times New Roman" w:cs="Times New Roman"/>
          <w:sz w:val="28"/>
          <w:szCs w:val="28"/>
        </w:rPr>
        <w:t xml:space="preserve"> support in browser</w:t>
      </w:r>
    </w:p>
    <w:p w:rsidR="007B3DEE" w:rsidRPr="00000982" w:rsidRDefault="007B3DEE" w:rsidP="00C316EC">
      <w:pPr>
        <w:pStyle w:val="ListParagraph"/>
        <w:numPr>
          <w:ilvl w:val="0"/>
          <w:numId w:val="23"/>
        </w:numPr>
        <w:suppressAutoHyphens/>
        <w:spacing w:after="200" w:line="276" w:lineRule="auto"/>
        <w:ind w:left="2460"/>
        <w:rPr>
          <w:rFonts w:ascii="Times New Roman" w:hAnsi="Times New Roman" w:cs="Times New Roman"/>
          <w:sz w:val="28"/>
          <w:szCs w:val="28"/>
        </w:rPr>
      </w:pPr>
      <w:r w:rsidRPr="00000982">
        <w:rPr>
          <w:rFonts w:ascii="Times New Roman" w:eastAsia="Times New Roman" w:hAnsi="Times New Roman" w:cs="Times New Roman"/>
          <w:sz w:val="28"/>
          <w:szCs w:val="28"/>
        </w:rPr>
        <w:t xml:space="preserve">Improved </w:t>
      </w:r>
      <w:hyperlink r:id="rId19" w:history="1">
        <w:r w:rsidRPr="00000982">
          <w:rPr>
            <w:rStyle w:val="Hyperlink"/>
            <w:rFonts w:ascii="Times New Roman" w:eastAsia="Times New Roman" w:hAnsi="Times New Roman" w:cs="Times New Roman"/>
            <w:sz w:val="28"/>
            <w:szCs w:val="28"/>
          </w:rPr>
          <w:t>Chinese</w:t>
        </w:r>
      </w:hyperlink>
      <w:r w:rsidRPr="00000982">
        <w:rPr>
          <w:rFonts w:ascii="Times New Roman" w:eastAsia="Times New Roman" w:hAnsi="Times New Roman" w:cs="Times New Roman"/>
          <w:sz w:val="28"/>
          <w:szCs w:val="28"/>
        </w:rPr>
        <w:t xml:space="preserve"> handwriting prediction</w:t>
      </w:r>
    </w:p>
    <w:p w:rsidR="007B3DEE" w:rsidRPr="00000982" w:rsidRDefault="007B3DEE" w:rsidP="007B3DEE">
      <w:pPr>
        <w:ind w:left="2460" w:hanging="1080"/>
        <w:rPr>
          <w:rFonts w:ascii="Times New Roman" w:hAnsi="Times New Roman" w:cs="Times New Roman"/>
          <w:sz w:val="28"/>
          <w:szCs w:val="28"/>
        </w:rPr>
      </w:pPr>
    </w:p>
    <w:p w:rsidR="007B3DEE" w:rsidRPr="00000982" w:rsidRDefault="007B3DEE" w:rsidP="007B3DEE">
      <w:pPr>
        <w:rPr>
          <w:rFonts w:ascii="Times New Roman" w:hAnsi="Times New Roman" w:cs="Times New Roman"/>
          <w:sz w:val="28"/>
          <w:szCs w:val="28"/>
        </w:rPr>
      </w:pPr>
      <w:r w:rsidRPr="00000982">
        <w:rPr>
          <w:rFonts w:ascii="Times New Roman" w:hAnsi="Times New Roman" w:cs="Times New Roman"/>
          <w:b/>
          <w:sz w:val="36"/>
          <w:szCs w:val="36"/>
        </w:rPr>
        <w:t>Android 3.2.2:-</w:t>
      </w:r>
    </w:p>
    <w:p w:rsidR="007B3DEE" w:rsidRPr="00000982" w:rsidRDefault="007B3DEE" w:rsidP="00C316EC">
      <w:pPr>
        <w:pStyle w:val="ListParagraph"/>
        <w:numPr>
          <w:ilvl w:val="0"/>
          <w:numId w:val="24"/>
        </w:numPr>
        <w:suppressAutoHyphens/>
        <w:spacing w:after="200" w:line="276" w:lineRule="auto"/>
        <w:ind w:left="2460"/>
        <w:rPr>
          <w:rFonts w:ascii="Times New Roman" w:eastAsia="Times New Roman" w:hAnsi="Times New Roman" w:cs="Times New Roman"/>
          <w:sz w:val="28"/>
          <w:szCs w:val="28"/>
        </w:rPr>
      </w:pPr>
      <w:r w:rsidRPr="00000982">
        <w:rPr>
          <w:rFonts w:ascii="Times New Roman" w:hAnsi="Times New Roman" w:cs="Times New Roman"/>
          <w:sz w:val="28"/>
          <w:szCs w:val="28"/>
        </w:rPr>
        <w:t>Released on 30 August 2011</w:t>
      </w:r>
    </w:p>
    <w:p w:rsidR="007B3DEE" w:rsidRPr="00000982" w:rsidRDefault="007B3DEE" w:rsidP="00C316EC">
      <w:pPr>
        <w:pStyle w:val="ListParagraph"/>
        <w:numPr>
          <w:ilvl w:val="0"/>
          <w:numId w:val="24"/>
        </w:numPr>
        <w:suppressAutoHyphens/>
        <w:spacing w:after="200" w:line="276" w:lineRule="auto"/>
        <w:ind w:left="2460"/>
        <w:rPr>
          <w:rFonts w:ascii="Times New Roman" w:hAnsi="Times New Roman" w:cs="Times New Roman"/>
          <w:sz w:val="28"/>
          <w:szCs w:val="28"/>
        </w:rPr>
      </w:pPr>
      <w:r w:rsidRPr="00000982">
        <w:rPr>
          <w:rFonts w:ascii="Times New Roman" w:eastAsia="Times New Roman" w:hAnsi="Times New Roman" w:cs="Times New Roman"/>
          <w:sz w:val="28"/>
          <w:szCs w:val="28"/>
        </w:rPr>
        <w:t>Bug fixes and other minor improvements for the Motorola Xoom 4G</w:t>
      </w:r>
    </w:p>
    <w:p w:rsidR="007B3DEE" w:rsidRPr="00000982" w:rsidRDefault="007B3DEE" w:rsidP="007B3DEE">
      <w:pPr>
        <w:ind w:left="2460" w:hanging="1080"/>
        <w:rPr>
          <w:rFonts w:ascii="Times New Roman" w:hAnsi="Times New Roman" w:cs="Times New Roman"/>
          <w:sz w:val="28"/>
          <w:szCs w:val="28"/>
        </w:rPr>
      </w:pPr>
    </w:p>
    <w:p w:rsidR="007B3DEE" w:rsidRPr="00000982" w:rsidRDefault="007B3DEE" w:rsidP="007B3DEE">
      <w:pPr>
        <w:rPr>
          <w:rFonts w:ascii="Times New Roman" w:eastAsia="Times New Roman" w:hAnsi="Times New Roman" w:cs="Times New Roman"/>
          <w:sz w:val="28"/>
          <w:szCs w:val="28"/>
        </w:rPr>
      </w:pPr>
      <w:r w:rsidRPr="00000982">
        <w:rPr>
          <w:rFonts w:ascii="Times New Roman" w:hAnsi="Times New Roman" w:cs="Times New Roman"/>
          <w:b/>
          <w:sz w:val="36"/>
          <w:szCs w:val="36"/>
        </w:rPr>
        <w:t>Android 3.2.3:-</w:t>
      </w:r>
    </w:p>
    <w:p w:rsidR="007B3DEE" w:rsidRPr="00000982" w:rsidRDefault="007B3DEE" w:rsidP="00C316EC">
      <w:pPr>
        <w:pStyle w:val="ListParagraph"/>
        <w:numPr>
          <w:ilvl w:val="0"/>
          <w:numId w:val="25"/>
        </w:numPr>
        <w:suppressAutoHyphens/>
        <w:spacing w:after="200" w:line="276" w:lineRule="auto"/>
        <w:ind w:left="2460"/>
        <w:rPr>
          <w:rFonts w:ascii="Times New Roman" w:hAnsi="Times New Roman" w:cs="Times New Roman"/>
          <w:sz w:val="28"/>
          <w:szCs w:val="28"/>
        </w:rPr>
      </w:pPr>
      <w:r w:rsidRPr="00000982">
        <w:rPr>
          <w:rFonts w:ascii="Times New Roman" w:eastAsia="Times New Roman" w:hAnsi="Times New Roman" w:cs="Times New Roman"/>
          <w:sz w:val="28"/>
          <w:szCs w:val="28"/>
        </w:rPr>
        <w:t>Bug fixes and other minor improvements for the Motorola Xoom 4G</w:t>
      </w:r>
    </w:p>
    <w:p w:rsidR="007B3DEE" w:rsidRPr="00000982" w:rsidRDefault="007B3DEE" w:rsidP="007B3DEE">
      <w:pPr>
        <w:ind w:left="2460" w:hanging="1080"/>
        <w:rPr>
          <w:rFonts w:ascii="Times New Roman" w:hAnsi="Times New Roman" w:cs="Times New Roman"/>
          <w:sz w:val="28"/>
          <w:szCs w:val="28"/>
        </w:rPr>
      </w:pPr>
    </w:p>
    <w:p w:rsidR="007B3DEE" w:rsidRPr="00000982" w:rsidRDefault="007B3DEE" w:rsidP="007B3DEE">
      <w:pPr>
        <w:rPr>
          <w:rFonts w:ascii="Times New Roman" w:hAnsi="Times New Roman" w:cs="Times New Roman"/>
          <w:sz w:val="28"/>
          <w:szCs w:val="28"/>
        </w:rPr>
      </w:pPr>
      <w:r w:rsidRPr="00000982">
        <w:rPr>
          <w:rFonts w:ascii="Times New Roman" w:hAnsi="Times New Roman" w:cs="Times New Roman"/>
          <w:b/>
          <w:sz w:val="36"/>
          <w:szCs w:val="36"/>
        </w:rPr>
        <w:t>Android 3.2.4:-</w:t>
      </w:r>
    </w:p>
    <w:p w:rsidR="007B3DEE" w:rsidRPr="00000982" w:rsidRDefault="007B3DEE" w:rsidP="00C316EC">
      <w:pPr>
        <w:pStyle w:val="ListParagraph"/>
        <w:numPr>
          <w:ilvl w:val="0"/>
          <w:numId w:val="25"/>
        </w:numPr>
        <w:suppressAutoHyphens/>
        <w:spacing w:after="200" w:line="276" w:lineRule="auto"/>
        <w:ind w:left="2460"/>
        <w:rPr>
          <w:rFonts w:ascii="Times New Roman" w:eastAsia="Times New Roman" w:hAnsi="Times New Roman" w:cs="Times New Roman"/>
          <w:sz w:val="28"/>
          <w:szCs w:val="28"/>
        </w:rPr>
      </w:pPr>
      <w:r w:rsidRPr="00000982">
        <w:rPr>
          <w:rFonts w:ascii="Times New Roman" w:hAnsi="Times New Roman" w:cs="Times New Roman"/>
          <w:sz w:val="28"/>
          <w:szCs w:val="28"/>
        </w:rPr>
        <w:t>Released on December 2011</w:t>
      </w:r>
    </w:p>
    <w:p w:rsidR="007B3DEE" w:rsidRPr="00000982" w:rsidRDefault="007B3DEE" w:rsidP="00C316EC">
      <w:pPr>
        <w:pStyle w:val="ListParagraph"/>
        <w:numPr>
          <w:ilvl w:val="0"/>
          <w:numId w:val="25"/>
        </w:numPr>
        <w:suppressAutoHyphens/>
        <w:spacing w:after="200" w:line="276" w:lineRule="auto"/>
        <w:ind w:left="2460"/>
        <w:rPr>
          <w:rFonts w:ascii="Times New Roman" w:hAnsi="Times New Roman" w:cs="Times New Roman"/>
          <w:b/>
          <w:sz w:val="36"/>
          <w:szCs w:val="36"/>
        </w:rPr>
      </w:pPr>
      <w:r w:rsidRPr="00000982">
        <w:rPr>
          <w:rFonts w:ascii="Times New Roman" w:eastAsia="Times New Roman" w:hAnsi="Times New Roman" w:cs="Times New Roman"/>
          <w:sz w:val="28"/>
          <w:szCs w:val="28"/>
        </w:rPr>
        <w:t>Pay as You Go" support for 3G and 4G tablets</w:t>
      </w:r>
    </w:p>
    <w:p w:rsidR="007B3DEE" w:rsidRPr="00000982" w:rsidRDefault="007B3DEE" w:rsidP="007B3DEE">
      <w:pPr>
        <w:rPr>
          <w:rFonts w:ascii="Times New Roman" w:hAnsi="Times New Roman" w:cs="Times New Roman"/>
          <w:sz w:val="28"/>
          <w:szCs w:val="28"/>
        </w:rPr>
      </w:pPr>
      <w:r w:rsidRPr="00000982">
        <w:rPr>
          <w:rFonts w:ascii="Times New Roman" w:hAnsi="Times New Roman" w:cs="Times New Roman"/>
          <w:b/>
          <w:sz w:val="36"/>
          <w:szCs w:val="36"/>
        </w:rPr>
        <w:t>Android 3.2.5:-</w:t>
      </w:r>
    </w:p>
    <w:p w:rsidR="007B3DEE" w:rsidRPr="00000982" w:rsidRDefault="007B3DEE" w:rsidP="00C316EC">
      <w:pPr>
        <w:pStyle w:val="ListParagraph"/>
        <w:numPr>
          <w:ilvl w:val="0"/>
          <w:numId w:val="26"/>
        </w:numPr>
        <w:suppressAutoHyphens/>
        <w:spacing w:after="200" w:line="276" w:lineRule="auto"/>
        <w:ind w:left="2460"/>
        <w:rPr>
          <w:rFonts w:ascii="Times New Roman" w:eastAsia="Times New Roman" w:hAnsi="Times New Roman" w:cs="Times New Roman"/>
          <w:sz w:val="28"/>
          <w:szCs w:val="28"/>
        </w:rPr>
      </w:pPr>
      <w:r w:rsidRPr="00000982">
        <w:rPr>
          <w:rFonts w:ascii="Times New Roman" w:hAnsi="Times New Roman" w:cs="Times New Roman"/>
          <w:sz w:val="28"/>
          <w:szCs w:val="28"/>
        </w:rPr>
        <w:t>Released on January 2012</w:t>
      </w:r>
    </w:p>
    <w:p w:rsidR="007B3DEE" w:rsidRPr="00000982" w:rsidRDefault="007B3DEE" w:rsidP="00C316EC">
      <w:pPr>
        <w:pStyle w:val="ListParagraph"/>
        <w:numPr>
          <w:ilvl w:val="0"/>
          <w:numId w:val="26"/>
        </w:numPr>
        <w:suppressAutoHyphens/>
        <w:spacing w:after="200" w:line="276" w:lineRule="auto"/>
        <w:ind w:left="2460"/>
        <w:rPr>
          <w:rFonts w:ascii="Times New Roman" w:hAnsi="Times New Roman" w:cs="Times New Roman"/>
          <w:sz w:val="28"/>
          <w:szCs w:val="28"/>
        </w:rPr>
      </w:pPr>
      <w:r w:rsidRPr="00000982">
        <w:rPr>
          <w:rFonts w:ascii="Times New Roman" w:eastAsia="Times New Roman" w:hAnsi="Times New Roman" w:cs="Times New Roman"/>
          <w:sz w:val="28"/>
          <w:szCs w:val="28"/>
        </w:rPr>
        <w:t>Bug fixes and other minor improvements for the Motorola</w:t>
      </w:r>
      <w:r w:rsidR="002069A5" w:rsidRPr="00000982">
        <w:rPr>
          <w:rFonts w:ascii="Times New Roman" w:eastAsia="Times New Roman" w:hAnsi="Times New Roman" w:cs="Times New Roman"/>
          <w:sz w:val="28"/>
          <w:szCs w:val="28"/>
        </w:rPr>
        <w:t xml:space="preserve"> </w:t>
      </w:r>
      <w:r w:rsidRPr="00000982">
        <w:rPr>
          <w:rFonts w:ascii="Times New Roman" w:eastAsia="Times New Roman" w:hAnsi="Times New Roman" w:cs="Times New Roman"/>
          <w:sz w:val="32"/>
          <w:szCs w:val="32"/>
        </w:rPr>
        <w:t>Xoom</w:t>
      </w:r>
      <w:r w:rsidR="002069A5" w:rsidRPr="00000982">
        <w:rPr>
          <w:rFonts w:ascii="Times New Roman" w:eastAsia="Times New Roman" w:hAnsi="Times New Roman" w:cs="Times New Roman"/>
          <w:sz w:val="32"/>
          <w:szCs w:val="32"/>
        </w:rPr>
        <w:t xml:space="preserve"> </w:t>
      </w:r>
      <w:r w:rsidRPr="00000982">
        <w:rPr>
          <w:rFonts w:ascii="Times New Roman" w:eastAsia="Times New Roman" w:hAnsi="Times New Roman" w:cs="Times New Roman"/>
          <w:sz w:val="28"/>
          <w:szCs w:val="28"/>
        </w:rPr>
        <w:t>and Motorola Xoom 4G</w:t>
      </w:r>
    </w:p>
    <w:p w:rsidR="007B3DEE" w:rsidRPr="00000982" w:rsidRDefault="007B3DEE" w:rsidP="007B3DEE">
      <w:pPr>
        <w:rPr>
          <w:rFonts w:ascii="Times New Roman" w:hAnsi="Times New Roman" w:cs="Times New Roman"/>
          <w:sz w:val="28"/>
          <w:szCs w:val="28"/>
        </w:rPr>
      </w:pPr>
    </w:p>
    <w:p w:rsidR="007B3DEE" w:rsidRPr="00000982" w:rsidRDefault="007B3DEE" w:rsidP="007B3DEE">
      <w:pPr>
        <w:rPr>
          <w:rFonts w:ascii="Times New Roman" w:hAnsi="Times New Roman" w:cs="Times New Roman"/>
          <w:sz w:val="28"/>
          <w:szCs w:val="28"/>
        </w:rPr>
      </w:pPr>
      <w:r w:rsidRPr="00000982">
        <w:rPr>
          <w:rFonts w:ascii="Times New Roman" w:hAnsi="Times New Roman" w:cs="Times New Roman"/>
          <w:b/>
          <w:sz w:val="36"/>
          <w:szCs w:val="36"/>
        </w:rPr>
        <w:t>Android 3.2.6:-</w:t>
      </w:r>
    </w:p>
    <w:p w:rsidR="007B3DEE" w:rsidRPr="00000982" w:rsidRDefault="007B3DEE" w:rsidP="00C316EC">
      <w:pPr>
        <w:pStyle w:val="ListParagraph"/>
        <w:numPr>
          <w:ilvl w:val="0"/>
          <w:numId w:val="28"/>
        </w:numPr>
        <w:suppressAutoHyphens/>
        <w:spacing w:after="200" w:line="276" w:lineRule="auto"/>
        <w:ind w:left="2460"/>
        <w:rPr>
          <w:rFonts w:ascii="Times New Roman" w:eastAsia="Times New Roman" w:hAnsi="Times New Roman" w:cs="Times New Roman"/>
          <w:sz w:val="28"/>
          <w:szCs w:val="28"/>
        </w:rPr>
      </w:pPr>
      <w:r w:rsidRPr="00000982">
        <w:rPr>
          <w:rFonts w:ascii="Times New Roman" w:hAnsi="Times New Roman" w:cs="Times New Roman"/>
          <w:sz w:val="28"/>
          <w:szCs w:val="28"/>
        </w:rPr>
        <w:t>Released on February 2012</w:t>
      </w:r>
    </w:p>
    <w:p w:rsidR="007B3DEE" w:rsidRPr="00000982" w:rsidRDefault="007B3DEE" w:rsidP="00C316EC">
      <w:pPr>
        <w:pStyle w:val="ListParagraph"/>
        <w:numPr>
          <w:ilvl w:val="0"/>
          <w:numId w:val="28"/>
        </w:numPr>
        <w:suppressAutoHyphens/>
        <w:spacing w:after="200" w:line="276" w:lineRule="auto"/>
        <w:ind w:left="2460"/>
        <w:rPr>
          <w:rFonts w:ascii="Times New Roman" w:hAnsi="Times New Roman" w:cs="Times New Roman"/>
          <w:sz w:val="28"/>
          <w:szCs w:val="28"/>
        </w:rPr>
      </w:pPr>
      <w:r w:rsidRPr="00000982">
        <w:rPr>
          <w:rFonts w:ascii="Times New Roman" w:eastAsia="Times New Roman" w:hAnsi="Times New Roman" w:cs="Times New Roman"/>
          <w:sz w:val="28"/>
          <w:szCs w:val="28"/>
        </w:rPr>
        <w:t>Fixed data connectivity issues when coming out of airplane mode on the US 4G Motorola Xoom.</w:t>
      </w:r>
    </w:p>
    <w:p w:rsidR="007B3DEE" w:rsidRPr="00000982" w:rsidRDefault="007B3DEE" w:rsidP="007B3DEE">
      <w:pPr>
        <w:rPr>
          <w:rFonts w:ascii="Times New Roman" w:hAnsi="Times New Roman" w:cs="Times New Roman"/>
          <w:sz w:val="28"/>
          <w:szCs w:val="28"/>
        </w:rPr>
      </w:pPr>
    </w:p>
    <w:p w:rsidR="007B3DEE" w:rsidRPr="00000982" w:rsidRDefault="007B3DEE" w:rsidP="00C316EC">
      <w:pPr>
        <w:pStyle w:val="ListParagraph"/>
        <w:numPr>
          <w:ilvl w:val="0"/>
          <w:numId w:val="29"/>
        </w:numPr>
        <w:suppressAutoHyphens/>
        <w:spacing w:after="200" w:line="276" w:lineRule="auto"/>
        <w:rPr>
          <w:rFonts w:ascii="Times New Roman" w:hAnsi="Times New Roman" w:cs="Times New Roman"/>
          <w:sz w:val="32"/>
          <w:szCs w:val="32"/>
        </w:rPr>
      </w:pPr>
      <w:r w:rsidRPr="00000982">
        <w:rPr>
          <w:rFonts w:ascii="Times New Roman" w:hAnsi="Times New Roman" w:cs="Times New Roman"/>
          <w:b/>
          <w:sz w:val="36"/>
          <w:szCs w:val="36"/>
        </w:rPr>
        <w:lastRenderedPageBreak/>
        <w:t>Android 4.0(</w:t>
      </w:r>
      <w:r w:rsidRPr="00000982">
        <w:rPr>
          <w:rFonts w:ascii="Times New Roman" w:eastAsia="Times New Roman" w:hAnsi="Times New Roman" w:cs="Times New Roman"/>
          <w:b/>
          <w:bCs/>
          <w:sz w:val="36"/>
          <w:szCs w:val="36"/>
        </w:rPr>
        <w:t>Ice Cream Sandwich</w:t>
      </w:r>
      <w:r w:rsidRPr="00000982">
        <w:rPr>
          <w:rFonts w:ascii="Times New Roman" w:hAnsi="Times New Roman" w:cs="Times New Roman"/>
          <w:b/>
          <w:sz w:val="36"/>
          <w:szCs w:val="36"/>
        </w:rPr>
        <w:t>):-</w:t>
      </w:r>
    </w:p>
    <w:p w:rsidR="007B3DEE" w:rsidRPr="00000982" w:rsidRDefault="007B3DEE" w:rsidP="007B3DEE">
      <w:pPr>
        <w:ind w:left="-60"/>
        <w:rPr>
          <w:rFonts w:ascii="Times New Roman" w:hAnsi="Times New Roman" w:cs="Times New Roman"/>
          <w:sz w:val="32"/>
          <w:szCs w:val="32"/>
        </w:rPr>
      </w:pPr>
    </w:p>
    <w:p w:rsidR="007B3DEE" w:rsidRPr="00000982" w:rsidRDefault="007B3DEE" w:rsidP="007B3DEE">
      <w:pPr>
        <w:rPr>
          <w:rFonts w:ascii="Times New Roman" w:hAnsi="Times New Roman" w:cs="Times New Roman"/>
          <w:sz w:val="28"/>
          <w:szCs w:val="28"/>
        </w:rPr>
      </w:pPr>
      <w:r w:rsidRPr="00000982">
        <w:rPr>
          <w:rFonts w:ascii="Times New Roman" w:hAnsi="Times New Roman" w:cs="Times New Roman"/>
          <w:sz w:val="32"/>
          <w:szCs w:val="32"/>
        </w:rPr>
        <w:t xml:space="preserve">                                             </w:t>
      </w:r>
      <w:r w:rsidRPr="00000982">
        <w:rPr>
          <w:rFonts w:ascii="Times New Roman" w:hAnsi="Times New Roman" w:cs="Times New Roman"/>
          <w:noProof/>
          <w:sz w:val="32"/>
          <w:szCs w:val="32"/>
        </w:rPr>
        <w:drawing>
          <wp:inline distT="0" distB="0" distL="0" distR="0">
            <wp:extent cx="1977390" cy="124396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7390" cy="1243965"/>
                    </a:xfrm>
                    <a:prstGeom prst="rect">
                      <a:avLst/>
                    </a:prstGeom>
                    <a:solidFill>
                      <a:srgbClr val="FFFFFF"/>
                    </a:solidFill>
                    <a:ln>
                      <a:noFill/>
                    </a:ln>
                  </pic:spPr>
                </pic:pic>
              </a:graphicData>
            </a:graphic>
          </wp:inline>
        </w:drawing>
      </w:r>
    </w:p>
    <w:p w:rsidR="007B3DEE" w:rsidRPr="00000982" w:rsidRDefault="007B3DEE" w:rsidP="00C316EC">
      <w:pPr>
        <w:pStyle w:val="ListParagraph"/>
        <w:numPr>
          <w:ilvl w:val="0"/>
          <w:numId w:val="33"/>
        </w:numPr>
        <w:suppressAutoHyphens/>
        <w:spacing w:after="200" w:line="276" w:lineRule="auto"/>
        <w:ind w:left="1920"/>
        <w:rPr>
          <w:rFonts w:ascii="Times New Roman" w:eastAsia="Times New Roman" w:hAnsi="Times New Roman" w:cs="Times New Roman"/>
          <w:sz w:val="28"/>
          <w:szCs w:val="28"/>
        </w:rPr>
      </w:pPr>
      <w:r w:rsidRPr="00000982">
        <w:rPr>
          <w:rFonts w:ascii="Times New Roman" w:hAnsi="Times New Roman" w:cs="Times New Roman"/>
          <w:sz w:val="28"/>
          <w:szCs w:val="28"/>
        </w:rPr>
        <w:t>Released on 19 October 2011</w:t>
      </w:r>
    </w:p>
    <w:p w:rsidR="007B3DEE" w:rsidRPr="00000982" w:rsidRDefault="007B3DEE" w:rsidP="00C316EC">
      <w:pPr>
        <w:pStyle w:val="ListParagraph"/>
        <w:numPr>
          <w:ilvl w:val="0"/>
          <w:numId w:val="33"/>
        </w:numPr>
        <w:suppressAutoHyphens/>
        <w:spacing w:after="200" w:line="276" w:lineRule="auto"/>
        <w:ind w:left="192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Soft buttons from Android 3.x are now available for use on phones</w:t>
      </w:r>
    </w:p>
    <w:p w:rsidR="007B3DEE" w:rsidRPr="00000982" w:rsidRDefault="007B3DEE" w:rsidP="00C316EC">
      <w:pPr>
        <w:pStyle w:val="ListParagraph"/>
        <w:numPr>
          <w:ilvl w:val="0"/>
          <w:numId w:val="33"/>
        </w:numPr>
        <w:suppressAutoHyphens/>
        <w:spacing w:after="200" w:line="276" w:lineRule="auto"/>
        <w:ind w:left="192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Separation of widgets in a new tab, listed in a similar manner to apps</w:t>
      </w:r>
    </w:p>
    <w:p w:rsidR="007B3DEE" w:rsidRPr="00000982" w:rsidRDefault="007B3DEE" w:rsidP="00C316EC">
      <w:pPr>
        <w:pStyle w:val="ListParagraph"/>
        <w:numPr>
          <w:ilvl w:val="0"/>
          <w:numId w:val="33"/>
        </w:numPr>
        <w:suppressAutoHyphens/>
        <w:spacing w:before="280" w:after="280" w:line="240" w:lineRule="auto"/>
        <w:ind w:left="192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Easier-to-create folders, with a drag-and-drop style</w:t>
      </w:r>
    </w:p>
    <w:p w:rsidR="007B3DEE" w:rsidRPr="00000982" w:rsidRDefault="007B3DEE" w:rsidP="00C316EC">
      <w:pPr>
        <w:pStyle w:val="ListParagraph"/>
        <w:numPr>
          <w:ilvl w:val="0"/>
          <w:numId w:val="33"/>
        </w:numPr>
        <w:suppressAutoHyphens/>
        <w:spacing w:before="280" w:after="280" w:line="240" w:lineRule="auto"/>
        <w:ind w:left="192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A customizable launcher</w:t>
      </w:r>
    </w:p>
    <w:p w:rsidR="007B3DEE" w:rsidRPr="00000982" w:rsidRDefault="007B3DEE" w:rsidP="00C316EC">
      <w:pPr>
        <w:pStyle w:val="ListParagraph"/>
        <w:numPr>
          <w:ilvl w:val="0"/>
          <w:numId w:val="33"/>
        </w:numPr>
        <w:suppressAutoHyphens/>
        <w:spacing w:before="280" w:after="280" w:line="240" w:lineRule="auto"/>
        <w:ind w:left="192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Improved visual voicemail with the ability to speed up or slow down voicemail messages</w:t>
      </w:r>
    </w:p>
    <w:p w:rsidR="007B3DEE" w:rsidRPr="00000982" w:rsidRDefault="007B3DEE" w:rsidP="00C316EC">
      <w:pPr>
        <w:pStyle w:val="ListParagraph"/>
        <w:numPr>
          <w:ilvl w:val="0"/>
          <w:numId w:val="33"/>
        </w:numPr>
        <w:suppressAutoHyphens/>
        <w:spacing w:before="280" w:after="280" w:line="240" w:lineRule="auto"/>
        <w:ind w:left="192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Pinch-to-zoom functionality in the calendar</w:t>
      </w:r>
    </w:p>
    <w:p w:rsidR="007B3DEE" w:rsidRPr="00000982" w:rsidRDefault="007B3DEE" w:rsidP="00C316EC">
      <w:pPr>
        <w:pStyle w:val="ListParagraph"/>
        <w:numPr>
          <w:ilvl w:val="0"/>
          <w:numId w:val="33"/>
        </w:numPr>
        <w:suppressAutoHyphens/>
        <w:spacing w:before="280" w:after="280" w:line="240" w:lineRule="auto"/>
        <w:ind w:left="192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Integrated screenshot capture (accomplished by holding down the Power and Volume-Down buttons)</w:t>
      </w:r>
    </w:p>
    <w:p w:rsidR="007B3DEE" w:rsidRPr="00000982" w:rsidRDefault="007B3DEE" w:rsidP="00C316EC">
      <w:pPr>
        <w:pStyle w:val="ListParagraph"/>
        <w:numPr>
          <w:ilvl w:val="0"/>
          <w:numId w:val="33"/>
        </w:numPr>
        <w:suppressAutoHyphens/>
        <w:spacing w:before="280" w:after="280" w:line="240" w:lineRule="auto"/>
        <w:ind w:left="192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Improved error correction on the keyboard</w:t>
      </w:r>
    </w:p>
    <w:p w:rsidR="007B3DEE" w:rsidRPr="00000982" w:rsidRDefault="007B3DEE" w:rsidP="00C316EC">
      <w:pPr>
        <w:pStyle w:val="ListParagraph"/>
        <w:numPr>
          <w:ilvl w:val="0"/>
          <w:numId w:val="33"/>
        </w:numPr>
        <w:suppressAutoHyphens/>
        <w:spacing w:before="280" w:after="280" w:line="240" w:lineRule="auto"/>
        <w:ind w:left="192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Ability to access apps directly from lock screen</w:t>
      </w:r>
    </w:p>
    <w:p w:rsidR="007B3DEE" w:rsidRPr="00000982" w:rsidRDefault="007B3DEE" w:rsidP="00C316EC">
      <w:pPr>
        <w:pStyle w:val="ListParagraph"/>
        <w:numPr>
          <w:ilvl w:val="0"/>
          <w:numId w:val="33"/>
        </w:numPr>
        <w:suppressAutoHyphens/>
        <w:spacing w:before="280" w:after="280" w:line="240" w:lineRule="auto"/>
        <w:ind w:left="192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Improved copy and paste functionality</w:t>
      </w:r>
    </w:p>
    <w:p w:rsidR="007B3DEE" w:rsidRPr="00000982" w:rsidRDefault="007B3DEE" w:rsidP="00C316EC">
      <w:pPr>
        <w:pStyle w:val="ListParagraph"/>
        <w:numPr>
          <w:ilvl w:val="0"/>
          <w:numId w:val="33"/>
        </w:numPr>
        <w:suppressAutoHyphens/>
        <w:spacing w:before="280" w:after="280" w:line="240" w:lineRule="auto"/>
        <w:ind w:left="192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Better voice integration and continuous, real-time speech to text dictation</w:t>
      </w:r>
    </w:p>
    <w:p w:rsidR="007B3DEE" w:rsidRPr="00000982" w:rsidRDefault="007B3DEE" w:rsidP="00C316EC">
      <w:pPr>
        <w:pStyle w:val="ListParagraph"/>
        <w:numPr>
          <w:ilvl w:val="0"/>
          <w:numId w:val="33"/>
        </w:numPr>
        <w:suppressAutoHyphens/>
        <w:spacing w:before="280" w:after="280" w:line="240" w:lineRule="auto"/>
        <w:ind w:left="1920"/>
        <w:rPr>
          <w:rFonts w:ascii="Times New Roman" w:eastAsia="Times New Roman" w:hAnsi="Times New Roman" w:cs="Times New Roman"/>
          <w:sz w:val="32"/>
          <w:szCs w:val="32"/>
        </w:rPr>
      </w:pPr>
      <w:r w:rsidRPr="00000982">
        <w:rPr>
          <w:rFonts w:ascii="Times New Roman" w:eastAsia="Times New Roman" w:hAnsi="Times New Roman" w:cs="Times New Roman"/>
          <w:sz w:val="28"/>
          <w:szCs w:val="28"/>
        </w:rPr>
        <w:t>Face Unlock, a feature that allows users to unlock handsets</w:t>
      </w:r>
      <w:r w:rsidRPr="00000982">
        <w:rPr>
          <w:rFonts w:ascii="Times New Roman" w:eastAsia="Times New Roman" w:hAnsi="Times New Roman" w:cs="Times New Roman"/>
          <w:sz w:val="32"/>
          <w:szCs w:val="32"/>
        </w:rPr>
        <w:t xml:space="preserve"> using facial recognition software</w:t>
      </w:r>
    </w:p>
    <w:p w:rsidR="007B3DEE" w:rsidRPr="00000982" w:rsidRDefault="007B3DEE" w:rsidP="007B3DEE">
      <w:pPr>
        <w:spacing w:before="280" w:after="280" w:line="240" w:lineRule="auto"/>
        <w:rPr>
          <w:rFonts w:ascii="Times New Roman" w:eastAsia="Times New Roman" w:hAnsi="Times New Roman" w:cs="Times New Roman"/>
          <w:sz w:val="32"/>
          <w:szCs w:val="32"/>
        </w:rPr>
      </w:pPr>
    </w:p>
    <w:p w:rsidR="007B3DEE" w:rsidRPr="00000982" w:rsidRDefault="007B3DEE" w:rsidP="007B3DEE">
      <w:pPr>
        <w:spacing w:before="280" w:after="280" w:line="240" w:lineRule="auto"/>
        <w:rPr>
          <w:rFonts w:ascii="Times New Roman" w:eastAsia="Times New Roman" w:hAnsi="Times New Roman" w:cs="Times New Roman"/>
          <w:sz w:val="32"/>
          <w:szCs w:val="32"/>
        </w:rPr>
      </w:pPr>
    </w:p>
    <w:p w:rsidR="007B3DEE" w:rsidRPr="00000982" w:rsidRDefault="007B3DEE" w:rsidP="007B3DEE">
      <w:pPr>
        <w:spacing w:before="280" w:after="280" w:line="240" w:lineRule="auto"/>
        <w:rPr>
          <w:rFonts w:ascii="Times New Roman" w:eastAsia="Times New Roman" w:hAnsi="Times New Roman" w:cs="Times New Roman"/>
          <w:sz w:val="28"/>
          <w:szCs w:val="28"/>
        </w:rPr>
      </w:pPr>
      <w:r w:rsidRPr="00000982">
        <w:rPr>
          <w:rFonts w:ascii="Times New Roman" w:eastAsia="Times New Roman" w:hAnsi="Times New Roman" w:cs="Times New Roman"/>
          <w:b/>
          <w:sz w:val="36"/>
          <w:szCs w:val="36"/>
        </w:rPr>
        <w:t>Android 4.0.1:-</w:t>
      </w:r>
    </w:p>
    <w:p w:rsidR="007B3DEE" w:rsidRPr="00000982" w:rsidRDefault="007B3DEE" w:rsidP="00C316EC">
      <w:pPr>
        <w:pStyle w:val="ListParagraph"/>
        <w:numPr>
          <w:ilvl w:val="0"/>
          <w:numId w:val="30"/>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Released on 21 October 2011</w:t>
      </w:r>
    </w:p>
    <w:p w:rsidR="007B3DEE" w:rsidRPr="00000982" w:rsidRDefault="007B3DEE" w:rsidP="00C316EC">
      <w:pPr>
        <w:pStyle w:val="ListParagraph"/>
        <w:numPr>
          <w:ilvl w:val="0"/>
          <w:numId w:val="30"/>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Fixed minor bugs for the Samsung Galaxy Nexus</w:t>
      </w:r>
    </w:p>
    <w:p w:rsidR="007B3DEE" w:rsidRPr="00000982" w:rsidRDefault="007B3DEE" w:rsidP="007B3DEE">
      <w:pPr>
        <w:tabs>
          <w:tab w:val="left" w:pos="1200"/>
        </w:tabs>
        <w:spacing w:before="280" w:after="280" w:line="240" w:lineRule="auto"/>
        <w:ind w:left="1980" w:hanging="1080"/>
        <w:rPr>
          <w:rFonts w:ascii="Times New Roman" w:eastAsia="Times New Roman" w:hAnsi="Times New Roman" w:cs="Times New Roman"/>
          <w:b/>
          <w:sz w:val="36"/>
          <w:szCs w:val="36"/>
        </w:rPr>
      </w:pPr>
      <w:r w:rsidRPr="00000982">
        <w:rPr>
          <w:rFonts w:ascii="Times New Roman" w:eastAsia="Times New Roman" w:hAnsi="Times New Roman" w:cs="Times New Roman"/>
          <w:sz w:val="28"/>
          <w:szCs w:val="28"/>
        </w:rPr>
        <w:lastRenderedPageBreak/>
        <w:tab/>
      </w:r>
    </w:p>
    <w:p w:rsidR="007B3DEE" w:rsidRPr="00000982" w:rsidRDefault="007B3DEE" w:rsidP="007B3DEE">
      <w:pPr>
        <w:spacing w:before="280" w:after="280" w:line="240" w:lineRule="auto"/>
        <w:rPr>
          <w:rFonts w:ascii="Times New Roman" w:eastAsia="Times New Roman" w:hAnsi="Times New Roman" w:cs="Times New Roman"/>
          <w:sz w:val="28"/>
          <w:szCs w:val="28"/>
        </w:rPr>
      </w:pPr>
      <w:r w:rsidRPr="00000982">
        <w:rPr>
          <w:rFonts w:ascii="Times New Roman" w:eastAsia="Times New Roman" w:hAnsi="Times New Roman" w:cs="Times New Roman"/>
          <w:b/>
          <w:sz w:val="36"/>
          <w:szCs w:val="36"/>
        </w:rPr>
        <w:t>Android 4.0.2:-</w:t>
      </w:r>
    </w:p>
    <w:p w:rsidR="007B3DEE" w:rsidRPr="00000982" w:rsidRDefault="007B3DEE" w:rsidP="00C316EC">
      <w:pPr>
        <w:pStyle w:val="ListParagraph"/>
        <w:numPr>
          <w:ilvl w:val="0"/>
          <w:numId w:val="31"/>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Released on 28 November 2011</w:t>
      </w:r>
    </w:p>
    <w:p w:rsidR="007B3DEE" w:rsidRPr="00000982" w:rsidRDefault="007B3DEE" w:rsidP="00C316EC">
      <w:pPr>
        <w:pStyle w:val="ListParagraph"/>
        <w:numPr>
          <w:ilvl w:val="0"/>
          <w:numId w:val="31"/>
        </w:numPr>
        <w:tabs>
          <w:tab w:val="left" w:pos="1800"/>
        </w:tabs>
        <w:suppressAutoHyphens/>
        <w:spacing w:before="280" w:after="280" w:line="240" w:lineRule="auto"/>
        <w:ind w:left="1980"/>
        <w:rPr>
          <w:rFonts w:ascii="Times New Roman" w:eastAsia="Times New Roman" w:hAnsi="Times New Roman" w:cs="Times New Roman"/>
          <w:b/>
          <w:sz w:val="32"/>
          <w:szCs w:val="32"/>
        </w:rPr>
      </w:pPr>
      <w:r w:rsidRPr="00000982">
        <w:rPr>
          <w:rFonts w:ascii="Times New Roman" w:eastAsia="Times New Roman" w:hAnsi="Times New Roman" w:cs="Times New Roman"/>
          <w:sz w:val="28"/>
          <w:szCs w:val="28"/>
        </w:rPr>
        <w:t xml:space="preserve">  Fixed minor bugs on the Verizon Galaxy Nexus, the US launch of which was later delayed until December 2011</w:t>
      </w:r>
    </w:p>
    <w:p w:rsidR="007B3DEE" w:rsidRPr="00000982" w:rsidRDefault="007B3DEE" w:rsidP="007B3DEE">
      <w:pPr>
        <w:spacing w:before="280" w:after="280" w:line="240" w:lineRule="auto"/>
        <w:rPr>
          <w:rFonts w:ascii="Times New Roman" w:eastAsia="Times New Roman" w:hAnsi="Times New Roman" w:cs="Times New Roman"/>
          <w:sz w:val="28"/>
          <w:szCs w:val="28"/>
        </w:rPr>
      </w:pPr>
      <w:r w:rsidRPr="00000982">
        <w:rPr>
          <w:rFonts w:ascii="Times New Roman" w:eastAsia="Times New Roman" w:hAnsi="Times New Roman" w:cs="Times New Roman"/>
          <w:b/>
          <w:sz w:val="36"/>
          <w:szCs w:val="36"/>
        </w:rPr>
        <w:t>Android 4.0.3:-</w:t>
      </w:r>
    </w:p>
    <w:p w:rsidR="007B3DEE" w:rsidRPr="00000982" w:rsidRDefault="007B3DEE" w:rsidP="00C316EC">
      <w:pPr>
        <w:pStyle w:val="ListParagraph"/>
        <w:numPr>
          <w:ilvl w:val="0"/>
          <w:numId w:val="32"/>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Released on 16 December 2011</w:t>
      </w:r>
    </w:p>
    <w:p w:rsidR="007B3DEE" w:rsidRPr="00000982" w:rsidRDefault="007B3DEE" w:rsidP="00C316EC">
      <w:pPr>
        <w:pStyle w:val="ListParagraph"/>
        <w:numPr>
          <w:ilvl w:val="0"/>
          <w:numId w:val="32"/>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Numerous bug fixes and optimizations</w:t>
      </w:r>
    </w:p>
    <w:p w:rsidR="007B3DEE" w:rsidRPr="00000982" w:rsidRDefault="007B3DEE" w:rsidP="00C316EC">
      <w:pPr>
        <w:pStyle w:val="ListParagraph"/>
        <w:numPr>
          <w:ilvl w:val="0"/>
          <w:numId w:val="32"/>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Improvements to graphics, databases, spell-checking and Bluetooth functionality</w:t>
      </w:r>
    </w:p>
    <w:p w:rsidR="002069A5" w:rsidRPr="00000982" w:rsidRDefault="002069A5" w:rsidP="00C316EC">
      <w:pPr>
        <w:pStyle w:val="ListParagraph"/>
        <w:numPr>
          <w:ilvl w:val="0"/>
          <w:numId w:val="32"/>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New APIs for developers, including a social stream API in the Contacts provider</w:t>
      </w:r>
    </w:p>
    <w:p w:rsidR="002069A5" w:rsidRPr="00000982" w:rsidRDefault="002069A5" w:rsidP="00C316EC">
      <w:pPr>
        <w:pStyle w:val="ListParagraph"/>
        <w:numPr>
          <w:ilvl w:val="0"/>
          <w:numId w:val="32"/>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Calendar provider enhancements</w:t>
      </w:r>
    </w:p>
    <w:p w:rsidR="002069A5" w:rsidRPr="00000982" w:rsidRDefault="002069A5" w:rsidP="00C316EC">
      <w:pPr>
        <w:pStyle w:val="ListParagraph"/>
        <w:numPr>
          <w:ilvl w:val="0"/>
          <w:numId w:val="32"/>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 xml:space="preserve">New camera apps enhancing video stabilization and </w:t>
      </w:r>
      <w:hyperlink r:id="rId21" w:history="1">
        <w:r w:rsidRPr="00000982">
          <w:rPr>
            <w:rStyle w:val="Hyperlink"/>
            <w:rFonts w:ascii="Times New Roman" w:eastAsia="Times New Roman" w:hAnsi="Times New Roman" w:cs="Times New Roman"/>
            <w:sz w:val="28"/>
            <w:szCs w:val="28"/>
          </w:rPr>
          <w:t>QVGA</w:t>
        </w:r>
      </w:hyperlink>
      <w:r w:rsidRPr="00000982">
        <w:rPr>
          <w:rFonts w:ascii="Times New Roman" w:eastAsia="Times New Roman" w:hAnsi="Times New Roman" w:cs="Times New Roman"/>
          <w:sz w:val="28"/>
          <w:szCs w:val="28"/>
        </w:rPr>
        <w:t xml:space="preserve"> resolution</w:t>
      </w:r>
    </w:p>
    <w:p w:rsidR="002069A5" w:rsidRPr="00000982" w:rsidRDefault="002069A5" w:rsidP="00C316EC">
      <w:pPr>
        <w:pStyle w:val="ListParagraph"/>
        <w:numPr>
          <w:ilvl w:val="0"/>
          <w:numId w:val="32"/>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Accessibility refinements such as improved content access for screen readers</w:t>
      </w:r>
    </w:p>
    <w:p w:rsidR="007B3DEE" w:rsidRPr="00000982" w:rsidRDefault="002069A5" w:rsidP="00C316EC">
      <w:pPr>
        <w:pStyle w:val="ListParagraph"/>
        <w:numPr>
          <w:ilvl w:val="0"/>
          <w:numId w:val="32"/>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Accessibility  refinements such as improved content access for screen readers</w:t>
      </w:r>
    </w:p>
    <w:p w:rsidR="007D65F6" w:rsidRPr="00000982" w:rsidRDefault="007D65F6" w:rsidP="007D65F6">
      <w:pPr>
        <w:pStyle w:val="ListParagraph"/>
        <w:suppressAutoHyphens/>
        <w:spacing w:before="280" w:after="280" w:line="240" w:lineRule="auto"/>
        <w:ind w:left="3090"/>
        <w:rPr>
          <w:rFonts w:ascii="Times New Roman" w:eastAsia="Times New Roman" w:hAnsi="Times New Roman" w:cs="Times New Roman"/>
          <w:sz w:val="32"/>
          <w:szCs w:val="32"/>
        </w:rPr>
      </w:pPr>
    </w:p>
    <w:p w:rsidR="007B3DEE" w:rsidRPr="00000982" w:rsidRDefault="007B3DEE" w:rsidP="007B3DEE">
      <w:pPr>
        <w:spacing w:before="280" w:after="280" w:line="240" w:lineRule="auto"/>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 xml:space="preserve">  </w:t>
      </w:r>
      <w:r w:rsidRPr="00000982">
        <w:rPr>
          <w:rFonts w:ascii="Times New Roman" w:eastAsia="Times New Roman" w:hAnsi="Times New Roman" w:cs="Times New Roman"/>
          <w:b/>
          <w:sz w:val="36"/>
          <w:szCs w:val="36"/>
        </w:rPr>
        <w:t>Android 4.0.4:-</w:t>
      </w:r>
    </w:p>
    <w:p w:rsidR="007B3DEE" w:rsidRPr="00000982" w:rsidRDefault="007B3DEE" w:rsidP="00C316EC">
      <w:pPr>
        <w:pStyle w:val="ListParagraph"/>
        <w:numPr>
          <w:ilvl w:val="0"/>
          <w:numId w:val="34"/>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Released on 29 march 2012</w:t>
      </w:r>
    </w:p>
    <w:p w:rsidR="007B3DEE" w:rsidRPr="00000982" w:rsidRDefault="007B3DEE" w:rsidP="00C316EC">
      <w:pPr>
        <w:pStyle w:val="ListParagraph"/>
        <w:numPr>
          <w:ilvl w:val="0"/>
          <w:numId w:val="34"/>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Stability improvements</w:t>
      </w:r>
    </w:p>
    <w:p w:rsidR="007B3DEE" w:rsidRPr="00000982" w:rsidRDefault="007B3DEE" w:rsidP="00C316EC">
      <w:pPr>
        <w:pStyle w:val="ListParagraph"/>
        <w:numPr>
          <w:ilvl w:val="0"/>
          <w:numId w:val="34"/>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Better camera performance</w:t>
      </w:r>
    </w:p>
    <w:p w:rsidR="007B3DEE" w:rsidRPr="00000982" w:rsidRDefault="007B3DEE" w:rsidP="00C316EC">
      <w:pPr>
        <w:pStyle w:val="ListParagraph"/>
        <w:numPr>
          <w:ilvl w:val="0"/>
          <w:numId w:val="34"/>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Smoother screen rotation</w:t>
      </w:r>
    </w:p>
    <w:p w:rsidR="0087374A" w:rsidRPr="00000982" w:rsidRDefault="007B3DEE" w:rsidP="00C316EC">
      <w:pPr>
        <w:pStyle w:val="ListParagraph"/>
        <w:numPr>
          <w:ilvl w:val="0"/>
          <w:numId w:val="34"/>
        </w:numPr>
        <w:suppressAutoHyphens/>
        <w:spacing w:before="280" w:after="280" w:line="240" w:lineRule="auto"/>
        <w:ind w:left="198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I</w:t>
      </w:r>
      <w:r w:rsidR="00996260" w:rsidRPr="00000982">
        <w:rPr>
          <w:rFonts w:ascii="Times New Roman" w:eastAsia="Times New Roman" w:hAnsi="Times New Roman" w:cs="Times New Roman"/>
          <w:sz w:val="28"/>
          <w:szCs w:val="28"/>
        </w:rPr>
        <w:t>mproved phone number recognitio</w:t>
      </w:r>
      <w:r w:rsidR="00D6056E" w:rsidRPr="00000982">
        <w:rPr>
          <w:rFonts w:ascii="Times New Roman" w:eastAsia="Times New Roman" w:hAnsi="Times New Roman" w:cs="Times New Roman"/>
          <w:sz w:val="28"/>
          <w:szCs w:val="28"/>
        </w:rPr>
        <w:t>n</w:t>
      </w: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1204F7" w:rsidRPr="00000982" w:rsidRDefault="001204F7" w:rsidP="001204F7">
      <w:pPr>
        <w:suppressAutoHyphens/>
        <w:spacing w:before="280" w:after="280" w:line="240" w:lineRule="auto"/>
        <w:rPr>
          <w:rFonts w:ascii="Times New Roman" w:eastAsia="Times New Roman" w:hAnsi="Times New Roman" w:cs="Times New Roman"/>
          <w:sz w:val="28"/>
          <w:szCs w:val="28"/>
        </w:rPr>
      </w:pPr>
    </w:p>
    <w:p w:rsidR="006C66D1" w:rsidRPr="00000982" w:rsidRDefault="001204F7" w:rsidP="00D6056E">
      <w:pPr>
        <w:suppressAutoHyphens/>
        <w:spacing w:before="280" w:after="280" w:line="240" w:lineRule="auto"/>
        <w:jc w:val="center"/>
        <w:rPr>
          <w:rFonts w:ascii="Times New Roman" w:hAnsi="Times New Roman" w:cs="Times New Roman"/>
          <w:b/>
          <w:bCs/>
          <w:sz w:val="48"/>
          <w:szCs w:val="44"/>
        </w:rPr>
      </w:pPr>
      <w:r w:rsidRPr="00000982">
        <w:rPr>
          <w:rFonts w:ascii="Times New Roman" w:hAnsi="Times New Roman" w:cs="Times New Roman"/>
          <w:b/>
          <w:bCs/>
          <w:sz w:val="48"/>
          <w:szCs w:val="44"/>
        </w:rPr>
        <w:t>DEFINITION OF PROBLEM</w:t>
      </w:r>
    </w:p>
    <w:p w:rsidR="001204F7" w:rsidRPr="00000982" w:rsidRDefault="001204F7" w:rsidP="00D6056E">
      <w:pPr>
        <w:suppressAutoHyphens/>
        <w:spacing w:before="280" w:after="280" w:line="240" w:lineRule="auto"/>
        <w:jc w:val="center"/>
        <w:rPr>
          <w:rFonts w:ascii="Times New Roman" w:hAnsi="Times New Roman" w:cs="Times New Roman"/>
          <w:b/>
          <w:bCs/>
          <w:sz w:val="48"/>
          <w:szCs w:val="44"/>
        </w:rPr>
      </w:pPr>
    </w:p>
    <w:p w:rsidR="001204F7" w:rsidRPr="00000982" w:rsidRDefault="001204F7" w:rsidP="00D6056E">
      <w:pPr>
        <w:suppressAutoHyphens/>
        <w:spacing w:before="280" w:after="280" w:line="240" w:lineRule="auto"/>
        <w:jc w:val="center"/>
        <w:rPr>
          <w:rFonts w:ascii="Times New Roman" w:hAnsi="Times New Roman" w:cs="Times New Roman"/>
          <w:b/>
          <w:bCs/>
          <w:sz w:val="48"/>
          <w:szCs w:val="44"/>
        </w:rPr>
      </w:pPr>
    </w:p>
    <w:p w:rsidR="001204F7" w:rsidRPr="00000982" w:rsidRDefault="001204F7" w:rsidP="00D6056E">
      <w:pPr>
        <w:suppressAutoHyphens/>
        <w:spacing w:before="280" w:after="280" w:line="240" w:lineRule="auto"/>
        <w:jc w:val="center"/>
        <w:rPr>
          <w:rFonts w:ascii="Times New Roman" w:eastAsia="Times New Roman" w:hAnsi="Times New Roman" w:cs="Times New Roman"/>
          <w:sz w:val="52"/>
          <w:szCs w:val="28"/>
        </w:rPr>
      </w:pPr>
    </w:p>
    <w:p w:rsidR="001204F7" w:rsidRPr="00000982" w:rsidRDefault="001204F7" w:rsidP="00D6056E">
      <w:pPr>
        <w:suppressAutoHyphens/>
        <w:spacing w:before="280" w:after="280" w:line="240" w:lineRule="auto"/>
        <w:jc w:val="center"/>
        <w:rPr>
          <w:rFonts w:ascii="Times New Roman" w:eastAsia="Times New Roman" w:hAnsi="Times New Roman" w:cs="Times New Roman"/>
          <w:sz w:val="52"/>
          <w:szCs w:val="28"/>
        </w:rPr>
      </w:pPr>
    </w:p>
    <w:p w:rsidR="001204F7" w:rsidRPr="00000982" w:rsidRDefault="001204F7" w:rsidP="00D6056E">
      <w:pPr>
        <w:suppressAutoHyphens/>
        <w:spacing w:before="280" w:after="280" w:line="240" w:lineRule="auto"/>
        <w:jc w:val="center"/>
        <w:rPr>
          <w:rFonts w:ascii="Times New Roman" w:eastAsia="Times New Roman" w:hAnsi="Times New Roman" w:cs="Times New Roman"/>
          <w:sz w:val="52"/>
          <w:szCs w:val="28"/>
        </w:rPr>
      </w:pPr>
    </w:p>
    <w:p w:rsidR="001204F7" w:rsidRPr="00000982" w:rsidRDefault="001204F7" w:rsidP="00D6056E">
      <w:pPr>
        <w:suppressAutoHyphens/>
        <w:spacing w:before="280" w:after="280" w:line="240" w:lineRule="auto"/>
        <w:jc w:val="center"/>
        <w:rPr>
          <w:rFonts w:ascii="Times New Roman" w:eastAsia="Times New Roman" w:hAnsi="Times New Roman" w:cs="Times New Roman"/>
          <w:sz w:val="52"/>
          <w:szCs w:val="28"/>
        </w:rPr>
      </w:pPr>
    </w:p>
    <w:p w:rsidR="001204F7" w:rsidRPr="00000982" w:rsidRDefault="001204F7" w:rsidP="00D6056E">
      <w:pPr>
        <w:suppressAutoHyphens/>
        <w:spacing w:before="280" w:after="280" w:line="240" w:lineRule="auto"/>
        <w:jc w:val="center"/>
        <w:rPr>
          <w:rFonts w:ascii="Times New Roman" w:eastAsia="Times New Roman" w:hAnsi="Times New Roman" w:cs="Times New Roman"/>
          <w:sz w:val="52"/>
          <w:szCs w:val="28"/>
        </w:rPr>
      </w:pPr>
    </w:p>
    <w:p w:rsidR="001204F7" w:rsidRPr="00000982" w:rsidRDefault="001204F7" w:rsidP="00D6056E">
      <w:pPr>
        <w:suppressAutoHyphens/>
        <w:spacing w:before="280" w:after="280" w:line="240" w:lineRule="auto"/>
        <w:jc w:val="center"/>
        <w:rPr>
          <w:rFonts w:ascii="Times New Roman" w:eastAsia="Times New Roman" w:hAnsi="Times New Roman" w:cs="Times New Roman"/>
          <w:sz w:val="52"/>
          <w:szCs w:val="28"/>
        </w:rPr>
      </w:pPr>
    </w:p>
    <w:p w:rsidR="0004252E" w:rsidRPr="00000982" w:rsidRDefault="0004252E" w:rsidP="0004252E">
      <w:pPr>
        <w:spacing w:after="200" w:line="276" w:lineRule="auto"/>
        <w:jc w:val="both"/>
        <w:rPr>
          <w:rFonts w:ascii="Times New Roman" w:hAnsi="Times New Roman" w:cs="Times New Roman"/>
          <w:b/>
          <w:sz w:val="40"/>
          <w:szCs w:val="40"/>
        </w:rPr>
      </w:pPr>
      <w:r w:rsidRPr="00000982">
        <w:rPr>
          <w:rFonts w:ascii="Times New Roman" w:hAnsi="Times New Roman" w:cs="Times New Roman"/>
          <w:b/>
          <w:sz w:val="40"/>
          <w:szCs w:val="40"/>
        </w:rPr>
        <w:t>PROBLEM DEFINITION</w:t>
      </w:r>
    </w:p>
    <w:p w:rsidR="00DA0869" w:rsidRPr="00000982" w:rsidRDefault="00DA0869" w:rsidP="00D6056E">
      <w:pPr>
        <w:rPr>
          <w:rFonts w:ascii="Times New Roman" w:hAnsi="Times New Roman" w:cs="Times New Roman"/>
          <w:sz w:val="28"/>
        </w:rPr>
      </w:pPr>
      <w:r w:rsidRPr="00000982">
        <w:rPr>
          <w:rFonts w:ascii="Times New Roman" w:hAnsi="Times New Roman" w:cs="Times New Roman"/>
          <w:sz w:val="28"/>
        </w:rPr>
        <w:tab/>
        <w:t xml:space="preserve">The problem of this application project is that it is built only for android based devices and it is not working on other platforms. </w:t>
      </w:r>
    </w:p>
    <w:p w:rsidR="004503BB" w:rsidRPr="00000982" w:rsidRDefault="004503BB" w:rsidP="00D6056E">
      <w:pPr>
        <w:rPr>
          <w:rFonts w:ascii="Times New Roman" w:hAnsi="Times New Roman" w:cs="Times New Roman"/>
          <w:sz w:val="28"/>
        </w:rPr>
      </w:pPr>
      <w:r w:rsidRPr="00000982">
        <w:rPr>
          <w:rFonts w:ascii="Times New Roman" w:hAnsi="Times New Roman" w:cs="Times New Roman"/>
          <w:sz w:val="28"/>
        </w:rPr>
        <w:t xml:space="preserve">There are many of the file explorers are available, but they don’t gives facility to users while managing and exploring there files and folders on </w:t>
      </w:r>
      <w:r w:rsidR="00D75453" w:rsidRPr="00000982">
        <w:rPr>
          <w:rFonts w:ascii="Times New Roman" w:hAnsi="Times New Roman" w:cs="Times New Roman"/>
          <w:sz w:val="28"/>
        </w:rPr>
        <w:t>their</w:t>
      </w:r>
      <w:r w:rsidRPr="00000982">
        <w:rPr>
          <w:rFonts w:ascii="Times New Roman" w:hAnsi="Times New Roman" w:cs="Times New Roman"/>
          <w:sz w:val="28"/>
        </w:rPr>
        <w:t xml:space="preserve"> devices. I</w:t>
      </w:r>
      <w:r w:rsidR="00D03A21" w:rsidRPr="00000982">
        <w:rPr>
          <w:rFonts w:ascii="Times New Roman" w:hAnsi="Times New Roman" w:cs="Times New Roman"/>
          <w:sz w:val="28"/>
        </w:rPr>
        <w:t xml:space="preserve">n order to hide sensitive data </w:t>
      </w:r>
      <w:r w:rsidRPr="00000982">
        <w:rPr>
          <w:rFonts w:ascii="Times New Roman" w:hAnsi="Times New Roman" w:cs="Times New Roman"/>
          <w:sz w:val="28"/>
        </w:rPr>
        <w:t>on the devices, multiples of users used to use different application. This causes them to deal with RAM</w:t>
      </w:r>
      <w:r w:rsidR="008723AD" w:rsidRPr="00000982">
        <w:rPr>
          <w:rFonts w:ascii="Times New Roman" w:hAnsi="Times New Roman" w:cs="Times New Roman"/>
          <w:sz w:val="28"/>
        </w:rPr>
        <w:t>/Memory</w:t>
      </w:r>
      <w:r w:rsidRPr="00000982">
        <w:rPr>
          <w:rFonts w:ascii="Times New Roman" w:hAnsi="Times New Roman" w:cs="Times New Roman"/>
          <w:sz w:val="28"/>
        </w:rPr>
        <w:t xml:space="preserve"> </w:t>
      </w:r>
      <w:r w:rsidR="008723AD" w:rsidRPr="00000982">
        <w:rPr>
          <w:rFonts w:ascii="Times New Roman" w:hAnsi="Times New Roman" w:cs="Times New Roman"/>
          <w:sz w:val="28"/>
        </w:rPr>
        <w:t xml:space="preserve">spaces of </w:t>
      </w:r>
      <w:r w:rsidR="00D75453" w:rsidRPr="00000982">
        <w:rPr>
          <w:rFonts w:ascii="Times New Roman" w:hAnsi="Times New Roman" w:cs="Times New Roman"/>
          <w:sz w:val="28"/>
        </w:rPr>
        <w:t>their</w:t>
      </w:r>
      <w:r w:rsidR="008723AD" w:rsidRPr="00000982">
        <w:rPr>
          <w:rFonts w:ascii="Times New Roman" w:hAnsi="Times New Roman" w:cs="Times New Roman"/>
          <w:sz w:val="28"/>
        </w:rPr>
        <w:t xml:space="preserve"> devices.</w:t>
      </w:r>
      <w:r w:rsidRPr="00000982">
        <w:rPr>
          <w:rFonts w:ascii="Times New Roman" w:hAnsi="Times New Roman" w:cs="Times New Roman"/>
          <w:sz w:val="28"/>
        </w:rPr>
        <w:t xml:space="preserve"> </w:t>
      </w:r>
    </w:p>
    <w:p w:rsidR="00D6056E" w:rsidRPr="00000982" w:rsidRDefault="00D6056E" w:rsidP="00D6056E">
      <w:pPr>
        <w:rPr>
          <w:rFonts w:ascii="Times New Roman" w:hAnsi="Times New Roman" w:cs="Times New Roman"/>
          <w:sz w:val="28"/>
        </w:rPr>
      </w:pPr>
      <w:r w:rsidRPr="00000982">
        <w:rPr>
          <w:rFonts w:ascii="Times New Roman" w:hAnsi="Times New Roman" w:cs="Times New Roman"/>
          <w:sz w:val="40"/>
        </w:rPr>
        <w:tab/>
      </w:r>
      <w:r w:rsidRPr="00000982">
        <w:rPr>
          <w:rFonts w:ascii="Times New Roman" w:hAnsi="Times New Roman" w:cs="Times New Roman"/>
          <w:sz w:val="28"/>
        </w:rPr>
        <w:t>While doing this project we faced multiples of problems. While creating tabs we find that the tabs are not working as expected</w:t>
      </w:r>
      <w:r w:rsidR="00DA0869" w:rsidRPr="00000982">
        <w:rPr>
          <w:rFonts w:ascii="Times New Roman" w:hAnsi="Times New Roman" w:cs="Times New Roman"/>
          <w:sz w:val="28"/>
        </w:rPr>
        <w:t>.</w:t>
      </w:r>
    </w:p>
    <w:p w:rsidR="00DA0869" w:rsidRPr="00000982" w:rsidRDefault="00DA0869" w:rsidP="00D6056E">
      <w:pPr>
        <w:rPr>
          <w:rFonts w:ascii="Times New Roman" w:hAnsi="Times New Roman" w:cs="Times New Roman"/>
          <w:sz w:val="28"/>
        </w:rPr>
      </w:pPr>
      <w:r w:rsidRPr="00000982">
        <w:rPr>
          <w:rFonts w:ascii="Times New Roman" w:hAnsi="Times New Roman" w:cs="Times New Roman"/>
          <w:sz w:val="28"/>
        </w:rPr>
        <w:t>We faced problem on Renaming of files and folders. Creating a new f</w:t>
      </w:r>
      <w:r w:rsidR="00D4160F" w:rsidRPr="00000982">
        <w:rPr>
          <w:rFonts w:ascii="Times New Roman" w:hAnsi="Times New Roman" w:cs="Times New Roman"/>
          <w:sz w:val="28"/>
        </w:rPr>
        <w:t>older on emulator gives problems that are unable to resolve.</w:t>
      </w:r>
    </w:p>
    <w:p w:rsidR="00D4160F" w:rsidRPr="00000982" w:rsidRDefault="00D4160F" w:rsidP="00D6056E">
      <w:pPr>
        <w:rPr>
          <w:rFonts w:ascii="Times New Roman" w:hAnsi="Times New Roman" w:cs="Times New Roman"/>
        </w:rPr>
      </w:pPr>
      <w:r w:rsidRPr="00000982">
        <w:rPr>
          <w:rFonts w:ascii="Times New Roman" w:hAnsi="Times New Roman" w:cs="Times New Roman"/>
          <w:sz w:val="28"/>
        </w:rPr>
        <w:t>It is not accepting new folder on AVD.</w:t>
      </w:r>
      <w:r w:rsidRPr="00000982">
        <w:rPr>
          <w:rFonts w:ascii="Times New Roman" w:hAnsi="Times New Roman" w:cs="Times New Roman"/>
        </w:rPr>
        <w:t xml:space="preserve"> </w:t>
      </w:r>
    </w:p>
    <w:p w:rsidR="0004252E" w:rsidRPr="00000982" w:rsidRDefault="0004252E" w:rsidP="0004252E">
      <w:pPr>
        <w:spacing w:after="200" w:line="240" w:lineRule="auto"/>
        <w:jc w:val="both"/>
        <w:rPr>
          <w:rFonts w:ascii="Times New Roman" w:hAnsi="Times New Roman" w:cs="Times New Roman"/>
          <w:b/>
          <w:sz w:val="40"/>
          <w:szCs w:val="40"/>
        </w:rPr>
      </w:pPr>
      <w:r w:rsidRPr="00000982">
        <w:rPr>
          <w:rFonts w:ascii="Times New Roman" w:hAnsi="Times New Roman" w:cs="Times New Roman"/>
          <w:b/>
          <w:sz w:val="40"/>
          <w:szCs w:val="40"/>
        </w:rPr>
        <w:t>PROBLEM SOLUTION</w:t>
      </w:r>
    </w:p>
    <w:p w:rsidR="0004252E" w:rsidRPr="00000982" w:rsidRDefault="0004252E" w:rsidP="0004252E">
      <w:pPr>
        <w:spacing w:after="200" w:line="240" w:lineRule="auto"/>
        <w:jc w:val="both"/>
        <w:rPr>
          <w:rFonts w:ascii="Times New Roman" w:hAnsi="Times New Roman" w:cs="Times New Roman"/>
          <w:sz w:val="28"/>
          <w:szCs w:val="40"/>
        </w:rPr>
      </w:pPr>
      <w:r w:rsidRPr="00000982">
        <w:rPr>
          <w:rFonts w:ascii="Times New Roman" w:hAnsi="Times New Roman" w:cs="Times New Roman"/>
          <w:b/>
          <w:sz w:val="40"/>
          <w:szCs w:val="40"/>
        </w:rPr>
        <w:tab/>
      </w:r>
      <w:r w:rsidRPr="00000982">
        <w:rPr>
          <w:rFonts w:ascii="Times New Roman" w:hAnsi="Times New Roman" w:cs="Times New Roman"/>
          <w:sz w:val="28"/>
          <w:szCs w:val="40"/>
        </w:rPr>
        <w:t>Since, this application is bu</w:t>
      </w:r>
      <w:r w:rsidR="00D75453" w:rsidRPr="00000982">
        <w:rPr>
          <w:rFonts w:ascii="Times New Roman" w:hAnsi="Times New Roman" w:cs="Times New Roman"/>
          <w:sz w:val="28"/>
          <w:szCs w:val="40"/>
        </w:rPr>
        <w:t>ilt only for android platforms, in the future we will work on this project so that it will be able to run on other platforms like IOS and Windows.</w:t>
      </w:r>
    </w:p>
    <w:p w:rsidR="0004252E" w:rsidRPr="00000982" w:rsidRDefault="00D03A21" w:rsidP="00D6056E">
      <w:pPr>
        <w:rPr>
          <w:rFonts w:ascii="Times New Roman" w:hAnsi="Times New Roman" w:cs="Times New Roman"/>
          <w:sz w:val="28"/>
          <w:szCs w:val="28"/>
        </w:rPr>
      </w:pPr>
      <w:r w:rsidRPr="00000982">
        <w:rPr>
          <w:rFonts w:ascii="Times New Roman" w:hAnsi="Times New Roman" w:cs="Times New Roman"/>
          <w:sz w:val="28"/>
          <w:szCs w:val="28"/>
        </w:rPr>
        <w:t>This application provides user friendly features as like changing background color, text icon. If users want to hide their sensitive data on their devices, this application provides inbuilt features of “hide and unhide” of files and folders without using any other application for this purpose.</w:t>
      </w:r>
    </w:p>
    <w:p w:rsidR="00D03A21" w:rsidRPr="00000982" w:rsidRDefault="00D03A21" w:rsidP="00D6056E">
      <w:pPr>
        <w:rPr>
          <w:rFonts w:ascii="Times New Roman" w:hAnsi="Times New Roman" w:cs="Times New Roman"/>
          <w:sz w:val="28"/>
          <w:szCs w:val="28"/>
        </w:rPr>
      </w:pPr>
      <w:r w:rsidRPr="00000982">
        <w:rPr>
          <w:rFonts w:ascii="Times New Roman" w:hAnsi="Times New Roman" w:cs="Times New Roman"/>
          <w:sz w:val="28"/>
          <w:szCs w:val="28"/>
        </w:rPr>
        <w:t xml:space="preserve">In order to solve tabs problem, we searched on internet and got ideas from </w:t>
      </w:r>
      <w:r w:rsidR="00C71C29" w:rsidRPr="00000982">
        <w:rPr>
          <w:rFonts w:ascii="Times New Roman" w:hAnsi="Times New Roman" w:cs="Times New Roman"/>
          <w:sz w:val="28"/>
          <w:szCs w:val="28"/>
        </w:rPr>
        <w:t>‘</w:t>
      </w:r>
      <w:r w:rsidRPr="00000982">
        <w:rPr>
          <w:rFonts w:ascii="Times New Roman" w:hAnsi="Times New Roman" w:cs="Times New Roman"/>
          <w:sz w:val="28"/>
          <w:szCs w:val="28"/>
        </w:rPr>
        <w:t>androiddevelopers.com’,</w:t>
      </w:r>
      <w:r w:rsidR="00C71C29" w:rsidRPr="00000982">
        <w:rPr>
          <w:rFonts w:ascii="Times New Roman" w:hAnsi="Times New Roman" w:cs="Times New Roman"/>
          <w:sz w:val="28"/>
          <w:szCs w:val="28"/>
        </w:rPr>
        <w:t>’vogella.com’.</w:t>
      </w:r>
    </w:p>
    <w:p w:rsidR="00EF24D9" w:rsidRPr="00000982" w:rsidRDefault="00EF24D9" w:rsidP="00D6056E">
      <w:pPr>
        <w:rPr>
          <w:rFonts w:ascii="Times New Roman" w:hAnsi="Times New Roman" w:cs="Times New Roman"/>
          <w:sz w:val="28"/>
          <w:szCs w:val="28"/>
        </w:rPr>
      </w:pPr>
      <w:r w:rsidRPr="00000982">
        <w:rPr>
          <w:rFonts w:ascii="Times New Roman" w:hAnsi="Times New Roman" w:cs="Times New Roman"/>
          <w:sz w:val="28"/>
          <w:szCs w:val="28"/>
        </w:rPr>
        <w:t>For creation of new folders problem, we got solution while running it on mobile device, because it have SD CARD and we gave SD CARD option by default in the code.</w:t>
      </w:r>
      <w:r w:rsidR="006C66D1" w:rsidRPr="00000982">
        <w:rPr>
          <w:rFonts w:ascii="Times New Roman" w:hAnsi="Times New Roman" w:cs="Times New Roman"/>
          <w:sz w:val="28"/>
          <w:szCs w:val="28"/>
        </w:rPr>
        <w:t xml:space="preserve"> </w:t>
      </w:r>
      <w:r w:rsidRPr="00000982">
        <w:rPr>
          <w:rFonts w:ascii="Times New Roman" w:hAnsi="Times New Roman" w:cs="Times New Roman"/>
          <w:sz w:val="28"/>
          <w:szCs w:val="28"/>
        </w:rPr>
        <w:t>Selecting SD CARD option.</w:t>
      </w:r>
      <w:r w:rsidR="006C66D1" w:rsidRPr="00000982">
        <w:rPr>
          <w:rFonts w:ascii="Times New Roman" w:hAnsi="Times New Roman" w:cs="Times New Roman"/>
          <w:sz w:val="28"/>
          <w:szCs w:val="28"/>
        </w:rPr>
        <w:t xml:space="preserve"> Folders cannot be created on a virtual device or emulator.</w:t>
      </w: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D6056E">
      <w:pPr>
        <w:rPr>
          <w:rFonts w:ascii="Times New Roman" w:hAnsi="Times New Roman" w:cs="Times New Roman"/>
          <w:sz w:val="28"/>
          <w:szCs w:val="28"/>
        </w:rPr>
      </w:pPr>
    </w:p>
    <w:p w:rsidR="001204F7" w:rsidRPr="00000982" w:rsidRDefault="001204F7" w:rsidP="001204F7">
      <w:pPr>
        <w:jc w:val="center"/>
        <w:rPr>
          <w:rFonts w:ascii="Times New Roman" w:hAnsi="Times New Roman" w:cs="Times New Roman"/>
          <w:b/>
          <w:bCs/>
          <w:sz w:val="48"/>
          <w:szCs w:val="44"/>
        </w:rPr>
      </w:pPr>
      <w:r w:rsidRPr="00000982">
        <w:rPr>
          <w:rFonts w:ascii="Times New Roman" w:hAnsi="Times New Roman" w:cs="Times New Roman"/>
          <w:b/>
          <w:bCs/>
          <w:sz w:val="48"/>
          <w:szCs w:val="44"/>
        </w:rPr>
        <w:t>PROPOSED SYSTEM</w:t>
      </w:r>
    </w:p>
    <w:p w:rsidR="001204F7" w:rsidRPr="00000982" w:rsidRDefault="001204F7" w:rsidP="001204F7">
      <w:pPr>
        <w:jc w:val="center"/>
        <w:rPr>
          <w:rFonts w:ascii="Times New Roman" w:hAnsi="Times New Roman" w:cs="Times New Roman"/>
          <w:sz w:val="32"/>
          <w:szCs w:val="28"/>
        </w:rPr>
      </w:pPr>
    </w:p>
    <w:p w:rsidR="001204F7" w:rsidRPr="00000982" w:rsidRDefault="001204F7" w:rsidP="001204F7">
      <w:pPr>
        <w:jc w:val="center"/>
        <w:rPr>
          <w:rFonts w:ascii="Times New Roman" w:hAnsi="Times New Roman" w:cs="Times New Roman"/>
          <w:sz w:val="32"/>
          <w:szCs w:val="28"/>
        </w:rPr>
      </w:pPr>
    </w:p>
    <w:p w:rsidR="001204F7" w:rsidRPr="00000982" w:rsidRDefault="001204F7" w:rsidP="001204F7">
      <w:pPr>
        <w:jc w:val="center"/>
        <w:rPr>
          <w:rFonts w:ascii="Times New Roman" w:hAnsi="Times New Roman" w:cs="Times New Roman"/>
          <w:sz w:val="32"/>
          <w:szCs w:val="28"/>
        </w:rPr>
      </w:pPr>
    </w:p>
    <w:p w:rsidR="001204F7" w:rsidRPr="00000982" w:rsidRDefault="001204F7" w:rsidP="001204F7">
      <w:pPr>
        <w:jc w:val="center"/>
        <w:rPr>
          <w:rFonts w:ascii="Times New Roman" w:hAnsi="Times New Roman" w:cs="Times New Roman"/>
          <w:sz w:val="32"/>
          <w:szCs w:val="28"/>
        </w:rPr>
      </w:pPr>
    </w:p>
    <w:p w:rsidR="001204F7" w:rsidRPr="00000982" w:rsidRDefault="001204F7" w:rsidP="001204F7">
      <w:pPr>
        <w:jc w:val="center"/>
        <w:rPr>
          <w:rFonts w:ascii="Times New Roman" w:hAnsi="Times New Roman" w:cs="Times New Roman"/>
          <w:sz w:val="32"/>
          <w:szCs w:val="28"/>
        </w:rPr>
      </w:pPr>
    </w:p>
    <w:p w:rsidR="001204F7" w:rsidRPr="00000982" w:rsidRDefault="001204F7" w:rsidP="001204F7">
      <w:pPr>
        <w:jc w:val="center"/>
        <w:rPr>
          <w:rFonts w:ascii="Times New Roman" w:hAnsi="Times New Roman" w:cs="Times New Roman"/>
          <w:sz w:val="32"/>
          <w:szCs w:val="28"/>
        </w:rPr>
      </w:pPr>
    </w:p>
    <w:p w:rsidR="001204F7" w:rsidRPr="00000982" w:rsidRDefault="001204F7" w:rsidP="001204F7">
      <w:pPr>
        <w:jc w:val="center"/>
        <w:rPr>
          <w:rFonts w:ascii="Times New Roman" w:hAnsi="Times New Roman" w:cs="Times New Roman"/>
          <w:sz w:val="32"/>
          <w:szCs w:val="28"/>
        </w:rPr>
      </w:pPr>
    </w:p>
    <w:p w:rsidR="001204F7" w:rsidRPr="00000982" w:rsidRDefault="001204F7" w:rsidP="001204F7">
      <w:pPr>
        <w:jc w:val="center"/>
        <w:rPr>
          <w:rFonts w:ascii="Times New Roman" w:hAnsi="Times New Roman" w:cs="Times New Roman"/>
          <w:sz w:val="32"/>
          <w:szCs w:val="28"/>
        </w:rPr>
      </w:pPr>
    </w:p>
    <w:p w:rsidR="001204F7" w:rsidRPr="00000982" w:rsidRDefault="001204F7" w:rsidP="001204F7">
      <w:pPr>
        <w:jc w:val="center"/>
        <w:rPr>
          <w:rFonts w:ascii="Times New Roman" w:hAnsi="Times New Roman" w:cs="Times New Roman"/>
          <w:sz w:val="32"/>
          <w:szCs w:val="28"/>
        </w:rPr>
      </w:pPr>
    </w:p>
    <w:p w:rsidR="001204F7" w:rsidRPr="00000982" w:rsidRDefault="001204F7" w:rsidP="001204F7">
      <w:pPr>
        <w:jc w:val="center"/>
        <w:rPr>
          <w:rFonts w:ascii="Times New Roman" w:hAnsi="Times New Roman" w:cs="Times New Roman"/>
          <w:sz w:val="32"/>
          <w:szCs w:val="28"/>
        </w:rPr>
      </w:pPr>
    </w:p>
    <w:p w:rsidR="001204F7" w:rsidRPr="00000982" w:rsidRDefault="001204F7" w:rsidP="001204F7">
      <w:pPr>
        <w:jc w:val="center"/>
        <w:rPr>
          <w:rFonts w:ascii="Times New Roman" w:hAnsi="Times New Roman" w:cs="Times New Roman"/>
          <w:sz w:val="32"/>
          <w:szCs w:val="28"/>
        </w:rPr>
      </w:pPr>
    </w:p>
    <w:p w:rsidR="001204F7" w:rsidRPr="00000982" w:rsidRDefault="001204F7" w:rsidP="001204F7">
      <w:pPr>
        <w:jc w:val="center"/>
        <w:rPr>
          <w:rFonts w:ascii="Times New Roman" w:hAnsi="Times New Roman" w:cs="Times New Roman"/>
          <w:sz w:val="32"/>
          <w:szCs w:val="28"/>
        </w:rPr>
      </w:pPr>
    </w:p>
    <w:p w:rsidR="001204F7" w:rsidRPr="00000982" w:rsidRDefault="001204F7" w:rsidP="004A085C">
      <w:pPr>
        <w:autoSpaceDE w:val="0"/>
        <w:autoSpaceDN w:val="0"/>
        <w:adjustRightInd w:val="0"/>
        <w:spacing w:after="0" w:line="240" w:lineRule="auto"/>
        <w:ind w:firstLine="720"/>
        <w:rPr>
          <w:rFonts w:ascii="Times New Roman" w:hAnsi="Times New Roman" w:cs="Times New Roman"/>
          <w:sz w:val="28"/>
          <w:szCs w:val="28"/>
        </w:rPr>
      </w:pPr>
      <w:r w:rsidRPr="00000982">
        <w:rPr>
          <w:rFonts w:ascii="Times New Roman" w:hAnsi="Times New Roman" w:cs="Times New Roman"/>
          <w:sz w:val="28"/>
          <w:szCs w:val="28"/>
        </w:rPr>
        <w:t>The proposed system is an Android based Mobile Application software. Our application is more beneficial</w:t>
      </w:r>
      <w:r w:rsidR="004A085C" w:rsidRPr="00000982">
        <w:rPr>
          <w:rFonts w:ascii="Times New Roman" w:hAnsi="Times New Roman" w:cs="Times New Roman"/>
          <w:sz w:val="28"/>
          <w:szCs w:val="28"/>
        </w:rPr>
        <w:t xml:space="preserve"> </w:t>
      </w:r>
      <w:r w:rsidRPr="00000982">
        <w:rPr>
          <w:rFonts w:ascii="Times New Roman" w:hAnsi="Times New Roman" w:cs="Times New Roman"/>
          <w:sz w:val="28"/>
          <w:szCs w:val="28"/>
        </w:rPr>
        <w:t>to the users those who want to multiples of functionality in a single software application.</w:t>
      </w:r>
    </w:p>
    <w:p w:rsidR="004A085C" w:rsidRPr="00000982" w:rsidRDefault="004A085C" w:rsidP="001204F7">
      <w:pPr>
        <w:autoSpaceDE w:val="0"/>
        <w:autoSpaceDN w:val="0"/>
        <w:adjustRightInd w:val="0"/>
        <w:spacing w:after="0" w:line="240" w:lineRule="auto"/>
        <w:rPr>
          <w:rFonts w:ascii="Times New Roman" w:hAnsi="Times New Roman" w:cs="Times New Roman"/>
          <w:sz w:val="28"/>
          <w:szCs w:val="28"/>
        </w:rPr>
      </w:pPr>
    </w:p>
    <w:p w:rsidR="001204F7" w:rsidRPr="00000982" w:rsidRDefault="001204F7" w:rsidP="004A085C">
      <w:pPr>
        <w:autoSpaceDE w:val="0"/>
        <w:autoSpaceDN w:val="0"/>
        <w:adjustRightInd w:val="0"/>
        <w:spacing w:after="0" w:line="240" w:lineRule="auto"/>
        <w:ind w:left="720"/>
        <w:rPr>
          <w:rFonts w:ascii="Times New Roman" w:hAnsi="Times New Roman" w:cs="Times New Roman"/>
          <w:sz w:val="28"/>
          <w:szCs w:val="28"/>
        </w:rPr>
      </w:pPr>
      <w:r w:rsidRPr="00000982">
        <w:rPr>
          <w:rFonts w:ascii="Times New Roman" w:hAnsi="Times New Roman" w:cs="Times New Roman"/>
          <w:sz w:val="28"/>
          <w:szCs w:val="28"/>
        </w:rPr>
        <w:t xml:space="preserve">The main </w:t>
      </w:r>
      <w:r w:rsidR="004A085C" w:rsidRPr="00000982">
        <w:rPr>
          <w:rFonts w:ascii="Times New Roman" w:hAnsi="Times New Roman" w:cs="Times New Roman"/>
          <w:sz w:val="28"/>
          <w:szCs w:val="28"/>
        </w:rPr>
        <w:t>aim is to provide users an</w:t>
      </w:r>
      <w:r w:rsidRPr="00000982">
        <w:rPr>
          <w:rFonts w:ascii="Times New Roman" w:hAnsi="Times New Roman" w:cs="Times New Roman"/>
          <w:sz w:val="28"/>
          <w:szCs w:val="28"/>
        </w:rPr>
        <w:t xml:space="preserve"> application</w:t>
      </w:r>
      <w:r w:rsidR="004A085C" w:rsidRPr="00000982">
        <w:rPr>
          <w:rFonts w:ascii="Times New Roman" w:hAnsi="Times New Roman" w:cs="Times New Roman"/>
          <w:sz w:val="28"/>
          <w:szCs w:val="28"/>
        </w:rPr>
        <w:t xml:space="preserve"> that have user friendly interface.</w:t>
      </w:r>
    </w:p>
    <w:p w:rsidR="004A085C" w:rsidRPr="00000982" w:rsidRDefault="004A085C" w:rsidP="001204F7">
      <w:pPr>
        <w:autoSpaceDE w:val="0"/>
        <w:autoSpaceDN w:val="0"/>
        <w:adjustRightInd w:val="0"/>
        <w:spacing w:after="0" w:line="240" w:lineRule="auto"/>
        <w:rPr>
          <w:rFonts w:ascii="Times New Roman" w:hAnsi="Times New Roman" w:cs="Times New Roman"/>
          <w:sz w:val="28"/>
          <w:szCs w:val="28"/>
        </w:rPr>
      </w:pPr>
    </w:p>
    <w:p w:rsidR="004A085C" w:rsidRPr="00000982" w:rsidRDefault="004A085C" w:rsidP="001204F7">
      <w:pPr>
        <w:autoSpaceDE w:val="0"/>
        <w:autoSpaceDN w:val="0"/>
        <w:adjustRightInd w:val="0"/>
        <w:spacing w:after="0" w:line="240" w:lineRule="auto"/>
        <w:rPr>
          <w:rFonts w:ascii="Times New Roman" w:hAnsi="Times New Roman" w:cs="Times New Roman"/>
          <w:sz w:val="28"/>
          <w:szCs w:val="28"/>
        </w:rPr>
      </w:pPr>
    </w:p>
    <w:p w:rsidR="004A085C" w:rsidRPr="00000982" w:rsidRDefault="004A085C" w:rsidP="001204F7">
      <w:pPr>
        <w:autoSpaceDE w:val="0"/>
        <w:autoSpaceDN w:val="0"/>
        <w:adjustRightInd w:val="0"/>
        <w:spacing w:after="0" w:line="240" w:lineRule="auto"/>
        <w:rPr>
          <w:rFonts w:ascii="Times New Roman" w:hAnsi="Times New Roman" w:cs="Times New Roman"/>
          <w:sz w:val="28"/>
          <w:szCs w:val="28"/>
        </w:rPr>
      </w:pPr>
    </w:p>
    <w:p w:rsidR="001204F7" w:rsidRPr="00000982" w:rsidRDefault="001204F7" w:rsidP="001204F7">
      <w:pPr>
        <w:autoSpaceDE w:val="0"/>
        <w:autoSpaceDN w:val="0"/>
        <w:adjustRightInd w:val="0"/>
        <w:spacing w:after="0" w:line="240" w:lineRule="auto"/>
        <w:rPr>
          <w:rFonts w:ascii="Times New Roman" w:hAnsi="Times New Roman" w:cs="Times New Roman"/>
          <w:b/>
          <w:bCs/>
          <w:sz w:val="28"/>
          <w:szCs w:val="28"/>
        </w:rPr>
      </w:pPr>
      <w:r w:rsidRPr="00000982">
        <w:rPr>
          <w:rFonts w:ascii="Times New Roman" w:hAnsi="Times New Roman" w:cs="Times New Roman"/>
          <w:b/>
          <w:bCs/>
          <w:sz w:val="28"/>
          <w:szCs w:val="28"/>
        </w:rPr>
        <w:t>Benefits of the proposed system:</w:t>
      </w:r>
    </w:p>
    <w:p w:rsidR="004A085C" w:rsidRPr="00000982" w:rsidRDefault="004A085C" w:rsidP="001204F7">
      <w:pPr>
        <w:autoSpaceDE w:val="0"/>
        <w:autoSpaceDN w:val="0"/>
        <w:adjustRightInd w:val="0"/>
        <w:spacing w:after="0" w:line="240" w:lineRule="auto"/>
        <w:rPr>
          <w:rFonts w:ascii="Times New Roman" w:hAnsi="Times New Roman" w:cs="Times New Roman"/>
          <w:b/>
          <w:bCs/>
          <w:sz w:val="28"/>
          <w:szCs w:val="28"/>
        </w:rPr>
      </w:pPr>
    </w:p>
    <w:p w:rsidR="001204F7" w:rsidRPr="00000982" w:rsidRDefault="001204F7" w:rsidP="001204F7">
      <w:pPr>
        <w:autoSpaceDE w:val="0"/>
        <w:autoSpaceDN w:val="0"/>
        <w:adjustRightInd w:val="0"/>
        <w:spacing w:after="0" w:line="240" w:lineRule="auto"/>
        <w:rPr>
          <w:rFonts w:ascii="Times New Roman" w:hAnsi="Times New Roman" w:cs="Times New Roman"/>
          <w:sz w:val="28"/>
          <w:szCs w:val="28"/>
        </w:rPr>
      </w:pPr>
      <w:r w:rsidRPr="00000982">
        <w:rPr>
          <w:rFonts w:ascii="Times New Roman" w:hAnsi="Times New Roman" w:cs="Times New Roman"/>
          <w:sz w:val="28"/>
          <w:szCs w:val="28"/>
        </w:rPr>
        <w:t>The application is user friendly.</w:t>
      </w:r>
    </w:p>
    <w:p w:rsidR="004A085C" w:rsidRPr="00000982" w:rsidRDefault="004A085C" w:rsidP="004A085C">
      <w:pPr>
        <w:rPr>
          <w:rStyle w:val="Strong"/>
          <w:rFonts w:ascii="Times New Roman" w:hAnsi="Times New Roman" w:cs="Times New Roman"/>
          <w:b w:val="0"/>
          <w:iCs/>
          <w:color w:val="444444"/>
          <w:sz w:val="28"/>
          <w:szCs w:val="21"/>
          <w:bdr w:val="none" w:sz="0" w:space="0" w:color="auto" w:frame="1"/>
          <w:shd w:val="clear" w:color="auto" w:fill="FFFFFF"/>
        </w:rPr>
      </w:pPr>
      <w:r w:rsidRPr="00000982">
        <w:rPr>
          <w:rStyle w:val="Strong"/>
          <w:rFonts w:ascii="Times New Roman" w:hAnsi="Times New Roman" w:cs="Times New Roman"/>
          <w:b w:val="0"/>
          <w:iCs/>
          <w:color w:val="444444"/>
          <w:sz w:val="28"/>
          <w:szCs w:val="21"/>
          <w:bdr w:val="none" w:sz="0" w:space="0" w:color="auto" w:frame="1"/>
          <w:shd w:val="clear" w:color="auto" w:fill="FFFFFF"/>
        </w:rPr>
        <w:t>The user with this application have the following benefits:</w:t>
      </w:r>
    </w:p>
    <w:p w:rsidR="004A085C" w:rsidRPr="00000982" w:rsidRDefault="004A085C"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Root Explorer</w:t>
      </w:r>
    </w:p>
    <w:p w:rsidR="004A085C" w:rsidRPr="00000982" w:rsidRDefault="004A085C"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Different folder icons available.</w:t>
      </w:r>
    </w:p>
    <w:p w:rsidR="004A085C" w:rsidRPr="00000982" w:rsidRDefault="004A085C"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Different Text Color available.</w:t>
      </w:r>
    </w:p>
    <w:p w:rsidR="004A085C" w:rsidRPr="00000982" w:rsidRDefault="004A085C"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Choose appropriate gradient.</w:t>
      </w:r>
    </w:p>
    <w:p w:rsidR="004A085C" w:rsidRPr="00000982" w:rsidRDefault="004A085C"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Browse file from root directory.</w:t>
      </w:r>
    </w:p>
    <w:p w:rsidR="004A085C" w:rsidRPr="00000982" w:rsidRDefault="004A085C"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Set number of item in grid view.</w:t>
      </w:r>
    </w:p>
    <w:p w:rsidR="004A085C" w:rsidRPr="00000982" w:rsidRDefault="004A085C"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Hide and show files and directories.</w:t>
      </w:r>
    </w:p>
    <w:p w:rsidR="004A085C" w:rsidRPr="00000982" w:rsidRDefault="004A085C"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Mark files and folders.</w:t>
      </w:r>
    </w:p>
    <w:p w:rsidR="004A085C" w:rsidRPr="00000982" w:rsidRDefault="004A085C"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Search files.</w:t>
      </w:r>
    </w:p>
    <w:p w:rsidR="004A085C" w:rsidRPr="00000982" w:rsidRDefault="004A085C"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Refresh.</w:t>
      </w:r>
    </w:p>
    <w:p w:rsidR="004A085C" w:rsidRPr="00000982" w:rsidRDefault="004A085C" w:rsidP="00C316EC">
      <w:pPr>
        <w:pStyle w:val="ListParagraph"/>
        <w:numPr>
          <w:ilvl w:val="0"/>
          <w:numId w:val="1"/>
        </w:numPr>
        <w:rPr>
          <w:rFonts w:ascii="Times New Roman" w:hAnsi="Times New Roman" w:cs="Times New Roman"/>
          <w:b/>
          <w:sz w:val="28"/>
          <w:szCs w:val="24"/>
          <w:u w:val="single"/>
        </w:rPr>
      </w:pPr>
      <w:r w:rsidRPr="00000982">
        <w:rPr>
          <w:rFonts w:ascii="Times New Roman" w:hAnsi="Times New Roman" w:cs="Times New Roman"/>
          <w:sz w:val="28"/>
          <w:szCs w:val="24"/>
        </w:rPr>
        <w:t>Copy, Paste, Move, Rename and Delete file and folders.</w:t>
      </w:r>
    </w:p>
    <w:p w:rsidR="001204F7" w:rsidRPr="00000982" w:rsidRDefault="001204F7" w:rsidP="004A085C">
      <w:pPr>
        <w:autoSpaceDE w:val="0"/>
        <w:autoSpaceDN w:val="0"/>
        <w:adjustRightInd w:val="0"/>
        <w:spacing w:after="0" w:line="240" w:lineRule="auto"/>
        <w:rPr>
          <w:rFonts w:ascii="Times New Roman" w:hAnsi="Times New Roman" w:cs="Times New Roman"/>
          <w:sz w:val="28"/>
          <w:szCs w:val="28"/>
        </w:rPr>
      </w:pPr>
    </w:p>
    <w:p w:rsidR="001204F7" w:rsidRPr="00000982" w:rsidRDefault="001204F7" w:rsidP="001204F7">
      <w:pPr>
        <w:jc w:val="center"/>
        <w:rPr>
          <w:rFonts w:ascii="Times New Roman" w:hAnsi="Times New Roman" w:cs="Times New Roman"/>
          <w:sz w:val="32"/>
          <w:szCs w:val="28"/>
        </w:rPr>
      </w:pPr>
    </w:p>
    <w:p w:rsidR="001204F7" w:rsidRPr="00000982" w:rsidRDefault="001204F7"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D6056E">
      <w:pPr>
        <w:rPr>
          <w:rFonts w:ascii="Times New Roman" w:hAnsi="Times New Roman" w:cs="Times New Roman"/>
          <w:sz w:val="28"/>
          <w:szCs w:val="28"/>
        </w:rPr>
      </w:pPr>
    </w:p>
    <w:p w:rsidR="004A085C" w:rsidRPr="00000982" w:rsidRDefault="004A085C" w:rsidP="004A085C">
      <w:pPr>
        <w:jc w:val="center"/>
        <w:rPr>
          <w:rFonts w:ascii="Times New Roman" w:hAnsi="Times New Roman" w:cs="Times New Roman"/>
          <w:b/>
          <w:bCs/>
          <w:sz w:val="48"/>
          <w:szCs w:val="44"/>
        </w:rPr>
      </w:pPr>
      <w:r w:rsidRPr="00000982">
        <w:rPr>
          <w:rFonts w:ascii="Times New Roman" w:hAnsi="Times New Roman" w:cs="Times New Roman"/>
          <w:b/>
          <w:bCs/>
          <w:sz w:val="48"/>
          <w:szCs w:val="44"/>
        </w:rPr>
        <w:t>SYSTEM ANALYSIS AND DESIGN</w:t>
      </w:r>
    </w:p>
    <w:p w:rsidR="004A085C" w:rsidRPr="00000982" w:rsidRDefault="004A085C" w:rsidP="004A085C">
      <w:pPr>
        <w:jc w:val="center"/>
        <w:rPr>
          <w:rFonts w:ascii="Times New Roman" w:hAnsi="Times New Roman" w:cs="Times New Roman"/>
          <w:b/>
          <w:bCs/>
          <w:sz w:val="48"/>
          <w:szCs w:val="44"/>
        </w:rPr>
      </w:pPr>
    </w:p>
    <w:p w:rsidR="004A085C" w:rsidRPr="00000982" w:rsidRDefault="004A085C" w:rsidP="004A085C">
      <w:pPr>
        <w:jc w:val="center"/>
        <w:rPr>
          <w:rFonts w:ascii="Times New Roman" w:hAnsi="Times New Roman" w:cs="Times New Roman"/>
          <w:b/>
          <w:bCs/>
          <w:sz w:val="48"/>
          <w:szCs w:val="44"/>
        </w:rPr>
      </w:pPr>
    </w:p>
    <w:p w:rsidR="004A085C" w:rsidRPr="00000982" w:rsidRDefault="004A085C" w:rsidP="004A085C">
      <w:pPr>
        <w:jc w:val="center"/>
        <w:rPr>
          <w:rFonts w:ascii="Times New Roman" w:hAnsi="Times New Roman" w:cs="Times New Roman"/>
          <w:b/>
          <w:bCs/>
          <w:sz w:val="48"/>
          <w:szCs w:val="44"/>
        </w:rPr>
      </w:pPr>
    </w:p>
    <w:p w:rsidR="004A085C" w:rsidRPr="00000982" w:rsidRDefault="004A085C" w:rsidP="004A085C">
      <w:pPr>
        <w:jc w:val="center"/>
        <w:rPr>
          <w:rFonts w:ascii="Times New Roman" w:hAnsi="Times New Roman" w:cs="Times New Roman"/>
          <w:b/>
          <w:bCs/>
          <w:sz w:val="48"/>
          <w:szCs w:val="44"/>
        </w:rPr>
      </w:pPr>
    </w:p>
    <w:p w:rsidR="004A085C" w:rsidRPr="00000982" w:rsidRDefault="004A085C" w:rsidP="004A085C">
      <w:pPr>
        <w:jc w:val="center"/>
        <w:rPr>
          <w:rFonts w:ascii="Times New Roman" w:hAnsi="Times New Roman" w:cs="Times New Roman"/>
          <w:b/>
          <w:bCs/>
          <w:sz w:val="48"/>
          <w:szCs w:val="44"/>
        </w:rPr>
      </w:pPr>
    </w:p>
    <w:p w:rsidR="004A085C" w:rsidRPr="00000982" w:rsidRDefault="004A085C" w:rsidP="004A085C">
      <w:pPr>
        <w:jc w:val="center"/>
        <w:rPr>
          <w:rFonts w:ascii="Times New Roman" w:hAnsi="Times New Roman" w:cs="Times New Roman"/>
          <w:b/>
          <w:bCs/>
          <w:sz w:val="48"/>
          <w:szCs w:val="44"/>
        </w:rPr>
      </w:pPr>
    </w:p>
    <w:p w:rsidR="004A085C" w:rsidRPr="00000982" w:rsidRDefault="004A085C" w:rsidP="00152CA9">
      <w:pPr>
        <w:rPr>
          <w:rFonts w:ascii="Times New Roman" w:hAnsi="Times New Roman" w:cs="Times New Roman"/>
          <w:b/>
          <w:bCs/>
          <w:sz w:val="48"/>
          <w:szCs w:val="44"/>
        </w:rPr>
      </w:pPr>
    </w:p>
    <w:p w:rsidR="004A085C" w:rsidRPr="00000982" w:rsidRDefault="004A085C" w:rsidP="004A085C">
      <w:pPr>
        <w:jc w:val="center"/>
        <w:rPr>
          <w:rFonts w:ascii="Times New Roman" w:hAnsi="Times New Roman" w:cs="Times New Roman"/>
          <w:b/>
          <w:bCs/>
          <w:sz w:val="48"/>
          <w:szCs w:val="44"/>
        </w:rPr>
      </w:pPr>
    </w:p>
    <w:p w:rsidR="00A65C26" w:rsidRPr="00000982" w:rsidRDefault="00A65C26" w:rsidP="00A65C26">
      <w:pPr>
        <w:autoSpaceDE w:val="0"/>
        <w:autoSpaceDN w:val="0"/>
        <w:adjustRightInd w:val="0"/>
        <w:spacing w:after="0" w:line="240" w:lineRule="auto"/>
        <w:rPr>
          <w:rFonts w:ascii="Times New Roman" w:hAnsi="Times New Roman" w:cs="Times New Roman"/>
          <w:sz w:val="24"/>
          <w:szCs w:val="24"/>
        </w:rPr>
      </w:pPr>
      <w:r w:rsidRPr="00000982">
        <w:rPr>
          <w:rFonts w:ascii="Times New Roman" w:hAnsi="Times New Roman" w:cs="Times New Roman"/>
          <w:b/>
          <w:bCs/>
          <w:sz w:val="32"/>
          <w:szCs w:val="28"/>
        </w:rPr>
        <w:t>System Analysis</w:t>
      </w:r>
    </w:p>
    <w:p w:rsidR="00A65C26" w:rsidRPr="00000982" w:rsidRDefault="00A65C26" w:rsidP="00A65C26">
      <w:pPr>
        <w:autoSpaceDE w:val="0"/>
        <w:autoSpaceDN w:val="0"/>
        <w:adjustRightInd w:val="0"/>
        <w:spacing w:after="0" w:line="240" w:lineRule="auto"/>
        <w:rPr>
          <w:rFonts w:ascii="Times New Roman" w:hAnsi="Times New Roman" w:cs="Times New Roman"/>
          <w:sz w:val="24"/>
          <w:szCs w:val="24"/>
        </w:rPr>
      </w:pPr>
    </w:p>
    <w:p w:rsidR="00A65C26" w:rsidRPr="00000982" w:rsidRDefault="00A65C26" w:rsidP="00A65C26">
      <w:pPr>
        <w:autoSpaceDE w:val="0"/>
        <w:autoSpaceDN w:val="0"/>
        <w:adjustRightInd w:val="0"/>
        <w:spacing w:after="0" w:line="240" w:lineRule="auto"/>
        <w:rPr>
          <w:rFonts w:ascii="Times New Roman" w:hAnsi="Times New Roman" w:cs="Times New Roman"/>
          <w:color w:val="252525"/>
          <w:sz w:val="32"/>
          <w:szCs w:val="21"/>
          <w:shd w:val="clear" w:color="auto" w:fill="FFFFFF"/>
        </w:rPr>
      </w:pPr>
      <w:r w:rsidRPr="00000982">
        <w:rPr>
          <w:rFonts w:ascii="Times New Roman" w:hAnsi="Times New Roman" w:cs="Times New Roman"/>
          <w:sz w:val="24"/>
          <w:szCs w:val="24"/>
        </w:rPr>
        <w:tab/>
      </w:r>
      <w:r w:rsidRPr="00000982">
        <w:rPr>
          <w:rFonts w:ascii="Times New Roman" w:hAnsi="Times New Roman" w:cs="Times New Roman"/>
          <w:color w:val="252525"/>
          <w:sz w:val="32"/>
          <w:szCs w:val="21"/>
          <w:shd w:val="clear" w:color="auto" w:fill="FFFFFF"/>
        </w:rPr>
        <w:t>"</w:t>
      </w:r>
      <w:r w:rsidRPr="00000982">
        <w:rPr>
          <w:rFonts w:ascii="Times New Roman" w:hAnsi="Times New Roman" w:cs="Times New Roman"/>
          <w:b/>
          <w:bCs/>
          <w:color w:val="252525"/>
          <w:sz w:val="32"/>
          <w:szCs w:val="21"/>
          <w:shd w:val="clear" w:color="auto" w:fill="FFFFFF"/>
        </w:rPr>
        <w:t>Systems analysis</w:t>
      </w:r>
      <w:r w:rsidRPr="00000982">
        <w:rPr>
          <w:rStyle w:val="apple-converted-space"/>
          <w:rFonts w:ascii="Times New Roman" w:hAnsi="Times New Roman" w:cs="Times New Roman"/>
          <w:color w:val="252525"/>
          <w:sz w:val="32"/>
          <w:szCs w:val="21"/>
          <w:shd w:val="clear" w:color="auto" w:fill="FFFFFF"/>
        </w:rPr>
        <w:t> </w:t>
      </w:r>
      <w:r w:rsidRPr="00000982">
        <w:rPr>
          <w:rFonts w:ascii="Times New Roman" w:hAnsi="Times New Roman" w:cs="Times New Roman"/>
          <w:color w:val="252525"/>
          <w:sz w:val="32"/>
          <w:szCs w:val="21"/>
          <w:shd w:val="clear" w:color="auto" w:fill="FFFFFF"/>
        </w:rPr>
        <w:t>is a problem solving technique that decomposes a system into its component pieces for the purpose of the studying how well those component parts work and interact to accomplish their purpose".</w:t>
      </w:r>
    </w:p>
    <w:p w:rsidR="00A65C26" w:rsidRPr="00000982" w:rsidRDefault="00A65C26" w:rsidP="00A65C26">
      <w:pPr>
        <w:autoSpaceDE w:val="0"/>
        <w:autoSpaceDN w:val="0"/>
        <w:adjustRightInd w:val="0"/>
        <w:spacing w:after="0" w:line="240" w:lineRule="auto"/>
        <w:rPr>
          <w:rFonts w:ascii="Times New Roman" w:hAnsi="Times New Roman" w:cs="Times New Roman"/>
          <w:sz w:val="28"/>
          <w:szCs w:val="24"/>
        </w:rPr>
      </w:pPr>
    </w:p>
    <w:p w:rsidR="00A65C26" w:rsidRPr="00000982" w:rsidRDefault="00A65C26" w:rsidP="00A65C26">
      <w:pPr>
        <w:autoSpaceDE w:val="0"/>
        <w:autoSpaceDN w:val="0"/>
        <w:adjustRightInd w:val="0"/>
        <w:spacing w:after="0" w:line="240" w:lineRule="auto"/>
        <w:rPr>
          <w:rFonts w:ascii="Times New Roman" w:hAnsi="Times New Roman" w:cs="Times New Roman"/>
          <w:sz w:val="32"/>
          <w:szCs w:val="24"/>
        </w:rPr>
      </w:pPr>
      <w:r w:rsidRPr="00000982">
        <w:rPr>
          <w:rFonts w:ascii="Times New Roman" w:hAnsi="Times New Roman" w:cs="Times New Roman"/>
          <w:sz w:val="24"/>
          <w:szCs w:val="24"/>
        </w:rPr>
        <w:tab/>
      </w:r>
      <w:r w:rsidRPr="00000982">
        <w:rPr>
          <w:rFonts w:ascii="Times New Roman" w:hAnsi="Times New Roman" w:cs="Times New Roman"/>
          <w:sz w:val="32"/>
          <w:szCs w:val="24"/>
        </w:rPr>
        <w:t>System Analysis is the interdisciplinary part of science, dealing with analysis of sets of Interacting entities, the systems, often prior to their system. This field is closely related to Operation’s research. It is also “ann. explicit formal enquiry carried out to help someone, referred to as the decision maker identify a better course of action and make a better decision than he might have otherwise made”.</w:t>
      </w:r>
    </w:p>
    <w:p w:rsidR="00A65C26" w:rsidRPr="00000982" w:rsidRDefault="00A65C26" w:rsidP="00A65C26">
      <w:pPr>
        <w:autoSpaceDE w:val="0"/>
        <w:autoSpaceDN w:val="0"/>
        <w:adjustRightInd w:val="0"/>
        <w:spacing w:after="0" w:line="240" w:lineRule="auto"/>
        <w:rPr>
          <w:rFonts w:ascii="Times New Roman" w:hAnsi="Times New Roman" w:cs="Times New Roman"/>
          <w:sz w:val="32"/>
          <w:szCs w:val="24"/>
        </w:rPr>
      </w:pPr>
    </w:p>
    <w:p w:rsidR="00A65C26" w:rsidRPr="00000982" w:rsidRDefault="00A65C26" w:rsidP="00A65C26">
      <w:pPr>
        <w:autoSpaceDE w:val="0"/>
        <w:autoSpaceDN w:val="0"/>
        <w:adjustRightInd w:val="0"/>
        <w:spacing w:after="0" w:line="240" w:lineRule="auto"/>
        <w:rPr>
          <w:rFonts w:ascii="Times New Roman" w:hAnsi="Times New Roman" w:cs="Times New Roman"/>
          <w:b/>
          <w:bCs/>
          <w:sz w:val="32"/>
          <w:szCs w:val="28"/>
        </w:rPr>
      </w:pPr>
      <w:r w:rsidRPr="00000982">
        <w:rPr>
          <w:rFonts w:ascii="Times New Roman" w:hAnsi="Times New Roman" w:cs="Times New Roman"/>
          <w:b/>
          <w:bCs/>
          <w:sz w:val="32"/>
          <w:szCs w:val="28"/>
        </w:rPr>
        <w:t>Information Technology</w:t>
      </w:r>
    </w:p>
    <w:p w:rsidR="00A65C26" w:rsidRPr="00000982" w:rsidRDefault="00A65C26" w:rsidP="00A65C26">
      <w:pPr>
        <w:autoSpaceDE w:val="0"/>
        <w:autoSpaceDN w:val="0"/>
        <w:adjustRightInd w:val="0"/>
        <w:spacing w:after="0" w:line="240" w:lineRule="auto"/>
        <w:rPr>
          <w:rFonts w:ascii="Times New Roman" w:hAnsi="Times New Roman" w:cs="Times New Roman"/>
          <w:b/>
          <w:bCs/>
          <w:sz w:val="32"/>
          <w:szCs w:val="28"/>
        </w:rPr>
      </w:pPr>
    </w:p>
    <w:p w:rsidR="00A65C26" w:rsidRPr="00000982" w:rsidRDefault="00A65C26" w:rsidP="00A65C26">
      <w:pPr>
        <w:autoSpaceDE w:val="0"/>
        <w:autoSpaceDN w:val="0"/>
        <w:adjustRightInd w:val="0"/>
        <w:spacing w:after="0" w:line="240" w:lineRule="auto"/>
        <w:rPr>
          <w:rFonts w:ascii="Times New Roman" w:hAnsi="Times New Roman" w:cs="Times New Roman"/>
          <w:sz w:val="32"/>
          <w:szCs w:val="28"/>
        </w:rPr>
      </w:pPr>
      <w:r w:rsidRPr="00000982">
        <w:rPr>
          <w:rFonts w:ascii="Times New Roman" w:hAnsi="Times New Roman" w:cs="Times New Roman"/>
          <w:sz w:val="32"/>
          <w:szCs w:val="28"/>
        </w:rPr>
        <w:t>The development of a computer-based information system often comprises the use of system analyst. When a computer-based information system is developed, system analysis (according to the waterfall model) to constitute the following steps:-</w:t>
      </w:r>
    </w:p>
    <w:p w:rsidR="00A65C26" w:rsidRPr="00000982" w:rsidRDefault="00A65C26" w:rsidP="00C316EC">
      <w:pPr>
        <w:pStyle w:val="ListParagraph"/>
        <w:numPr>
          <w:ilvl w:val="0"/>
          <w:numId w:val="37"/>
        </w:numPr>
        <w:autoSpaceDE w:val="0"/>
        <w:autoSpaceDN w:val="0"/>
        <w:adjustRightInd w:val="0"/>
        <w:spacing w:after="0" w:line="240" w:lineRule="auto"/>
        <w:rPr>
          <w:rFonts w:ascii="Times New Roman" w:hAnsi="Times New Roman" w:cs="Times New Roman"/>
          <w:sz w:val="32"/>
          <w:szCs w:val="28"/>
        </w:rPr>
      </w:pPr>
      <w:r w:rsidRPr="00000982">
        <w:rPr>
          <w:rFonts w:ascii="Times New Roman" w:hAnsi="Times New Roman" w:cs="Times New Roman"/>
          <w:sz w:val="32"/>
          <w:szCs w:val="28"/>
        </w:rPr>
        <w:t>The development of a feasibility study, involving determining whether a project is economically, socially, technologically and organizationally feasible.</w:t>
      </w:r>
    </w:p>
    <w:p w:rsidR="00A65C26" w:rsidRPr="00000982" w:rsidRDefault="00A65C26" w:rsidP="00C316EC">
      <w:pPr>
        <w:pStyle w:val="ListParagraph"/>
        <w:numPr>
          <w:ilvl w:val="0"/>
          <w:numId w:val="37"/>
        </w:numPr>
        <w:autoSpaceDE w:val="0"/>
        <w:autoSpaceDN w:val="0"/>
        <w:adjustRightInd w:val="0"/>
        <w:spacing w:after="0" w:line="240" w:lineRule="auto"/>
        <w:rPr>
          <w:rFonts w:ascii="Times New Roman" w:hAnsi="Times New Roman" w:cs="Times New Roman"/>
          <w:sz w:val="32"/>
          <w:szCs w:val="28"/>
        </w:rPr>
      </w:pPr>
      <w:r w:rsidRPr="00000982">
        <w:rPr>
          <w:rFonts w:ascii="Times New Roman" w:hAnsi="Times New Roman" w:cs="Times New Roman"/>
          <w:sz w:val="32"/>
          <w:szCs w:val="28"/>
        </w:rPr>
        <w:t>Conducting fact-finding measures, design to ascertain the requirements of systems end users. This typically span interviews, questionnaires, or visual observation of work on the existing system.</w:t>
      </w:r>
    </w:p>
    <w:p w:rsidR="00A65C26" w:rsidRPr="00000982" w:rsidRDefault="00A65C26" w:rsidP="00C316EC">
      <w:pPr>
        <w:pStyle w:val="ListParagraph"/>
        <w:numPr>
          <w:ilvl w:val="0"/>
          <w:numId w:val="37"/>
        </w:numPr>
        <w:autoSpaceDE w:val="0"/>
        <w:autoSpaceDN w:val="0"/>
        <w:adjustRightInd w:val="0"/>
        <w:spacing w:after="0" w:line="240" w:lineRule="auto"/>
        <w:rPr>
          <w:rFonts w:ascii="Times New Roman" w:hAnsi="Times New Roman" w:cs="Times New Roman"/>
          <w:sz w:val="32"/>
          <w:szCs w:val="28"/>
        </w:rPr>
      </w:pPr>
      <w:r w:rsidRPr="00000982">
        <w:rPr>
          <w:rFonts w:ascii="Times New Roman" w:hAnsi="Times New Roman" w:cs="Times New Roman"/>
          <w:sz w:val="32"/>
          <w:szCs w:val="28"/>
        </w:rPr>
        <w:t>Gauging how the end-users would operate the system (in terms of the general experience in using computer hardware or software), what the system would be used for etc.</w:t>
      </w:r>
    </w:p>
    <w:p w:rsidR="004A085C" w:rsidRPr="00000982" w:rsidRDefault="004A085C" w:rsidP="004A085C">
      <w:pPr>
        <w:jc w:val="center"/>
        <w:rPr>
          <w:rFonts w:ascii="Times New Roman" w:hAnsi="Times New Roman" w:cs="Times New Roman"/>
          <w:sz w:val="24"/>
          <w:szCs w:val="24"/>
        </w:rPr>
      </w:pPr>
      <w:r w:rsidRPr="00000982">
        <w:rPr>
          <w:rFonts w:ascii="Times New Roman" w:hAnsi="Times New Roman" w:cs="Times New Roman"/>
          <w:sz w:val="24"/>
          <w:szCs w:val="24"/>
        </w:rPr>
        <w:t>.</w:t>
      </w:r>
    </w:p>
    <w:p w:rsidR="00A65C26" w:rsidRPr="00000982" w:rsidRDefault="00A65C26" w:rsidP="004A085C">
      <w:pPr>
        <w:jc w:val="center"/>
        <w:rPr>
          <w:rFonts w:ascii="Times New Roman" w:hAnsi="Times New Roman" w:cs="Times New Roman"/>
          <w:sz w:val="24"/>
          <w:szCs w:val="24"/>
        </w:rPr>
      </w:pPr>
    </w:p>
    <w:p w:rsidR="004A085C" w:rsidRDefault="004A085C" w:rsidP="00152CA9">
      <w:pPr>
        <w:rPr>
          <w:rFonts w:ascii="Times New Roman" w:hAnsi="Times New Roman" w:cs="Times New Roman"/>
          <w:sz w:val="24"/>
          <w:szCs w:val="24"/>
        </w:rPr>
      </w:pPr>
    </w:p>
    <w:p w:rsidR="00000982" w:rsidRPr="00000982" w:rsidRDefault="00000982" w:rsidP="00152CA9">
      <w:pPr>
        <w:rPr>
          <w:rFonts w:ascii="Times New Roman" w:hAnsi="Times New Roman" w:cs="Times New Roman"/>
          <w:sz w:val="32"/>
          <w:szCs w:val="28"/>
        </w:rPr>
      </w:pPr>
    </w:p>
    <w:p w:rsidR="003B13C0" w:rsidRPr="00000982" w:rsidRDefault="003B13C0" w:rsidP="003B13C0">
      <w:pPr>
        <w:jc w:val="center"/>
        <w:rPr>
          <w:rFonts w:ascii="Times New Roman" w:hAnsi="Times New Roman" w:cs="Times New Roman"/>
          <w:b/>
          <w:sz w:val="36"/>
          <w:szCs w:val="48"/>
        </w:rPr>
      </w:pPr>
      <w:r w:rsidRPr="00000982">
        <w:rPr>
          <w:rFonts w:ascii="Times New Roman" w:hAnsi="Times New Roman" w:cs="Times New Roman"/>
          <w:b/>
          <w:sz w:val="36"/>
          <w:szCs w:val="48"/>
        </w:rPr>
        <w:lastRenderedPageBreak/>
        <w:t>REQUIREMENT SPECIFICATION</w:t>
      </w:r>
    </w:p>
    <w:p w:rsidR="00A65C26" w:rsidRPr="00000982" w:rsidRDefault="00A65C26" w:rsidP="00A65C26">
      <w:pPr>
        <w:rPr>
          <w:rFonts w:ascii="Times New Roman" w:hAnsi="Times New Roman" w:cs="Times New Roman"/>
          <w:b/>
          <w:sz w:val="48"/>
          <w:szCs w:val="48"/>
          <w:u w:val="single"/>
        </w:rPr>
      </w:pPr>
    </w:p>
    <w:p w:rsidR="00A65C26" w:rsidRPr="00000982" w:rsidRDefault="00A65C26" w:rsidP="00A65C26">
      <w:pPr>
        <w:rPr>
          <w:rFonts w:ascii="Times New Roman" w:hAnsi="Times New Roman" w:cs="Times New Roman"/>
          <w:b/>
          <w:sz w:val="32"/>
          <w:szCs w:val="48"/>
        </w:rPr>
      </w:pPr>
      <w:r w:rsidRPr="00000982">
        <w:rPr>
          <w:rFonts w:ascii="Times New Roman" w:hAnsi="Times New Roman" w:cs="Times New Roman"/>
          <w:b/>
          <w:sz w:val="32"/>
          <w:szCs w:val="48"/>
        </w:rPr>
        <w:t>User requirement:</w:t>
      </w:r>
    </w:p>
    <w:p w:rsidR="00A65C26" w:rsidRPr="00000982" w:rsidRDefault="00A65C26" w:rsidP="00A65C26">
      <w:pPr>
        <w:autoSpaceDE w:val="0"/>
        <w:autoSpaceDN w:val="0"/>
        <w:adjustRightInd w:val="0"/>
        <w:spacing w:after="0" w:line="240" w:lineRule="auto"/>
        <w:rPr>
          <w:rFonts w:ascii="Times New Roman" w:hAnsi="Times New Roman" w:cs="Times New Roman"/>
          <w:sz w:val="28"/>
          <w:szCs w:val="28"/>
        </w:rPr>
      </w:pPr>
      <w:r w:rsidRPr="00000982">
        <w:rPr>
          <w:rFonts w:ascii="Times New Roman" w:hAnsi="Times New Roman" w:cs="Times New Roman"/>
          <w:sz w:val="32"/>
          <w:szCs w:val="48"/>
        </w:rPr>
        <w:tab/>
      </w:r>
      <w:r w:rsidRPr="00000982">
        <w:rPr>
          <w:rFonts w:ascii="Times New Roman" w:hAnsi="Times New Roman" w:cs="Times New Roman"/>
          <w:sz w:val="28"/>
          <w:szCs w:val="28"/>
        </w:rPr>
        <w:t xml:space="preserve">The </w:t>
      </w:r>
      <w:r w:rsidR="00AC59E5" w:rsidRPr="00000982">
        <w:rPr>
          <w:rFonts w:ascii="Times New Roman" w:hAnsi="Times New Roman" w:cs="Times New Roman"/>
          <w:sz w:val="28"/>
          <w:szCs w:val="28"/>
        </w:rPr>
        <w:t xml:space="preserve">aim of developing this </w:t>
      </w:r>
      <w:r w:rsidRPr="00000982">
        <w:rPr>
          <w:rFonts w:ascii="Times New Roman" w:hAnsi="Times New Roman" w:cs="Times New Roman"/>
          <w:sz w:val="28"/>
          <w:szCs w:val="28"/>
        </w:rPr>
        <w:t xml:space="preserve">application </w:t>
      </w:r>
      <w:r w:rsidR="00AC59E5" w:rsidRPr="00000982">
        <w:rPr>
          <w:rFonts w:ascii="Times New Roman" w:hAnsi="Times New Roman" w:cs="Times New Roman"/>
          <w:sz w:val="28"/>
          <w:szCs w:val="28"/>
        </w:rPr>
        <w:t xml:space="preserve">is because currently 70-75% of </w:t>
      </w:r>
      <w:r w:rsidRPr="00000982">
        <w:rPr>
          <w:rFonts w:ascii="Times New Roman" w:hAnsi="Times New Roman" w:cs="Times New Roman"/>
          <w:sz w:val="28"/>
          <w:szCs w:val="28"/>
        </w:rPr>
        <w:t xml:space="preserve">users are using the </w:t>
      </w:r>
      <w:r w:rsidR="00AC59E5" w:rsidRPr="00000982">
        <w:rPr>
          <w:rFonts w:ascii="Times New Roman" w:hAnsi="Times New Roman" w:cs="Times New Roman"/>
          <w:sz w:val="28"/>
          <w:szCs w:val="28"/>
        </w:rPr>
        <w:t>android phone instead of other operating system based mobile phones</w:t>
      </w:r>
      <w:r w:rsidRPr="00000982">
        <w:rPr>
          <w:rFonts w:ascii="Times New Roman" w:hAnsi="Times New Roman" w:cs="Times New Roman"/>
          <w:sz w:val="28"/>
          <w:szCs w:val="28"/>
        </w:rPr>
        <w:t>.</w:t>
      </w:r>
    </w:p>
    <w:p w:rsidR="00A65C26" w:rsidRPr="00000982" w:rsidRDefault="00A65C26" w:rsidP="00AC59E5">
      <w:pPr>
        <w:autoSpaceDE w:val="0"/>
        <w:autoSpaceDN w:val="0"/>
        <w:adjustRightInd w:val="0"/>
        <w:spacing w:after="0" w:line="240" w:lineRule="auto"/>
        <w:rPr>
          <w:rFonts w:ascii="Times New Roman" w:hAnsi="Times New Roman" w:cs="Times New Roman"/>
          <w:sz w:val="28"/>
          <w:szCs w:val="28"/>
        </w:rPr>
      </w:pPr>
      <w:r w:rsidRPr="00000982">
        <w:rPr>
          <w:rFonts w:ascii="Times New Roman" w:hAnsi="Times New Roman" w:cs="Times New Roman"/>
          <w:sz w:val="28"/>
          <w:szCs w:val="28"/>
        </w:rPr>
        <w:t>The user can carry the application anywhere and can acce</w:t>
      </w:r>
      <w:r w:rsidR="00AC59E5" w:rsidRPr="00000982">
        <w:rPr>
          <w:rFonts w:ascii="Times New Roman" w:hAnsi="Times New Roman" w:cs="Times New Roman"/>
          <w:sz w:val="28"/>
          <w:szCs w:val="28"/>
        </w:rPr>
        <w:t xml:space="preserve">ss the application </w:t>
      </w:r>
      <w:r w:rsidRPr="00000982">
        <w:rPr>
          <w:rFonts w:ascii="Times New Roman" w:hAnsi="Times New Roman" w:cs="Times New Roman"/>
          <w:sz w:val="28"/>
          <w:szCs w:val="28"/>
        </w:rPr>
        <w:t xml:space="preserve">everywhere and its user friendly that’s why </w:t>
      </w:r>
      <w:r w:rsidR="00AC59E5" w:rsidRPr="00000982">
        <w:rPr>
          <w:rFonts w:ascii="Times New Roman" w:hAnsi="Times New Roman" w:cs="Times New Roman"/>
          <w:sz w:val="28"/>
          <w:szCs w:val="28"/>
        </w:rPr>
        <w:t xml:space="preserve">we developed the application in </w:t>
      </w:r>
      <w:r w:rsidRPr="00000982">
        <w:rPr>
          <w:rFonts w:ascii="Times New Roman" w:hAnsi="Times New Roman" w:cs="Times New Roman"/>
          <w:sz w:val="28"/>
          <w:szCs w:val="28"/>
        </w:rPr>
        <w:t>android.</w:t>
      </w:r>
    </w:p>
    <w:p w:rsidR="00AC59E5" w:rsidRPr="00000982" w:rsidRDefault="00AC59E5" w:rsidP="00AC59E5">
      <w:pPr>
        <w:autoSpaceDE w:val="0"/>
        <w:autoSpaceDN w:val="0"/>
        <w:adjustRightInd w:val="0"/>
        <w:spacing w:after="0" w:line="240" w:lineRule="auto"/>
        <w:rPr>
          <w:rFonts w:ascii="Times New Roman" w:hAnsi="Times New Roman" w:cs="Times New Roman"/>
          <w:sz w:val="28"/>
          <w:szCs w:val="28"/>
        </w:rPr>
      </w:pPr>
    </w:p>
    <w:p w:rsidR="00AC59E5" w:rsidRPr="00000982" w:rsidRDefault="00AC59E5" w:rsidP="00AC59E5">
      <w:pPr>
        <w:autoSpaceDE w:val="0"/>
        <w:autoSpaceDN w:val="0"/>
        <w:adjustRightInd w:val="0"/>
        <w:spacing w:after="0" w:line="240" w:lineRule="auto"/>
        <w:rPr>
          <w:rFonts w:ascii="Times New Roman" w:hAnsi="Times New Roman" w:cs="Times New Roman"/>
          <w:sz w:val="28"/>
          <w:szCs w:val="28"/>
        </w:rPr>
      </w:pPr>
    </w:p>
    <w:p w:rsidR="00F501DA" w:rsidRPr="00000982" w:rsidRDefault="00F501DA" w:rsidP="00F501DA">
      <w:pPr>
        <w:rPr>
          <w:rFonts w:ascii="Times New Roman" w:hAnsi="Times New Roman" w:cs="Times New Roman"/>
          <w:b/>
          <w:sz w:val="32"/>
          <w:szCs w:val="32"/>
          <w:u w:val="single"/>
        </w:rPr>
      </w:pPr>
      <w:r w:rsidRPr="00000982">
        <w:rPr>
          <w:rFonts w:ascii="Times New Roman" w:hAnsi="Times New Roman" w:cs="Times New Roman"/>
          <w:b/>
          <w:sz w:val="32"/>
          <w:szCs w:val="32"/>
          <w:u w:val="single"/>
        </w:rPr>
        <w:t>SOFTWARE SPECIFICATION</w:t>
      </w:r>
    </w:p>
    <w:p w:rsidR="00F501DA" w:rsidRPr="00000982" w:rsidRDefault="00F501DA" w:rsidP="00C316EC">
      <w:pPr>
        <w:pStyle w:val="ListParagraph"/>
        <w:numPr>
          <w:ilvl w:val="0"/>
          <w:numId w:val="2"/>
        </w:numPr>
        <w:rPr>
          <w:rFonts w:ascii="Times New Roman" w:hAnsi="Times New Roman" w:cs="Times New Roman"/>
          <w:b/>
          <w:sz w:val="28"/>
          <w:szCs w:val="28"/>
        </w:rPr>
      </w:pPr>
      <w:r w:rsidRPr="00000982">
        <w:rPr>
          <w:rFonts w:ascii="Times New Roman" w:hAnsi="Times New Roman" w:cs="Times New Roman"/>
          <w:sz w:val="28"/>
          <w:szCs w:val="28"/>
        </w:rPr>
        <w:t>Operating system- window Xp/7</w:t>
      </w:r>
    </w:p>
    <w:p w:rsidR="00F501DA" w:rsidRPr="00000982" w:rsidRDefault="00F501DA" w:rsidP="00C316EC">
      <w:pPr>
        <w:pStyle w:val="ListParagraph"/>
        <w:numPr>
          <w:ilvl w:val="0"/>
          <w:numId w:val="2"/>
        </w:numPr>
        <w:rPr>
          <w:rFonts w:ascii="Times New Roman" w:hAnsi="Times New Roman" w:cs="Times New Roman"/>
          <w:b/>
          <w:sz w:val="28"/>
          <w:szCs w:val="28"/>
        </w:rPr>
      </w:pPr>
      <w:r w:rsidRPr="00000982">
        <w:rPr>
          <w:rFonts w:ascii="Times New Roman" w:hAnsi="Times New Roman" w:cs="Times New Roman"/>
          <w:sz w:val="28"/>
          <w:szCs w:val="28"/>
        </w:rPr>
        <w:t>Java</w:t>
      </w:r>
    </w:p>
    <w:p w:rsidR="00F501DA" w:rsidRPr="00000982" w:rsidRDefault="00F501DA" w:rsidP="00C316EC">
      <w:pPr>
        <w:pStyle w:val="ListParagraph"/>
        <w:numPr>
          <w:ilvl w:val="0"/>
          <w:numId w:val="2"/>
        </w:numPr>
        <w:rPr>
          <w:rFonts w:ascii="Times New Roman" w:hAnsi="Times New Roman" w:cs="Times New Roman"/>
          <w:b/>
          <w:sz w:val="28"/>
          <w:szCs w:val="28"/>
        </w:rPr>
      </w:pPr>
      <w:r w:rsidRPr="00000982">
        <w:rPr>
          <w:rFonts w:ascii="Times New Roman" w:hAnsi="Times New Roman" w:cs="Times New Roman"/>
          <w:sz w:val="28"/>
          <w:szCs w:val="28"/>
        </w:rPr>
        <w:t xml:space="preserve">Eclipse </w:t>
      </w:r>
    </w:p>
    <w:p w:rsidR="00F501DA" w:rsidRPr="00000982" w:rsidRDefault="00F501DA" w:rsidP="00C316EC">
      <w:pPr>
        <w:pStyle w:val="ListParagraph"/>
        <w:numPr>
          <w:ilvl w:val="0"/>
          <w:numId w:val="2"/>
        </w:numPr>
        <w:rPr>
          <w:rFonts w:ascii="Times New Roman" w:hAnsi="Times New Roman" w:cs="Times New Roman"/>
          <w:b/>
          <w:sz w:val="28"/>
          <w:szCs w:val="28"/>
        </w:rPr>
      </w:pPr>
      <w:r w:rsidRPr="00000982">
        <w:rPr>
          <w:rFonts w:ascii="Times New Roman" w:hAnsi="Times New Roman" w:cs="Times New Roman"/>
          <w:sz w:val="28"/>
          <w:szCs w:val="28"/>
        </w:rPr>
        <w:t>Android SDK</w:t>
      </w:r>
    </w:p>
    <w:p w:rsidR="00F501DA" w:rsidRPr="00000982" w:rsidRDefault="00F501DA" w:rsidP="00F501DA">
      <w:pPr>
        <w:pStyle w:val="ListParagraph"/>
        <w:ind w:left="1440"/>
        <w:rPr>
          <w:rFonts w:ascii="Times New Roman" w:hAnsi="Times New Roman" w:cs="Times New Roman"/>
          <w:b/>
          <w:sz w:val="28"/>
          <w:szCs w:val="28"/>
        </w:rPr>
      </w:pPr>
    </w:p>
    <w:p w:rsidR="00F501DA" w:rsidRPr="00000982" w:rsidRDefault="00F501DA" w:rsidP="00F501DA">
      <w:pPr>
        <w:rPr>
          <w:rFonts w:ascii="Times New Roman" w:hAnsi="Times New Roman" w:cs="Times New Roman"/>
          <w:b/>
          <w:sz w:val="28"/>
          <w:szCs w:val="28"/>
        </w:rPr>
      </w:pPr>
      <w:r w:rsidRPr="00000982">
        <w:rPr>
          <w:rFonts w:ascii="Times New Roman" w:hAnsi="Times New Roman" w:cs="Times New Roman"/>
          <w:b/>
          <w:sz w:val="32"/>
          <w:szCs w:val="32"/>
          <w:u w:val="single"/>
        </w:rPr>
        <w:t>DEVICE HARDWARE REQUIREMENT</w:t>
      </w:r>
      <w:r w:rsidRPr="00000982">
        <w:rPr>
          <w:rFonts w:ascii="Times New Roman" w:hAnsi="Times New Roman" w:cs="Times New Roman"/>
          <w:b/>
          <w:sz w:val="28"/>
          <w:szCs w:val="28"/>
        </w:rPr>
        <w:t>:</w:t>
      </w:r>
    </w:p>
    <w:p w:rsidR="00F501DA" w:rsidRPr="00000982" w:rsidRDefault="00F501DA" w:rsidP="00F501DA">
      <w:pPr>
        <w:ind w:left="720"/>
        <w:rPr>
          <w:rFonts w:ascii="Times New Roman" w:hAnsi="Times New Roman" w:cs="Times New Roman"/>
          <w:sz w:val="28"/>
          <w:szCs w:val="28"/>
        </w:rPr>
      </w:pPr>
      <w:r w:rsidRPr="00000982">
        <w:rPr>
          <w:rFonts w:ascii="Times New Roman" w:hAnsi="Times New Roman" w:cs="Times New Roman"/>
          <w:sz w:val="28"/>
          <w:szCs w:val="28"/>
        </w:rPr>
        <w:t>Min. Processor            :  ARM architecture, 200 MHz,</w:t>
      </w:r>
    </w:p>
    <w:p w:rsidR="00F501DA" w:rsidRPr="00000982" w:rsidRDefault="00F501DA" w:rsidP="00F501DA">
      <w:pPr>
        <w:ind w:left="720"/>
        <w:rPr>
          <w:rFonts w:ascii="Times New Roman" w:hAnsi="Times New Roman" w:cs="Times New Roman"/>
          <w:sz w:val="28"/>
          <w:szCs w:val="28"/>
        </w:rPr>
      </w:pPr>
      <w:r w:rsidRPr="00000982">
        <w:rPr>
          <w:rFonts w:ascii="Times New Roman" w:hAnsi="Times New Roman" w:cs="Times New Roman"/>
          <w:sz w:val="28"/>
          <w:szCs w:val="28"/>
        </w:rPr>
        <w:t>Operating System       :  Android</w:t>
      </w:r>
    </w:p>
    <w:p w:rsidR="00F501DA" w:rsidRPr="00000982" w:rsidRDefault="00F501DA" w:rsidP="00F501DA">
      <w:pPr>
        <w:ind w:left="720"/>
        <w:rPr>
          <w:rFonts w:ascii="Times New Roman" w:hAnsi="Times New Roman" w:cs="Times New Roman"/>
          <w:sz w:val="28"/>
          <w:szCs w:val="28"/>
        </w:rPr>
      </w:pPr>
      <w:r w:rsidRPr="00000982">
        <w:rPr>
          <w:rFonts w:ascii="Times New Roman" w:hAnsi="Times New Roman" w:cs="Times New Roman"/>
          <w:sz w:val="28"/>
          <w:szCs w:val="28"/>
        </w:rPr>
        <w:t>RAM                           :  128 MB, 512 recommended</w:t>
      </w:r>
    </w:p>
    <w:p w:rsidR="00F501DA" w:rsidRPr="00000982" w:rsidRDefault="00F501DA" w:rsidP="00F501DA">
      <w:pPr>
        <w:ind w:left="720"/>
        <w:rPr>
          <w:rFonts w:ascii="Times New Roman" w:hAnsi="Times New Roman" w:cs="Times New Roman"/>
          <w:sz w:val="28"/>
          <w:szCs w:val="28"/>
        </w:rPr>
      </w:pPr>
      <w:r w:rsidRPr="00000982">
        <w:rPr>
          <w:rFonts w:ascii="Times New Roman" w:hAnsi="Times New Roman" w:cs="Times New Roman"/>
          <w:sz w:val="28"/>
          <w:szCs w:val="28"/>
        </w:rPr>
        <w:t>Flash Memory             :  256</w:t>
      </w:r>
    </w:p>
    <w:p w:rsidR="00F501DA" w:rsidRPr="00000982" w:rsidRDefault="00F501DA" w:rsidP="00F501DA">
      <w:pPr>
        <w:ind w:left="720"/>
        <w:rPr>
          <w:rFonts w:ascii="Times New Roman" w:hAnsi="Times New Roman" w:cs="Times New Roman"/>
          <w:b/>
          <w:sz w:val="28"/>
          <w:szCs w:val="28"/>
        </w:rPr>
      </w:pPr>
      <w:r w:rsidRPr="00000982">
        <w:rPr>
          <w:rFonts w:ascii="Times New Roman" w:hAnsi="Times New Roman" w:cs="Times New Roman"/>
          <w:sz w:val="28"/>
          <w:szCs w:val="28"/>
        </w:rPr>
        <w:t>Display                        :  3.5 inches or more screen size</w:t>
      </w:r>
    </w:p>
    <w:p w:rsidR="00F501DA" w:rsidRPr="00000982" w:rsidRDefault="00F501DA" w:rsidP="00F501DA">
      <w:pPr>
        <w:rPr>
          <w:rFonts w:ascii="Times New Roman" w:hAnsi="Times New Roman" w:cs="Times New Roman"/>
          <w:b/>
          <w:sz w:val="28"/>
          <w:szCs w:val="28"/>
          <w:u w:val="single"/>
        </w:rPr>
      </w:pPr>
    </w:p>
    <w:p w:rsidR="00F501DA" w:rsidRPr="00000982" w:rsidRDefault="00F501DA" w:rsidP="00F501DA">
      <w:pPr>
        <w:rPr>
          <w:rFonts w:ascii="Times New Roman" w:hAnsi="Times New Roman" w:cs="Times New Roman"/>
          <w:sz w:val="28"/>
          <w:szCs w:val="28"/>
        </w:rPr>
      </w:pPr>
      <w:r w:rsidRPr="00000982">
        <w:rPr>
          <w:rFonts w:ascii="Times New Roman" w:hAnsi="Times New Roman" w:cs="Times New Roman"/>
          <w:b/>
          <w:sz w:val="32"/>
          <w:szCs w:val="32"/>
          <w:u w:val="single"/>
        </w:rPr>
        <w:t>SYSTEM HARDWARE REQUIREMENT:-</w:t>
      </w:r>
    </w:p>
    <w:p w:rsidR="00F501DA" w:rsidRPr="00000982" w:rsidRDefault="00F501DA" w:rsidP="00F501DA">
      <w:pPr>
        <w:suppressAutoHyphens/>
        <w:spacing w:after="200" w:line="276" w:lineRule="auto"/>
        <w:ind w:firstLine="720"/>
        <w:rPr>
          <w:rFonts w:ascii="Times New Roman" w:hAnsi="Times New Roman" w:cs="Times New Roman"/>
          <w:sz w:val="28"/>
          <w:szCs w:val="28"/>
        </w:rPr>
      </w:pPr>
      <w:r w:rsidRPr="00000982">
        <w:rPr>
          <w:rFonts w:ascii="Times New Roman" w:hAnsi="Times New Roman" w:cs="Times New Roman"/>
          <w:sz w:val="28"/>
          <w:szCs w:val="28"/>
        </w:rPr>
        <w:t>Processor</w:t>
      </w:r>
      <w:r w:rsidRPr="00000982">
        <w:rPr>
          <w:rFonts w:ascii="Times New Roman" w:hAnsi="Times New Roman" w:cs="Times New Roman"/>
          <w:sz w:val="28"/>
          <w:szCs w:val="28"/>
        </w:rPr>
        <w:tab/>
      </w:r>
      <w:r w:rsidRPr="00000982">
        <w:rPr>
          <w:rFonts w:ascii="Times New Roman" w:hAnsi="Times New Roman" w:cs="Times New Roman"/>
          <w:sz w:val="28"/>
          <w:szCs w:val="28"/>
        </w:rPr>
        <w:tab/>
        <w:t xml:space="preserve">      : Intel Pentium i3 or higher</w:t>
      </w:r>
    </w:p>
    <w:p w:rsidR="00F501DA" w:rsidRPr="00000982" w:rsidRDefault="00F501DA" w:rsidP="00F501DA">
      <w:pPr>
        <w:suppressAutoHyphens/>
        <w:spacing w:after="200" w:line="276" w:lineRule="auto"/>
        <w:ind w:firstLine="720"/>
        <w:rPr>
          <w:rFonts w:ascii="Times New Roman" w:hAnsi="Times New Roman" w:cs="Times New Roman"/>
          <w:sz w:val="28"/>
          <w:szCs w:val="28"/>
        </w:rPr>
      </w:pPr>
      <w:r w:rsidRPr="00000982">
        <w:rPr>
          <w:rFonts w:ascii="Times New Roman" w:hAnsi="Times New Roman" w:cs="Times New Roman"/>
          <w:sz w:val="28"/>
          <w:szCs w:val="28"/>
        </w:rPr>
        <w:t>Processor speed</w:t>
      </w:r>
      <w:r w:rsidRPr="00000982">
        <w:rPr>
          <w:rFonts w:ascii="Times New Roman" w:hAnsi="Times New Roman" w:cs="Times New Roman"/>
          <w:sz w:val="28"/>
          <w:szCs w:val="28"/>
        </w:rPr>
        <w:tab/>
        <w:t xml:space="preserve">      : 2.3 GHz</w:t>
      </w:r>
    </w:p>
    <w:p w:rsidR="00F501DA" w:rsidRPr="00000982" w:rsidRDefault="00F501DA" w:rsidP="00F501DA">
      <w:pPr>
        <w:suppressAutoHyphens/>
        <w:spacing w:after="200" w:line="276" w:lineRule="auto"/>
        <w:ind w:firstLine="720"/>
        <w:rPr>
          <w:rFonts w:ascii="Times New Roman" w:hAnsi="Times New Roman" w:cs="Times New Roman"/>
          <w:sz w:val="28"/>
          <w:szCs w:val="28"/>
        </w:rPr>
      </w:pPr>
      <w:r w:rsidRPr="00000982">
        <w:rPr>
          <w:rFonts w:ascii="Times New Roman" w:hAnsi="Times New Roman" w:cs="Times New Roman"/>
          <w:sz w:val="28"/>
          <w:szCs w:val="28"/>
        </w:rPr>
        <w:t>Hard Disk Space</w:t>
      </w:r>
      <w:r w:rsidRPr="00000982">
        <w:rPr>
          <w:rFonts w:ascii="Times New Roman" w:hAnsi="Times New Roman" w:cs="Times New Roman"/>
          <w:sz w:val="28"/>
          <w:szCs w:val="28"/>
        </w:rPr>
        <w:tab/>
        <w:t xml:space="preserve">      : 160 GB (min.)</w:t>
      </w:r>
    </w:p>
    <w:p w:rsidR="00F501DA" w:rsidRPr="00000982" w:rsidRDefault="00F501DA" w:rsidP="00F501DA">
      <w:pPr>
        <w:suppressAutoHyphens/>
        <w:spacing w:after="200" w:line="276" w:lineRule="auto"/>
        <w:ind w:firstLine="720"/>
        <w:rPr>
          <w:rFonts w:ascii="Times New Roman" w:hAnsi="Times New Roman" w:cs="Times New Roman"/>
          <w:sz w:val="28"/>
          <w:szCs w:val="28"/>
        </w:rPr>
      </w:pPr>
      <w:r w:rsidRPr="00000982">
        <w:rPr>
          <w:rFonts w:ascii="Times New Roman" w:hAnsi="Times New Roman" w:cs="Times New Roman"/>
          <w:sz w:val="28"/>
          <w:szCs w:val="28"/>
        </w:rPr>
        <w:t xml:space="preserve">Ram Memory </w:t>
      </w:r>
      <w:r w:rsidRPr="00000982">
        <w:rPr>
          <w:rFonts w:ascii="Times New Roman" w:hAnsi="Times New Roman" w:cs="Times New Roman"/>
          <w:sz w:val="28"/>
          <w:szCs w:val="28"/>
        </w:rPr>
        <w:tab/>
        <w:t xml:space="preserve">      : 2 GB DDR3</w:t>
      </w:r>
    </w:p>
    <w:p w:rsidR="00F501DA" w:rsidRPr="00000982" w:rsidRDefault="00F501DA" w:rsidP="00F501DA">
      <w:pPr>
        <w:suppressAutoHyphens/>
        <w:spacing w:after="200" w:line="276" w:lineRule="auto"/>
        <w:ind w:firstLine="720"/>
        <w:rPr>
          <w:rFonts w:ascii="Times New Roman" w:hAnsi="Times New Roman" w:cs="Times New Roman"/>
          <w:sz w:val="32"/>
          <w:szCs w:val="32"/>
        </w:rPr>
      </w:pPr>
      <w:r w:rsidRPr="00000982">
        <w:rPr>
          <w:rFonts w:ascii="Times New Roman" w:hAnsi="Times New Roman" w:cs="Times New Roman"/>
          <w:sz w:val="28"/>
          <w:szCs w:val="28"/>
        </w:rPr>
        <w:t>Device</w:t>
      </w:r>
      <w:r w:rsidRPr="00000982">
        <w:rPr>
          <w:rFonts w:ascii="Times New Roman" w:hAnsi="Times New Roman" w:cs="Times New Roman"/>
          <w:sz w:val="28"/>
          <w:szCs w:val="28"/>
        </w:rPr>
        <w:tab/>
      </w:r>
      <w:r w:rsidRPr="00000982">
        <w:rPr>
          <w:rFonts w:ascii="Times New Roman" w:hAnsi="Times New Roman" w:cs="Times New Roman"/>
          <w:sz w:val="28"/>
          <w:szCs w:val="28"/>
        </w:rPr>
        <w:tab/>
        <w:t xml:space="preserve">      : Android supported device</w:t>
      </w:r>
    </w:p>
    <w:p w:rsidR="003B13C0" w:rsidRPr="00000982" w:rsidRDefault="003B13C0" w:rsidP="003B13C0">
      <w:pPr>
        <w:rPr>
          <w:rFonts w:ascii="Times New Roman" w:hAnsi="Times New Roman" w:cs="Times New Roman"/>
          <w:b/>
          <w:sz w:val="40"/>
          <w:szCs w:val="40"/>
        </w:rPr>
      </w:pPr>
    </w:p>
    <w:p w:rsidR="00770E3B" w:rsidRPr="00000982" w:rsidRDefault="00770E3B" w:rsidP="009802FF">
      <w:pPr>
        <w:jc w:val="center"/>
        <w:rPr>
          <w:rFonts w:ascii="Times New Roman" w:hAnsi="Times New Roman" w:cs="Times New Roman"/>
          <w:b/>
          <w:sz w:val="40"/>
          <w:u w:val="single"/>
        </w:rPr>
      </w:pPr>
    </w:p>
    <w:p w:rsidR="006C7FB8" w:rsidRPr="00000982" w:rsidRDefault="006C7FB8" w:rsidP="009802FF">
      <w:pPr>
        <w:jc w:val="center"/>
        <w:rPr>
          <w:rFonts w:ascii="Times New Roman" w:hAnsi="Times New Roman" w:cs="Times New Roman"/>
          <w:b/>
          <w:sz w:val="40"/>
          <w:u w:val="single"/>
        </w:rPr>
      </w:pPr>
    </w:p>
    <w:p w:rsidR="006C7FB8" w:rsidRPr="00000982" w:rsidRDefault="006C7FB8" w:rsidP="009802FF">
      <w:pPr>
        <w:jc w:val="center"/>
        <w:rPr>
          <w:rFonts w:ascii="Times New Roman" w:hAnsi="Times New Roman" w:cs="Times New Roman"/>
          <w:b/>
          <w:sz w:val="40"/>
          <w:u w:val="single"/>
        </w:rPr>
      </w:pPr>
    </w:p>
    <w:p w:rsidR="006C7FB8" w:rsidRPr="00000982" w:rsidRDefault="006C7FB8" w:rsidP="009802FF">
      <w:pPr>
        <w:jc w:val="center"/>
        <w:rPr>
          <w:rFonts w:ascii="Times New Roman" w:hAnsi="Times New Roman" w:cs="Times New Roman"/>
          <w:b/>
          <w:sz w:val="40"/>
          <w:u w:val="single"/>
        </w:rPr>
      </w:pPr>
    </w:p>
    <w:p w:rsidR="006C7FB8" w:rsidRPr="00000982" w:rsidRDefault="006C7FB8" w:rsidP="009802FF">
      <w:pPr>
        <w:jc w:val="center"/>
        <w:rPr>
          <w:rFonts w:ascii="Times New Roman" w:hAnsi="Times New Roman" w:cs="Times New Roman"/>
          <w:b/>
          <w:sz w:val="40"/>
          <w:u w:val="single"/>
        </w:rPr>
      </w:pPr>
    </w:p>
    <w:p w:rsidR="006C7FB8" w:rsidRPr="00000982" w:rsidRDefault="006C7FB8" w:rsidP="009802FF">
      <w:pPr>
        <w:jc w:val="center"/>
        <w:rPr>
          <w:rFonts w:ascii="Times New Roman" w:hAnsi="Times New Roman" w:cs="Times New Roman"/>
          <w:b/>
          <w:sz w:val="40"/>
          <w:u w:val="single"/>
        </w:rPr>
      </w:pPr>
    </w:p>
    <w:p w:rsidR="00AC59E5" w:rsidRPr="00000982" w:rsidRDefault="00AC59E5" w:rsidP="009802FF">
      <w:pPr>
        <w:jc w:val="center"/>
        <w:rPr>
          <w:rFonts w:ascii="Times New Roman" w:hAnsi="Times New Roman" w:cs="Times New Roman"/>
          <w:b/>
          <w:sz w:val="40"/>
          <w:u w:val="single"/>
        </w:rPr>
      </w:pPr>
    </w:p>
    <w:p w:rsidR="00770E3B" w:rsidRPr="00000982" w:rsidRDefault="00770E3B" w:rsidP="00770E3B">
      <w:pPr>
        <w:jc w:val="center"/>
        <w:rPr>
          <w:rFonts w:ascii="Times New Roman" w:hAnsi="Times New Roman" w:cs="Times New Roman"/>
          <w:b/>
          <w:bCs/>
          <w:sz w:val="44"/>
          <w:szCs w:val="44"/>
        </w:rPr>
      </w:pPr>
      <w:r w:rsidRPr="00000982">
        <w:rPr>
          <w:rFonts w:ascii="Times New Roman" w:hAnsi="Times New Roman" w:cs="Times New Roman"/>
          <w:b/>
          <w:bCs/>
          <w:sz w:val="44"/>
          <w:szCs w:val="44"/>
        </w:rPr>
        <w:t>SYSTEM PLANNING GANTT CHART</w:t>
      </w:r>
    </w:p>
    <w:p w:rsidR="00AC59E5" w:rsidRPr="00000982" w:rsidRDefault="00AC59E5" w:rsidP="00770E3B">
      <w:pPr>
        <w:jc w:val="center"/>
        <w:rPr>
          <w:rFonts w:ascii="Times New Roman" w:hAnsi="Times New Roman" w:cs="Times New Roman"/>
          <w:b/>
          <w:bCs/>
          <w:sz w:val="44"/>
          <w:szCs w:val="44"/>
        </w:rPr>
      </w:pPr>
    </w:p>
    <w:p w:rsidR="00AC59E5" w:rsidRPr="00000982" w:rsidRDefault="00AC59E5" w:rsidP="00770E3B">
      <w:pPr>
        <w:jc w:val="center"/>
        <w:rPr>
          <w:rFonts w:ascii="Times New Roman" w:hAnsi="Times New Roman" w:cs="Times New Roman"/>
          <w:b/>
          <w:bCs/>
          <w:sz w:val="44"/>
          <w:szCs w:val="44"/>
        </w:rPr>
      </w:pPr>
    </w:p>
    <w:p w:rsidR="00AC59E5" w:rsidRPr="00000982" w:rsidRDefault="00AC59E5" w:rsidP="00770E3B">
      <w:pPr>
        <w:jc w:val="center"/>
        <w:rPr>
          <w:rFonts w:ascii="Times New Roman" w:hAnsi="Times New Roman" w:cs="Times New Roman"/>
          <w:b/>
          <w:bCs/>
          <w:sz w:val="44"/>
          <w:szCs w:val="44"/>
        </w:rPr>
      </w:pPr>
    </w:p>
    <w:p w:rsidR="00AC59E5" w:rsidRPr="00000982" w:rsidRDefault="00AC59E5" w:rsidP="00770E3B">
      <w:pPr>
        <w:jc w:val="center"/>
        <w:rPr>
          <w:rFonts w:ascii="Times New Roman" w:hAnsi="Times New Roman" w:cs="Times New Roman"/>
          <w:b/>
          <w:bCs/>
          <w:sz w:val="44"/>
          <w:szCs w:val="44"/>
        </w:rPr>
      </w:pPr>
    </w:p>
    <w:p w:rsidR="00AC59E5" w:rsidRPr="00000982" w:rsidRDefault="00AC59E5" w:rsidP="00770E3B">
      <w:pPr>
        <w:jc w:val="center"/>
        <w:rPr>
          <w:rFonts w:ascii="Times New Roman" w:hAnsi="Times New Roman" w:cs="Times New Roman"/>
          <w:b/>
          <w:bCs/>
          <w:sz w:val="44"/>
          <w:szCs w:val="44"/>
        </w:rPr>
      </w:pPr>
    </w:p>
    <w:p w:rsidR="00AC59E5" w:rsidRPr="00000982" w:rsidRDefault="00AC59E5" w:rsidP="00770E3B">
      <w:pPr>
        <w:jc w:val="center"/>
        <w:rPr>
          <w:rFonts w:ascii="Times New Roman" w:hAnsi="Times New Roman" w:cs="Times New Roman"/>
          <w:b/>
          <w:bCs/>
          <w:sz w:val="44"/>
          <w:szCs w:val="44"/>
        </w:rPr>
      </w:pPr>
    </w:p>
    <w:p w:rsidR="00AC59E5" w:rsidRPr="00000982" w:rsidRDefault="00AC59E5" w:rsidP="00770E3B">
      <w:pPr>
        <w:jc w:val="center"/>
        <w:rPr>
          <w:rFonts w:ascii="Times New Roman" w:hAnsi="Times New Roman" w:cs="Times New Roman"/>
          <w:b/>
          <w:bCs/>
          <w:sz w:val="44"/>
          <w:szCs w:val="44"/>
        </w:rPr>
      </w:pPr>
    </w:p>
    <w:p w:rsidR="00AC59E5" w:rsidRPr="00000982" w:rsidRDefault="00AC59E5" w:rsidP="00770E3B">
      <w:pPr>
        <w:jc w:val="center"/>
        <w:rPr>
          <w:rFonts w:ascii="Times New Roman" w:hAnsi="Times New Roman" w:cs="Times New Roman"/>
          <w:b/>
          <w:bCs/>
          <w:sz w:val="44"/>
          <w:szCs w:val="44"/>
        </w:rPr>
      </w:pPr>
    </w:p>
    <w:p w:rsidR="00AC59E5" w:rsidRPr="00000982" w:rsidRDefault="00AC59E5" w:rsidP="00770E3B">
      <w:pPr>
        <w:jc w:val="center"/>
        <w:rPr>
          <w:rFonts w:ascii="Times New Roman" w:hAnsi="Times New Roman" w:cs="Times New Roman"/>
          <w:b/>
          <w:bCs/>
          <w:sz w:val="44"/>
          <w:szCs w:val="44"/>
        </w:rPr>
      </w:pPr>
    </w:p>
    <w:p w:rsidR="00AC59E5" w:rsidRPr="00000982" w:rsidRDefault="00AC59E5" w:rsidP="00770E3B">
      <w:pPr>
        <w:jc w:val="center"/>
        <w:rPr>
          <w:rFonts w:ascii="Times New Roman" w:hAnsi="Times New Roman" w:cs="Times New Roman"/>
          <w:b/>
          <w:sz w:val="40"/>
          <w:u w:val="single"/>
        </w:rPr>
      </w:pPr>
    </w:p>
    <w:p w:rsidR="006C7FB8" w:rsidRPr="00000982" w:rsidRDefault="006C7FB8" w:rsidP="006C7FB8">
      <w:pPr>
        <w:spacing w:before="20"/>
        <w:ind w:left="3550" w:right="3547"/>
        <w:jc w:val="center"/>
        <w:rPr>
          <w:rFonts w:ascii="Times New Roman" w:hAnsi="Times New Roman" w:cs="Times New Roman"/>
          <w:sz w:val="32"/>
          <w:szCs w:val="32"/>
        </w:rPr>
      </w:pPr>
      <w:r w:rsidRPr="00000982">
        <w:rPr>
          <w:rFonts w:ascii="Times New Roman" w:eastAsia="Times New Roman" w:hAnsi="Times New Roman" w:cs="Times New Roman"/>
          <w:b/>
          <w:sz w:val="32"/>
          <w:szCs w:val="32"/>
        </w:rPr>
        <w:lastRenderedPageBreak/>
        <w:t>G</w:t>
      </w:r>
      <w:r w:rsidRPr="00000982">
        <w:rPr>
          <w:rFonts w:ascii="Times New Roman" w:eastAsia="Times New Roman" w:hAnsi="Times New Roman" w:cs="Times New Roman"/>
          <w:b/>
          <w:spacing w:val="-1"/>
          <w:sz w:val="32"/>
          <w:szCs w:val="32"/>
        </w:rPr>
        <w:t>AN</w:t>
      </w:r>
      <w:r w:rsidRPr="00000982">
        <w:rPr>
          <w:rFonts w:ascii="Times New Roman" w:eastAsia="Times New Roman" w:hAnsi="Times New Roman" w:cs="Times New Roman"/>
          <w:b/>
          <w:spacing w:val="2"/>
          <w:sz w:val="32"/>
          <w:szCs w:val="32"/>
        </w:rPr>
        <w:t>T</w:t>
      </w:r>
      <w:r w:rsidRPr="00000982">
        <w:rPr>
          <w:rFonts w:ascii="Times New Roman" w:eastAsia="Times New Roman" w:hAnsi="Times New Roman" w:cs="Times New Roman"/>
          <w:b/>
          <w:sz w:val="32"/>
          <w:szCs w:val="32"/>
        </w:rPr>
        <w:t>T</w:t>
      </w:r>
      <w:r w:rsidRPr="00000982">
        <w:rPr>
          <w:rFonts w:ascii="Times New Roman" w:eastAsia="Times New Roman" w:hAnsi="Times New Roman" w:cs="Times New Roman"/>
          <w:b/>
          <w:spacing w:val="3"/>
          <w:sz w:val="32"/>
          <w:szCs w:val="32"/>
        </w:rPr>
        <w:t xml:space="preserve"> </w:t>
      </w:r>
      <w:r w:rsidRPr="00000982">
        <w:rPr>
          <w:rFonts w:ascii="Times New Roman" w:eastAsia="Times New Roman" w:hAnsi="Times New Roman" w:cs="Times New Roman"/>
          <w:b/>
          <w:spacing w:val="-1"/>
          <w:sz w:val="32"/>
          <w:szCs w:val="32"/>
        </w:rPr>
        <w:t>C</w:t>
      </w:r>
      <w:r w:rsidRPr="00000982">
        <w:rPr>
          <w:rFonts w:ascii="Times New Roman" w:eastAsia="Times New Roman" w:hAnsi="Times New Roman" w:cs="Times New Roman"/>
          <w:b/>
          <w:sz w:val="32"/>
          <w:szCs w:val="32"/>
        </w:rPr>
        <w:t>H</w:t>
      </w:r>
      <w:r w:rsidRPr="00000982">
        <w:rPr>
          <w:rFonts w:ascii="Times New Roman" w:eastAsia="Times New Roman" w:hAnsi="Times New Roman" w:cs="Times New Roman"/>
          <w:b/>
          <w:spacing w:val="-1"/>
          <w:sz w:val="32"/>
          <w:szCs w:val="32"/>
        </w:rPr>
        <w:t>A</w:t>
      </w:r>
      <w:r w:rsidRPr="00000982">
        <w:rPr>
          <w:rFonts w:ascii="Times New Roman" w:eastAsia="Times New Roman" w:hAnsi="Times New Roman" w:cs="Times New Roman"/>
          <w:b/>
          <w:spacing w:val="-6"/>
          <w:sz w:val="32"/>
          <w:szCs w:val="32"/>
        </w:rPr>
        <w:t>R</w:t>
      </w:r>
      <w:r w:rsidRPr="00000982">
        <w:rPr>
          <w:rFonts w:ascii="Times New Roman" w:eastAsia="Times New Roman" w:hAnsi="Times New Roman" w:cs="Times New Roman"/>
          <w:b/>
          <w:sz w:val="32"/>
          <w:szCs w:val="32"/>
        </w:rPr>
        <w:t>T</w:t>
      </w:r>
    </w:p>
    <w:p w:rsidR="006C7FB8" w:rsidRPr="00000982" w:rsidRDefault="006C7FB8" w:rsidP="006C7FB8">
      <w:pPr>
        <w:spacing w:before="14" w:line="240" w:lineRule="exact"/>
        <w:rPr>
          <w:rFonts w:ascii="Times New Roman" w:hAnsi="Times New Roman" w:cs="Times New Roman"/>
          <w:sz w:val="24"/>
          <w:szCs w:val="24"/>
        </w:rPr>
      </w:pPr>
    </w:p>
    <w:p w:rsidR="006C7FB8" w:rsidRPr="00000982" w:rsidRDefault="006C7FB8" w:rsidP="006C7FB8">
      <w:pPr>
        <w:ind w:left="100" w:right="65"/>
        <w:jc w:val="both"/>
        <w:rPr>
          <w:rFonts w:ascii="Times New Roman" w:hAnsi="Times New Roman" w:cs="Times New Roman"/>
          <w:sz w:val="24"/>
          <w:szCs w:val="24"/>
        </w:rPr>
      </w:pP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5"/>
          <w:sz w:val="28"/>
          <w:szCs w:val="24"/>
        </w:rPr>
        <w:t xml:space="preserve"> </w:t>
      </w:r>
      <w:r w:rsidR="00AC59E5" w:rsidRPr="00000982">
        <w:rPr>
          <w:rFonts w:ascii="Times New Roman" w:eastAsia="Times New Roman" w:hAnsi="Times New Roman" w:cs="Times New Roman"/>
          <w:spacing w:val="-1"/>
          <w:sz w:val="28"/>
          <w:szCs w:val="24"/>
        </w:rPr>
        <w:t>chart</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9"/>
          <w:sz w:val="28"/>
          <w:szCs w:val="24"/>
        </w:rPr>
        <w:t>y</w:t>
      </w:r>
      <w:r w:rsidRPr="00000982">
        <w:rPr>
          <w:rFonts w:ascii="Times New Roman" w:eastAsia="Times New Roman" w:hAnsi="Times New Roman" w:cs="Times New Roman"/>
          <w:sz w:val="28"/>
          <w:szCs w:val="24"/>
        </w:rPr>
        <w:t>pe</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r</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4"/>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3"/>
          <w:sz w:val="28"/>
          <w:szCs w:val="24"/>
        </w:rPr>
        <w:t xml:space="preserve"> </w:t>
      </w:r>
      <w:r w:rsidRPr="00000982">
        <w:rPr>
          <w:rFonts w:ascii="Times New Roman" w:eastAsia="Times New Roman" w:hAnsi="Times New Roman" w:cs="Times New Roman"/>
          <w:spacing w:val="-4"/>
          <w:sz w:val="28"/>
          <w:szCs w:val="24"/>
        </w:rPr>
        <w:t>ill</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6"/>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6"/>
          <w:sz w:val="28"/>
          <w:szCs w:val="24"/>
        </w:rPr>
        <w:t>e</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1"/>
          <w:sz w:val="28"/>
          <w:szCs w:val="24"/>
        </w:rPr>
        <w:t>P</w:t>
      </w:r>
      <w:r w:rsidRPr="00000982">
        <w:rPr>
          <w:rFonts w:ascii="Times New Roman" w:eastAsia="Times New Roman" w:hAnsi="Times New Roman" w:cs="Times New Roman"/>
          <w:spacing w:val="-3"/>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9"/>
          <w:sz w:val="28"/>
          <w:szCs w:val="24"/>
        </w:rPr>
        <w:t>j</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2"/>
          <w:sz w:val="28"/>
          <w:szCs w:val="24"/>
        </w:rPr>
        <w:t>.</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4"/>
          <w:sz w:val="28"/>
          <w:szCs w:val="24"/>
        </w:rPr>
        <w:t>ill</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6"/>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 xml:space="preserve">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 xml:space="preserve">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3"/>
          <w:sz w:val="28"/>
          <w:szCs w:val="24"/>
        </w:rPr>
        <w:t>r</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6"/>
          <w:sz w:val="28"/>
          <w:szCs w:val="24"/>
        </w:rPr>
        <w:t xml:space="preserve"> </w:t>
      </w:r>
      <w:r w:rsidRPr="00000982">
        <w:rPr>
          <w:rFonts w:ascii="Times New Roman" w:eastAsia="Times New Roman" w:hAnsi="Times New Roman" w:cs="Times New Roman"/>
          <w:spacing w:val="-7"/>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6"/>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us</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4"/>
          <w:sz w:val="28"/>
          <w:szCs w:val="24"/>
        </w:rPr>
        <w:t xml:space="preserve"> </w:t>
      </w:r>
      <w:r w:rsidRPr="00000982">
        <w:rPr>
          <w:rFonts w:ascii="Times New Roman" w:eastAsia="Times New Roman" w:hAnsi="Times New Roman" w:cs="Times New Roman"/>
          <w:spacing w:val="2"/>
          <w:sz w:val="28"/>
          <w:szCs w:val="24"/>
        </w:rPr>
        <w:t>f</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z w:val="28"/>
          <w:szCs w:val="24"/>
        </w:rPr>
        <w:t>h</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mi</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1"/>
          <w:sz w:val="28"/>
          <w:szCs w:val="24"/>
        </w:rPr>
        <w:t>m</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z w:val="28"/>
          <w:szCs w:val="24"/>
        </w:rPr>
        <w:t xml:space="preserve">y </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2"/>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pacing w:val="-9"/>
          <w:sz w:val="28"/>
          <w:szCs w:val="24"/>
        </w:rPr>
        <w:t>j</w:t>
      </w:r>
      <w:r w:rsidRPr="00000982">
        <w:rPr>
          <w:rFonts w:ascii="Times New Roman" w:eastAsia="Times New Roman" w:hAnsi="Times New Roman" w:cs="Times New Roman"/>
          <w:spacing w:val="-1"/>
          <w:sz w:val="28"/>
          <w:szCs w:val="24"/>
        </w:rPr>
        <w:t>ec</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 xml:space="preserve">. </w:t>
      </w:r>
      <w:r w:rsidRPr="00000982">
        <w:rPr>
          <w:rFonts w:ascii="Times New Roman" w:eastAsia="Times New Roman" w:hAnsi="Times New Roman" w:cs="Times New Roman"/>
          <w:spacing w:val="2"/>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mi</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 xml:space="preserve">d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1"/>
          <w:sz w:val="28"/>
          <w:szCs w:val="24"/>
        </w:rPr>
        <w:t>m</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z w:val="28"/>
          <w:szCs w:val="24"/>
        </w:rPr>
        <w:t>y</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2"/>
          <w:sz w:val="28"/>
          <w:szCs w:val="24"/>
        </w:rPr>
        <w:t>m</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k</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ea</w:t>
      </w:r>
      <w:r w:rsidRPr="00000982">
        <w:rPr>
          <w:rFonts w:ascii="Times New Roman" w:eastAsia="Times New Roman" w:hAnsi="Times New Roman" w:cs="Times New Roman"/>
          <w:sz w:val="28"/>
          <w:szCs w:val="24"/>
        </w:rPr>
        <w:t>kd</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wn</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6"/>
          <w:sz w:val="28"/>
          <w:szCs w:val="24"/>
        </w:rPr>
        <w:t>c</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9"/>
          <w:sz w:val="28"/>
          <w:szCs w:val="24"/>
        </w:rPr>
        <w:t>j</w:t>
      </w:r>
      <w:r w:rsidRPr="00000982">
        <w:rPr>
          <w:rFonts w:ascii="Times New Roman" w:eastAsia="Times New Roman" w:hAnsi="Times New Roman" w:cs="Times New Roman"/>
          <w:spacing w:val="-1"/>
          <w:sz w:val="28"/>
          <w:szCs w:val="24"/>
        </w:rPr>
        <w:t>ec</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 xml:space="preserve">. </w:t>
      </w:r>
      <w:r w:rsidRPr="00000982">
        <w:rPr>
          <w:rFonts w:ascii="Times New Roman" w:eastAsia="Times New Roman" w:hAnsi="Times New Roman" w:cs="Times New Roman"/>
          <w:spacing w:val="1"/>
          <w:sz w:val="28"/>
          <w:szCs w:val="24"/>
        </w:rPr>
        <w:t>S</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tt</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ws</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4"/>
          <w:sz w:val="28"/>
          <w:szCs w:val="24"/>
        </w:rPr>
        <w:t>c</w:t>
      </w:r>
      <w:r w:rsidRPr="00000982">
        <w:rPr>
          <w:rFonts w:ascii="Times New Roman" w:eastAsia="Times New Roman" w:hAnsi="Times New Roman" w:cs="Times New Roman"/>
          <w:sz w:val="28"/>
          <w:szCs w:val="24"/>
        </w:rPr>
        <w:t>y</w:t>
      </w:r>
      <w:r w:rsidRPr="00000982">
        <w:rPr>
          <w:rFonts w:ascii="Times New Roman" w:eastAsia="Times New Roman" w:hAnsi="Times New Roman" w:cs="Times New Roman"/>
          <w:spacing w:val="-12"/>
          <w:sz w:val="28"/>
          <w:szCs w:val="24"/>
        </w:rPr>
        <w:t xml:space="preserve"> </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h</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 xml:space="preserve">p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1"/>
          <w:sz w:val="28"/>
          <w:szCs w:val="24"/>
        </w:rPr>
        <w:t>ee</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1"/>
          <w:sz w:val="28"/>
          <w:szCs w:val="24"/>
        </w:rPr>
        <w:t>ac</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v</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w:t>
      </w:r>
    </w:p>
    <w:p w:rsidR="006C7FB8" w:rsidRPr="00000982" w:rsidRDefault="006C7FB8" w:rsidP="006C7FB8">
      <w:pPr>
        <w:spacing w:line="280" w:lineRule="exact"/>
        <w:rPr>
          <w:rFonts w:ascii="Times New Roman" w:hAnsi="Times New Roman" w:cs="Times New Roman"/>
          <w:sz w:val="28"/>
          <w:szCs w:val="28"/>
        </w:rPr>
      </w:pPr>
    </w:p>
    <w:p w:rsidR="006C7FB8" w:rsidRPr="00000982" w:rsidRDefault="006C7FB8" w:rsidP="006C7FB8">
      <w:pPr>
        <w:spacing w:line="260" w:lineRule="exact"/>
        <w:ind w:left="100" w:right="65" w:firstLine="720"/>
        <w:jc w:val="both"/>
        <w:rPr>
          <w:rFonts w:ascii="Times New Roman" w:hAnsi="Times New Roman" w:cs="Times New Roman"/>
          <w:sz w:val="24"/>
          <w:szCs w:val="24"/>
        </w:rPr>
      </w:pP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3"/>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v</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4"/>
          <w:sz w:val="28"/>
          <w:szCs w:val="24"/>
        </w:rPr>
        <w:t xml:space="preserve">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pacing w:val="-1"/>
          <w:sz w:val="28"/>
          <w:szCs w:val="24"/>
        </w:rPr>
        <w:t>ec</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z w:val="28"/>
          <w:szCs w:val="24"/>
        </w:rPr>
        <w:t xml:space="preserve">n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q</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8"/>
          <w:sz w:val="28"/>
          <w:szCs w:val="24"/>
        </w:rPr>
        <w:t>f</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r</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5"/>
          <w:sz w:val="28"/>
          <w:szCs w:val="24"/>
        </w:rPr>
        <w:t xml:space="preserve"> 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5"/>
          <w:sz w:val="28"/>
          <w:szCs w:val="24"/>
        </w:rPr>
        <w:t>p</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1"/>
          <w:sz w:val="28"/>
          <w:szCs w:val="24"/>
        </w:rPr>
        <w:t>ac</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v</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 xml:space="preserve">s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3"/>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4"/>
          <w:sz w:val="28"/>
          <w:szCs w:val="24"/>
        </w:rPr>
        <w:t>j</w:t>
      </w:r>
      <w:r w:rsidRPr="00000982">
        <w:rPr>
          <w:rFonts w:ascii="Times New Roman" w:eastAsia="Times New Roman" w:hAnsi="Times New Roman" w:cs="Times New Roman"/>
          <w:spacing w:val="-1"/>
          <w:sz w:val="28"/>
          <w:szCs w:val="24"/>
        </w:rPr>
        <w:t>ec</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5"/>
          <w:sz w:val="28"/>
          <w:szCs w:val="24"/>
        </w:rPr>
        <w:t>w</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k</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ea</w:t>
      </w:r>
      <w:r w:rsidRPr="00000982">
        <w:rPr>
          <w:rFonts w:ascii="Times New Roman" w:eastAsia="Times New Roman" w:hAnsi="Times New Roman" w:cs="Times New Roman"/>
          <w:sz w:val="28"/>
          <w:szCs w:val="24"/>
        </w:rPr>
        <w:t>kd</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wn</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6"/>
          <w:sz w:val="28"/>
          <w:szCs w:val="24"/>
        </w:rPr>
        <w:t>c</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2"/>
          <w:sz w:val="28"/>
          <w:szCs w:val="24"/>
        </w:rPr>
        <w:t>(</w:t>
      </w:r>
      <w:r w:rsidRPr="00000982">
        <w:rPr>
          <w:rFonts w:ascii="Times New Roman" w:eastAsia="Times New Roman" w:hAnsi="Times New Roman" w:cs="Times New Roman"/>
          <w:spacing w:val="-5"/>
          <w:sz w:val="28"/>
          <w:szCs w:val="24"/>
        </w:rPr>
        <w:t>W</w:t>
      </w:r>
      <w:r w:rsidRPr="00000982">
        <w:rPr>
          <w:rFonts w:ascii="Times New Roman" w:eastAsia="Times New Roman" w:hAnsi="Times New Roman" w:cs="Times New Roman"/>
          <w:spacing w:val="-1"/>
          <w:sz w:val="28"/>
          <w:szCs w:val="24"/>
        </w:rPr>
        <w:t>B</w:t>
      </w:r>
      <w:r w:rsidRPr="00000982">
        <w:rPr>
          <w:rFonts w:ascii="Times New Roman" w:eastAsia="Times New Roman" w:hAnsi="Times New Roman" w:cs="Times New Roman"/>
          <w:spacing w:val="1"/>
          <w:sz w:val="28"/>
          <w:szCs w:val="24"/>
        </w:rPr>
        <w:t>S</w:t>
      </w:r>
      <w:r w:rsidRPr="00000982">
        <w:rPr>
          <w:rFonts w:ascii="Times New Roman" w:eastAsia="Times New Roman" w:hAnsi="Times New Roman" w:cs="Times New Roman"/>
          <w:spacing w:val="2"/>
          <w:sz w:val="28"/>
          <w:szCs w:val="24"/>
        </w:rPr>
        <w:t>)</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7"/>
          <w:sz w:val="28"/>
          <w:szCs w:val="24"/>
        </w:rPr>
        <w:t>s</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y</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to</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z w:val="28"/>
          <w:szCs w:val="24"/>
        </w:rPr>
        <w:t>by</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5"/>
          <w:sz w:val="28"/>
          <w:szCs w:val="24"/>
        </w:rPr>
        <w:t>w</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z w:val="28"/>
          <w:szCs w:val="24"/>
        </w:rPr>
        <w:t>de</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5"/>
          <w:sz w:val="28"/>
          <w:szCs w:val="24"/>
        </w:rPr>
        <w:t>d</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1"/>
          <w:sz w:val="28"/>
          <w:szCs w:val="24"/>
        </w:rPr>
        <w:t>ce</w:t>
      </w:r>
      <w:r w:rsidRPr="00000982">
        <w:rPr>
          <w:rFonts w:ascii="Times New Roman" w:eastAsia="Times New Roman" w:hAnsi="Times New Roman" w:cs="Times New Roman"/>
          <w:sz w:val="24"/>
          <w:szCs w:val="24"/>
        </w:rPr>
        <w:t>.</w:t>
      </w:r>
    </w:p>
    <w:p w:rsidR="006C7FB8" w:rsidRPr="00000982" w:rsidRDefault="006C7FB8" w:rsidP="006C7FB8">
      <w:pPr>
        <w:spacing w:before="13" w:line="260" w:lineRule="exact"/>
        <w:rPr>
          <w:rFonts w:ascii="Times New Roman" w:hAnsi="Times New Roman" w:cs="Times New Roman"/>
          <w:sz w:val="26"/>
          <w:szCs w:val="26"/>
        </w:rPr>
      </w:pPr>
    </w:p>
    <w:p w:rsidR="006C7FB8" w:rsidRPr="00000982" w:rsidRDefault="006C7FB8" w:rsidP="006C7FB8">
      <w:pPr>
        <w:ind w:left="100" w:right="59" w:firstLine="720"/>
        <w:jc w:val="both"/>
        <w:rPr>
          <w:rFonts w:ascii="Times New Roman" w:hAnsi="Times New Roman" w:cs="Times New Roman"/>
          <w:sz w:val="28"/>
          <w:szCs w:val="24"/>
        </w:rPr>
      </w:pP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3"/>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pacing w:val="-9"/>
          <w:sz w:val="28"/>
          <w:szCs w:val="24"/>
        </w:rPr>
        <w:t>j</w:t>
      </w:r>
      <w:r w:rsidRPr="00000982">
        <w:rPr>
          <w:rFonts w:ascii="Times New Roman" w:eastAsia="Times New Roman" w:hAnsi="Times New Roman" w:cs="Times New Roman"/>
          <w:spacing w:val="-1"/>
          <w:sz w:val="28"/>
          <w:szCs w:val="24"/>
        </w:rPr>
        <w:t>ec</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8"/>
          <w:sz w:val="28"/>
          <w:szCs w:val="24"/>
        </w:rPr>
        <w:t xml:space="preserve"> </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z w:val="28"/>
          <w:szCs w:val="24"/>
        </w:rPr>
        <w:t>to</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 xml:space="preserve">l </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3"/>
          <w:sz w:val="28"/>
          <w:szCs w:val="24"/>
        </w:rPr>
        <w:t xml:space="preserve"> </w:t>
      </w:r>
      <w:r w:rsidRPr="00000982">
        <w:rPr>
          <w:rFonts w:ascii="Times New Roman" w:eastAsia="Times New Roman" w:hAnsi="Times New Roman" w:cs="Times New Roman"/>
          <w:sz w:val="28"/>
          <w:szCs w:val="24"/>
        </w:rPr>
        <w:t>to</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4"/>
          <w:sz w:val="28"/>
          <w:szCs w:val="24"/>
        </w:rPr>
        <w:t>z</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11"/>
          <w:sz w:val="28"/>
          <w:szCs w:val="24"/>
        </w:rPr>
        <w:t>o</w:t>
      </w:r>
      <w:r w:rsidRPr="00000982">
        <w:rPr>
          <w:rFonts w:ascii="Times New Roman" w:eastAsia="Times New Roman" w:hAnsi="Times New Roman" w:cs="Times New Roman"/>
          <w:spacing w:val="2"/>
          <w:sz w:val="28"/>
          <w:szCs w:val="24"/>
        </w:rPr>
        <w:t>-</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 xml:space="preserve">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ks</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5"/>
          <w:sz w:val="28"/>
          <w:szCs w:val="24"/>
        </w:rPr>
        <w:t>w</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h</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pacing w:val="-9"/>
          <w:sz w:val="28"/>
          <w:szCs w:val="24"/>
        </w:rPr>
        <w:t>j</w:t>
      </w:r>
      <w:r w:rsidRPr="00000982">
        <w:rPr>
          <w:rFonts w:ascii="Times New Roman" w:eastAsia="Times New Roman" w:hAnsi="Times New Roman" w:cs="Times New Roman"/>
          <w:spacing w:val="-1"/>
          <w:sz w:val="28"/>
          <w:szCs w:val="24"/>
        </w:rPr>
        <w:t>ec</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2"/>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8"/>
          <w:sz w:val="28"/>
          <w:szCs w:val="24"/>
        </w:rPr>
        <w:t>f</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r</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s G</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tt</w:t>
      </w:r>
      <w:r w:rsidRPr="00000982">
        <w:rPr>
          <w:rFonts w:ascii="Times New Roman" w:eastAsia="Times New Roman" w:hAnsi="Times New Roman" w:cs="Times New Roman"/>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1"/>
          <w:sz w:val="28"/>
          <w:szCs w:val="24"/>
        </w:rPr>
        <w:t>ac</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2"/>
          <w:sz w:val="28"/>
          <w:szCs w:val="24"/>
        </w:rPr>
        <w:t xml:space="preserve"> I</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z w:val="28"/>
          <w:szCs w:val="24"/>
        </w:rPr>
        <w:t xml:space="preserve">a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4"/>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2"/>
          <w:sz w:val="28"/>
          <w:szCs w:val="24"/>
        </w:rPr>
        <w:t>(</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im</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 xml:space="preserve"> li</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2"/>
          <w:sz w:val="28"/>
          <w:szCs w:val="24"/>
        </w:rPr>
        <w:t>)</w:t>
      </w:r>
      <w:r w:rsidR="00AC59E5"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5"/>
          <w:sz w:val="28"/>
          <w:szCs w:val="24"/>
        </w:rPr>
        <w:t>p</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nn</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5"/>
          <w:sz w:val="28"/>
          <w:szCs w:val="24"/>
        </w:rPr>
        <w:t>v</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w:t>
      </w:r>
    </w:p>
    <w:p w:rsidR="006C7FB8" w:rsidRPr="00000982" w:rsidRDefault="006C7FB8" w:rsidP="006C7FB8">
      <w:pPr>
        <w:spacing w:before="16" w:line="260" w:lineRule="exact"/>
        <w:rPr>
          <w:rFonts w:ascii="Times New Roman" w:hAnsi="Times New Roman" w:cs="Times New Roman"/>
          <w:sz w:val="26"/>
          <w:szCs w:val="26"/>
        </w:rPr>
      </w:pPr>
    </w:p>
    <w:p w:rsidR="006C7FB8" w:rsidRPr="00000982" w:rsidRDefault="006C7FB8" w:rsidP="006C7FB8">
      <w:pPr>
        <w:ind w:left="100" w:right="63" w:firstLine="720"/>
        <w:jc w:val="both"/>
        <w:rPr>
          <w:rFonts w:ascii="Times New Roman" w:eastAsia="Times New Roman" w:hAnsi="Times New Roman" w:cs="Times New Roman"/>
          <w:sz w:val="28"/>
          <w:szCs w:val="24"/>
        </w:rPr>
      </w:pPr>
      <w:r w:rsidRPr="00000982">
        <w:rPr>
          <w:rFonts w:ascii="Times New Roman" w:eastAsia="Times New Roman" w:hAnsi="Times New Roman" w:cs="Times New Roman"/>
          <w:spacing w:val="2"/>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tt</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2"/>
          <w:sz w:val="28"/>
          <w:szCs w:val="24"/>
        </w:rPr>
        <w:t xml:space="preserve"> </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z w:val="28"/>
          <w:szCs w:val="24"/>
        </w:rPr>
        <w:t>v</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z w:val="28"/>
          <w:szCs w:val="24"/>
        </w:rPr>
        <w:t>y u</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 xml:space="preserve">y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17"/>
          <w:sz w:val="28"/>
          <w:szCs w:val="24"/>
        </w:rPr>
        <w:t xml:space="preserve"> </w:t>
      </w:r>
      <w:r w:rsidRPr="00000982">
        <w:rPr>
          <w:rFonts w:ascii="Times New Roman" w:eastAsia="Times New Roman" w:hAnsi="Times New Roman" w:cs="Times New Roman"/>
          <w:spacing w:val="-5"/>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3"/>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3"/>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4"/>
          <w:sz w:val="28"/>
          <w:szCs w:val="24"/>
        </w:rPr>
        <w:t>j</w:t>
      </w:r>
      <w:r w:rsidRPr="00000982">
        <w:rPr>
          <w:rFonts w:ascii="Times New Roman" w:eastAsia="Times New Roman" w:hAnsi="Times New Roman" w:cs="Times New Roman"/>
          <w:spacing w:val="-1"/>
          <w:sz w:val="28"/>
          <w:szCs w:val="24"/>
        </w:rPr>
        <w:t>ec</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3"/>
          <w:sz w:val="28"/>
          <w:szCs w:val="24"/>
        </w:rPr>
        <w:t>’</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k</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13"/>
          <w:sz w:val="28"/>
          <w:szCs w:val="24"/>
        </w:rPr>
        <w:t xml:space="preserve"> </w:t>
      </w:r>
      <w:r w:rsidRPr="00000982">
        <w:rPr>
          <w:rFonts w:ascii="Times New Roman" w:eastAsia="Times New Roman" w:hAnsi="Times New Roman" w:cs="Times New Roman"/>
          <w:spacing w:val="1"/>
          <w:sz w:val="28"/>
          <w:szCs w:val="24"/>
        </w:rPr>
        <w:t>S</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z w:val="28"/>
          <w:szCs w:val="24"/>
        </w:rPr>
        <w:t xml:space="preserve">h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z w:val="28"/>
          <w:szCs w:val="24"/>
        </w:rPr>
        <w:t>y</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8"/>
          <w:sz w:val="28"/>
          <w:szCs w:val="24"/>
        </w:rPr>
        <w:t>f</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r</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7"/>
          <w:sz w:val="28"/>
          <w:szCs w:val="24"/>
        </w:rPr>
        <w:t>o</w:t>
      </w:r>
      <w:r w:rsidRPr="00000982">
        <w:rPr>
          <w:rFonts w:ascii="Times New Roman" w:eastAsia="Times New Roman" w:hAnsi="Times New Roman" w:cs="Times New Roman"/>
          <w:spacing w:val="2"/>
          <w:sz w:val="28"/>
          <w:szCs w:val="24"/>
        </w:rPr>
        <w:t>-</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12"/>
          <w:sz w:val="28"/>
          <w:szCs w:val="24"/>
        </w:rPr>
        <w:t xml:space="preserve"> </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p</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1"/>
          <w:sz w:val="28"/>
          <w:szCs w:val="24"/>
        </w:rPr>
        <w:t>ac</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v</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2"/>
          <w:sz w:val="28"/>
          <w:szCs w:val="24"/>
        </w:rPr>
        <w:t>I</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6"/>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v</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6"/>
          <w:sz w:val="28"/>
          <w:szCs w:val="24"/>
        </w:rPr>
        <w:t xml:space="preserve"> </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9"/>
          <w:sz w:val="28"/>
          <w:szCs w:val="24"/>
        </w:rPr>
        <w:t>a</w:t>
      </w:r>
      <w:r w:rsidRPr="00000982">
        <w:rPr>
          <w:rFonts w:ascii="Times New Roman" w:eastAsia="Times New Roman" w:hAnsi="Times New Roman" w:cs="Times New Roman"/>
          <w:sz w:val="28"/>
          <w:szCs w:val="24"/>
        </w:rPr>
        <w:t>y to</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ac</w:t>
      </w:r>
      <w:r w:rsidRPr="00000982">
        <w:rPr>
          <w:rFonts w:ascii="Times New Roman" w:eastAsia="Times New Roman" w:hAnsi="Times New Roman" w:cs="Times New Roman"/>
          <w:sz w:val="28"/>
          <w:szCs w:val="24"/>
        </w:rPr>
        <w:t>k</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3"/>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9"/>
          <w:sz w:val="28"/>
          <w:szCs w:val="24"/>
        </w:rPr>
        <w:t>j</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3"/>
          <w:sz w:val="28"/>
          <w:szCs w:val="24"/>
        </w:rPr>
        <w:t>r</w:t>
      </w:r>
      <w:r w:rsidRPr="00000982">
        <w:rPr>
          <w:rFonts w:ascii="Times New Roman" w:eastAsia="Times New Roman" w:hAnsi="Times New Roman" w:cs="Times New Roman"/>
          <w:spacing w:val="7"/>
          <w:sz w:val="28"/>
          <w:szCs w:val="24"/>
        </w:rPr>
        <w:t>o</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4"/>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5"/>
          <w:sz w:val="28"/>
          <w:szCs w:val="24"/>
        </w:rPr>
        <w:t>p</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4"/>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2"/>
          <w:sz w:val="28"/>
          <w:szCs w:val="24"/>
        </w:rPr>
        <w:t>I</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8"/>
          <w:sz w:val="28"/>
          <w:szCs w:val="24"/>
        </w:rPr>
        <w:t xml:space="preserve"> </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14"/>
          <w:sz w:val="28"/>
          <w:szCs w:val="24"/>
        </w:rPr>
        <w:t xml:space="preserve"> </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5"/>
          <w:sz w:val="28"/>
          <w:szCs w:val="24"/>
        </w:rPr>
        <w:t>p</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z w:val="28"/>
          <w:szCs w:val="24"/>
        </w:rPr>
        <w:t xml:space="preserve">l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16"/>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1"/>
          <w:sz w:val="28"/>
          <w:szCs w:val="24"/>
        </w:rPr>
        <w:t>z</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he d</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5"/>
          <w:sz w:val="28"/>
          <w:szCs w:val="24"/>
        </w:rPr>
        <w:t>v</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op</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3"/>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1"/>
          <w:sz w:val="28"/>
          <w:szCs w:val="24"/>
        </w:rPr>
        <w:t>ce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7"/>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ge</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5"/>
          <w:sz w:val="28"/>
          <w:szCs w:val="24"/>
        </w:rPr>
        <w:t>v</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op</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
          <w:sz w:val="28"/>
          <w:szCs w:val="24"/>
        </w:rPr>
        <w:t xml:space="preserve"> 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 to</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nd</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3"/>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m</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5"/>
          <w:sz w:val="28"/>
          <w:szCs w:val="24"/>
        </w:rPr>
        <w:t>d</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4"/>
          <w:sz w:val="28"/>
          <w:szCs w:val="24"/>
        </w:rPr>
        <w:t>mi</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k</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w:t>
      </w:r>
    </w:p>
    <w:p w:rsidR="008C7853" w:rsidRPr="00000982" w:rsidRDefault="008C7853" w:rsidP="006C7FB8">
      <w:pPr>
        <w:ind w:left="100" w:right="63" w:firstLine="720"/>
        <w:jc w:val="both"/>
        <w:rPr>
          <w:rFonts w:ascii="Times New Roman" w:hAnsi="Times New Roman" w:cs="Times New Roman"/>
          <w:sz w:val="28"/>
          <w:szCs w:val="24"/>
        </w:rPr>
      </w:pPr>
    </w:p>
    <w:p w:rsidR="008C7853" w:rsidRPr="00000982" w:rsidRDefault="008C7853" w:rsidP="008C7853">
      <w:pPr>
        <w:tabs>
          <w:tab w:val="left" w:pos="630"/>
        </w:tabs>
        <w:ind w:left="630"/>
        <w:jc w:val="both"/>
        <w:rPr>
          <w:rFonts w:ascii="Times New Roman" w:hAnsi="Times New Roman" w:cs="Times New Roman"/>
          <w:color w:val="000000"/>
          <w:sz w:val="28"/>
          <w:szCs w:val="28"/>
          <w:shd w:val="clear" w:color="auto" w:fill="FFFFFF"/>
        </w:rPr>
      </w:pPr>
      <w:r w:rsidRPr="00000982">
        <w:rPr>
          <w:rFonts w:ascii="Times New Roman" w:hAnsi="Times New Roman" w:cs="Times New Roman"/>
          <w:color w:val="000000"/>
          <w:sz w:val="28"/>
          <w:szCs w:val="28"/>
          <w:shd w:val="clear" w:color="auto" w:fill="FFFFFF"/>
        </w:rPr>
        <w:t xml:space="preserve"> A</w:t>
      </w:r>
      <w:r w:rsidRPr="00000982">
        <w:rPr>
          <w:rStyle w:val="apple-converted-space"/>
          <w:rFonts w:ascii="Times New Roman" w:hAnsi="Times New Roman" w:cs="Times New Roman"/>
          <w:color w:val="000000"/>
          <w:sz w:val="28"/>
          <w:szCs w:val="28"/>
          <w:shd w:val="clear" w:color="auto" w:fill="FFFFFF"/>
        </w:rPr>
        <w:t> </w:t>
      </w:r>
      <w:r w:rsidRPr="00000982">
        <w:rPr>
          <w:rFonts w:ascii="Times New Roman" w:hAnsi="Times New Roman" w:cs="Times New Roman"/>
          <w:bCs/>
          <w:color w:val="000000"/>
          <w:sz w:val="28"/>
          <w:szCs w:val="28"/>
          <w:shd w:val="clear" w:color="auto" w:fill="FFFFFF"/>
        </w:rPr>
        <w:t>Gantt chart</w:t>
      </w:r>
      <w:r w:rsidRPr="00000982">
        <w:rPr>
          <w:rStyle w:val="apple-converted-space"/>
          <w:rFonts w:ascii="Times New Roman" w:hAnsi="Times New Roman" w:cs="Times New Roman"/>
          <w:color w:val="000000"/>
          <w:sz w:val="28"/>
          <w:szCs w:val="28"/>
          <w:shd w:val="clear" w:color="auto" w:fill="FFFFFF"/>
        </w:rPr>
        <w:t> </w:t>
      </w:r>
      <w:r w:rsidRPr="00000982">
        <w:rPr>
          <w:rFonts w:ascii="Times New Roman" w:hAnsi="Times New Roman" w:cs="Times New Roman"/>
          <w:color w:val="000000"/>
          <w:sz w:val="28"/>
          <w:szCs w:val="28"/>
          <w:shd w:val="clear" w:color="auto" w:fill="FFFFFF"/>
        </w:rPr>
        <w:t>is a type of</w:t>
      </w:r>
      <w:r w:rsidRPr="00000982">
        <w:rPr>
          <w:rStyle w:val="apple-converted-space"/>
          <w:rFonts w:ascii="Times New Roman" w:hAnsi="Times New Roman" w:cs="Times New Roman"/>
          <w:color w:val="000000"/>
          <w:sz w:val="28"/>
          <w:szCs w:val="28"/>
          <w:shd w:val="clear" w:color="auto" w:fill="FFFFFF"/>
        </w:rPr>
        <w:t> </w:t>
      </w:r>
      <w:hyperlink r:id="rId22" w:tooltip="Bar chart" w:history="1">
        <w:r w:rsidRPr="00000982">
          <w:rPr>
            <w:rStyle w:val="Hyperlink"/>
            <w:rFonts w:ascii="Times New Roman" w:hAnsi="Times New Roman" w:cs="Times New Roman"/>
            <w:color w:val="0B0080"/>
            <w:sz w:val="28"/>
            <w:szCs w:val="28"/>
            <w:shd w:val="clear" w:color="auto" w:fill="FFFFFF"/>
          </w:rPr>
          <w:t>bar chart</w:t>
        </w:r>
      </w:hyperlink>
      <w:r w:rsidRPr="00000982">
        <w:rPr>
          <w:rFonts w:ascii="Times New Roman" w:hAnsi="Times New Roman" w:cs="Times New Roman"/>
          <w:color w:val="000000"/>
          <w:sz w:val="28"/>
          <w:szCs w:val="28"/>
          <w:shd w:val="clear" w:color="auto" w:fill="FFFFFF"/>
        </w:rPr>
        <w:t>, developed by</w:t>
      </w:r>
      <w:r w:rsidRPr="00000982">
        <w:rPr>
          <w:rStyle w:val="apple-converted-space"/>
          <w:rFonts w:ascii="Times New Roman" w:hAnsi="Times New Roman" w:cs="Times New Roman"/>
          <w:color w:val="000000"/>
          <w:sz w:val="28"/>
          <w:szCs w:val="28"/>
          <w:shd w:val="clear" w:color="auto" w:fill="FFFFFF"/>
        </w:rPr>
        <w:t> </w:t>
      </w:r>
      <w:hyperlink r:id="rId23" w:tooltip="Henry Gantt" w:history="1">
        <w:r w:rsidRPr="00000982">
          <w:rPr>
            <w:rStyle w:val="Hyperlink"/>
            <w:rFonts w:ascii="Times New Roman" w:hAnsi="Times New Roman" w:cs="Times New Roman"/>
            <w:color w:val="0B0080"/>
            <w:sz w:val="28"/>
            <w:szCs w:val="28"/>
            <w:shd w:val="clear" w:color="auto" w:fill="FFFFFF"/>
          </w:rPr>
          <w:t>Henry Gantt</w:t>
        </w:r>
      </w:hyperlink>
      <w:r w:rsidRPr="00000982">
        <w:rPr>
          <w:rStyle w:val="apple-converted-space"/>
          <w:rFonts w:ascii="Times New Roman" w:hAnsi="Times New Roman" w:cs="Times New Roman"/>
          <w:color w:val="000000"/>
          <w:sz w:val="28"/>
          <w:szCs w:val="28"/>
          <w:shd w:val="clear" w:color="auto" w:fill="FFFFFF"/>
        </w:rPr>
        <w:t> </w:t>
      </w:r>
      <w:r w:rsidRPr="00000982">
        <w:rPr>
          <w:rFonts w:ascii="Times New Roman" w:hAnsi="Times New Roman" w:cs="Times New Roman"/>
          <w:color w:val="000000"/>
          <w:sz w:val="28"/>
          <w:szCs w:val="28"/>
          <w:shd w:val="clear" w:color="auto" w:fill="FFFFFF"/>
        </w:rPr>
        <w:t>in the 1910s, that illustrates a</w:t>
      </w:r>
      <w:r w:rsidRPr="00000982">
        <w:rPr>
          <w:rStyle w:val="apple-converted-space"/>
          <w:rFonts w:ascii="Times New Roman" w:hAnsi="Times New Roman" w:cs="Times New Roman"/>
          <w:color w:val="000000"/>
          <w:sz w:val="28"/>
          <w:szCs w:val="28"/>
          <w:shd w:val="clear" w:color="auto" w:fill="FFFFFF"/>
        </w:rPr>
        <w:t> </w:t>
      </w:r>
      <w:hyperlink r:id="rId24" w:tooltip="Schedule (project management)" w:history="1">
        <w:r w:rsidRPr="00000982">
          <w:rPr>
            <w:rStyle w:val="Hyperlink"/>
            <w:rFonts w:ascii="Times New Roman" w:hAnsi="Times New Roman" w:cs="Times New Roman"/>
            <w:color w:val="0B0080"/>
            <w:sz w:val="28"/>
            <w:szCs w:val="28"/>
            <w:shd w:val="clear" w:color="auto" w:fill="FFFFFF"/>
          </w:rPr>
          <w:t>project schedule</w:t>
        </w:r>
      </w:hyperlink>
      <w:r w:rsidRPr="00000982">
        <w:rPr>
          <w:rFonts w:ascii="Times New Roman" w:hAnsi="Times New Roman" w:cs="Times New Roman"/>
          <w:color w:val="000000"/>
          <w:sz w:val="28"/>
          <w:szCs w:val="28"/>
          <w:shd w:val="clear" w:color="auto" w:fill="FFFFFF"/>
        </w:rPr>
        <w:t>. Gantt charts illustrate the start and finish dates of the terminal elements and summary elements of a</w:t>
      </w:r>
      <w:r w:rsidRPr="00000982">
        <w:rPr>
          <w:rStyle w:val="apple-converted-space"/>
          <w:rFonts w:ascii="Times New Roman" w:hAnsi="Times New Roman" w:cs="Times New Roman"/>
          <w:color w:val="000000"/>
          <w:sz w:val="28"/>
          <w:szCs w:val="28"/>
          <w:shd w:val="clear" w:color="auto" w:fill="FFFFFF"/>
        </w:rPr>
        <w:t> </w:t>
      </w:r>
      <w:hyperlink r:id="rId25" w:tooltip="Project" w:history="1">
        <w:r w:rsidRPr="00000982">
          <w:rPr>
            <w:rStyle w:val="Hyperlink"/>
            <w:rFonts w:ascii="Times New Roman" w:hAnsi="Times New Roman" w:cs="Times New Roman"/>
            <w:color w:val="0B0080"/>
            <w:sz w:val="28"/>
            <w:szCs w:val="28"/>
            <w:shd w:val="clear" w:color="auto" w:fill="FFFFFF"/>
          </w:rPr>
          <w:t>project</w:t>
        </w:r>
      </w:hyperlink>
      <w:r w:rsidRPr="00000982">
        <w:rPr>
          <w:rFonts w:ascii="Times New Roman" w:hAnsi="Times New Roman" w:cs="Times New Roman"/>
          <w:color w:val="000000"/>
          <w:sz w:val="28"/>
          <w:szCs w:val="28"/>
          <w:shd w:val="clear" w:color="auto" w:fill="FFFFFF"/>
        </w:rPr>
        <w:t xml:space="preserve">. </w:t>
      </w:r>
    </w:p>
    <w:p w:rsidR="008C7853" w:rsidRPr="00000982" w:rsidRDefault="008C7853" w:rsidP="008C7853">
      <w:pPr>
        <w:pStyle w:val="ListParagraph"/>
        <w:tabs>
          <w:tab w:val="left" w:pos="630"/>
        </w:tabs>
        <w:ind w:left="787"/>
        <w:jc w:val="both"/>
        <w:rPr>
          <w:rFonts w:ascii="Times New Roman" w:hAnsi="Times New Roman" w:cs="Times New Roman"/>
          <w:color w:val="000000"/>
          <w:sz w:val="28"/>
          <w:szCs w:val="28"/>
          <w:shd w:val="clear" w:color="auto" w:fill="FFFFFF"/>
        </w:rPr>
      </w:pPr>
    </w:p>
    <w:p w:rsidR="008C7853" w:rsidRPr="00000982" w:rsidRDefault="008C7853" w:rsidP="008C7853">
      <w:pPr>
        <w:pStyle w:val="ListParagraph"/>
        <w:tabs>
          <w:tab w:val="left" w:pos="630"/>
        </w:tabs>
        <w:ind w:left="787"/>
        <w:jc w:val="both"/>
        <w:rPr>
          <w:rFonts w:ascii="Times New Roman" w:hAnsi="Times New Roman" w:cs="Times New Roman"/>
          <w:color w:val="000000"/>
          <w:sz w:val="28"/>
          <w:szCs w:val="28"/>
          <w:shd w:val="clear" w:color="auto" w:fill="FFFFFF"/>
        </w:rPr>
      </w:pPr>
    </w:p>
    <w:p w:rsidR="008C7853" w:rsidRPr="00000982" w:rsidRDefault="008C7853" w:rsidP="008C7853">
      <w:pPr>
        <w:pStyle w:val="ListParagraph"/>
        <w:tabs>
          <w:tab w:val="left" w:pos="630"/>
        </w:tabs>
        <w:ind w:left="787"/>
        <w:jc w:val="both"/>
        <w:rPr>
          <w:rFonts w:ascii="Times New Roman" w:hAnsi="Times New Roman" w:cs="Times New Roman"/>
          <w:color w:val="000000"/>
          <w:sz w:val="28"/>
          <w:szCs w:val="28"/>
          <w:shd w:val="clear" w:color="auto" w:fill="FFFFFF"/>
        </w:rPr>
      </w:pPr>
      <w:r w:rsidRPr="00000982">
        <w:rPr>
          <w:rFonts w:ascii="Times New Roman" w:hAnsi="Times New Roman" w:cs="Times New Roman"/>
          <w:color w:val="000000"/>
          <w:sz w:val="28"/>
          <w:szCs w:val="28"/>
          <w:shd w:val="clear" w:color="auto" w:fill="FFFFFF"/>
        </w:rPr>
        <w:t>Terminal elements and summary elements comprise the</w:t>
      </w:r>
      <w:r w:rsidRPr="00000982">
        <w:rPr>
          <w:rStyle w:val="apple-converted-space"/>
          <w:rFonts w:ascii="Times New Roman" w:hAnsi="Times New Roman" w:cs="Times New Roman"/>
          <w:color w:val="000000"/>
          <w:sz w:val="28"/>
          <w:szCs w:val="28"/>
          <w:shd w:val="clear" w:color="auto" w:fill="FFFFFF"/>
        </w:rPr>
        <w:t> </w:t>
      </w:r>
      <w:hyperlink r:id="rId26" w:tooltip="Work breakdown structure" w:history="1">
        <w:r w:rsidRPr="00000982">
          <w:rPr>
            <w:rStyle w:val="Hyperlink"/>
            <w:rFonts w:ascii="Times New Roman" w:hAnsi="Times New Roman" w:cs="Times New Roman"/>
            <w:color w:val="0B0080"/>
            <w:sz w:val="28"/>
            <w:szCs w:val="28"/>
            <w:shd w:val="clear" w:color="auto" w:fill="FFFFFF"/>
          </w:rPr>
          <w:t>work breakdown structure</w:t>
        </w:r>
      </w:hyperlink>
      <w:r w:rsidRPr="00000982">
        <w:rPr>
          <w:rStyle w:val="apple-converted-space"/>
          <w:rFonts w:ascii="Times New Roman" w:hAnsi="Times New Roman" w:cs="Times New Roman"/>
          <w:color w:val="000000"/>
          <w:sz w:val="28"/>
          <w:szCs w:val="28"/>
          <w:shd w:val="clear" w:color="auto" w:fill="FFFFFF"/>
        </w:rPr>
        <w:t> </w:t>
      </w:r>
      <w:r w:rsidRPr="00000982">
        <w:rPr>
          <w:rFonts w:ascii="Times New Roman" w:hAnsi="Times New Roman" w:cs="Times New Roman"/>
          <w:color w:val="000000"/>
          <w:sz w:val="28"/>
          <w:szCs w:val="28"/>
          <w:shd w:val="clear" w:color="auto" w:fill="FFFFFF"/>
        </w:rPr>
        <w:t>of the project. Some Gantt charts also show the</w:t>
      </w:r>
      <w:r w:rsidRPr="00000982">
        <w:rPr>
          <w:rStyle w:val="apple-converted-space"/>
          <w:rFonts w:ascii="Times New Roman" w:hAnsi="Times New Roman" w:cs="Times New Roman"/>
          <w:color w:val="000000"/>
          <w:sz w:val="28"/>
          <w:szCs w:val="28"/>
          <w:shd w:val="clear" w:color="auto" w:fill="FFFFFF"/>
        </w:rPr>
        <w:t> </w:t>
      </w:r>
      <w:hyperlink r:id="rId27" w:tooltip="Dependency (project management)" w:history="1">
        <w:r w:rsidRPr="00000982">
          <w:rPr>
            <w:rStyle w:val="Hyperlink"/>
            <w:rFonts w:ascii="Times New Roman" w:hAnsi="Times New Roman" w:cs="Times New Roman"/>
            <w:color w:val="0B0080"/>
            <w:sz w:val="28"/>
            <w:szCs w:val="28"/>
            <w:shd w:val="clear" w:color="auto" w:fill="FFFFFF"/>
          </w:rPr>
          <w:t>dependency</w:t>
        </w:r>
      </w:hyperlink>
      <w:r w:rsidRPr="00000982">
        <w:rPr>
          <w:rStyle w:val="apple-converted-space"/>
          <w:rFonts w:ascii="Times New Roman" w:hAnsi="Times New Roman" w:cs="Times New Roman"/>
          <w:color w:val="000000"/>
          <w:sz w:val="28"/>
          <w:szCs w:val="28"/>
          <w:shd w:val="clear" w:color="auto" w:fill="FFFFFF"/>
        </w:rPr>
        <w:t> </w:t>
      </w:r>
      <w:r w:rsidRPr="00000982">
        <w:rPr>
          <w:rFonts w:ascii="Times New Roman" w:hAnsi="Times New Roman" w:cs="Times New Roman"/>
          <w:color w:val="000000"/>
          <w:sz w:val="28"/>
          <w:szCs w:val="28"/>
          <w:shd w:val="clear" w:color="auto" w:fill="FFFFFF"/>
        </w:rPr>
        <w:t xml:space="preserve">(i.e., precedence network) relationships between activities. </w:t>
      </w:r>
    </w:p>
    <w:p w:rsidR="008C7853" w:rsidRPr="00000982" w:rsidRDefault="008C7853" w:rsidP="008C7853">
      <w:pPr>
        <w:pStyle w:val="ListParagraph"/>
        <w:tabs>
          <w:tab w:val="left" w:pos="630"/>
        </w:tabs>
        <w:ind w:left="787"/>
        <w:jc w:val="both"/>
        <w:rPr>
          <w:rFonts w:ascii="Times New Roman" w:hAnsi="Times New Roman" w:cs="Times New Roman"/>
          <w:color w:val="000000"/>
          <w:sz w:val="28"/>
          <w:szCs w:val="28"/>
          <w:shd w:val="clear" w:color="auto" w:fill="FFFFFF"/>
        </w:rPr>
      </w:pPr>
    </w:p>
    <w:p w:rsidR="008C7853" w:rsidRPr="00000982" w:rsidRDefault="008C7853" w:rsidP="008C7853">
      <w:pPr>
        <w:pStyle w:val="ListParagraph"/>
        <w:tabs>
          <w:tab w:val="left" w:pos="630"/>
        </w:tabs>
        <w:ind w:left="787"/>
        <w:jc w:val="both"/>
        <w:rPr>
          <w:rFonts w:ascii="Times New Roman" w:hAnsi="Times New Roman" w:cs="Times New Roman"/>
          <w:color w:val="000000"/>
          <w:sz w:val="28"/>
          <w:szCs w:val="28"/>
          <w:shd w:val="clear" w:color="auto" w:fill="FFFFFF"/>
        </w:rPr>
      </w:pPr>
    </w:p>
    <w:p w:rsidR="00152CA9" w:rsidRPr="00000982" w:rsidRDefault="008C7853" w:rsidP="00000982">
      <w:pPr>
        <w:pStyle w:val="ListParagraph"/>
        <w:tabs>
          <w:tab w:val="left" w:pos="630"/>
        </w:tabs>
        <w:ind w:left="787"/>
        <w:jc w:val="both"/>
        <w:rPr>
          <w:rFonts w:ascii="Times New Roman" w:hAnsi="Times New Roman" w:cs="Times New Roman"/>
          <w:color w:val="000000"/>
          <w:sz w:val="28"/>
          <w:szCs w:val="28"/>
          <w:shd w:val="clear" w:color="auto" w:fill="FFFFFF"/>
        </w:rPr>
      </w:pPr>
      <w:r w:rsidRPr="00000982">
        <w:rPr>
          <w:rFonts w:ascii="Times New Roman" w:hAnsi="Times New Roman" w:cs="Times New Roman"/>
          <w:color w:val="000000"/>
          <w:sz w:val="28"/>
          <w:szCs w:val="28"/>
          <w:shd w:val="clear" w:color="auto" w:fill="FFFFFF"/>
        </w:rPr>
        <w:t>Gantt charts can be used to show current schedule status using percent-complete shadings and a vertical "TODAY" line as shown here.</w:t>
      </w:r>
    </w:p>
    <w:p w:rsidR="00152CA9" w:rsidRPr="00000982" w:rsidRDefault="00152CA9" w:rsidP="00CF5789">
      <w:pPr>
        <w:tabs>
          <w:tab w:val="left" w:pos="630"/>
        </w:tabs>
        <w:jc w:val="both"/>
        <w:rPr>
          <w:rFonts w:ascii="Times New Roman" w:hAnsi="Times New Roman" w:cs="Times New Roman"/>
          <w:sz w:val="28"/>
          <w:szCs w:val="28"/>
        </w:rPr>
      </w:pPr>
    </w:p>
    <w:p w:rsidR="00152CA9" w:rsidRPr="00000982" w:rsidRDefault="00152CA9" w:rsidP="00CF5789">
      <w:pPr>
        <w:tabs>
          <w:tab w:val="left" w:pos="630"/>
        </w:tabs>
        <w:jc w:val="both"/>
        <w:rPr>
          <w:rFonts w:ascii="Times New Roman" w:hAnsi="Times New Roman" w:cs="Times New Roman"/>
          <w:sz w:val="28"/>
          <w:szCs w:val="28"/>
        </w:rPr>
      </w:pPr>
    </w:p>
    <w:p w:rsidR="00AE6512" w:rsidRPr="00000982" w:rsidRDefault="00AE6512" w:rsidP="00CF5789">
      <w:pPr>
        <w:tabs>
          <w:tab w:val="left" w:pos="630"/>
        </w:tabs>
        <w:jc w:val="both"/>
        <w:rPr>
          <w:rFonts w:ascii="Times New Roman" w:hAnsi="Times New Roman" w:cs="Times New Roman"/>
          <w:sz w:val="28"/>
          <w:szCs w:val="28"/>
        </w:rPr>
      </w:pPr>
    </w:p>
    <w:p w:rsidR="00152CA9" w:rsidRPr="00000982" w:rsidRDefault="00152CA9" w:rsidP="00152CA9">
      <w:pPr>
        <w:ind w:firstLine="720"/>
        <w:rPr>
          <w:rFonts w:ascii="Times New Roman" w:hAnsi="Times New Roman" w:cs="Times New Roman"/>
        </w:rPr>
      </w:pPr>
      <w:r w:rsidRPr="00000982">
        <w:rPr>
          <w:rFonts w:ascii="Times New Roman" w:hAnsi="Times New Roman" w:cs="Times New Roman"/>
          <w:noProof/>
          <w:sz w:val="28"/>
          <w:szCs w:val="28"/>
        </w:rPr>
        <mc:AlternateContent>
          <mc:Choice Requires="wps">
            <w:drawing>
              <wp:anchor distT="0" distB="0" distL="114300" distR="114300" simplePos="0" relativeHeight="252316160" behindDoc="0" locked="0" layoutInCell="1" allowOverlap="1" wp14:anchorId="6C2A429B" wp14:editId="2C4A3244">
                <wp:simplePos x="0" y="0"/>
                <wp:positionH relativeFrom="column">
                  <wp:posOffset>1607185</wp:posOffset>
                </wp:positionH>
                <wp:positionV relativeFrom="paragraph">
                  <wp:posOffset>15875</wp:posOffset>
                </wp:positionV>
                <wp:extent cx="228600" cy="160020"/>
                <wp:effectExtent l="0" t="0" r="19050" b="11430"/>
                <wp:wrapNone/>
                <wp:docPr id="848" name="Rectangle 8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60020"/>
                        </a:xfrm>
                        <a:prstGeom prst="rect">
                          <a:avLst/>
                        </a:prstGeom>
                        <a:solidFill>
                          <a:srgbClr val="0000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E45C4" id="Rectangle 848" o:spid="_x0000_s1026" style="position:absolute;margin-left:126.55pt;margin-top:1.25pt;width:18pt;height:12.6pt;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" fillcolor="blue"/>
            </w:pict>
          </mc:Fallback>
        </mc:AlternateContent>
      </w:r>
      <w:r w:rsidR="00000982">
        <w:rPr>
          <w:rFonts w:ascii="Times New Roman" w:hAnsi="Times New Roman" w:cs="Times New Roman"/>
          <w:sz w:val="28"/>
          <w:szCs w:val="28"/>
        </w:rPr>
        <w:t xml:space="preserve"> </w:t>
      </w:r>
      <w:r w:rsidRPr="00000982">
        <w:rPr>
          <w:rFonts w:ascii="Times New Roman" w:hAnsi="Times New Roman" w:cs="Times New Roman"/>
          <w:sz w:val="28"/>
          <w:szCs w:val="28"/>
        </w:rPr>
        <w:t>PLANNED</w:t>
      </w:r>
      <w:r w:rsidRPr="00000982">
        <w:rPr>
          <w:rFonts w:ascii="Times New Roman" w:hAnsi="Times New Roman" w:cs="Times New Roman"/>
          <w:sz w:val="28"/>
          <w:szCs w:val="28"/>
        </w:rPr>
        <w:tab/>
        <w:t xml:space="preserve">    </w:t>
      </w:r>
    </w:p>
    <w:p w:rsidR="00152CA9" w:rsidRPr="00000982" w:rsidRDefault="00152CA9" w:rsidP="00152CA9">
      <w:pPr>
        <w:tabs>
          <w:tab w:val="left" w:pos="630"/>
        </w:tabs>
        <w:jc w:val="both"/>
        <w:rPr>
          <w:rFonts w:ascii="Times New Roman" w:hAnsi="Times New Roman" w:cs="Times New Roman"/>
          <w:sz w:val="28"/>
          <w:szCs w:val="28"/>
        </w:rPr>
      </w:pPr>
      <w:r w:rsidRPr="00000982">
        <w:rPr>
          <w:rFonts w:ascii="Times New Roman" w:hAnsi="Times New Roman" w:cs="Times New Roman"/>
          <w:noProof/>
          <w:sz w:val="28"/>
          <w:szCs w:val="28"/>
        </w:rPr>
        <mc:AlternateContent>
          <mc:Choice Requires="wps">
            <w:drawing>
              <wp:anchor distT="0" distB="0" distL="114300" distR="114300" simplePos="0" relativeHeight="252317184" behindDoc="0" locked="0" layoutInCell="1" allowOverlap="1" wp14:anchorId="35771B38" wp14:editId="355BF5E2">
                <wp:simplePos x="0" y="0"/>
                <wp:positionH relativeFrom="column">
                  <wp:posOffset>1607185</wp:posOffset>
                </wp:positionH>
                <wp:positionV relativeFrom="paragraph">
                  <wp:posOffset>13335</wp:posOffset>
                </wp:positionV>
                <wp:extent cx="228600" cy="160020"/>
                <wp:effectExtent l="0" t="0" r="19050" b="11430"/>
                <wp:wrapNone/>
                <wp:docPr id="847" name="Rectangle 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6002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15AB3" id="Rectangle 847" o:spid="_x0000_s1026" style="position:absolute;margin-left:126.55pt;margin-top:1.05pt;width:18pt;height:12.6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" fillcolor="red"/>
            </w:pict>
          </mc:Fallback>
        </mc:AlternateContent>
      </w:r>
      <w:r w:rsidRPr="00000982">
        <w:rPr>
          <w:rFonts w:ascii="Times New Roman" w:hAnsi="Times New Roman" w:cs="Times New Roman"/>
          <w:sz w:val="28"/>
          <w:szCs w:val="28"/>
        </w:rPr>
        <w:t xml:space="preserve">           COMPLETED </w:t>
      </w:r>
      <w:r w:rsidRPr="00000982">
        <w:rPr>
          <w:rFonts w:ascii="Times New Roman" w:hAnsi="Times New Roman" w:cs="Times New Roman"/>
          <w:sz w:val="28"/>
          <w:szCs w:val="28"/>
        </w:rPr>
        <w:tab/>
      </w:r>
    </w:p>
    <w:tbl>
      <w:tblPr>
        <w:tblStyle w:val="TableWeb2"/>
        <w:tblpPr w:leftFromText="180" w:rightFromText="180" w:vertAnchor="page" w:horzAnchor="margin" w:tblpXSpec="center" w:tblpY="4321"/>
        <w:tblW w:w="11100" w:type="dxa"/>
        <w:tblLayout w:type="fixed"/>
        <w:tblLook w:val="01E0" w:firstRow="1" w:lastRow="1" w:firstColumn="1" w:lastColumn="1" w:noHBand="0" w:noVBand="0"/>
      </w:tblPr>
      <w:tblGrid>
        <w:gridCol w:w="3240"/>
        <w:gridCol w:w="1056"/>
        <w:gridCol w:w="880"/>
        <w:gridCol w:w="792"/>
        <w:gridCol w:w="880"/>
        <w:gridCol w:w="792"/>
        <w:gridCol w:w="880"/>
        <w:gridCol w:w="792"/>
        <w:gridCol w:w="880"/>
        <w:gridCol w:w="908"/>
      </w:tblGrid>
      <w:tr w:rsidR="001B04BA" w:rsidRPr="00000982" w:rsidTr="00152CA9">
        <w:trPr>
          <w:cnfStyle w:val="100000000000" w:firstRow="1" w:lastRow="0" w:firstColumn="0" w:lastColumn="0" w:oddVBand="0" w:evenVBand="0" w:oddHBand="0" w:evenHBand="0" w:firstRowFirstColumn="0" w:firstRowLastColumn="0" w:lastRowFirstColumn="0" w:lastRowLastColumn="0"/>
          <w:trHeight w:val="1550"/>
        </w:trPr>
        <w:tc>
          <w:tcPr>
            <w:tcW w:w="3180" w:type="dxa"/>
          </w:tcPr>
          <w:p w:rsidR="00CF5789" w:rsidRPr="00000982" w:rsidRDefault="00CF5789" w:rsidP="007453A2"/>
        </w:tc>
        <w:tc>
          <w:tcPr>
            <w:tcW w:w="1016" w:type="dxa"/>
          </w:tcPr>
          <w:p w:rsidR="00CF5789" w:rsidRPr="00000982" w:rsidRDefault="00CF5789" w:rsidP="007453A2">
            <w:r w:rsidRPr="00000982">
              <w:t xml:space="preserve">   JAN (1-15)</w:t>
            </w:r>
          </w:p>
        </w:tc>
        <w:tc>
          <w:tcPr>
            <w:tcW w:w="840" w:type="dxa"/>
          </w:tcPr>
          <w:p w:rsidR="00CF5789" w:rsidRPr="00000982" w:rsidRDefault="00CF5789" w:rsidP="007453A2">
            <w:r w:rsidRPr="00000982">
              <w:t>JAN (16-31)</w:t>
            </w:r>
          </w:p>
        </w:tc>
        <w:tc>
          <w:tcPr>
            <w:tcW w:w="752" w:type="dxa"/>
          </w:tcPr>
          <w:p w:rsidR="00CF5789" w:rsidRPr="00000982" w:rsidRDefault="00CF5789" w:rsidP="007453A2">
            <w:r w:rsidRPr="00000982">
              <w:t xml:space="preserve">FEB </w:t>
            </w:r>
          </w:p>
          <w:p w:rsidR="00CF5789" w:rsidRPr="00000982" w:rsidRDefault="00CF5789" w:rsidP="007453A2">
            <w:r w:rsidRPr="00000982">
              <w:t>(1-15)</w:t>
            </w:r>
          </w:p>
        </w:tc>
        <w:tc>
          <w:tcPr>
            <w:tcW w:w="840" w:type="dxa"/>
          </w:tcPr>
          <w:p w:rsidR="00CF5789" w:rsidRPr="00000982" w:rsidRDefault="00CF5789" w:rsidP="007453A2">
            <w:r w:rsidRPr="00000982">
              <w:t>FEB (16-28)</w:t>
            </w:r>
          </w:p>
        </w:tc>
        <w:tc>
          <w:tcPr>
            <w:tcW w:w="752" w:type="dxa"/>
          </w:tcPr>
          <w:p w:rsidR="00CF5789" w:rsidRPr="00000982" w:rsidRDefault="00CF5789" w:rsidP="007453A2">
            <w:r w:rsidRPr="00000982">
              <w:t>MAR</w:t>
            </w:r>
          </w:p>
          <w:p w:rsidR="00CF5789" w:rsidRPr="00000982" w:rsidRDefault="00CF5789" w:rsidP="007453A2">
            <w:r w:rsidRPr="00000982">
              <w:t>(1-15)</w:t>
            </w:r>
          </w:p>
        </w:tc>
        <w:tc>
          <w:tcPr>
            <w:tcW w:w="840" w:type="dxa"/>
          </w:tcPr>
          <w:p w:rsidR="00CF5789" w:rsidRPr="00000982" w:rsidRDefault="00CF5789" w:rsidP="00CF5789">
            <w:r w:rsidRPr="00000982">
              <w:t>MAR</w:t>
            </w:r>
          </w:p>
          <w:p w:rsidR="00CF5789" w:rsidRPr="00000982" w:rsidRDefault="00CF5789" w:rsidP="00CF5789">
            <w:r w:rsidRPr="00000982">
              <w:t>(15-31)</w:t>
            </w:r>
          </w:p>
        </w:tc>
        <w:tc>
          <w:tcPr>
            <w:tcW w:w="752" w:type="dxa"/>
          </w:tcPr>
          <w:p w:rsidR="00CF5789" w:rsidRPr="00000982" w:rsidRDefault="001B04BA" w:rsidP="007453A2">
            <w:r w:rsidRPr="00000982">
              <w:t>MAY</w:t>
            </w:r>
          </w:p>
          <w:p w:rsidR="001B04BA" w:rsidRPr="00000982" w:rsidRDefault="001B04BA" w:rsidP="007453A2">
            <w:r w:rsidRPr="00000982">
              <w:t>(1-15)</w:t>
            </w:r>
          </w:p>
        </w:tc>
        <w:tc>
          <w:tcPr>
            <w:tcW w:w="840" w:type="dxa"/>
          </w:tcPr>
          <w:p w:rsidR="00CF5789" w:rsidRPr="00000982" w:rsidRDefault="001B04BA" w:rsidP="007453A2">
            <w:r w:rsidRPr="00000982">
              <w:t>MAY</w:t>
            </w:r>
          </w:p>
          <w:p w:rsidR="001B04BA" w:rsidRPr="00000982" w:rsidRDefault="001B04BA" w:rsidP="007453A2">
            <w:r w:rsidRPr="00000982">
              <w:t>(15-31)</w:t>
            </w:r>
          </w:p>
        </w:tc>
        <w:tc>
          <w:tcPr>
            <w:tcW w:w="848" w:type="dxa"/>
          </w:tcPr>
          <w:p w:rsidR="00CF5789" w:rsidRPr="00000982" w:rsidRDefault="001B04BA" w:rsidP="007453A2">
            <w:r w:rsidRPr="00000982">
              <w:t>JUN</w:t>
            </w:r>
          </w:p>
          <w:p w:rsidR="001B04BA" w:rsidRPr="00000982" w:rsidRDefault="001B04BA" w:rsidP="007453A2">
            <w:r w:rsidRPr="00000982">
              <w:t>(1-6)</w:t>
            </w:r>
          </w:p>
        </w:tc>
      </w:tr>
      <w:tr w:rsidR="001B04BA" w:rsidRPr="00000982" w:rsidTr="00152CA9">
        <w:trPr>
          <w:trHeight w:val="1387"/>
        </w:trPr>
        <w:tc>
          <w:tcPr>
            <w:tcW w:w="3180" w:type="dxa"/>
          </w:tcPr>
          <w:p w:rsidR="00CF5789" w:rsidRPr="00000982" w:rsidRDefault="00CF5789" w:rsidP="007453A2">
            <w:r w:rsidRPr="00000982">
              <w:t>ANALIYSIS</w:t>
            </w:r>
          </w:p>
          <w:p w:rsidR="00CF5789" w:rsidRPr="00000982" w:rsidRDefault="00CF5789" w:rsidP="00C316EC">
            <w:pPr>
              <w:numPr>
                <w:ilvl w:val="0"/>
                <w:numId w:val="38"/>
              </w:numPr>
            </w:pPr>
            <w:r w:rsidRPr="00000982">
              <w:t>Feasibility Study</w:t>
            </w:r>
          </w:p>
          <w:p w:rsidR="00CF5789" w:rsidRPr="00000982" w:rsidRDefault="00CF5789" w:rsidP="00C316EC">
            <w:pPr>
              <w:numPr>
                <w:ilvl w:val="0"/>
                <w:numId w:val="38"/>
              </w:numPr>
            </w:pPr>
            <w:r w:rsidRPr="00000982">
              <w:t>Data Gathering</w:t>
            </w:r>
          </w:p>
          <w:p w:rsidR="00CF5789" w:rsidRPr="00000982" w:rsidRDefault="00CF5789" w:rsidP="00C316EC">
            <w:pPr>
              <w:numPr>
                <w:ilvl w:val="0"/>
                <w:numId w:val="38"/>
              </w:numPr>
            </w:pPr>
            <w:r w:rsidRPr="00000982">
              <w:t>Documentation</w:t>
            </w:r>
          </w:p>
        </w:tc>
        <w:tc>
          <w:tcPr>
            <w:tcW w:w="1016" w:type="dxa"/>
          </w:tcPr>
          <w:p w:rsidR="00CF5789" w:rsidRPr="00000982" w:rsidRDefault="00CF5789" w:rsidP="007453A2">
            <w:r w:rsidRPr="00000982">
              <w:rPr>
                <w:noProof/>
              </w:rPr>
              <mc:AlternateContent>
                <mc:Choice Requires="wps">
                  <w:drawing>
                    <wp:anchor distT="4294967295" distB="4294967295" distL="114300" distR="114300" simplePos="0" relativeHeight="251625984" behindDoc="0" locked="0" layoutInCell="1" allowOverlap="1" wp14:anchorId="065D99E4" wp14:editId="4FE56DD5">
                      <wp:simplePos x="0" y="0"/>
                      <wp:positionH relativeFrom="column">
                        <wp:posOffset>-34290</wp:posOffset>
                      </wp:positionH>
                      <wp:positionV relativeFrom="paragraph">
                        <wp:posOffset>211455</wp:posOffset>
                      </wp:positionV>
                      <wp:extent cx="457200" cy="0"/>
                      <wp:effectExtent l="0" t="19050" r="19050" b="19050"/>
                      <wp:wrapNone/>
                      <wp:docPr id="845" name="Straight Connector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DCB89" id="Straight Connector 845" o:spid="_x0000_s1026" style="position:absolute;z-index:251625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16.65pt" to="33.3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" strokecolor="red" strokeweight="3pt"/>
                  </w:pict>
                </mc:Fallback>
              </mc:AlternateContent>
            </w:r>
            <w:r w:rsidRPr="00000982">
              <w:rPr>
                <w:noProof/>
              </w:rPr>
              <mc:AlternateContent>
                <mc:Choice Requires="wps">
                  <w:drawing>
                    <wp:anchor distT="4294967295" distB="4294967295" distL="114300" distR="114300" simplePos="0" relativeHeight="251585024" behindDoc="0" locked="0" layoutInCell="1" allowOverlap="1" wp14:anchorId="2FB37273" wp14:editId="123A791A">
                      <wp:simplePos x="0" y="0"/>
                      <wp:positionH relativeFrom="column">
                        <wp:posOffset>147320</wp:posOffset>
                      </wp:positionH>
                      <wp:positionV relativeFrom="paragraph">
                        <wp:posOffset>335280</wp:posOffset>
                      </wp:positionV>
                      <wp:extent cx="457200" cy="0"/>
                      <wp:effectExtent l="0" t="19050" r="19050" b="19050"/>
                      <wp:wrapNone/>
                      <wp:docPr id="846" name="Straight Connector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CAD48" id="Straight Connector 846" o:spid="_x0000_s1026" style="position:absolute;z-index:251585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6pt,26.4pt" to="47.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" strokecolor="blue" strokeweight="3pt"/>
                  </w:pict>
                </mc:Fallback>
              </mc:AlternateContent>
            </w:r>
          </w:p>
        </w:tc>
        <w:tc>
          <w:tcPr>
            <w:tcW w:w="840" w:type="dxa"/>
          </w:tcPr>
          <w:p w:rsidR="00CF5789" w:rsidRPr="00000982" w:rsidRDefault="00CF5789" w:rsidP="007453A2">
            <w:r w:rsidRPr="00000982">
              <w:rPr>
                <w:noProof/>
              </w:rPr>
              <mc:AlternateContent>
                <mc:Choice Requires="wps">
                  <w:drawing>
                    <wp:anchor distT="4294967295" distB="4294967295" distL="114300" distR="114300" simplePos="0" relativeHeight="251782656" behindDoc="0" locked="0" layoutInCell="1" allowOverlap="1" wp14:anchorId="68448D52" wp14:editId="28EE6971">
                      <wp:simplePos x="0" y="0"/>
                      <wp:positionH relativeFrom="column">
                        <wp:posOffset>-295275</wp:posOffset>
                      </wp:positionH>
                      <wp:positionV relativeFrom="paragraph">
                        <wp:posOffset>435610</wp:posOffset>
                      </wp:positionV>
                      <wp:extent cx="457200" cy="0"/>
                      <wp:effectExtent l="0" t="19050" r="19050" b="19050"/>
                      <wp:wrapNone/>
                      <wp:docPr id="842" name="Straight Connector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B7991" id="Straight Connector 842" o:spid="_x0000_s1026" style="position:absolute;z-index:251782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25pt,34.3pt" to="12.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" strokecolor="blue" strokeweight="3pt"/>
                  </w:pict>
                </mc:Fallback>
              </mc:AlternateContent>
            </w:r>
            <w:r w:rsidRPr="00000982">
              <w:rPr>
                <w:noProof/>
              </w:rPr>
              <mc:AlternateContent>
                <mc:Choice Requires="wps">
                  <w:drawing>
                    <wp:anchor distT="4294967295" distB="4294967295" distL="114300" distR="114300" simplePos="0" relativeHeight="251823616" behindDoc="0" locked="0" layoutInCell="1" allowOverlap="1" wp14:anchorId="5D4FE80B" wp14:editId="5D85DF96">
                      <wp:simplePos x="0" y="0"/>
                      <wp:positionH relativeFrom="column">
                        <wp:posOffset>-88265</wp:posOffset>
                      </wp:positionH>
                      <wp:positionV relativeFrom="paragraph">
                        <wp:posOffset>549910</wp:posOffset>
                      </wp:positionV>
                      <wp:extent cx="457200" cy="0"/>
                      <wp:effectExtent l="0" t="19050" r="19050" b="19050"/>
                      <wp:wrapNone/>
                      <wp:docPr id="841" name="Straight Connector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E4E6D" id="Straight Connector 841" o:spid="_x0000_s1026" style="position:absolute;z-index:251823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95pt,43.3pt" to="29.0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" strokecolor="red" strokeweight="3pt"/>
                  </w:pict>
                </mc:Fallback>
              </mc:AlternateContent>
            </w:r>
            <w:r w:rsidRPr="00000982">
              <w:rPr>
                <w:noProof/>
              </w:rPr>
              <mc:AlternateContent>
                <mc:Choice Requires="wps">
                  <w:drawing>
                    <wp:anchor distT="4294967295" distB="4294967295" distL="114300" distR="114300" simplePos="0" relativeHeight="251700736" behindDoc="0" locked="0" layoutInCell="1" allowOverlap="1" wp14:anchorId="73DF656A" wp14:editId="5C42913C">
                      <wp:simplePos x="0" y="0"/>
                      <wp:positionH relativeFrom="column">
                        <wp:posOffset>140335</wp:posOffset>
                      </wp:positionH>
                      <wp:positionV relativeFrom="paragraph">
                        <wp:posOffset>651510</wp:posOffset>
                      </wp:positionV>
                      <wp:extent cx="457200" cy="0"/>
                      <wp:effectExtent l="0" t="19050" r="19050" b="19050"/>
                      <wp:wrapNone/>
                      <wp:docPr id="844" name="Straight Connector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16BEF" id="Straight Connector 844" o:spid="_x0000_s1026" style="position:absolute;z-index:251700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5pt,51.3pt" to="47.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" strokecolor="red" strokeweight="3pt"/>
                  </w:pict>
                </mc:Fallback>
              </mc:AlternateContent>
            </w:r>
          </w:p>
        </w:tc>
        <w:tc>
          <w:tcPr>
            <w:tcW w:w="752" w:type="dxa"/>
          </w:tcPr>
          <w:p w:rsidR="00CF5789" w:rsidRPr="00000982" w:rsidRDefault="00CF5789" w:rsidP="007453A2">
            <w:r w:rsidRPr="00000982">
              <w:rPr>
                <w:noProof/>
              </w:rPr>
              <mc:AlternateContent>
                <mc:Choice Requires="wps">
                  <w:drawing>
                    <wp:anchor distT="4294967295" distB="4294967295" distL="114300" distR="114300" simplePos="0" relativeHeight="251741696" behindDoc="0" locked="0" layoutInCell="1" allowOverlap="1" wp14:anchorId="00CAA336" wp14:editId="78E3FE1E">
                      <wp:simplePos x="0" y="0"/>
                      <wp:positionH relativeFrom="column">
                        <wp:posOffset>-252095</wp:posOffset>
                      </wp:positionH>
                      <wp:positionV relativeFrom="paragraph">
                        <wp:posOffset>766445</wp:posOffset>
                      </wp:positionV>
                      <wp:extent cx="457200" cy="0"/>
                      <wp:effectExtent l="0" t="19050" r="19050" b="19050"/>
                      <wp:wrapNone/>
                      <wp:docPr id="843" name="Straight Connector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A01F2" id="Straight Connector 843" o:spid="_x0000_s1026" style="position:absolute;z-index:251741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85pt,60.35pt" to="16.15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" strokecolor="blue" strokeweight="3pt"/>
                  </w:pict>
                </mc:Fallback>
              </mc:AlternateContent>
            </w:r>
          </w:p>
        </w:tc>
        <w:tc>
          <w:tcPr>
            <w:tcW w:w="840" w:type="dxa"/>
          </w:tcPr>
          <w:p w:rsidR="00CF5789" w:rsidRPr="00000982" w:rsidRDefault="00CF5789" w:rsidP="007453A2"/>
        </w:tc>
        <w:tc>
          <w:tcPr>
            <w:tcW w:w="752" w:type="dxa"/>
          </w:tcPr>
          <w:p w:rsidR="00CF5789" w:rsidRPr="00000982" w:rsidRDefault="00CF5789" w:rsidP="007453A2"/>
        </w:tc>
        <w:tc>
          <w:tcPr>
            <w:tcW w:w="840" w:type="dxa"/>
          </w:tcPr>
          <w:p w:rsidR="00CF5789" w:rsidRPr="00000982" w:rsidRDefault="00CF5789" w:rsidP="007453A2"/>
        </w:tc>
        <w:tc>
          <w:tcPr>
            <w:tcW w:w="752" w:type="dxa"/>
          </w:tcPr>
          <w:p w:rsidR="00CF5789" w:rsidRPr="00000982" w:rsidRDefault="00CF5789" w:rsidP="007453A2"/>
        </w:tc>
        <w:tc>
          <w:tcPr>
            <w:tcW w:w="840" w:type="dxa"/>
          </w:tcPr>
          <w:p w:rsidR="00CF5789" w:rsidRPr="00000982" w:rsidRDefault="00CF5789" w:rsidP="007453A2"/>
        </w:tc>
        <w:tc>
          <w:tcPr>
            <w:tcW w:w="848" w:type="dxa"/>
          </w:tcPr>
          <w:p w:rsidR="00CF5789" w:rsidRPr="00000982" w:rsidRDefault="00CF5789" w:rsidP="007453A2"/>
        </w:tc>
      </w:tr>
      <w:tr w:rsidR="001B04BA" w:rsidRPr="00000982" w:rsidTr="00152CA9">
        <w:trPr>
          <w:trHeight w:val="1162"/>
        </w:trPr>
        <w:tc>
          <w:tcPr>
            <w:tcW w:w="3180" w:type="dxa"/>
          </w:tcPr>
          <w:p w:rsidR="00CF5789" w:rsidRPr="00000982" w:rsidRDefault="00CF5789" w:rsidP="007453A2">
            <w:r w:rsidRPr="00000982">
              <w:t>DESIGNING</w:t>
            </w:r>
          </w:p>
          <w:p w:rsidR="00CF5789" w:rsidRPr="00000982" w:rsidRDefault="00CF5789" w:rsidP="00C316EC">
            <w:pPr>
              <w:numPr>
                <w:ilvl w:val="0"/>
                <w:numId w:val="39"/>
              </w:numPr>
            </w:pPr>
            <w:r w:rsidRPr="00000982">
              <w:t>Form Designing</w:t>
            </w:r>
          </w:p>
        </w:tc>
        <w:tc>
          <w:tcPr>
            <w:tcW w:w="1016" w:type="dxa"/>
          </w:tcPr>
          <w:p w:rsidR="00CF5789" w:rsidRPr="00000982" w:rsidRDefault="00CF5789" w:rsidP="007453A2"/>
        </w:tc>
        <w:tc>
          <w:tcPr>
            <w:tcW w:w="840" w:type="dxa"/>
          </w:tcPr>
          <w:p w:rsidR="00CF5789" w:rsidRPr="00000982" w:rsidRDefault="00CF5789" w:rsidP="007453A2"/>
        </w:tc>
        <w:tc>
          <w:tcPr>
            <w:tcW w:w="752" w:type="dxa"/>
          </w:tcPr>
          <w:p w:rsidR="00CF5789" w:rsidRPr="00000982" w:rsidRDefault="00CF5789" w:rsidP="007453A2">
            <w:r w:rsidRPr="00000982">
              <w:rPr>
                <w:noProof/>
              </w:rPr>
              <mc:AlternateContent>
                <mc:Choice Requires="wps">
                  <w:drawing>
                    <wp:anchor distT="4294967295" distB="4294967295" distL="114300" distR="114300" simplePos="0" relativeHeight="251864576" behindDoc="0" locked="0" layoutInCell="1" allowOverlap="1" wp14:anchorId="5D98CB3F" wp14:editId="49BA0920">
                      <wp:simplePos x="0" y="0"/>
                      <wp:positionH relativeFrom="column">
                        <wp:posOffset>219710</wp:posOffset>
                      </wp:positionH>
                      <wp:positionV relativeFrom="paragraph">
                        <wp:posOffset>268605</wp:posOffset>
                      </wp:positionV>
                      <wp:extent cx="457200" cy="0"/>
                      <wp:effectExtent l="0" t="19050" r="19050" b="19050"/>
                      <wp:wrapNone/>
                      <wp:docPr id="840" name="Straight Connector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0A219" id="Straight Connector 840" o:spid="_x0000_s1026" style="position:absolute;z-index:251864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3pt,21.15pt" to="53.3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" strokecolor="blue" strokeweight="3pt"/>
                  </w:pict>
                </mc:Fallback>
              </mc:AlternateContent>
            </w:r>
          </w:p>
        </w:tc>
        <w:tc>
          <w:tcPr>
            <w:tcW w:w="840" w:type="dxa"/>
          </w:tcPr>
          <w:p w:rsidR="00CF5789" w:rsidRPr="00000982" w:rsidRDefault="00CF5789" w:rsidP="007453A2">
            <w:r w:rsidRPr="00000982">
              <w:rPr>
                <w:noProof/>
              </w:rPr>
              <mc:AlternateContent>
                <mc:Choice Requires="wps">
                  <w:drawing>
                    <wp:anchor distT="4294967295" distB="4294967295" distL="114300" distR="114300" simplePos="0" relativeHeight="251906560" behindDoc="0" locked="0" layoutInCell="1" allowOverlap="1" wp14:anchorId="00FCF748" wp14:editId="03A732CB">
                      <wp:simplePos x="0" y="0"/>
                      <wp:positionH relativeFrom="column">
                        <wp:posOffset>-76835</wp:posOffset>
                      </wp:positionH>
                      <wp:positionV relativeFrom="paragraph">
                        <wp:posOffset>457835</wp:posOffset>
                      </wp:positionV>
                      <wp:extent cx="457200" cy="0"/>
                      <wp:effectExtent l="0" t="19050" r="19050" b="19050"/>
                      <wp:wrapNone/>
                      <wp:docPr id="839" name="Straight Connector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17DA9" id="Straight Connector 839" o:spid="_x0000_s1026" style="position:absolute;z-index:251906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5pt,36.05pt" to="29.9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" strokecolor="red" strokeweight="3pt"/>
                  </w:pict>
                </mc:Fallback>
              </mc:AlternateContent>
            </w:r>
          </w:p>
        </w:tc>
        <w:tc>
          <w:tcPr>
            <w:tcW w:w="752" w:type="dxa"/>
          </w:tcPr>
          <w:p w:rsidR="00CF5789" w:rsidRPr="00000982" w:rsidRDefault="00CF5789" w:rsidP="007453A2"/>
        </w:tc>
        <w:tc>
          <w:tcPr>
            <w:tcW w:w="840" w:type="dxa"/>
          </w:tcPr>
          <w:p w:rsidR="00CF5789" w:rsidRPr="00000982" w:rsidRDefault="00CF5789" w:rsidP="007453A2"/>
        </w:tc>
        <w:tc>
          <w:tcPr>
            <w:tcW w:w="752" w:type="dxa"/>
          </w:tcPr>
          <w:p w:rsidR="00CF5789" w:rsidRPr="00000982" w:rsidRDefault="00CF5789" w:rsidP="007453A2"/>
        </w:tc>
        <w:tc>
          <w:tcPr>
            <w:tcW w:w="840" w:type="dxa"/>
          </w:tcPr>
          <w:p w:rsidR="00CF5789" w:rsidRPr="00000982" w:rsidRDefault="00CF5789" w:rsidP="007453A2"/>
        </w:tc>
        <w:tc>
          <w:tcPr>
            <w:tcW w:w="848" w:type="dxa"/>
          </w:tcPr>
          <w:p w:rsidR="00CF5789" w:rsidRPr="00000982" w:rsidRDefault="00CF5789" w:rsidP="007453A2"/>
        </w:tc>
      </w:tr>
      <w:tr w:rsidR="001B04BA" w:rsidRPr="00000982" w:rsidTr="00152CA9">
        <w:trPr>
          <w:trHeight w:val="1657"/>
        </w:trPr>
        <w:tc>
          <w:tcPr>
            <w:tcW w:w="3180" w:type="dxa"/>
          </w:tcPr>
          <w:p w:rsidR="00CF5789" w:rsidRPr="00000982" w:rsidRDefault="00CF5789" w:rsidP="007453A2">
            <w:r w:rsidRPr="00000982">
              <w:t>CODING</w:t>
            </w:r>
          </w:p>
          <w:p w:rsidR="00CF5789" w:rsidRPr="00000982" w:rsidRDefault="00CF5789" w:rsidP="00C316EC">
            <w:pPr>
              <w:numPr>
                <w:ilvl w:val="0"/>
                <w:numId w:val="40"/>
              </w:numPr>
            </w:pPr>
            <w:r w:rsidRPr="00000982">
              <w:t>Form Coding</w:t>
            </w:r>
          </w:p>
          <w:p w:rsidR="00CF5789" w:rsidRPr="00000982" w:rsidRDefault="00CF5789" w:rsidP="00C316EC">
            <w:pPr>
              <w:numPr>
                <w:ilvl w:val="0"/>
                <w:numId w:val="40"/>
              </w:numPr>
            </w:pPr>
            <w:r w:rsidRPr="00000982">
              <w:t>Report Coding</w:t>
            </w:r>
          </w:p>
        </w:tc>
        <w:tc>
          <w:tcPr>
            <w:tcW w:w="1016" w:type="dxa"/>
          </w:tcPr>
          <w:p w:rsidR="00CF5789" w:rsidRPr="00000982" w:rsidRDefault="00CF5789" w:rsidP="007453A2"/>
        </w:tc>
        <w:tc>
          <w:tcPr>
            <w:tcW w:w="840" w:type="dxa"/>
          </w:tcPr>
          <w:p w:rsidR="00CF5789" w:rsidRPr="00000982" w:rsidRDefault="00CF5789" w:rsidP="007453A2"/>
        </w:tc>
        <w:tc>
          <w:tcPr>
            <w:tcW w:w="752" w:type="dxa"/>
          </w:tcPr>
          <w:p w:rsidR="00CF5789" w:rsidRPr="00000982" w:rsidRDefault="00CF5789" w:rsidP="007453A2"/>
        </w:tc>
        <w:tc>
          <w:tcPr>
            <w:tcW w:w="840" w:type="dxa"/>
          </w:tcPr>
          <w:p w:rsidR="00CF5789" w:rsidRPr="00000982" w:rsidRDefault="00CF5789" w:rsidP="007453A2"/>
        </w:tc>
        <w:tc>
          <w:tcPr>
            <w:tcW w:w="752" w:type="dxa"/>
          </w:tcPr>
          <w:p w:rsidR="00CF5789" w:rsidRPr="00000982" w:rsidRDefault="00CF5789" w:rsidP="007453A2">
            <w:r w:rsidRPr="00000982">
              <w:rPr>
                <w:noProof/>
              </w:rPr>
              <mc:AlternateContent>
                <mc:Choice Requires="wps">
                  <w:drawing>
                    <wp:anchor distT="4294967295" distB="4294967295" distL="114300" distR="114300" simplePos="0" relativeHeight="251948544" behindDoc="0" locked="0" layoutInCell="1" allowOverlap="1" wp14:anchorId="40543A9D" wp14:editId="7A596617">
                      <wp:simplePos x="0" y="0"/>
                      <wp:positionH relativeFrom="column">
                        <wp:posOffset>386715</wp:posOffset>
                      </wp:positionH>
                      <wp:positionV relativeFrom="paragraph">
                        <wp:posOffset>345440</wp:posOffset>
                      </wp:positionV>
                      <wp:extent cx="457200" cy="0"/>
                      <wp:effectExtent l="0" t="19050" r="19050" b="19050"/>
                      <wp:wrapNone/>
                      <wp:docPr id="836" name="Straight Connector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3CF7D" id="Straight Connector 836" o:spid="_x0000_s1026" style="position:absolute;z-index:251948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45pt,27.2pt" to="66.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" strokecolor="blue" strokeweight="3pt"/>
                  </w:pict>
                </mc:Fallback>
              </mc:AlternateContent>
            </w:r>
            <w:r w:rsidRPr="00000982">
              <w:rPr>
                <w:noProof/>
              </w:rPr>
              <mc:AlternateContent>
                <mc:Choice Requires="wps">
                  <w:drawing>
                    <wp:anchor distT="4294967295" distB="4294967295" distL="114300" distR="114300" simplePos="0" relativeHeight="252077568" behindDoc="0" locked="0" layoutInCell="1" allowOverlap="1" wp14:anchorId="52AE8521" wp14:editId="0C3617BC">
                      <wp:simplePos x="0" y="0"/>
                      <wp:positionH relativeFrom="column">
                        <wp:posOffset>86995</wp:posOffset>
                      </wp:positionH>
                      <wp:positionV relativeFrom="paragraph">
                        <wp:posOffset>243205</wp:posOffset>
                      </wp:positionV>
                      <wp:extent cx="457200" cy="0"/>
                      <wp:effectExtent l="0" t="19050" r="19050" b="19050"/>
                      <wp:wrapNone/>
                      <wp:docPr id="833" name="Straight Connector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11FDB" id="Straight Connector 833" o:spid="_x0000_s1026" style="position:absolute;z-index:25207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5pt,19.15pt" to="42.8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" strokecolor="red" strokeweight="3pt"/>
                  </w:pict>
                </mc:Fallback>
              </mc:AlternateContent>
            </w:r>
            <w:r w:rsidRPr="00000982">
              <w:rPr>
                <w:noProof/>
              </w:rPr>
              <mc:AlternateContent>
                <mc:Choice Requires="wps">
                  <w:drawing>
                    <wp:anchor distT="4294967295" distB="4294967295" distL="114300" distR="114300" simplePos="0" relativeHeight="252034560" behindDoc="0" locked="0" layoutInCell="1" allowOverlap="1" wp14:anchorId="12394B7C" wp14:editId="3B1192C3">
                      <wp:simplePos x="0" y="0"/>
                      <wp:positionH relativeFrom="column">
                        <wp:posOffset>-174625</wp:posOffset>
                      </wp:positionH>
                      <wp:positionV relativeFrom="paragraph">
                        <wp:posOffset>163830</wp:posOffset>
                      </wp:positionV>
                      <wp:extent cx="457200" cy="0"/>
                      <wp:effectExtent l="0" t="19050" r="19050" b="19050"/>
                      <wp:wrapNone/>
                      <wp:docPr id="834" name="Straight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BF8C0" id="Straight Connector 834" o:spid="_x0000_s1026" style="position:absolute;z-index:252034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75pt,12.9pt" to="22.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" strokecolor="blue" strokeweight="3pt"/>
                  </w:pict>
                </mc:Fallback>
              </mc:AlternateContent>
            </w:r>
          </w:p>
        </w:tc>
        <w:tc>
          <w:tcPr>
            <w:tcW w:w="840" w:type="dxa"/>
          </w:tcPr>
          <w:p w:rsidR="00CF5789" w:rsidRPr="00000982" w:rsidRDefault="00CF5789" w:rsidP="007453A2">
            <w:r w:rsidRPr="00000982">
              <w:rPr>
                <w:noProof/>
              </w:rPr>
              <mc:AlternateContent>
                <mc:Choice Requires="wps">
                  <w:drawing>
                    <wp:anchor distT="4294967295" distB="4294967295" distL="114300" distR="114300" simplePos="0" relativeHeight="251991552" behindDoc="0" locked="0" layoutInCell="1" allowOverlap="1" wp14:anchorId="2C381DF4" wp14:editId="7FE1EEAE">
                      <wp:simplePos x="0" y="0"/>
                      <wp:positionH relativeFrom="column">
                        <wp:posOffset>-128270</wp:posOffset>
                      </wp:positionH>
                      <wp:positionV relativeFrom="paragraph">
                        <wp:posOffset>490220</wp:posOffset>
                      </wp:positionV>
                      <wp:extent cx="457200" cy="0"/>
                      <wp:effectExtent l="0" t="19050" r="19050" b="19050"/>
                      <wp:wrapNone/>
                      <wp:docPr id="835" name="Straight Connector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C1CC6" id="Straight Connector 835" o:spid="_x0000_s1026" style="position:absolute;z-index:25199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1pt,38.6pt" to="25.9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" strokecolor="red" strokeweight="3pt"/>
                  </w:pict>
                </mc:Fallback>
              </mc:AlternateContent>
            </w:r>
          </w:p>
        </w:tc>
        <w:tc>
          <w:tcPr>
            <w:tcW w:w="752" w:type="dxa"/>
          </w:tcPr>
          <w:p w:rsidR="00CF5789" w:rsidRPr="00000982" w:rsidRDefault="00CF5789" w:rsidP="007453A2"/>
        </w:tc>
        <w:tc>
          <w:tcPr>
            <w:tcW w:w="840" w:type="dxa"/>
          </w:tcPr>
          <w:p w:rsidR="00CF5789" w:rsidRPr="00000982" w:rsidRDefault="00CF5789" w:rsidP="007453A2"/>
        </w:tc>
        <w:tc>
          <w:tcPr>
            <w:tcW w:w="848" w:type="dxa"/>
          </w:tcPr>
          <w:p w:rsidR="00CF5789" w:rsidRPr="00000982" w:rsidRDefault="00CF5789" w:rsidP="007453A2"/>
        </w:tc>
      </w:tr>
      <w:tr w:rsidR="001B04BA" w:rsidRPr="00000982" w:rsidTr="00152CA9">
        <w:trPr>
          <w:trHeight w:val="1558"/>
        </w:trPr>
        <w:tc>
          <w:tcPr>
            <w:tcW w:w="3180" w:type="dxa"/>
          </w:tcPr>
          <w:p w:rsidR="00CF5789" w:rsidRPr="00000982" w:rsidRDefault="00CF5789" w:rsidP="007453A2">
            <w:r w:rsidRPr="00000982">
              <w:t>TESTING</w:t>
            </w:r>
          </w:p>
          <w:p w:rsidR="00CF5789" w:rsidRPr="00000982" w:rsidRDefault="00CF5789" w:rsidP="00C316EC">
            <w:pPr>
              <w:numPr>
                <w:ilvl w:val="0"/>
                <w:numId w:val="41"/>
              </w:numPr>
              <w:tabs>
                <w:tab w:val="clear" w:pos="1440"/>
                <w:tab w:val="num" w:pos="720"/>
              </w:tabs>
              <w:ind w:hanging="1080"/>
            </w:pPr>
            <w:r w:rsidRPr="00000982">
              <w:t>Implementation Of  Single Forms</w:t>
            </w:r>
          </w:p>
          <w:p w:rsidR="00CF5789" w:rsidRPr="00000982" w:rsidRDefault="00CF5789" w:rsidP="00C316EC">
            <w:pPr>
              <w:numPr>
                <w:ilvl w:val="0"/>
                <w:numId w:val="41"/>
              </w:numPr>
              <w:tabs>
                <w:tab w:val="clear" w:pos="1440"/>
                <w:tab w:val="num" w:pos="720"/>
              </w:tabs>
              <w:ind w:hanging="1080"/>
            </w:pPr>
            <w:r w:rsidRPr="00000982">
              <w:t xml:space="preserve">Entire System As A Whole </w:t>
            </w:r>
          </w:p>
        </w:tc>
        <w:tc>
          <w:tcPr>
            <w:tcW w:w="1016" w:type="dxa"/>
          </w:tcPr>
          <w:p w:rsidR="00CF5789" w:rsidRPr="00000982" w:rsidRDefault="00CF5789" w:rsidP="007453A2"/>
        </w:tc>
        <w:tc>
          <w:tcPr>
            <w:tcW w:w="840" w:type="dxa"/>
          </w:tcPr>
          <w:p w:rsidR="00CF5789" w:rsidRPr="00000982" w:rsidRDefault="00CF5789" w:rsidP="007453A2"/>
        </w:tc>
        <w:tc>
          <w:tcPr>
            <w:tcW w:w="752" w:type="dxa"/>
          </w:tcPr>
          <w:p w:rsidR="00CF5789" w:rsidRPr="00000982" w:rsidRDefault="00CF5789" w:rsidP="007453A2"/>
        </w:tc>
        <w:tc>
          <w:tcPr>
            <w:tcW w:w="840" w:type="dxa"/>
          </w:tcPr>
          <w:p w:rsidR="00CF5789" w:rsidRPr="00000982" w:rsidRDefault="00CF5789" w:rsidP="007453A2"/>
        </w:tc>
        <w:tc>
          <w:tcPr>
            <w:tcW w:w="752" w:type="dxa"/>
          </w:tcPr>
          <w:p w:rsidR="00CF5789" w:rsidRPr="00000982" w:rsidRDefault="00CF5789" w:rsidP="007453A2"/>
        </w:tc>
        <w:tc>
          <w:tcPr>
            <w:tcW w:w="840" w:type="dxa"/>
          </w:tcPr>
          <w:p w:rsidR="00CF5789" w:rsidRPr="00000982" w:rsidRDefault="00CF5789" w:rsidP="007453A2"/>
        </w:tc>
        <w:tc>
          <w:tcPr>
            <w:tcW w:w="752" w:type="dxa"/>
          </w:tcPr>
          <w:p w:rsidR="00CF5789" w:rsidRPr="00000982" w:rsidRDefault="001B04BA" w:rsidP="007453A2">
            <w:r w:rsidRPr="00000982">
              <w:rPr>
                <w:noProof/>
              </w:rPr>
              <mc:AlternateContent>
                <mc:Choice Requires="wps">
                  <w:drawing>
                    <wp:anchor distT="4294967295" distB="4294967295" distL="114300" distR="114300" simplePos="0" relativeHeight="252185088" behindDoc="0" locked="0" layoutInCell="1" allowOverlap="1" wp14:anchorId="49E27549" wp14:editId="0FBA40B9">
                      <wp:simplePos x="0" y="0"/>
                      <wp:positionH relativeFrom="column">
                        <wp:posOffset>195226</wp:posOffset>
                      </wp:positionH>
                      <wp:positionV relativeFrom="paragraph">
                        <wp:posOffset>301756</wp:posOffset>
                      </wp:positionV>
                      <wp:extent cx="457200" cy="0"/>
                      <wp:effectExtent l="0" t="19050" r="19050" b="19050"/>
                      <wp:wrapNone/>
                      <wp:docPr id="831" name="Straight Connector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AC287" id="Straight Connector 831" o:spid="_x0000_s1026" style="position:absolute;z-index:252185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5pt,23.75pt" to="51.3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" strokecolor="red" strokeweight="3pt"/>
                  </w:pict>
                </mc:Fallback>
              </mc:AlternateContent>
            </w:r>
            <w:r w:rsidRPr="00000982">
              <w:rPr>
                <w:noProof/>
              </w:rPr>
              <mc:AlternateContent>
                <mc:Choice Requires="wps">
                  <w:drawing>
                    <wp:anchor distT="4294967295" distB="4294967295" distL="114300" distR="114300" simplePos="0" relativeHeight="252130816" behindDoc="0" locked="0" layoutInCell="1" allowOverlap="1" wp14:anchorId="7751AC74" wp14:editId="1351E7A3">
                      <wp:simplePos x="0" y="0"/>
                      <wp:positionH relativeFrom="column">
                        <wp:posOffset>-50206</wp:posOffset>
                      </wp:positionH>
                      <wp:positionV relativeFrom="paragraph">
                        <wp:posOffset>150050</wp:posOffset>
                      </wp:positionV>
                      <wp:extent cx="457200" cy="0"/>
                      <wp:effectExtent l="0" t="19050" r="19050" b="19050"/>
                      <wp:wrapNone/>
                      <wp:docPr id="832" name="Straight Connector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507EC" id="Straight Connector 832" o:spid="_x0000_s1026" style="position:absolute;z-index:252130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5pt,11.8pt" to="32.0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" strokecolor="blue" strokeweight="3pt"/>
                  </w:pict>
                </mc:Fallback>
              </mc:AlternateContent>
            </w:r>
          </w:p>
        </w:tc>
        <w:tc>
          <w:tcPr>
            <w:tcW w:w="840" w:type="dxa"/>
          </w:tcPr>
          <w:p w:rsidR="00CF5789" w:rsidRPr="00000982" w:rsidRDefault="001B04BA" w:rsidP="007453A2">
            <w:r w:rsidRPr="00000982">
              <w:rPr>
                <w:noProof/>
              </w:rPr>
              <mc:AlternateContent>
                <mc:Choice Requires="wps">
                  <w:drawing>
                    <wp:anchor distT="4294967295" distB="4294967295" distL="114300" distR="114300" simplePos="0" relativeHeight="252242432" behindDoc="0" locked="0" layoutInCell="1" allowOverlap="1" wp14:anchorId="1E218691" wp14:editId="07343C60">
                      <wp:simplePos x="0" y="0"/>
                      <wp:positionH relativeFrom="column">
                        <wp:posOffset>-29689</wp:posOffset>
                      </wp:positionH>
                      <wp:positionV relativeFrom="paragraph">
                        <wp:posOffset>601345</wp:posOffset>
                      </wp:positionV>
                      <wp:extent cx="457200" cy="0"/>
                      <wp:effectExtent l="0" t="19050" r="19050" b="19050"/>
                      <wp:wrapNone/>
                      <wp:docPr id="830" name="Straight Connector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054B3" id="Straight Connector 830" o:spid="_x0000_s1026" style="position:absolute;z-index:252242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5pt,47.35pt" to="33.6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" strokecolor="red" strokeweight="3pt"/>
                  </w:pict>
                </mc:Fallback>
              </mc:AlternateContent>
            </w:r>
            <w:r w:rsidRPr="00000982">
              <w:rPr>
                <w:noProof/>
              </w:rPr>
              <mc:AlternateContent>
                <mc:Choice Requires="wps">
                  <w:drawing>
                    <wp:anchor distT="4294967295" distB="4294967295" distL="114300" distR="114300" simplePos="0" relativeHeight="252297728" behindDoc="0" locked="0" layoutInCell="1" allowOverlap="1" wp14:anchorId="39903A1E" wp14:editId="6D125E39">
                      <wp:simplePos x="0" y="0"/>
                      <wp:positionH relativeFrom="column">
                        <wp:posOffset>-215529</wp:posOffset>
                      </wp:positionH>
                      <wp:positionV relativeFrom="paragraph">
                        <wp:posOffset>437070</wp:posOffset>
                      </wp:positionV>
                      <wp:extent cx="457200" cy="0"/>
                      <wp:effectExtent l="0" t="19050" r="19050" b="19050"/>
                      <wp:wrapNone/>
                      <wp:docPr id="829" name="Straight Connector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05E3F" id="Straight Connector 829" o:spid="_x0000_s1026" style="position:absolute;z-index:25229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95pt,34.4pt" to="19.0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" strokecolor="blue" strokeweight="3pt"/>
                  </w:pict>
                </mc:Fallback>
              </mc:AlternateContent>
            </w:r>
          </w:p>
        </w:tc>
        <w:tc>
          <w:tcPr>
            <w:tcW w:w="848" w:type="dxa"/>
          </w:tcPr>
          <w:p w:rsidR="00CF5789" w:rsidRPr="00000982" w:rsidRDefault="00CF5789" w:rsidP="007453A2"/>
        </w:tc>
      </w:tr>
      <w:tr w:rsidR="001B04BA" w:rsidRPr="00000982" w:rsidTr="00152CA9">
        <w:trPr>
          <w:trHeight w:val="1639"/>
        </w:trPr>
        <w:tc>
          <w:tcPr>
            <w:tcW w:w="3180" w:type="dxa"/>
          </w:tcPr>
          <w:p w:rsidR="001B04BA" w:rsidRPr="00000982" w:rsidRDefault="001B04BA" w:rsidP="001B04BA">
            <w:pPr>
              <w:autoSpaceDE w:val="0"/>
              <w:autoSpaceDN w:val="0"/>
              <w:adjustRightInd w:val="0"/>
              <w:rPr>
                <w:bCs/>
                <w:sz w:val="22"/>
              </w:rPr>
            </w:pPr>
          </w:p>
          <w:p w:rsidR="001B04BA" w:rsidRPr="00000982" w:rsidRDefault="001B04BA" w:rsidP="001B04BA">
            <w:pPr>
              <w:autoSpaceDE w:val="0"/>
              <w:autoSpaceDN w:val="0"/>
              <w:adjustRightInd w:val="0"/>
              <w:rPr>
                <w:bCs/>
                <w:sz w:val="22"/>
              </w:rPr>
            </w:pPr>
            <w:r w:rsidRPr="00000982">
              <w:rPr>
                <w:bCs/>
                <w:sz w:val="22"/>
              </w:rPr>
              <w:t>Project Report</w:t>
            </w:r>
          </w:p>
          <w:p w:rsidR="001B04BA" w:rsidRPr="00000982" w:rsidRDefault="001B04BA" w:rsidP="001B04BA">
            <w:r w:rsidRPr="00000982">
              <w:rPr>
                <w:bCs/>
                <w:sz w:val="22"/>
              </w:rPr>
              <w:t>Submission</w:t>
            </w:r>
          </w:p>
        </w:tc>
        <w:tc>
          <w:tcPr>
            <w:tcW w:w="1016" w:type="dxa"/>
          </w:tcPr>
          <w:p w:rsidR="001B04BA" w:rsidRPr="00000982" w:rsidRDefault="001B04BA" w:rsidP="007453A2"/>
        </w:tc>
        <w:tc>
          <w:tcPr>
            <w:tcW w:w="840" w:type="dxa"/>
          </w:tcPr>
          <w:p w:rsidR="001B04BA" w:rsidRPr="00000982" w:rsidRDefault="001B04BA" w:rsidP="007453A2"/>
        </w:tc>
        <w:tc>
          <w:tcPr>
            <w:tcW w:w="752" w:type="dxa"/>
          </w:tcPr>
          <w:p w:rsidR="001B04BA" w:rsidRPr="00000982" w:rsidRDefault="001B04BA" w:rsidP="007453A2">
            <w:pPr>
              <w:rPr>
                <w:noProof/>
              </w:rPr>
            </w:pPr>
          </w:p>
        </w:tc>
        <w:tc>
          <w:tcPr>
            <w:tcW w:w="840" w:type="dxa"/>
          </w:tcPr>
          <w:p w:rsidR="001B04BA" w:rsidRPr="00000982" w:rsidRDefault="001B04BA" w:rsidP="007453A2"/>
        </w:tc>
        <w:tc>
          <w:tcPr>
            <w:tcW w:w="752" w:type="dxa"/>
          </w:tcPr>
          <w:p w:rsidR="001B04BA" w:rsidRPr="00000982" w:rsidRDefault="001B04BA" w:rsidP="007453A2"/>
        </w:tc>
        <w:tc>
          <w:tcPr>
            <w:tcW w:w="840" w:type="dxa"/>
          </w:tcPr>
          <w:p w:rsidR="001B04BA" w:rsidRPr="00000982" w:rsidRDefault="001B04BA" w:rsidP="007453A2"/>
        </w:tc>
        <w:tc>
          <w:tcPr>
            <w:tcW w:w="752" w:type="dxa"/>
          </w:tcPr>
          <w:p w:rsidR="001B04BA" w:rsidRPr="00000982" w:rsidRDefault="001B04BA" w:rsidP="007453A2"/>
        </w:tc>
        <w:tc>
          <w:tcPr>
            <w:tcW w:w="840" w:type="dxa"/>
          </w:tcPr>
          <w:p w:rsidR="001B04BA" w:rsidRPr="00000982" w:rsidRDefault="001B04BA" w:rsidP="007453A2"/>
        </w:tc>
        <w:tc>
          <w:tcPr>
            <w:tcW w:w="848" w:type="dxa"/>
          </w:tcPr>
          <w:p w:rsidR="001B04BA" w:rsidRPr="00000982" w:rsidRDefault="001B04BA" w:rsidP="007453A2">
            <w:r w:rsidRPr="00000982">
              <w:rPr>
                <w:noProof/>
              </w:rPr>
              <mc:AlternateContent>
                <mc:Choice Requires="wps">
                  <w:drawing>
                    <wp:anchor distT="4294967295" distB="4294967295" distL="114300" distR="114300" simplePos="0" relativeHeight="252303872" behindDoc="0" locked="0" layoutInCell="1" allowOverlap="1" wp14:anchorId="1AFB521C" wp14:editId="3689BB2E">
                      <wp:simplePos x="0" y="0"/>
                      <wp:positionH relativeFrom="column">
                        <wp:posOffset>-74476</wp:posOffset>
                      </wp:positionH>
                      <wp:positionV relativeFrom="paragraph">
                        <wp:posOffset>429606</wp:posOffset>
                      </wp:positionV>
                      <wp:extent cx="457200" cy="0"/>
                      <wp:effectExtent l="0" t="19050" r="19050" b="19050"/>
                      <wp:wrapNone/>
                      <wp:docPr id="266"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378E9" id="Straight Connector 266" o:spid="_x0000_s1026" style="position:absolute;z-index:25230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5pt,33.85pt" to="30.1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" strokecolor="red" strokeweight="3pt"/>
                  </w:pict>
                </mc:Fallback>
              </mc:AlternateContent>
            </w:r>
            <w:r w:rsidRPr="00000982">
              <w:rPr>
                <w:noProof/>
              </w:rPr>
              <mc:AlternateContent>
                <mc:Choice Requires="wps">
                  <w:drawing>
                    <wp:anchor distT="4294967295" distB="4294967295" distL="114300" distR="114300" simplePos="0" relativeHeight="252300800" behindDoc="0" locked="0" layoutInCell="1" allowOverlap="1" wp14:anchorId="708B4105" wp14:editId="294A5A40">
                      <wp:simplePos x="0" y="0"/>
                      <wp:positionH relativeFrom="column">
                        <wp:posOffset>-306045</wp:posOffset>
                      </wp:positionH>
                      <wp:positionV relativeFrom="paragraph">
                        <wp:posOffset>215850</wp:posOffset>
                      </wp:positionV>
                      <wp:extent cx="457200" cy="0"/>
                      <wp:effectExtent l="0" t="19050" r="19050" b="1905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0E21B" id="Straight Connector 45" o:spid="_x0000_s1026" style="position:absolute;z-index:25230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1pt,17pt" to="11.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" strokecolor="blue" strokeweight="3pt"/>
                  </w:pict>
                </mc:Fallback>
              </mc:AlternateContent>
            </w:r>
          </w:p>
        </w:tc>
      </w:tr>
    </w:tbl>
    <w:p w:rsidR="008C7853" w:rsidRPr="00000982" w:rsidRDefault="008C7853" w:rsidP="00FC3EA9">
      <w:pPr>
        <w:spacing w:line="200" w:lineRule="exact"/>
        <w:rPr>
          <w:rFonts w:ascii="Times New Roman" w:hAnsi="Times New Roman" w:cs="Times New Roman"/>
        </w:rPr>
        <w:sectPr w:rsidR="008C7853" w:rsidRPr="00000982" w:rsidSect="00BA5272">
          <w:headerReference w:type="default" r:id="rId28"/>
          <w:footerReference w:type="default" r:id="rId29"/>
          <w:pgSz w:w="12240" w:h="15840"/>
          <w:pgMar w:top="148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D76347" w:rsidRPr="00000982" w:rsidRDefault="00D76347" w:rsidP="00FC3EA9">
      <w:pPr>
        <w:rPr>
          <w:rFonts w:ascii="Times New Roman" w:hAnsi="Times New Roman" w:cs="Times New Roman"/>
          <w:b/>
          <w:sz w:val="40"/>
          <w:u w:val="single"/>
        </w:rPr>
      </w:pPr>
    </w:p>
    <w:p w:rsidR="00D76347" w:rsidRPr="00000982" w:rsidRDefault="00D76347" w:rsidP="00364F95">
      <w:pPr>
        <w:rPr>
          <w:rFonts w:ascii="Times New Roman" w:hAnsi="Times New Roman" w:cs="Times New Roman"/>
          <w:b/>
          <w:sz w:val="40"/>
          <w:u w:val="single"/>
        </w:rPr>
      </w:pPr>
    </w:p>
    <w:p w:rsidR="00D76347" w:rsidRPr="00000982" w:rsidRDefault="00D76347" w:rsidP="00364F95">
      <w:pPr>
        <w:rPr>
          <w:rFonts w:ascii="Times New Roman" w:hAnsi="Times New Roman" w:cs="Times New Roman"/>
          <w:b/>
          <w:sz w:val="40"/>
          <w:u w:val="single"/>
        </w:rPr>
      </w:pPr>
    </w:p>
    <w:p w:rsidR="00D76347" w:rsidRPr="00000982" w:rsidRDefault="00D76347" w:rsidP="009802FF">
      <w:pPr>
        <w:jc w:val="center"/>
        <w:rPr>
          <w:rFonts w:ascii="Times New Roman" w:hAnsi="Times New Roman" w:cs="Times New Roman"/>
          <w:b/>
          <w:sz w:val="40"/>
          <w:u w:val="single"/>
        </w:rPr>
      </w:pPr>
    </w:p>
    <w:p w:rsidR="00D76347" w:rsidRPr="00000982" w:rsidRDefault="00D76347" w:rsidP="009802FF">
      <w:pPr>
        <w:jc w:val="center"/>
        <w:rPr>
          <w:rFonts w:ascii="Times New Roman" w:hAnsi="Times New Roman" w:cs="Times New Roman"/>
          <w:b/>
          <w:sz w:val="40"/>
          <w:u w:val="single"/>
        </w:rPr>
      </w:pPr>
    </w:p>
    <w:p w:rsidR="00D76347" w:rsidRPr="00000982" w:rsidRDefault="00D76347" w:rsidP="009802FF">
      <w:pPr>
        <w:jc w:val="center"/>
        <w:rPr>
          <w:rFonts w:ascii="Times New Roman" w:hAnsi="Times New Roman" w:cs="Times New Roman"/>
          <w:b/>
          <w:sz w:val="40"/>
          <w:u w:val="single"/>
        </w:rPr>
      </w:pPr>
    </w:p>
    <w:p w:rsidR="00D76347" w:rsidRPr="00000982" w:rsidRDefault="00D76347" w:rsidP="00364F95">
      <w:pPr>
        <w:rPr>
          <w:rFonts w:ascii="Times New Roman" w:hAnsi="Times New Roman" w:cs="Times New Roman"/>
          <w:b/>
          <w:sz w:val="40"/>
          <w:u w:val="single"/>
        </w:rPr>
      </w:pPr>
    </w:p>
    <w:p w:rsidR="00D76347" w:rsidRPr="00000982" w:rsidRDefault="00D76347" w:rsidP="009802FF">
      <w:pPr>
        <w:jc w:val="center"/>
        <w:rPr>
          <w:rFonts w:ascii="Times New Roman" w:hAnsi="Times New Roman" w:cs="Times New Roman"/>
          <w:b/>
          <w:sz w:val="40"/>
          <w:u w:val="single"/>
        </w:rPr>
      </w:pPr>
    </w:p>
    <w:p w:rsidR="00D76347" w:rsidRPr="00000982" w:rsidRDefault="00D76347" w:rsidP="00FC3EA9">
      <w:pPr>
        <w:rPr>
          <w:rFonts w:ascii="Times New Roman" w:hAnsi="Times New Roman" w:cs="Times New Roman"/>
          <w:b/>
          <w:sz w:val="40"/>
          <w:u w:val="single"/>
        </w:rPr>
      </w:pPr>
    </w:p>
    <w:p w:rsidR="00D76347" w:rsidRPr="00000982" w:rsidRDefault="00D76347" w:rsidP="009802FF">
      <w:pPr>
        <w:jc w:val="center"/>
        <w:rPr>
          <w:rFonts w:ascii="Times New Roman" w:hAnsi="Times New Roman" w:cs="Times New Roman"/>
          <w:b/>
          <w:sz w:val="40"/>
          <w:u w:val="single"/>
        </w:rPr>
      </w:pPr>
    </w:p>
    <w:p w:rsidR="00D76347" w:rsidRPr="00000982" w:rsidRDefault="00D76347" w:rsidP="009802FF">
      <w:pPr>
        <w:jc w:val="center"/>
        <w:rPr>
          <w:rFonts w:ascii="Times New Roman" w:hAnsi="Times New Roman" w:cs="Times New Roman"/>
          <w:b/>
          <w:sz w:val="40"/>
          <w:u w:val="single"/>
        </w:rPr>
      </w:pPr>
      <w:r w:rsidRPr="00000982">
        <w:rPr>
          <w:rFonts w:ascii="Times New Roman" w:hAnsi="Times New Roman" w:cs="Times New Roman"/>
          <w:b/>
          <w:sz w:val="40"/>
          <w:u w:val="single"/>
        </w:rPr>
        <w:t>PROJECT LIFE CYCLE</w:t>
      </w:r>
    </w:p>
    <w:p w:rsidR="00D76347" w:rsidRPr="00000982" w:rsidRDefault="00D76347" w:rsidP="009802FF">
      <w:pPr>
        <w:jc w:val="center"/>
        <w:rPr>
          <w:rFonts w:ascii="Times New Roman" w:hAnsi="Times New Roman" w:cs="Times New Roman"/>
          <w:b/>
          <w:sz w:val="40"/>
          <w:u w:val="single"/>
        </w:rPr>
      </w:pPr>
    </w:p>
    <w:p w:rsidR="00D76347" w:rsidRPr="00000982" w:rsidRDefault="00D76347" w:rsidP="009802FF">
      <w:pPr>
        <w:jc w:val="center"/>
        <w:rPr>
          <w:rFonts w:ascii="Times New Roman" w:hAnsi="Times New Roman" w:cs="Times New Roman"/>
          <w:b/>
          <w:sz w:val="40"/>
          <w:u w:val="single"/>
        </w:rPr>
      </w:pPr>
    </w:p>
    <w:p w:rsidR="00D76347" w:rsidRPr="00000982" w:rsidRDefault="00D76347" w:rsidP="009802FF">
      <w:pPr>
        <w:jc w:val="center"/>
        <w:rPr>
          <w:rFonts w:ascii="Times New Roman" w:hAnsi="Times New Roman" w:cs="Times New Roman"/>
          <w:b/>
          <w:sz w:val="40"/>
          <w:u w:val="single"/>
        </w:rPr>
      </w:pPr>
    </w:p>
    <w:p w:rsidR="00D76347" w:rsidRPr="00000982" w:rsidRDefault="00D76347" w:rsidP="009802FF">
      <w:pPr>
        <w:jc w:val="center"/>
        <w:rPr>
          <w:rFonts w:ascii="Times New Roman" w:hAnsi="Times New Roman" w:cs="Times New Roman"/>
          <w:b/>
          <w:sz w:val="40"/>
          <w:u w:val="single"/>
        </w:rPr>
      </w:pPr>
    </w:p>
    <w:p w:rsidR="00D76347" w:rsidRPr="00000982" w:rsidRDefault="00D76347" w:rsidP="00206C5C">
      <w:pP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206C5C">
      <w:pP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r w:rsidRPr="00000982">
        <w:rPr>
          <w:rFonts w:ascii="Times New Roman" w:hAnsi="Times New Roman" w:cs="Times New Roman"/>
          <w:b/>
          <w:sz w:val="40"/>
          <w:u w:val="single"/>
        </w:rPr>
        <w:t>DATA FLOW DIAGRAM</w:t>
      </w:r>
      <w:r w:rsidRPr="00000982">
        <w:rPr>
          <w:rFonts w:ascii="Times New Roman" w:hAnsi="Times New Roman" w:cs="Times New Roman"/>
          <w:b/>
          <w:sz w:val="40"/>
        </w:rPr>
        <w:t xml:space="preserve"> (DFD)</w:t>
      </w:r>
    </w:p>
    <w:p w:rsidR="00206C5C" w:rsidRPr="00000982" w:rsidRDefault="00206C5C" w:rsidP="00206C5C">
      <w:pPr>
        <w:spacing w:before="4" w:line="160" w:lineRule="exact"/>
        <w:rPr>
          <w:rFonts w:ascii="Times New Roman" w:hAnsi="Times New Roman" w:cs="Times New Roman"/>
          <w:sz w:val="16"/>
          <w:szCs w:val="16"/>
        </w:rPr>
      </w:pPr>
    </w:p>
    <w:p w:rsidR="00206C5C" w:rsidRPr="00000982" w:rsidRDefault="00206C5C" w:rsidP="00206C5C">
      <w:pPr>
        <w:spacing w:line="200" w:lineRule="exact"/>
        <w:rPr>
          <w:rFonts w:ascii="Times New Roman" w:hAnsi="Times New Roman" w:cs="Times New Roman"/>
        </w:rPr>
      </w:pPr>
    </w:p>
    <w:p w:rsidR="00206C5C" w:rsidRPr="00000982" w:rsidRDefault="00206C5C" w:rsidP="00FC3EA9">
      <w:pPr>
        <w:ind w:left="100" w:right="76" w:firstLine="720"/>
        <w:rPr>
          <w:rFonts w:ascii="Times New Roman" w:eastAsia="Times New Roman" w:hAnsi="Times New Roman" w:cs="Times New Roman"/>
          <w:sz w:val="28"/>
          <w:szCs w:val="24"/>
        </w:rPr>
      </w:pP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b/>
          <w:sz w:val="28"/>
          <w:szCs w:val="24"/>
        </w:rPr>
        <w:t>Da</w:t>
      </w:r>
      <w:r w:rsidRPr="00000982">
        <w:rPr>
          <w:rFonts w:ascii="Times New Roman" w:eastAsia="Times New Roman" w:hAnsi="Times New Roman" w:cs="Times New Roman"/>
          <w:b/>
          <w:spacing w:val="2"/>
          <w:sz w:val="28"/>
          <w:szCs w:val="24"/>
        </w:rPr>
        <w:t>t</w:t>
      </w:r>
      <w:r w:rsidRPr="00000982">
        <w:rPr>
          <w:rFonts w:ascii="Times New Roman" w:eastAsia="Times New Roman" w:hAnsi="Times New Roman" w:cs="Times New Roman"/>
          <w:b/>
          <w:sz w:val="28"/>
          <w:szCs w:val="24"/>
        </w:rPr>
        <w:t>a</w:t>
      </w:r>
      <w:r w:rsidRPr="00000982">
        <w:rPr>
          <w:rFonts w:ascii="Times New Roman" w:eastAsia="Times New Roman" w:hAnsi="Times New Roman" w:cs="Times New Roman"/>
          <w:b/>
          <w:spacing w:val="2"/>
          <w:sz w:val="28"/>
          <w:szCs w:val="24"/>
        </w:rPr>
        <w:t>-F</w:t>
      </w:r>
      <w:r w:rsidRPr="00000982">
        <w:rPr>
          <w:rFonts w:ascii="Times New Roman" w:eastAsia="Times New Roman" w:hAnsi="Times New Roman" w:cs="Times New Roman"/>
          <w:b/>
          <w:spacing w:val="-4"/>
          <w:sz w:val="28"/>
          <w:szCs w:val="24"/>
        </w:rPr>
        <w:t>l</w:t>
      </w:r>
      <w:r w:rsidRPr="00000982">
        <w:rPr>
          <w:rFonts w:ascii="Times New Roman" w:eastAsia="Times New Roman" w:hAnsi="Times New Roman" w:cs="Times New Roman"/>
          <w:b/>
          <w:sz w:val="28"/>
          <w:szCs w:val="24"/>
        </w:rPr>
        <w:t>ow</w:t>
      </w:r>
      <w:r w:rsidRPr="00000982">
        <w:rPr>
          <w:rFonts w:ascii="Times New Roman" w:eastAsia="Times New Roman" w:hAnsi="Times New Roman" w:cs="Times New Roman"/>
          <w:b/>
          <w:spacing w:val="-8"/>
          <w:sz w:val="28"/>
          <w:szCs w:val="24"/>
        </w:rPr>
        <w:t xml:space="preserve"> </w:t>
      </w:r>
      <w:r w:rsidRPr="00000982">
        <w:rPr>
          <w:rFonts w:ascii="Times New Roman" w:eastAsia="Times New Roman" w:hAnsi="Times New Roman" w:cs="Times New Roman"/>
          <w:b/>
          <w:sz w:val="28"/>
          <w:szCs w:val="24"/>
        </w:rPr>
        <w:t>Dia</w:t>
      </w:r>
      <w:r w:rsidRPr="00000982">
        <w:rPr>
          <w:rFonts w:ascii="Times New Roman" w:eastAsia="Times New Roman" w:hAnsi="Times New Roman" w:cs="Times New Roman"/>
          <w:b/>
          <w:spacing w:val="5"/>
          <w:sz w:val="28"/>
          <w:szCs w:val="24"/>
        </w:rPr>
        <w:t>g</w:t>
      </w:r>
      <w:r w:rsidRPr="00000982">
        <w:rPr>
          <w:rFonts w:ascii="Times New Roman" w:eastAsia="Times New Roman" w:hAnsi="Times New Roman" w:cs="Times New Roman"/>
          <w:b/>
          <w:spacing w:val="-6"/>
          <w:sz w:val="28"/>
          <w:szCs w:val="24"/>
        </w:rPr>
        <w:t>r</w:t>
      </w:r>
      <w:r w:rsidRPr="00000982">
        <w:rPr>
          <w:rFonts w:ascii="Times New Roman" w:eastAsia="Times New Roman" w:hAnsi="Times New Roman" w:cs="Times New Roman"/>
          <w:b/>
          <w:spacing w:val="5"/>
          <w:sz w:val="28"/>
          <w:szCs w:val="24"/>
        </w:rPr>
        <w:t>a</w:t>
      </w:r>
      <w:r w:rsidRPr="00000982">
        <w:rPr>
          <w:rFonts w:ascii="Times New Roman" w:eastAsia="Times New Roman" w:hAnsi="Times New Roman" w:cs="Times New Roman"/>
          <w:b/>
          <w:sz w:val="28"/>
          <w:szCs w:val="24"/>
        </w:rPr>
        <w:t>m</w:t>
      </w:r>
      <w:r w:rsidRPr="00000982">
        <w:rPr>
          <w:rFonts w:ascii="Times New Roman" w:eastAsia="Times New Roman" w:hAnsi="Times New Roman" w:cs="Times New Roman"/>
          <w:b/>
          <w:spacing w:val="-8"/>
          <w:sz w:val="28"/>
          <w:szCs w:val="24"/>
        </w:rPr>
        <w:t xml:space="preserve"> </w:t>
      </w:r>
      <w:r w:rsidRPr="00000982">
        <w:rPr>
          <w:rFonts w:ascii="Times New Roman" w:eastAsia="Times New Roman" w:hAnsi="Times New Roman" w:cs="Times New Roman"/>
          <w:b/>
          <w:spacing w:val="2"/>
          <w:sz w:val="28"/>
          <w:szCs w:val="24"/>
        </w:rPr>
        <w:t>(</w:t>
      </w:r>
      <w:r w:rsidRPr="00000982">
        <w:rPr>
          <w:rFonts w:ascii="Times New Roman" w:eastAsia="Times New Roman" w:hAnsi="Times New Roman" w:cs="Times New Roman"/>
          <w:b/>
          <w:sz w:val="28"/>
          <w:szCs w:val="24"/>
        </w:rPr>
        <w:t>D</w:t>
      </w:r>
      <w:r w:rsidRPr="00000982">
        <w:rPr>
          <w:rFonts w:ascii="Times New Roman" w:eastAsia="Times New Roman" w:hAnsi="Times New Roman" w:cs="Times New Roman"/>
          <w:b/>
          <w:spacing w:val="-2"/>
          <w:sz w:val="28"/>
          <w:szCs w:val="24"/>
        </w:rPr>
        <w:t>F</w:t>
      </w:r>
      <w:r w:rsidRPr="00000982">
        <w:rPr>
          <w:rFonts w:ascii="Times New Roman" w:eastAsia="Times New Roman" w:hAnsi="Times New Roman" w:cs="Times New Roman"/>
          <w:b/>
          <w:sz w:val="28"/>
          <w:szCs w:val="24"/>
        </w:rPr>
        <w:t>D)</w:t>
      </w:r>
      <w:r w:rsidRPr="00000982">
        <w:rPr>
          <w:rFonts w:ascii="Times New Roman" w:eastAsia="Times New Roman" w:hAnsi="Times New Roman" w:cs="Times New Roman"/>
          <w:b/>
          <w:spacing w:val="2"/>
          <w:sz w:val="28"/>
          <w:szCs w:val="24"/>
        </w:rPr>
        <w:t xml:space="preserve"> </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p</w:t>
      </w:r>
      <w:r w:rsidRPr="00000982">
        <w:rPr>
          <w:rFonts w:ascii="Times New Roman" w:eastAsia="Times New Roman" w:hAnsi="Times New Roman" w:cs="Times New Roman"/>
          <w:sz w:val="28"/>
          <w:szCs w:val="24"/>
        </w:rPr>
        <w:t>h</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1"/>
          <w:sz w:val="28"/>
          <w:szCs w:val="24"/>
        </w:rPr>
        <w:t>“</w:t>
      </w:r>
      <w:r w:rsidRPr="00000982">
        <w:rPr>
          <w:rFonts w:ascii="Times New Roman" w:eastAsia="Times New Roman" w:hAnsi="Times New Roman" w:cs="Times New Roman"/>
          <w:spacing w:val="2"/>
          <w:sz w:val="28"/>
          <w:szCs w:val="24"/>
        </w:rPr>
        <w:t>f</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 xml:space="preserve">a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 xml:space="preserve">ugh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8"/>
          <w:sz w:val="28"/>
          <w:szCs w:val="24"/>
        </w:rPr>
        <w:t>f</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 xml:space="preserve">n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F</w:t>
      </w:r>
      <w:r w:rsidRPr="00000982">
        <w:rPr>
          <w:rFonts w:ascii="Times New Roman" w:eastAsia="Times New Roman" w:hAnsi="Times New Roman" w:cs="Times New Roman"/>
          <w:sz w:val="28"/>
          <w:szCs w:val="24"/>
        </w:rPr>
        <w:t>Ds</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4"/>
          <w:sz w:val="28"/>
          <w:szCs w:val="24"/>
        </w:rPr>
        <w:t xml:space="preserve"> </w:t>
      </w:r>
      <w:r w:rsidRPr="00000982">
        <w:rPr>
          <w:rFonts w:ascii="Times New Roman" w:eastAsia="Times New Roman" w:hAnsi="Times New Roman" w:cs="Times New Roman"/>
          <w:spacing w:val="2"/>
          <w:sz w:val="28"/>
          <w:szCs w:val="24"/>
        </w:rPr>
        <w:t>f</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r</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z w:val="28"/>
          <w:szCs w:val="24"/>
        </w:rPr>
        <w:t>v</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1"/>
          <w:sz w:val="28"/>
          <w:szCs w:val="24"/>
        </w:rPr>
        <w:t>za</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3"/>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1"/>
          <w:sz w:val="28"/>
          <w:szCs w:val="24"/>
        </w:rPr>
        <w:t>ce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2"/>
          <w:sz w:val="28"/>
          <w:szCs w:val="24"/>
        </w:rPr>
        <w:t>(</w:t>
      </w:r>
      <w:r w:rsidRPr="00000982">
        <w:rPr>
          <w:rFonts w:ascii="Times New Roman" w:eastAsia="Times New Roman" w:hAnsi="Times New Roman" w:cs="Times New Roman"/>
          <w:spacing w:val="1"/>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6"/>
          <w:sz w:val="28"/>
          <w:szCs w:val="24"/>
        </w:rPr>
        <w:t>c</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 D</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g</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3"/>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m</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1"/>
          <w:sz w:val="28"/>
          <w:szCs w:val="24"/>
        </w:rPr>
        <w:t>F</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13"/>
          <w:sz w:val="28"/>
          <w:szCs w:val="24"/>
        </w:rPr>
        <w:t xml:space="preserve"> </w:t>
      </w:r>
      <w:r w:rsidRPr="00000982">
        <w:rPr>
          <w:rFonts w:ascii="Times New Roman" w:eastAsia="Times New Roman" w:hAnsi="Times New Roman" w:cs="Times New Roman"/>
          <w:spacing w:val="-8"/>
          <w:sz w:val="28"/>
          <w:szCs w:val="24"/>
        </w:rPr>
        <w:t>f</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z w:val="28"/>
          <w:szCs w:val="24"/>
        </w:rPr>
        <w:t xml:space="preserve">m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x</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r</w:t>
      </w:r>
      <w:r w:rsidRPr="00000982">
        <w:rPr>
          <w:rFonts w:ascii="Times New Roman" w:eastAsia="Times New Roman" w:hAnsi="Times New Roman" w:cs="Times New Roman"/>
          <w:spacing w:val="13"/>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z w:val="28"/>
          <w:szCs w:val="24"/>
        </w:rPr>
        <w:t>to</w:t>
      </w:r>
      <w:r w:rsidRPr="00000982">
        <w:rPr>
          <w:rFonts w:ascii="Times New Roman" w:eastAsia="Times New Roman" w:hAnsi="Times New Roman" w:cs="Times New Roman"/>
          <w:spacing w:val="16"/>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 xml:space="preserve">n </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 xml:space="preserve">a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z w:val="28"/>
          <w:szCs w:val="24"/>
        </w:rPr>
        <w:t>or</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5"/>
          <w:sz w:val="28"/>
          <w:szCs w:val="24"/>
        </w:rPr>
        <w:t>x</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4"/>
          <w:sz w:val="28"/>
          <w:szCs w:val="24"/>
        </w:rPr>
        <w:t>li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k,</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v</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 xml:space="preserve">a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1"/>
          <w:sz w:val="28"/>
          <w:szCs w:val="24"/>
        </w:rPr>
        <w:t>ce</w:t>
      </w:r>
      <w:r w:rsidRPr="00000982">
        <w:rPr>
          <w:rFonts w:ascii="Times New Roman" w:eastAsia="Times New Roman" w:hAnsi="Times New Roman" w:cs="Times New Roman"/>
          <w:spacing w:val="-2"/>
          <w:sz w:val="28"/>
          <w:szCs w:val="24"/>
        </w:rPr>
        <w:t>ss</w:t>
      </w:r>
      <w:r w:rsidRPr="00000982">
        <w:rPr>
          <w:rFonts w:ascii="Times New Roman" w:eastAsia="Times New Roman" w:hAnsi="Times New Roman" w:cs="Times New Roman"/>
          <w:sz w:val="28"/>
          <w:szCs w:val="24"/>
        </w:rPr>
        <w:t>.</w:t>
      </w:r>
    </w:p>
    <w:p w:rsidR="00364F95" w:rsidRPr="00000982" w:rsidRDefault="00364F95" w:rsidP="00FC3EA9">
      <w:pPr>
        <w:ind w:left="100" w:right="76" w:firstLine="720"/>
        <w:rPr>
          <w:rFonts w:ascii="Times New Roman" w:hAnsi="Times New Roman" w:cs="Times New Roman"/>
          <w:sz w:val="28"/>
          <w:szCs w:val="24"/>
        </w:rPr>
      </w:pPr>
    </w:p>
    <w:p w:rsidR="00206C5C" w:rsidRPr="00000982" w:rsidRDefault="00206C5C" w:rsidP="00FC3EA9">
      <w:pPr>
        <w:ind w:left="100" w:right="76" w:firstLine="720"/>
        <w:rPr>
          <w:rFonts w:ascii="Times New Roman" w:eastAsia="Times New Roman" w:hAnsi="Times New Roman" w:cs="Times New Roman"/>
          <w:sz w:val="28"/>
          <w:szCs w:val="24"/>
        </w:rPr>
      </w:pP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1"/>
          <w:sz w:val="28"/>
          <w:szCs w:val="24"/>
        </w:rPr>
        <w:t>F</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2"/>
          <w:sz w:val="28"/>
          <w:szCs w:val="24"/>
        </w:rPr>
        <w:t>(</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5"/>
          <w:sz w:val="28"/>
          <w:szCs w:val="24"/>
        </w:rPr>
        <w:t>D</w:t>
      </w:r>
      <w:r w:rsidRPr="00000982">
        <w:rPr>
          <w:rFonts w:ascii="Times New Roman" w:eastAsia="Times New Roman" w:hAnsi="Times New Roman" w:cs="Times New Roman"/>
          <w:spacing w:val="-3"/>
          <w:sz w:val="28"/>
          <w:szCs w:val="24"/>
        </w:rPr>
        <w:t>’</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 xml:space="preserve">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 xml:space="preserve">e </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ss</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1"/>
          <w:sz w:val="28"/>
          <w:szCs w:val="24"/>
        </w:rPr>
        <w:t>ec</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v</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4"/>
          <w:sz w:val="28"/>
          <w:szCs w:val="24"/>
        </w:rPr>
        <w:t>d</w:t>
      </w:r>
      <w:r w:rsidRPr="00000982">
        <w:rPr>
          <w:rFonts w:ascii="Times New Roman" w:eastAsia="Times New Roman" w:hAnsi="Times New Roman" w:cs="Times New Roman"/>
          <w:sz w:val="28"/>
          <w:szCs w:val="24"/>
        </w:rPr>
        <w:t xml:space="preserve">-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m</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12"/>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2"/>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g</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2"/>
          <w:sz w:val="28"/>
          <w:szCs w:val="24"/>
        </w:rPr>
        <w:t>(</w:t>
      </w:r>
      <w:r w:rsidRPr="00000982">
        <w:rPr>
          <w:rFonts w:ascii="Times New Roman" w:eastAsia="Times New Roman" w:hAnsi="Times New Roman" w:cs="Times New Roman"/>
          <w:spacing w:val="1"/>
          <w:sz w:val="28"/>
          <w:szCs w:val="24"/>
        </w:rPr>
        <w:t>SS</w:t>
      </w:r>
      <w:r w:rsidRPr="00000982">
        <w:rPr>
          <w:rFonts w:ascii="Times New Roman" w:eastAsia="Times New Roman" w:hAnsi="Times New Roman" w:cs="Times New Roman"/>
          <w:spacing w:val="-5"/>
          <w:sz w:val="28"/>
          <w:szCs w:val="24"/>
        </w:rPr>
        <w:t>A</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2"/>
          <w:sz w:val="28"/>
          <w:szCs w:val="24"/>
        </w:rPr>
        <w:t>M</w:t>
      </w:r>
      <w:r w:rsidRPr="00000982">
        <w:rPr>
          <w:rFonts w:ascii="Times New Roman" w:eastAsia="Times New Roman" w:hAnsi="Times New Roman" w:cs="Times New Roman"/>
          <w:spacing w:val="2"/>
          <w:sz w:val="28"/>
          <w:szCs w:val="24"/>
        </w:rPr>
        <w:t>).T</w:t>
      </w:r>
      <w:r w:rsidRPr="00000982">
        <w:rPr>
          <w:rFonts w:ascii="Times New Roman" w:eastAsia="Times New Roman" w:hAnsi="Times New Roman" w:cs="Times New Roman"/>
          <w:sz w:val="28"/>
          <w:szCs w:val="24"/>
        </w:rPr>
        <w:t xml:space="preserve">he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r</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4"/>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pacing w:val="-9"/>
          <w:sz w:val="28"/>
          <w:szCs w:val="24"/>
        </w:rPr>
        <w:t>j</w:t>
      </w:r>
      <w:r w:rsidRPr="00000982">
        <w:rPr>
          <w:rFonts w:ascii="Times New Roman" w:eastAsia="Times New Roman" w:hAnsi="Times New Roman" w:cs="Times New Roman"/>
          <w:spacing w:val="-1"/>
          <w:sz w:val="28"/>
          <w:szCs w:val="24"/>
        </w:rPr>
        <w:t>ec</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7"/>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7"/>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9"/>
          <w:sz w:val="28"/>
          <w:szCs w:val="24"/>
        </w:rPr>
        <w:t xml:space="preserve"> </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7"/>
          <w:sz w:val="28"/>
          <w:szCs w:val="24"/>
        </w:rPr>
        <w:t xml:space="preserve"> </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5"/>
          <w:sz w:val="28"/>
          <w:szCs w:val="24"/>
        </w:rPr>
        <w:t>w</w:t>
      </w:r>
      <w:r w:rsidRPr="00000982">
        <w:rPr>
          <w:rFonts w:ascii="Times New Roman" w:eastAsia="Times New Roman" w:hAnsi="Times New Roman" w:cs="Times New Roman"/>
          <w:sz w:val="28"/>
          <w:szCs w:val="24"/>
        </w:rPr>
        <w:t>i</w:t>
      </w:r>
      <w:r w:rsidRPr="00000982">
        <w:rPr>
          <w:rFonts w:ascii="Times New Roman" w:eastAsia="Times New Roman" w:hAnsi="Times New Roman" w:cs="Times New Roman"/>
          <w:spacing w:val="5"/>
          <w:sz w:val="28"/>
          <w:szCs w:val="24"/>
        </w:rPr>
        <w:t>l</w:t>
      </w:r>
      <w:r w:rsidRPr="00000982">
        <w:rPr>
          <w:rFonts w:ascii="Times New Roman" w:eastAsia="Times New Roman" w:hAnsi="Times New Roman" w:cs="Times New Roman"/>
          <w:sz w:val="28"/>
          <w:szCs w:val="24"/>
        </w:rPr>
        <w:t xml:space="preserve">l </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1"/>
          <w:sz w:val="28"/>
          <w:szCs w:val="24"/>
        </w:rPr>
        <w:t>ee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5"/>
          <w:sz w:val="28"/>
          <w:szCs w:val="24"/>
        </w:rPr>
        <w:t xml:space="preserve"> t</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ug</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3"/>
          <w:sz w:val="28"/>
          <w:szCs w:val="24"/>
        </w:rPr>
        <w:t>’</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v</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z w:val="28"/>
          <w:szCs w:val="24"/>
        </w:rPr>
        <w:t>h a</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ta</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 xml:space="preserve">w </w:t>
      </w:r>
      <w:r w:rsidRPr="00000982">
        <w:rPr>
          <w:rFonts w:ascii="Times New Roman" w:eastAsia="Times New Roman" w:hAnsi="Times New Roman" w:cs="Times New Roman"/>
          <w:spacing w:val="5"/>
          <w:sz w:val="28"/>
          <w:szCs w:val="24"/>
        </w:rPr>
        <w:t>d</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z w:val="28"/>
          <w:szCs w:val="24"/>
        </w:rPr>
        <w:t xml:space="preserve">, </w:t>
      </w:r>
      <w:r w:rsidRPr="00000982">
        <w:rPr>
          <w:rFonts w:ascii="Times New Roman" w:eastAsia="Times New Roman" w:hAnsi="Times New Roman" w:cs="Times New Roman"/>
          <w:spacing w:val="14"/>
          <w:sz w:val="28"/>
          <w:szCs w:val="24"/>
        </w:rPr>
        <w:t xml:space="preserve"> </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 xml:space="preserve">s </w:t>
      </w:r>
      <w:r w:rsidRPr="00000982">
        <w:rPr>
          <w:rFonts w:ascii="Times New Roman" w:eastAsia="Times New Roman" w:hAnsi="Times New Roman" w:cs="Times New Roman"/>
          <w:spacing w:val="12"/>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 xml:space="preserve">e </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b</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z w:val="28"/>
          <w:szCs w:val="24"/>
        </w:rPr>
        <w:t xml:space="preserve">e </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 xml:space="preserve">o </w:t>
      </w:r>
      <w:r w:rsidRPr="00000982">
        <w:rPr>
          <w:rFonts w:ascii="Times New Roman" w:eastAsia="Times New Roman" w:hAnsi="Times New Roman" w:cs="Times New Roman"/>
          <w:spacing w:val="17"/>
          <w:sz w:val="28"/>
          <w:szCs w:val="24"/>
        </w:rPr>
        <w:t xml:space="preserve"> </w:t>
      </w:r>
      <w:r w:rsidRPr="00000982">
        <w:rPr>
          <w:rFonts w:ascii="Times New Roman" w:eastAsia="Times New Roman" w:hAnsi="Times New Roman" w:cs="Times New Roman"/>
          <w:sz w:val="28"/>
          <w:szCs w:val="24"/>
        </w:rPr>
        <w:t>v</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4"/>
          <w:sz w:val="28"/>
          <w:szCs w:val="24"/>
        </w:rPr>
        <w:t>li</w:t>
      </w:r>
      <w:r w:rsidRPr="00000982">
        <w:rPr>
          <w:rFonts w:ascii="Times New Roman" w:eastAsia="Times New Roman" w:hAnsi="Times New Roman" w:cs="Times New Roman"/>
          <w:spacing w:val="4"/>
          <w:sz w:val="28"/>
          <w:szCs w:val="24"/>
        </w:rPr>
        <w:t>z</w:t>
      </w:r>
      <w:r w:rsidRPr="00000982">
        <w:rPr>
          <w:rFonts w:ascii="Times New Roman" w:eastAsia="Times New Roman" w:hAnsi="Times New Roman" w:cs="Times New Roman"/>
          <w:sz w:val="28"/>
          <w:szCs w:val="24"/>
        </w:rPr>
        <w:t xml:space="preserve">e </w:t>
      </w:r>
      <w:r w:rsidRPr="00000982">
        <w:rPr>
          <w:rFonts w:ascii="Times New Roman" w:eastAsia="Times New Roman" w:hAnsi="Times New Roman" w:cs="Times New Roman"/>
          <w:spacing w:val="12"/>
          <w:sz w:val="28"/>
          <w:szCs w:val="24"/>
        </w:rPr>
        <w:t xml:space="preserve"> </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 xml:space="preserve">w </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 xml:space="preserve">e </w:t>
      </w:r>
      <w:r w:rsidRPr="00000982">
        <w:rPr>
          <w:rFonts w:ascii="Times New Roman" w:eastAsia="Times New Roman" w:hAnsi="Times New Roman" w:cs="Times New Roman"/>
          <w:spacing w:val="16"/>
          <w:sz w:val="28"/>
          <w:szCs w:val="24"/>
        </w:rPr>
        <w:t xml:space="preserve">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 xml:space="preserve">m  </w:t>
      </w:r>
      <w:r w:rsidRPr="00000982">
        <w:rPr>
          <w:rFonts w:ascii="Times New Roman" w:eastAsia="Times New Roman" w:hAnsi="Times New Roman" w:cs="Times New Roman"/>
          <w:spacing w:val="5"/>
          <w:sz w:val="28"/>
          <w:szCs w:val="24"/>
        </w:rPr>
        <w:t>w</w:t>
      </w:r>
      <w:r w:rsidRPr="00000982">
        <w:rPr>
          <w:rFonts w:ascii="Times New Roman" w:eastAsia="Times New Roman" w:hAnsi="Times New Roman" w:cs="Times New Roman"/>
          <w:sz w:val="28"/>
          <w:szCs w:val="24"/>
        </w:rPr>
        <w:t xml:space="preserve">ill </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 xml:space="preserve">, </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 xml:space="preserve">t </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 xml:space="preserve">e </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 xml:space="preserve">m </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5"/>
          <w:sz w:val="28"/>
          <w:szCs w:val="24"/>
        </w:rPr>
        <w:t>w</w:t>
      </w:r>
      <w:r w:rsidRPr="00000982">
        <w:rPr>
          <w:rFonts w:ascii="Times New Roman" w:eastAsia="Times New Roman" w:hAnsi="Times New Roman" w:cs="Times New Roman"/>
          <w:sz w:val="28"/>
          <w:szCs w:val="24"/>
        </w:rPr>
        <w:t xml:space="preserve">ill </w:t>
      </w:r>
      <w:r w:rsidRPr="00000982">
        <w:rPr>
          <w:rFonts w:ascii="Times New Roman" w:eastAsia="Times New Roman" w:hAnsi="Times New Roman" w:cs="Times New Roman"/>
          <w:spacing w:val="-1"/>
          <w:sz w:val="28"/>
          <w:szCs w:val="24"/>
        </w:rPr>
        <w:t>acc</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pacing w:val="5"/>
          <w:sz w:val="28"/>
          <w:szCs w:val="24"/>
        </w:rPr>
        <w:t>p</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m</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5"/>
          <w:sz w:val="28"/>
          <w:szCs w:val="24"/>
        </w:rPr>
        <w:t>w</w:t>
      </w:r>
      <w:r w:rsidRPr="00000982">
        <w:rPr>
          <w:rFonts w:ascii="Times New Roman" w:eastAsia="Times New Roman" w:hAnsi="Times New Roman" w:cs="Times New Roman"/>
          <w:sz w:val="28"/>
          <w:szCs w:val="24"/>
        </w:rPr>
        <w:t>ill</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5"/>
          <w:sz w:val="28"/>
          <w:szCs w:val="24"/>
        </w:rPr>
        <w:t xml:space="preserve"> </w:t>
      </w:r>
      <w:r w:rsidRPr="00000982">
        <w:rPr>
          <w:rFonts w:ascii="Times New Roman" w:eastAsia="Times New Roman" w:hAnsi="Times New Roman" w:cs="Times New Roman"/>
          <w:sz w:val="28"/>
          <w:szCs w:val="24"/>
        </w:rPr>
        <w:t>i</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5"/>
          <w:sz w:val="28"/>
          <w:szCs w:val="24"/>
        </w:rPr>
        <w:t>p</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2"/>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2"/>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2"/>
          <w:sz w:val="28"/>
          <w:szCs w:val="24"/>
        </w:rPr>
        <w:t>’</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4"/>
          <w:sz w:val="28"/>
          <w:szCs w:val="24"/>
        </w:rPr>
        <w:t xml:space="preserve"> </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5"/>
          <w:sz w:val="28"/>
          <w:szCs w:val="24"/>
        </w:rPr>
        <w:t>d</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 xml:space="preserve">n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w</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up</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5"/>
          <w:sz w:val="28"/>
          <w:szCs w:val="24"/>
        </w:rPr>
        <w:t xml:space="preserve"> w</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z w:val="28"/>
          <w:szCs w:val="24"/>
        </w:rPr>
        <w:t>h</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3"/>
          <w:sz w:val="28"/>
          <w:szCs w:val="24"/>
        </w:rPr>
        <w:t>’</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5"/>
          <w:sz w:val="28"/>
          <w:szCs w:val="24"/>
        </w:rPr>
        <w:t>d</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m</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9"/>
          <w:sz w:val="28"/>
          <w:szCs w:val="24"/>
        </w:rPr>
        <w:t xml:space="preserve"> </w:t>
      </w:r>
      <w:r w:rsidRPr="00000982">
        <w:rPr>
          <w:rFonts w:ascii="Times New Roman" w:eastAsia="Times New Roman" w:hAnsi="Times New Roman" w:cs="Times New Roman"/>
          <w:spacing w:val="-6"/>
          <w:sz w:val="28"/>
          <w:szCs w:val="24"/>
        </w:rPr>
        <w:t>c</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ns to i</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5"/>
          <w:sz w:val="28"/>
          <w:szCs w:val="24"/>
        </w:rPr>
        <w:t>p</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2"/>
          <w:sz w:val="28"/>
          <w:szCs w:val="24"/>
        </w:rPr>
        <w:t>f</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4"/>
          <w:sz w:val="28"/>
          <w:szCs w:val="24"/>
        </w:rPr>
        <w:t>c</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9"/>
          <w:sz w:val="28"/>
          <w:szCs w:val="24"/>
        </w:rPr>
        <w:t>y</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z w:val="28"/>
          <w:szCs w:val="24"/>
        </w:rPr>
        <w:t>.</w:t>
      </w:r>
    </w:p>
    <w:p w:rsidR="00364F95" w:rsidRPr="00000982" w:rsidRDefault="00364F95" w:rsidP="00FC3EA9">
      <w:pPr>
        <w:ind w:left="100" w:right="76" w:firstLine="720"/>
        <w:rPr>
          <w:rFonts w:ascii="Times New Roman" w:hAnsi="Times New Roman" w:cs="Times New Roman"/>
          <w:sz w:val="28"/>
          <w:szCs w:val="24"/>
        </w:rPr>
      </w:pPr>
    </w:p>
    <w:p w:rsidR="00206C5C" w:rsidRPr="00000982" w:rsidRDefault="00206C5C" w:rsidP="00FC3EA9">
      <w:pPr>
        <w:ind w:left="100" w:right="78" w:firstLine="720"/>
        <w:jc w:val="both"/>
        <w:rPr>
          <w:rFonts w:ascii="Times New Roman" w:eastAsia="Times New Roman" w:hAnsi="Times New Roman" w:cs="Times New Roman"/>
          <w:sz w:val="24"/>
          <w:szCs w:val="24"/>
        </w:rPr>
      </w:pP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1"/>
          <w:sz w:val="28"/>
          <w:szCs w:val="24"/>
        </w:rPr>
        <w:t>ea</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z w:val="28"/>
          <w:szCs w:val="24"/>
        </w:rPr>
        <w:t>y</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ea</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 D</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x</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ll</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3"/>
          <w:sz w:val="28"/>
          <w:szCs w:val="24"/>
        </w:rPr>
        <w:t xml:space="preserve"> </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4"/>
          <w:sz w:val="28"/>
          <w:szCs w:val="24"/>
        </w:rPr>
        <w:t>c</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z w:val="28"/>
          <w:szCs w:val="24"/>
        </w:rPr>
        <w:t xml:space="preserve">m </w:t>
      </w:r>
      <w:r w:rsidRPr="00000982">
        <w:rPr>
          <w:rFonts w:ascii="Times New Roman" w:eastAsia="Times New Roman" w:hAnsi="Times New Roman" w:cs="Times New Roman"/>
          <w:spacing w:val="-8"/>
          <w:sz w:val="28"/>
          <w:szCs w:val="24"/>
        </w:rPr>
        <w:t>f</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r</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4"/>
          <w:sz w:val="28"/>
          <w:szCs w:val="24"/>
        </w:rPr>
        <w:t>mm</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1"/>
          <w:sz w:val="28"/>
          <w:szCs w:val="24"/>
        </w:rPr>
        <w:t>ca</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 xml:space="preserve">g </w:t>
      </w:r>
      <w:r w:rsidRPr="00000982">
        <w:rPr>
          <w:rFonts w:ascii="Times New Roman" w:eastAsia="Times New Roman" w:hAnsi="Times New Roman" w:cs="Times New Roman"/>
          <w:spacing w:val="5"/>
          <w:sz w:val="28"/>
          <w:szCs w:val="24"/>
        </w:rPr>
        <w:t>w</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h</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z w:val="28"/>
          <w:szCs w:val="24"/>
        </w:rPr>
        <w:t>du</w:t>
      </w:r>
      <w:r w:rsidRPr="00000982">
        <w:rPr>
          <w:rFonts w:ascii="Times New Roman" w:eastAsia="Times New Roman" w:hAnsi="Times New Roman" w:cs="Times New Roman"/>
          <w:spacing w:val="6"/>
          <w:sz w:val="28"/>
          <w:szCs w:val="24"/>
        </w:rPr>
        <w:t>r</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q</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y</w:t>
      </w:r>
      <w:r w:rsidRPr="00000982">
        <w:rPr>
          <w:rFonts w:ascii="Times New Roman" w:eastAsia="Times New Roman" w:hAnsi="Times New Roman" w:cs="Times New Roman"/>
          <w:spacing w:val="14"/>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5"/>
          <w:sz w:val="28"/>
          <w:szCs w:val="24"/>
        </w:rPr>
        <w:t>w</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ly</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3"/>
          <w:sz w:val="28"/>
          <w:szCs w:val="24"/>
        </w:rPr>
        <w:t xml:space="preserve"> </w:t>
      </w:r>
      <w:r w:rsidRPr="00000982">
        <w:rPr>
          <w:rFonts w:ascii="Times New Roman" w:eastAsia="Times New Roman" w:hAnsi="Times New Roman" w:cs="Times New Roman"/>
          <w:spacing w:val="-8"/>
          <w:sz w:val="28"/>
          <w:szCs w:val="24"/>
        </w:rPr>
        <w:t>f</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r</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 xml:space="preserve">n </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x</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9"/>
          <w:sz w:val="28"/>
          <w:szCs w:val="24"/>
        </w:rPr>
        <w:t>a</w:t>
      </w:r>
      <w:r w:rsidRPr="00000982">
        <w:rPr>
          <w:rFonts w:ascii="Times New Roman" w:eastAsia="Times New Roman" w:hAnsi="Times New Roman" w:cs="Times New Roman"/>
          <w:sz w:val="28"/>
          <w:szCs w:val="24"/>
        </w:rPr>
        <w:t xml:space="preserve">l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 xml:space="preserve">d </w:t>
      </w:r>
      <w:r w:rsidRPr="00000982">
        <w:rPr>
          <w:rFonts w:ascii="Times New Roman" w:eastAsia="Times New Roman" w:hAnsi="Times New Roman" w:cs="Times New Roman"/>
          <w:spacing w:val="5"/>
          <w:sz w:val="28"/>
          <w:szCs w:val="24"/>
        </w:rPr>
        <w:t>to</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v</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g</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p</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4"/>
          <w:sz w:val="28"/>
          <w:szCs w:val="24"/>
        </w:rPr>
        <w:t>c</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2"/>
          <w:sz w:val="28"/>
          <w:szCs w:val="24"/>
        </w:rPr>
        <w:t>f</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4"/>
          <w:sz w:val="28"/>
          <w:szCs w:val="24"/>
        </w:rPr>
        <w:t>c</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4"/>
          <w:szCs w:val="24"/>
        </w:rPr>
        <w:t>.</w:t>
      </w:r>
    </w:p>
    <w:p w:rsidR="00364F95" w:rsidRPr="00000982" w:rsidRDefault="00364F95" w:rsidP="00FC3EA9">
      <w:pPr>
        <w:ind w:left="100" w:right="78" w:firstLine="720"/>
        <w:jc w:val="both"/>
        <w:rPr>
          <w:rFonts w:ascii="Times New Roman" w:hAnsi="Times New Roman" w:cs="Times New Roman"/>
          <w:sz w:val="24"/>
          <w:szCs w:val="24"/>
        </w:rPr>
      </w:pPr>
    </w:p>
    <w:p w:rsidR="00206C5C" w:rsidRPr="00000982" w:rsidRDefault="00206C5C" w:rsidP="00FC3EA9">
      <w:pPr>
        <w:ind w:left="100"/>
        <w:rPr>
          <w:rFonts w:ascii="Times New Roman" w:hAnsi="Times New Roman" w:cs="Times New Roman"/>
          <w:sz w:val="28"/>
          <w:szCs w:val="28"/>
        </w:rPr>
      </w:pPr>
      <w:r w:rsidRPr="00000982">
        <w:rPr>
          <w:rFonts w:ascii="Times New Roman" w:eastAsia="Times New Roman" w:hAnsi="Times New Roman" w:cs="Times New Roman"/>
          <w:b/>
          <w:sz w:val="28"/>
          <w:szCs w:val="28"/>
        </w:rPr>
        <w:t>A</w:t>
      </w:r>
      <w:r w:rsidRPr="00000982">
        <w:rPr>
          <w:rFonts w:ascii="Times New Roman" w:eastAsia="Times New Roman" w:hAnsi="Times New Roman" w:cs="Times New Roman"/>
          <w:b/>
          <w:spacing w:val="1"/>
          <w:sz w:val="28"/>
          <w:szCs w:val="28"/>
        </w:rPr>
        <w:t>d</w:t>
      </w:r>
      <w:r w:rsidRPr="00000982">
        <w:rPr>
          <w:rFonts w:ascii="Times New Roman" w:eastAsia="Times New Roman" w:hAnsi="Times New Roman" w:cs="Times New Roman"/>
          <w:b/>
          <w:sz w:val="28"/>
          <w:szCs w:val="28"/>
        </w:rPr>
        <w:t>va</w:t>
      </w:r>
      <w:r w:rsidRPr="00000982">
        <w:rPr>
          <w:rFonts w:ascii="Times New Roman" w:eastAsia="Times New Roman" w:hAnsi="Times New Roman" w:cs="Times New Roman"/>
          <w:b/>
          <w:spacing w:val="1"/>
          <w:sz w:val="28"/>
          <w:szCs w:val="28"/>
        </w:rPr>
        <w:t>n</w:t>
      </w:r>
      <w:r w:rsidRPr="00000982">
        <w:rPr>
          <w:rFonts w:ascii="Times New Roman" w:eastAsia="Times New Roman" w:hAnsi="Times New Roman" w:cs="Times New Roman"/>
          <w:b/>
          <w:spacing w:val="2"/>
          <w:sz w:val="28"/>
          <w:szCs w:val="28"/>
        </w:rPr>
        <w:t>t</w:t>
      </w:r>
      <w:r w:rsidRPr="00000982">
        <w:rPr>
          <w:rFonts w:ascii="Times New Roman" w:eastAsia="Times New Roman" w:hAnsi="Times New Roman" w:cs="Times New Roman"/>
          <w:b/>
          <w:sz w:val="28"/>
          <w:szCs w:val="28"/>
        </w:rPr>
        <w:t>ag</w:t>
      </w:r>
      <w:r w:rsidRPr="00000982">
        <w:rPr>
          <w:rFonts w:ascii="Times New Roman" w:eastAsia="Times New Roman" w:hAnsi="Times New Roman" w:cs="Times New Roman"/>
          <w:b/>
          <w:spacing w:val="-1"/>
          <w:sz w:val="28"/>
          <w:szCs w:val="28"/>
        </w:rPr>
        <w:t>e</w:t>
      </w:r>
      <w:r w:rsidRPr="00000982">
        <w:rPr>
          <w:rFonts w:ascii="Times New Roman" w:eastAsia="Times New Roman" w:hAnsi="Times New Roman" w:cs="Times New Roman"/>
          <w:b/>
          <w:sz w:val="28"/>
          <w:szCs w:val="28"/>
        </w:rPr>
        <w:t>s</w:t>
      </w:r>
      <w:r w:rsidRPr="00000982">
        <w:rPr>
          <w:rFonts w:ascii="Times New Roman" w:eastAsia="Times New Roman" w:hAnsi="Times New Roman" w:cs="Times New Roman"/>
          <w:b/>
          <w:spacing w:val="-12"/>
          <w:sz w:val="28"/>
          <w:szCs w:val="28"/>
        </w:rPr>
        <w:t xml:space="preserve"> </w:t>
      </w:r>
      <w:r w:rsidRPr="00000982">
        <w:rPr>
          <w:rFonts w:ascii="Times New Roman" w:eastAsia="Times New Roman" w:hAnsi="Times New Roman" w:cs="Times New Roman"/>
          <w:b/>
          <w:sz w:val="28"/>
          <w:szCs w:val="28"/>
        </w:rPr>
        <w:t>of</w:t>
      </w:r>
      <w:r w:rsidRPr="00000982">
        <w:rPr>
          <w:rFonts w:ascii="Times New Roman" w:eastAsia="Times New Roman" w:hAnsi="Times New Roman" w:cs="Times New Roman"/>
          <w:b/>
          <w:spacing w:val="-2"/>
          <w:sz w:val="28"/>
          <w:szCs w:val="28"/>
        </w:rPr>
        <w:t xml:space="preserve"> </w:t>
      </w:r>
      <w:r w:rsidRPr="00000982">
        <w:rPr>
          <w:rFonts w:ascii="Times New Roman" w:eastAsia="Times New Roman" w:hAnsi="Times New Roman" w:cs="Times New Roman"/>
          <w:b/>
          <w:spacing w:val="1"/>
          <w:sz w:val="28"/>
          <w:szCs w:val="28"/>
        </w:rPr>
        <w:t>d</w:t>
      </w:r>
      <w:r w:rsidRPr="00000982">
        <w:rPr>
          <w:rFonts w:ascii="Times New Roman" w:eastAsia="Times New Roman" w:hAnsi="Times New Roman" w:cs="Times New Roman"/>
          <w:b/>
          <w:sz w:val="28"/>
          <w:szCs w:val="28"/>
        </w:rPr>
        <w:t>a</w:t>
      </w:r>
      <w:r w:rsidRPr="00000982">
        <w:rPr>
          <w:rFonts w:ascii="Times New Roman" w:eastAsia="Times New Roman" w:hAnsi="Times New Roman" w:cs="Times New Roman"/>
          <w:b/>
          <w:spacing w:val="2"/>
          <w:sz w:val="28"/>
          <w:szCs w:val="28"/>
        </w:rPr>
        <w:t>t</w:t>
      </w:r>
      <w:r w:rsidRPr="00000982">
        <w:rPr>
          <w:rFonts w:ascii="Times New Roman" w:eastAsia="Times New Roman" w:hAnsi="Times New Roman" w:cs="Times New Roman"/>
          <w:b/>
          <w:sz w:val="28"/>
          <w:szCs w:val="28"/>
        </w:rPr>
        <w:t>a</w:t>
      </w:r>
      <w:r w:rsidRPr="00000982">
        <w:rPr>
          <w:rFonts w:ascii="Times New Roman" w:eastAsia="Times New Roman" w:hAnsi="Times New Roman" w:cs="Times New Roman"/>
          <w:b/>
          <w:spacing w:val="-3"/>
          <w:sz w:val="28"/>
          <w:szCs w:val="28"/>
        </w:rPr>
        <w:t xml:space="preserve"> f</w:t>
      </w:r>
      <w:r w:rsidRPr="00000982">
        <w:rPr>
          <w:rFonts w:ascii="Times New Roman" w:eastAsia="Times New Roman" w:hAnsi="Times New Roman" w:cs="Times New Roman"/>
          <w:b/>
          <w:spacing w:val="-4"/>
          <w:sz w:val="28"/>
          <w:szCs w:val="28"/>
        </w:rPr>
        <w:t>l</w:t>
      </w:r>
      <w:r w:rsidRPr="00000982">
        <w:rPr>
          <w:rFonts w:ascii="Times New Roman" w:eastAsia="Times New Roman" w:hAnsi="Times New Roman" w:cs="Times New Roman"/>
          <w:b/>
          <w:sz w:val="28"/>
          <w:szCs w:val="28"/>
        </w:rPr>
        <w:t>ow</w:t>
      </w:r>
      <w:r w:rsidRPr="00000982">
        <w:rPr>
          <w:rFonts w:ascii="Times New Roman" w:eastAsia="Times New Roman" w:hAnsi="Times New Roman" w:cs="Times New Roman"/>
          <w:b/>
          <w:spacing w:val="-2"/>
          <w:sz w:val="28"/>
          <w:szCs w:val="28"/>
        </w:rPr>
        <w:t xml:space="preserve"> </w:t>
      </w:r>
      <w:r w:rsidRPr="00000982">
        <w:rPr>
          <w:rFonts w:ascii="Times New Roman" w:eastAsia="Times New Roman" w:hAnsi="Times New Roman" w:cs="Times New Roman"/>
          <w:b/>
          <w:spacing w:val="1"/>
          <w:sz w:val="28"/>
          <w:szCs w:val="28"/>
        </w:rPr>
        <w:t>d</w:t>
      </w:r>
      <w:r w:rsidRPr="00000982">
        <w:rPr>
          <w:rFonts w:ascii="Times New Roman" w:eastAsia="Times New Roman" w:hAnsi="Times New Roman" w:cs="Times New Roman"/>
          <w:b/>
          <w:sz w:val="28"/>
          <w:szCs w:val="28"/>
        </w:rPr>
        <w:t>iag</w:t>
      </w:r>
      <w:r w:rsidRPr="00000982">
        <w:rPr>
          <w:rFonts w:ascii="Times New Roman" w:eastAsia="Times New Roman" w:hAnsi="Times New Roman" w:cs="Times New Roman"/>
          <w:b/>
          <w:spacing w:val="-6"/>
          <w:sz w:val="28"/>
          <w:szCs w:val="28"/>
        </w:rPr>
        <w:t>r</w:t>
      </w:r>
      <w:r w:rsidRPr="00000982">
        <w:rPr>
          <w:rFonts w:ascii="Times New Roman" w:eastAsia="Times New Roman" w:hAnsi="Times New Roman" w:cs="Times New Roman"/>
          <w:b/>
          <w:sz w:val="28"/>
          <w:szCs w:val="28"/>
        </w:rPr>
        <w:t>am</w:t>
      </w:r>
      <w:r w:rsidRPr="00000982">
        <w:rPr>
          <w:rFonts w:ascii="Times New Roman" w:eastAsia="Times New Roman" w:hAnsi="Times New Roman" w:cs="Times New Roman"/>
          <w:sz w:val="28"/>
          <w:szCs w:val="28"/>
        </w:rPr>
        <w:t>:</w:t>
      </w:r>
    </w:p>
    <w:p w:rsidR="00206C5C" w:rsidRPr="00000982" w:rsidRDefault="00206C5C" w:rsidP="00206C5C">
      <w:pPr>
        <w:ind w:left="100"/>
        <w:rPr>
          <w:rFonts w:ascii="Times New Roman" w:hAnsi="Times New Roman" w:cs="Times New Roman"/>
          <w:sz w:val="28"/>
          <w:szCs w:val="28"/>
        </w:rPr>
      </w:pPr>
      <w:r w:rsidRPr="00000982">
        <w:rPr>
          <w:rFonts w:ascii="Times New Roman" w:eastAsia="Times New Roman" w:hAnsi="Times New Roman" w:cs="Times New Roman"/>
          <w:spacing w:val="-1"/>
          <w:position w:val="11"/>
          <w:sz w:val="28"/>
          <w:szCs w:val="28"/>
        </w:rPr>
        <w:t>.</w:t>
      </w:r>
      <w:r w:rsidRPr="00000982">
        <w:rPr>
          <w:rFonts w:ascii="Times New Roman" w:eastAsia="Times New Roman" w:hAnsi="Times New Roman" w:cs="Times New Roman"/>
          <w:sz w:val="28"/>
          <w:szCs w:val="28"/>
        </w:rPr>
        <w:t>A</w:t>
      </w:r>
      <w:r w:rsidRPr="00000982">
        <w:rPr>
          <w:rFonts w:ascii="Times New Roman" w:eastAsia="Times New Roman" w:hAnsi="Times New Roman" w:cs="Times New Roman"/>
          <w:spacing w:val="-6"/>
          <w:sz w:val="28"/>
          <w:szCs w:val="28"/>
        </w:rPr>
        <w:t xml:space="preserve"> </w:t>
      </w:r>
      <w:r w:rsidRPr="00000982">
        <w:rPr>
          <w:rFonts w:ascii="Times New Roman" w:eastAsia="Times New Roman" w:hAnsi="Times New Roman" w:cs="Times New Roman"/>
          <w:spacing w:val="3"/>
          <w:sz w:val="28"/>
          <w:szCs w:val="28"/>
        </w:rPr>
        <w:t>s</w:t>
      </w:r>
      <w:r w:rsidRPr="00000982">
        <w:rPr>
          <w:rFonts w:ascii="Times New Roman" w:eastAsia="Times New Roman" w:hAnsi="Times New Roman" w:cs="Times New Roman"/>
          <w:sz w:val="28"/>
          <w:szCs w:val="28"/>
        </w:rPr>
        <w:t>i</w:t>
      </w:r>
      <w:r w:rsidRPr="00000982">
        <w:rPr>
          <w:rFonts w:ascii="Times New Roman" w:eastAsia="Times New Roman" w:hAnsi="Times New Roman" w:cs="Times New Roman"/>
          <w:spacing w:val="-4"/>
          <w:sz w:val="28"/>
          <w:szCs w:val="28"/>
        </w:rPr>
        <w:t>m</w:t>
      </w:r>
      <w:r w:rsidRPr="00000982">
        <w:rPr>
          <w:rFonts w:ascii="Times New Roman" w:eastAsia="Times New Roman" w:hAnsi="Times New Roman" w:cs="Times New Roman"/>
          <w:spacing w:val="5"/>
          <w:sz w:val="28"/>
          <w:szCs w:val="28"/>
        </w:rPr>
        <w:t>p</w:t>
      </w:r>
      <w:r w:rsidRPr="00000982">
        <w:rPr>
          <w:rFonts w:ascii="Times New Roman" w:eastAsia="Times New Roman" w:hAnsi="Times New Roman" w:cs="Times New Roman"/>
          <w:spacing w:val="-4"/>
          <w:sz w:val="28"/>
          <w:szCs w:val="28"/>
        </w:rPr>
        <w:t>l</w:t>
      </w:r>
      <w:r w:rsidRPr="00000982">
        <w:rPr>
          <w:rFonts w:ascii="Times New Roman" w:eastAsia="Times New Roman" w:hAnsi="Times New Roman" w:cs="Times New Roman"/>
          <w:sz w:val="28"/>
          <w:szCs w:val="28"/>
        </w:rPr>
        <w:t>e</w:t>
      </w:r>
      <w:r w:rsidRPr="00000982">
        <w:rPr>
          <w:rFonts w:ascii="Times New Roman" w:eastAsia="Times New Roman" w:hAnsi="Times New Roman" w:cs="Times New Roman"/>
          <w:spacing w:val="-2"/>
          <w:sz w:val="28"/>
          <w:szCs w:val="28"/>
        </w:rPr>
        <w:t xml:space="preserve"> </w:t>
      </w:r>
      <w:r w:rsidRPr="00000982">
        <w:rPr>
          <w:rFonts w:ascii="Times New Roman" w:eastAsia="Times New Roman" w:hAnsi="Times New Roman" w:cs="Times New Roman"/>
          <w:sz w:val="28"/>
          <w:szCs w:val="28"/>
        </w:rPr>
        <w:t>g</w:t>
      </w:r>
      <w:r w:rsidRPr="00000982">
        <w:rPr>
          <w:rFonts w:ascii="Times New Roman" w:eastAsia="Times New Roman" w:hAnsi="Times New Roman" w:cs="Times New Roman"/>
          <w:spacing w:val="2"/>
          <w:sz w:val="28"/>
          <w:szCs w:val="28"/>
        </w:rPr>
        <w:t>r</w:t>
      </w:r>
      <w:r w:rsidRPr="00000982">
        <w:rPr>
          <w:rFonts w:ascii="Times New Roman" w:eastAsia="Times New Roman" w:hAnsi="Times New Roman" w:cs="Times New Roman"/>
          <w:spacing w:val="-1"/>
          <w:sz w:val="28"/>
          <w:szCs w:val="28"/>
        </w:rPr>
        <w:t>a</w:t>
      </w:r>
      <w:r w:rsidRPr="00000982">
        <w:rPr>
          <w:rFonts w:ascii="Times New Roman" w:eastAsia="Times New Roman" w:hAnsi="Times New Roman" w:cs="Times New Roman"/>
          <w:spacing w:val="5"/>
          <w:sz w:val="28"/>
          <w:szCs w:val="28"/>
        </w:rPr>
        <w:t>p</w:t>
      </w:r>
      <w:r w:rsidRPr="00000982">
        <w:rPr>
          <w:rFonts w:ascii="Times New Roman" w:eastAsia="Times New Roman" w:hAnsi="Times New Roman" w:cs="Times New Roman"/>
          <w:sz w:val="28"/>
          <w:szCs w:val="28"/>
        </w:rPr>
        <w:t>h</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pacing w:val="-1"/>
          <w:sz w:val="28"/>
          <w:szCs w:val="28"/>
        </w:rPr>
        <w:t>c</w:t>
      </w:r>
      <w:r w:rsidRPr="00000982">
        <w:rPr>
          <w:rFonts w:ascii="Times New Roman" w:eastAsia="Times New Roman" w:hAnsi="Times New Roman" w:cs="Times New Roman"/>
          <w:spacing w:val="4"/>
          <w:sz w:val="28"/>
          <w:szCs w:val="28"/>
        </w:rPr>
        <w:t>a</w:t>
      </w:r>
      <w:r w:rsidRPr="00000982">
        <w:rPr>
          <w:rFonts w:ascii="Times New Roman" w:eastAsia="Times New Roman" w:hAnsi="Times New Roman" w:cs="Times New Roman"/>
          <w:sz w:val="28"/>
          <w:szCs w:val="28"/>
        </w:rPr>
        <w:t>l</w:t>
      </w:r>
      <w:r w:rsidRPr="00000982">
        <w:rPr>
          <w:rFonts w:ascii="Times New Roman" w:eastAsia="Times New Roman" w:hAnsi="Times New Roman" w:cs="Times New Roman"/>
          <w:spacing w:val="-12"/>
          <w:sz w:val="28"/>
          <w:szCs w:val="28"/>
        </w:rPr>
        <w:t xml:space="preserve"> </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1"/>
          <w:sz w:val="28"/>
          <w:szCs w:val="28"/>
        </w:rPr>
        <w:t>ec</w:t>
      </w:r>
      <w:r w:rsidRPr="00000982">
        <w:rPr>
          <w:rFonts w:ascii="Times New Roman" w:eastAsia="Times New Roman" w:hAnsi="Times New Roman" w:cs="Times New Roman"/>
          <w:sz w:val="28"/>
          <w:szCs w:val="28"/>
        </w:rPr>
        <w:t>hn</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z w:val="28"/>
          <w:szCs w:val="28"/>
        </w:rPr>
        <w:t>q</w:t>
      </w:r>
      <w:r w:rsidRPr="00000982">
        <w:rPr>
          <w:rFonts w:ascii="Times New Roman" w:eastAsia="Times New Roman" w:hAnsi="Times New Roman" w:cs="Times New Roman"/>
          <w:spacing w:val="5"/>
          <w:sz w:val="28"/>
          <w:szCs w:val="28"/>
        </w:rPr>
        <w:t>u</w:t>
      </w:r>
      <w:r w:rsidRPr="00000982">
        <w:rPr>
          <w:rFonts w:ascii="Times New Roman" w:eastAsia="Times New Roman" w:hAnsi="Times New Roman" w:cs="Times New Roman"/>
          <w:sz w:val="28"/>
          <w:szCs w:val="28"/>
        </w:rPr>
        <w:t>e</w:t>
      </w:r>
      <w:r w:rsidRPr="00000982">
        <w:rPr>
          <w:rFonts w:ascii="Times New Roman" w:eastAsia="Times New Roman" w:hAnsi="Times New Roman" w:cs="Times New Roman"/>
          <w:spacing w:val="-3"/>
          <w:sz w:val="28"/>
          <w:szCs w:val="28"/>
        </w:rPr>
        <w:t xml:space="preserve"> </w:t>
      </w:r>
      <w:r w:rsidRPr="00000982">
        <w:rPr>
          <w:rFonts w:ascii="Times New Roman" w:eastAsia="Times New Roman" w:hAnsi="Times New Roman" w:cs="Times New Roman"/>
          <w:sz w:val="28"/>
          <w:szCs w:val="28"/>
        </w:rPr>
        <w:t>wh</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pacing w:val="4"/>
          <w:sz w:val="28"/>
          <w:szCs w:val="28"/>
        </w:rPr>
        <w:t>c</w:t>
      </w:r>
      <w:r w:rsidRPr="00000982">
        <w:rPr>
          <w:rFonts w:ascii="Times New Roman" w:eastAsia="Times New Roman" w:hAnsi="Times New Roman" w:cs="Times New Roman"/>
          <w:sz w:val="28"/>
          <w:szCs w:val="28"/>
        </w:rPr>
        <w:t>h</w:t>
      </w:r>
      <w:r w:rsidRPr="00000982">
        <w:rPr>
          <w:rFonts w:ascii="Times New Roman" w:eastAsia="Times New Roman" w:hAnsi="Times New Roman" w:cs="Times New Roman"/>
          <w:spacing w:val="-2"/>
          <w:sz w:val="28"/>
          <w:szCs w:val="28"/>
        </w:rPr>
        <w:t xml:space="preserve"> </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z w:val="28"/>
          <w:szCs w:val="28"/>
        </w:rPr>
        <w:t>s</w:t>
      </w:r>
      <w:r w:rsidRPr="00000982">
        <w:rPr>
          <w:rFonts w:ascii="Times New Roman" w:eastAsia="Times New Roman" w:hAnsi="Times New Roman" w:cs="Times New Roman"/>
          <w:spacing w:val="-1"/>
          <w:sz w:val="28"/>
          <w:szCs w:val="28"/>
        </w:rPr>
        <w:t xml:space="preserve"> ea</w:t>
      </w:r>
      <w:r w:rsidRPr="00000982">
        <w:rPr>
          <w:rFonts w:ascii="Times New Roman" w:eastAsia="Times New Roman" w:hAnsi="Times New Roman" w:cs="Times New Roman"/>
          <w:spacing w:val="3"/>
          <w:sz w:val="28"/>
          <w:szCs w:val="28"/>
        </w:rPr>
        <w:t>s</w:t>
      </w:r>
      <w:r w:rsidRPr="00000982">
        <w:rPr>
          <w:rFonts w:ascii="Times New Roman" w:eastAsia="Times New Roman" w:hAnsi="Times New Roman" w:cs="Times New Roman"/>
          <w:sz w:val="28"/>
          <w:szCs w:val="28"/>
        </w:rPr>
        <w:t>y</w:t>
      </w:r>
      <w:r w:rsidRPr="00000982">
        <w:rPr>
          <w:rFonts w:ascii="Times New Roman" w:eastAsia="Times New Roman" w:hAnsi="Times New Roman" w:cs="Times New Roman"/>
          <w:spacing w:val="-4"/>
          <w:sz w:val="28"/>
          <w:szCs w:val="28"/>
        </w:rPr>
        <w:t xml:space="preserve"> </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z w:val="28"/>
          <w:szCs w:val="28"/>
        </w:rPr>
        <w:t>o</w:t>
      </w:r>
      <w:r w:rsidRPr="00000982">
        <w:rPr>
          <w:rFonts w:ascii="Times New Roman" w:eastAsia="Times New Roman" w:hAnsi="Times New Roman" w:cs="Times New Roman"/>
          <w:spacing w:val="1"/>
          <w:sz w:val="28"/>
          <w:szCs w:val="28"/>
        </w:rPr>
        <w:t xml:space="preserve"> </w:t>
      </w:r>
      <w:r w:rsidRPr="00000982">
        <w:rPr>
          <w:rFonts w:ascii="Times New Roman" w:eastAsia="Times New Roman" w:hAnsi="Times New Roman" w:cs="Times New Roman"/>
          <w:sz w:val="28"/>
          <w:szCs w:val="28"/>
        </w:rPr>
        <w:t>u</w:t>
      </w:r>
      <w:r w:rsidRPr="00000982">
        <w:rPr>
          <w:rFonts w:ascii="Times New Roman" w:eastAsia="Times New Roman" w:hAnsi="Times New Roman" w:cs="Times New Roman"/>
          <w:spacing w:val="-5"/>
          <w:sz w:val="28"/>
          <w:szCs w:val="28"/>
        </w:rPr>
        <w:t>n</w:t>
      </w:r>
      <w:r w:rsidRPr="00000982">
        <w:rPr>
          <w:rFonts w:ascii="Times New Roman" w:eastAsia="Times New Roman" w:hAnsi="Times New Roman" w:cs="Times New Roman"/>
          <w:sz w:val="28"/>
          <w:szCs w:val="28"/>
        </w:rPr>
        <w:t>d</w:t>
      </w:r>
      <w:r w:rsidRPr="00000982">
        <w:rPr>
          <w:rFonts w:ascii="Times New Roman" w:eastAsia="Times New Roman" w:hAnsi="Times New Roman" w:cs="Times New Roman"/>
          <w:spacing w:val="-1"/>
          <w:sz w:val="28"/>
          <w:szCs w:val="28"/>
        </w:rPr>
        <w:t>e</w:t>
      </w:r>
      <w:r w:rsidRPr="00000982">
        <w:rPr>
          <w:rFonts w:ascii="Times New Roman" w:eastAsia="Times New Roman" w:hAnsi="Times New Roman" w:cs="Times New Roman"/>
          <w:spacing w:val="2"/>
          <w:sz w:val="28"/>
          <w:szCs w:val="28"/>
        </w:rPr>
        <w:t>r</w:t>
      </w:r>
      <w:r w:rsidRPr="00000982">
        <w:rPr>
          <w:rFonts w:ascii="Times New Roman" w:eastAsia="Times New Roman" w:hAnsi="Times New Roman" w:cs="Times New Roman"/>
          <w:spacing w:val="-2"/>
          <w:sz w:val="28"/>
          <w:szCs w:val="28"/>
        </w:rPr>
        <w:t>s</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1"/>
          <w:sz w:val="28"/>
          <w:szCs w:val="28"/>
        </w:rPr>
        <w:t>a</w:t>
      </w:r>
      <w:r w:rsidRPr="00000982">
        <w:rPr>
          <w:rFonts w:ascii="Times New Roman" w:eastAsia="Times New Roman" w:hAnsi="Times New Roman" w:cs="Times New Roman"/>
          <w:spacing w:val="-5"/>
          <w:sz w:val="28"/>
          <w:szCs w:val="28"/>
        </w:rPr>
        <w:t>n</w:t>
      </w:r>
      <w:r w:rsidRPr="00000982">
        <w:rPr>
          <w:rFonts w:ascii="Times New Roman" w:eastAsia="Times New Roman" w:hAnsi="Times New Roman" w:cs="Times New Roman"/>
          <w:sz w:val="28"/>
          <w:szCs w:val="28"/>
        </w:rPr>
        <w:t>d.</w:t>
      </w:r>
    </w:p>
    <w:p w:rsidR="00206C5C" w:rsidRPr="00000982" w:rsidRDefault="00206C5C" w:rsidP="00206C5C">
      <w:pPr>
        <w:spacing w:line="260" w:lineRule="exact"/>
        <w:ind w:left="100"/>
        <w:rPr>
          <w:rFonts w:ascii="Times New Roman" w:hAnsi="Times New Roman" w:cs="Times New Roman"/>
          <w:sz w:val="28"/>
          <w:szCs w:val="28"/>
        </w:rPr>
      </w:pPr>
      <w:r w:rsidRPr="00000982">
        <w:rPr>
          <w:rFonts w:ascii="Times New Roman" w:eastAsia="Times New Roman" w:hAnsi="Times New Roman" w:cs="Times New Roman"/>
          <w:sz w:val="28"/>
          <w:szCs w:val="28"/>
        </w:rPr>
        <w:t>·</w:t>
      </w:r>
      <w:r w:rsidRPr="00000982">
        <w:rPr>
          <w:rFonts w:ascii="Times New Roman" w:eastAsia="Times New Roman" w:hAnsi="Times New Roman" w:cs="Times New Roman"/>
          <w:spacing w:val="3"/>
          <w:sz w:val="28"/>
          <w:szCs w:val="28"/>
        </w:rPr>
        <w:t xml:space="preserve"> </w:t>
      </w:r>
      <w:r w:rsidRPr="00000982">
        <w:rPr>
          <w:rFonts w:ascii="Times New Roman" w:eastAsia="Times New Roman" w:hAnsi="Times New Roman" w:cs="Times New Roman"/>
          <w:spacing w:val="-3"/>
          <w:sz w:val="28"/>
          <w:szCs w:val="28"/>
        </w:rPr>
        <w:t>I</w:t>
      </w:r>
      <w:r w:rsidRPr="00000982">
        <w:rPr>
          <w:rFonts w:ascii="Times New Roman" w:eastAsia="Times New Roman" w:hAnsi="Times New Roman" w:cs="Times New Roman"/>
          <w:sz w:val="28"/>
          <w:szCs w:val="28"/>
        </w:rPr>
        <w:t>t</w:t>
      </w:r>
      <w:r w:rsidRPr="00000982">
        <w:rPr>
          <w:rFonts w:ascii="Times New Roman" w:eastAsia="Times New Roman" w:hAnsi="Times New Roman" w:cs="Times New Roman"/>
          <w:spacing w:val="2"/>
          <w:sz w:val="28"/>
          <w:szCs w:val="28"/>
        </w:rPr>
        <w:t xml:space="preserve"> </w:t>
      </w:r>
      <w:r w:rsidRPr="00000982">
        <w:rPr>
          <w:rFonts w:ascii="Times New Roman" w:eastAsia="Times New Roman" w:hAnsi="Times New Roman" w:cs="Times New Roman"/>
          <w:spacing w:val="-5"/>
          <w:sz w:val="28"/>
          <w:szCs w:val="28"/>
        </w:rPr>
        <w:t>h</w:t>
      </w:r>
      <w:r w:rsidRPr="00000982">
        <w:rPr>
          <w:rFonts w:ascii="Times New Roman" w:eastAsia="Times New Roman" w:hAnsi="Times New Roman" w:cs="Times New Roman"/>
          <w:spacing w:val="4"/>
          <w:sz w:val="28"/>
          <w:szCs w:val="28"/>
        </w:rPr>
        <w:t>e</w:t>
      </w:r>
      <w:r w:rsidRPr="00000982">
        <w:rPr>
          <w:rFonts w:ascii="Times New Roman" w:eastAsia="Times New Roman" w:hAnsi="Times New Roman" w:cs="Times New Roman"/>
          <w:spacing w:val="-9"/>
          <w:sz w:val="28"/>
          <w:szCs w:val="28"/>
        </w:rPr>
        <w:t>l</w:t>
      </w:r>
      <w:r w:rsidRPr="00000982">
        <w:rPr>
          <w:rFonts w:ascii="Times New Roman" w:eastAsia="Times New Roman" w:hAnsi="Times New Roman" w:cs="Times New Roman"/>
          <w:spacing w:val="5"/>
          <w:sz w:val="28"/>
          <w:szCs w:val="28"/>
        </w:rPr>
        <w:t>p</w:t>
      </w:r>
      <w:r w:rsidRPr="00000982">
        <w:rPr>
          <w:rFonts w:ascii="Times New Roman" w:eastAsia="Times New Roman" w:hAnsi="Times New Roman" w:cs="Times New Roman"/>
          <w:sz w:val="28"/>
          <w:szCs w:val="28"/>
        </w:rPr>
        <w:t>s</w:t>
      </w:r>
      <w:r w:rsidRPr="00000982">
        <w:rPr>
          <w:rFonts w:ascii="Times New Roman" w:eastAsia="Times New Roman" w:hAnsi="Times New Roman" w:cs="Times New Roman"/>
          <w:spacing w:val="2"/>
          <w:sz w:val="28"/>
          <w:szCs w:val="28"/>
        </w:rPr>
        <w:t xml:space="preserve"> </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z w:val="28"/>
          <w:szCs w:val="28"/>
        </w:rPr>
        <w:t>n</w:t>
      </w:r>
      <w:r w:rsidRPr="00000982">
        <w:rPr>
          <w:rFonts w:ascii="Times New Roman" w:eastAsia="Times New Roman" w:hAnsi="Times New Roman" w:cs="Times New Roman"/>
          <w:spacing w:val="-3"/>
          <w:sz w:val="28"/>
          <w:szCs w:val="28"/>
        </w:rPr>
        <w:t xml:space="preserve"> </w:t>
      </w:r>
      <w:r w:rsidRPr="00000982">
        <w:rPr>
          <w:rFonts w:ascii="Times New Roman" w:eastAsia="Times New Roman" w:hAnsi="Times New Roman" w:cs="Times New Roman"/>
          <w:sz w:val="28"/>
          <w:szCs w:val="28"/>
        </w:rPr>
        <w:t>d</w:t>
      </w:r>
      <w:r w:rsidRPr="00000982">
        <w:rPr>
          <w:rFonts w:ascii="Times New Roman" w:eastAsia="Times New Roman" w:hAnsi="Times New Roman" w:cs="Times New Roman"/>
          <w:spacing w:val="4"/>
          <w:sz w:val="28"/>
          <w:szCs w:val="28"/>
        </w:rPr>
        <w:t>e</w:t>
      </w:r>
      <w:r w:rsidRPr="00000982">
        <w:rPr>
          <w:rFonts w:ascii="Times New Roman" w:eastAsia="Times New Roman" w:hAnsi="Times New Roman" w:cs="Times New Roman"/>
          <w:spacing w:val="-3"/>
          <w:sz w:val="28"/>
          <w:szCs w:val="28"/>
        </w:rPr>
        <w:t>f</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pacing w:val="5"/>
          <w:sz w:val="28"/>
          <w:szCs w:val="28"/>
        </w:rPr>
        <w:t>n</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z w:val="28"/>
          <w:szCs w:val="28"/>
        </w:rPr>
        <w:t>ng</w:t>
      </w:r>
      <w:r w:rsidRPr="00000982">
        <w:rPr>
          <w:rFonts w:ascii="Times New Roman" w:eastAsia="Times New Roman" w:hAnsi="Times New Roman" w:cs="Times New Roman"/>
          <w:spacing w:val="-5"/>
          <w:sz w:val="28"/>
          <w:szCs w:val="28"/>
        </w:rPr>
        <w:t xml:space="preserve"> </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5"/>
          <w:sz w:val="28"/>
          <w:szCs w:val="28"/>
        </w:rPr>
        <w:t>h</w:t>
      </w:r>
      <w:r w:rsidRPr="00000982">
        <w:rPr>
          <w:rFonts w:ascii="Times New Roman" w:eastAsia="Times New Roman" w:hAnsi="Times New Roman" w:cs="Times New Roman"/>
          <w:sz w:val="28"/>
          <w:szCs w:val="28"/>
        </w:rPr>
        <w:t>e</w:t>
      </w:r>
      <w:r w:rsidRPr="00000982">
        <w:rPr>
          <w:rFonts w:ascii="Times New Roman" w:eastAsia="Times New Roman" w:hAnsi="Times New Roman" w:cs="Times New Roman"/>
          <w:spacing w:val="1"/>
          <w:sz w:val="28"/>
          <w:szCs w:val="28"/>
        </w:rPr>
        <w:t xml:space="preserve"> </w:t>
      </w:r>
      <w:r w:rsidRPr="00000982">
        <w:rPr>
          <w:rFonts w:ascii="Times New Roman" w:eastAsia="Times New Roman" w:hAnsi="Times New Roman" w:cs="Times New Roman"/>
          <w:spacing w:val="-5"/>
          <w:sz w:val="28"/>
          <w:szCs w:val="28"/>
        </w:rPr>
        <w:t>b</w:t>
      </w:r>
      <w:r w:rsidRPr="00000982">
        <w:rPr>
          <w:rFonts w:ascii="Times New Roman" w:eastAsia="Times New Roman" w:hAnsi="Times New Roman" w:cs="Times New Roman"/>
          <w:spacing w:val="5"/>
          <w:sz w:val="28"/>
          <w:szCs w:val="28"/>
        </w:rPr>
        <w:t>o</w:t>
      </w:r>
      <w:r w:rsidRPr="00000982">
        <w:rPr>
          <w:rFonts w:ascii="Times New Roman" w:eastAsia="Times New Roman" w:hAnsi="Times New Roman" w:cs="Times New Roman"/>
          <w:sz w:val="28"/>
          <w:szCs w:val="28"/>
        </w:rPr>
        <w:t>u</w:t>
      </w:r>
      <w:r w:rsidRPr="00000982">
        <w:rPr>
          <w:rFonts w:ascii="Times New Roman" w:eastAsia="Times New Roman" w:hAnsi="Times New Roman" w:cs="Times New Roman"/>
          <w:spacing w:val="-5"/>
          <w:sz w:val="28"/>
          <w:szCs w:val="28"/>
        </w:rPr>
        <w:t>n</w:t>
      </w:r>
      <w:r w:rsidRPr="00000982">
        <w:rPr>
          <w:rFonts w:ascii="Times New Roman" w:eastAsia="Times New Roman" w:hAnsi="Times New Roman" w:cs="Times New Roman"/>
          <w:sz w:val="28"/>
          <w:szCs w:val="28"/>
        </w:rPr>
        <w:t>d</w:t>
      </w:r>
      <w:r w:rsidRPr="00000982">
        <w:rPr>
          <w:rFonts w:ascii="Times New Roman" w:eastAsia="Times New Roman" w:hAnsi="Times New Roman" w:cs="Times New Roman"/>
          <w:spacing w:val="-1"/>
          <w:sz w:val="28"/>
          <w:szCs w:val="28"/>
        </w:rPr>
        <w:t>a</w:t>
      </w:r>
      <w:r w:rsidRPr="00000982">
        <w:rPr>
          <w:rFonts w:ascii="Times New Roman" w:eastAsia="Times New Roman" w:hAnsi="Times New Roman" w:cs="Times New Roman"/>
          <w:spacing w:val="6"/>
          <w:sz w:val="28"/>
          <w:szCs w:val="28"/>
        </w:rPr>
        <w:t>r</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pacing w:val="4"/>
          <w:sz w:val="28"/>
          <w:szCs w:val="28"/>
        </w:rPr>
        <w:t>e</w:t>
      </w:r>
      <w:r w:rsidRPr="00000982">
        <w:rPr>
          <w:rFonts w:ascii="Times New Roman" w:eastAsia="Times New Roman" w:hAnsi="Times New Roman" w:cs="Times New Roman"/>
          <w:sz w:val="28"/>
          <w:szCs w:val="28"/>
        </w:rPr>
        <w:t>s</w:t>
      </w:r>
      <w:r w:rsidRPr="00000982">
        <w:rPr>
          <w:rFonts w:ascii="Times New Roman" w:eastAsia="Times New Roman" w:hAnsi="Times New Roman" w:cs="Times New Roman"/>
          <w:spacing w:val="-9"/>
          <w:sz w:val="28"/>
          <w:szCs w:val="28"/>
        </w:rPr>
        <w:t xml:space="preserve"> </w:t>
      </w:r>
      <w:r w:rsidRPr="00000982">
        <w:rPr>
          <w:rFonts w:ascii="Times New Roman" w:eastAsia="Times New Roman" w:hAnsi="Times New Roman" w:cs="Times New Roman"/>
          <w:spacing w:val="5"/>
          <w:sz w:val="28"/>
          <w:szCs w:val="28"/>
        </w:rPr>
        <w:t>o</w:t>
      </w:r>
      <w:r w:rsidRPr="00000982">
        <w:rPr>
          <w:rFonts w:ascii="Times New Roman" w:eastAsia="Times New Roman" w:hAnsi="Times New Roman" w:cs="Times New Roman"/>
          <w:sz w:val="28"/>
          <w:szCs w:val="28"/>
        </w:rPr>
        <w:t>f</w:t>
      </w:r>
      <w:r w:rsidRPr="00000982">
        <w:rPr>
          <w:rFonts w:ascii="Times New Roman" w:eastAsia="Times New Roman" w:hAnsi="Times New Roman" w:cs="Times New Roman"/>
          <w:spacing w:val="-7"/>
          <w:sz w:val="28"/>
          <w:szCs w:val="28"/>
        </w:rPr>
        <w:t xml:space="preserve"> </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5"/>
          <w:sz w:val="28"/>
          <w:szCs w:val="28"/>
        </w:rPr>
        <w:t>h</w:t>
      </w:r>
      <w:r w:rsidRPr="00000982">
        <w:rPr>
          <w:rFonts w:ascii="Times New Roman" w:eastAsia="Times New Roman" w:hAnsi="Times New Roman" w:cs="Times New Roman"/>
          <w:sz w:val="28"/>
          <w:szCs w:val="28"/>
        </w:rPr>
        <w:t>e</w:t>
      </w:r>
      <w:r w:rsidRPr="00000982">
        <w:rPr>
          <w:rFonts w:ascii="Times New Roman" w:eastAsia="Times New Roman" w:hAnsi="Times New Roman" w:cs="Times New Roman"/>
          <w:spacing w:val="1"/>
          <w:sz w:val="28"/>
          <w:szCs w:val="28"/>
        </w:rPr>
        <w:t xml:space="preserve"> </w:t>
      </w:r>
      <w:r w:rsidRPr="00000982">
        <w:rPr>
          <w:rFonts w:ascii="Times New Roman" w:eastAsia="Times New Roman" w:hAnsi="Times New Roman" w:cs="Times New Roman"/>
          <w:spacing w:val="3"/>
          <w:sz w:val="28"/>
          <w:szCs w:val="28"/>
        </w:rPr>
        <w:t>s</w:t>
      </w:r>
      <w:r w:rsidRPr="00000982">
        <w:rPr>
          <w:rFonts w:ascii="Times New Roman" w:eastAsia="Times New Roman" w:hAnsi="Times New Roman" w:cs="Times New Roman"/>
          <w:spacing w:val="-5"/>
          <w:sz w:val="28"/>
          <w:szCs w:val="28"/>
        </w:rPr>
        <w:t>y</w:t>
      </w:r>
      <w:r w:rsidRPr="00000982">
        <w:rPr>
          <w:rFonts w:ascii="Times New Roman" w:eastAsia="Times New Roman" w:hAnsi="Times New Roman" w:cs="Times New Roman"/>
          <w:spacing w:val="-2"/>
          <w:sz w:val="28"/>
          <w:szCs w:val="28"/>
        </w:rPr>
        <w:t>s</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4"/>
          <w:sz w:val="28"/>
          <w:szCs w:val="28"/>
        </w:rPr>
        <w:t>e</w:t>
      </w:r>
      <w:r w:rsidRPr="00000982">
        <w:rPr>
          <w:rFonts w:ascii="Times New Roman" w:eastAsia="Times New Roman" w:hAnsi="Times New Roman" w:cs="Times New Roman"/>
          <w:spacing w:val="-9"/>
          <w:sz w:val="28"/>
          <w:szCs w:val="28"/>
        </w:rPr>
        <w:t>m</w:t>
      </w:r>
      <w:r w:rsidRPr="00000982">
        <w:rPr>
          <w:rFonts w:ascii="Times New Roman" w:eastAsia="Times New Roman" w:hAnsi="Times New Roman" w:cs="Times New Roman"/>
          <w:sz w:val="28"/>
          <w:szCs w:val="28"/>
        </w:rPr>
        <w:t>.</w:t>
      </w:r>
    </w:p>
    <w:p w:rsidR="00206C5C" w:rsidRPr="00000982" w:rsidRDefault="00206C5C" w:rsidP="00206C5C">
      <w:pPr>
        <w:spacing w:before="2"/>
        <w:ind w:left="100"/>
        <w:rPr>
          <w:rFonts w:ascii="Times New Roman" w:hAnsi="Times New Roman" w:cs="Times New Roman"/>
          <w:sz w:val="28"/>
          <w:szCs w:val="28"/>
        </w:rPr>
      </w:pPr>
      <w:r w:rsidRPr="00000982">
        <w:rPr>
          <w:rFonts w:ascii="Times New Roman" w:eastAsia="Times New Roman" w:hAnsi="Times New Roman" w:cs="Times New Roman"/>
          <w:sz w:val="28"/>
          <w:szCs w:val="28"/>
        </w:rPr>
        <w:t>·</w:t>
      </w:r>
      <w:r w:rsidRPr="00000982">
        <w:rPr>
          <w:rFonts w:ascii="Times New Roman" w:eastAsia="Times New Roman" w:hAnsi="Times New Roman" w:cs="Times New Roman"/>
          <w:spacing w:val="3"/>
          <w:sz w:val="28"/>
          <w:szCs w:val="28"/>
        </w:rPr>
        <w:t xml:space="preserve"> </w:t>
      </w:r>
      <w:r w:rsidRPr="00000982">
        <w:rPr>
          <w:rFonts w:ascii="Times New Roman" w:eastAsia="Times New Roman" w:hAnsi="Times New Roman" w:cs="Times New Roman"/>
          <w:spacing w:val="-3"/>
          <w:sz w:val="28"/>
          <w:szCs w:val="28"/>
        </w:rPr>
        <w:t>I</w:t>
      </w:r>
      <w:r w:rsidRPr="00000982">
        <w:rPr>
          <w:rFonts w:ascii="Times New Roman" w:eastAsia="Times New Roman" w:hAnsi="Times New Roman" w:cs="Times New Roman"/>
          <w:sz w:val="28"/>
          <w:szCs w:val="28"/>
        </w:rPr>
        <w:t>t</w:t>
      </w:r>
      <w:r w:rsidRPr="00000982">
        <w:rPr>
          <w:rFonts w:ascii="Times New Roman" w:eastAsia="Times New Roman" w:hAnsi="Times New Roman" w:cs="Times New Roman"/>
          <w:spacing w:val="2"/>
          <w:sz w:val="28"/>
          <w:szCs w:val="28"/>
        </w:rPr>
        <w:t xml:space="preserve"> </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z w:val="28"/>
          <w:szCs w:val="28"/>
        </w:rPr>
        <w:t>s</w:t>
      </w:r>
      <w:r w:rsidRPr="00000982">
        <w:rPr>
          <w:rFonts w:ascii="Times New Roman" w:eastAsia="Times New Roman" w:hAnsi="Times New Roman" w:cs="Times New Roman"/>
          <w:spacing w:val="-1"/>
          <w:sz w:val="28"/>
          <w:szCs w:val="28"/>
        </w:rPr>
        <w:t xml:space="preserve"> </w:t>
      </w:r>
      <w:r w:rsidRPr="00000982">
        <w:rPr>
          <w:rFonts w:ascii="Times New Roman" w:eastAsia="Times New Roman" w:hAnsi="Times New Roman" w:cs="Times New Roman"/>
          <w:sz w:val="28"/>
          <w:szCs w:val="28"/>
        </w:rPr>
        <w:t>u</w:t>
      </w:r>
      <w:r w:rsidRPr="00000982">
        <w:rPr>
          <w:rFonts w:ascii="Times New Roman" w:eastAsia="Times New Roman" w:hAnsi="Times New Roman" w:cs="Times New Roman"/>
          <w:spacing w:val="-2"/>
          <w:sz w:val="28"/>
          <w:szCs w:val="28"/>
        </w:rPr>
        <w:t>s</w:t>
      </w:r>
      <w:r w:rsidRPr="00000982">
        <w:rPr>
          <w:rFonts w:ascii="Times New Roman" w:eastAsia="Times New Roman" w:hAnsi="Times New Roman" w:cs="Times New Roman"/>
          <w:spacing w:val="4"/>
          <w:sz w:val="28"/>
          <w:szCs w:val="28"/>
        </w:rPr>
        <w:t>e</w:t>
      </w:r>
      <w:r w:rsidRPr="00000982">
        <w:rPr>
          <w:rFonts w:ascii="Times New Roman" w:eastAsia="Times New Roman" w:hAnsi="Times New Roman" w:cs="Times New Roman"/>
          <w:spacing w:val="-8"/>
          <w:sz w:val="28"/>
          <w:szCs w:val="28"/>
        </w:rPr>
        <w:t>f</w:t>
      </w:r>
      <w:r w:rsidRPr="00000982">
        <w:rPr>
          <w:rFonts w:ascii="Times New Roman" w:eastAsia="Times New Roman" w:hAnsi="Times New Roman" w:cs="Times New Roman"/>
          <w:spacing w:val="5"/>
          <w:sz w:val="28"/>
          <w:szCs w:val="28"/>
        </w:rPr>
        <w:t>u</w:t>
      </w:r>
      <w:r w:rsidRPr="00000982">
        <w:rPr>
          <w:rFonts w:ascii="Times New Roman" w:eastAsia="Times New Roman" w:hAnsi="Times New Roman" w:cs="Times New Roman"/>
          <w:sz w:val="28"/>
          <w:szCs w:val="28"/>
        </w:rPr>
        <w:t>l</w:t>
      </w:r>
      <w:r w:rsidRPr="00000982">
        <w:rPr>
          <w:rFonts w:ascii="Times New Roman" w:eastAsia="Times New Roman" w:hAnsi="Times New Roman" w:cs="Times New Roman"/>
          <w:spacing w:val="-1"/>
          <w:sz w:val="28"/>
          <w:szCs w:val="28"/>
        </w:rPr>
        <w:t xml:space="preserve"> </w:t>
      </w:r>
      <w:r w:rsidRPr="00000982">
        <w:rPr>
          <w:rFonts w:ascii="Times New Roman" w:eastAsia="Times New Roman" w:hAnsi="Times New Roman" w:cs="Times New Roman"/>
          <w:spacing w:val="-8"/>
          <w:sz w:val="28"/>
          <w:szCs w:val="28"/>
        </w:rPr>
        <w:t>f</w:t>
      </w:r>
      <w:r w:rsidRPr="00000982">
        <w:rPr>
          <w:rFonts w:ascii="Times New Roman" w:eastAsia="Times New Roman" w:hAnsi="Times New Roman" w:cs="Times New Roman"/>
          <w:spacing w:val="5"/>
          <w:sz w:val="28"/>
          <w:szCs w:val="28"/>
        </w:rPr>
        <w:t>o</w:t>
      </w:r>
      <w:r w:rsidRPr="00000982">
        <w:rPr>
          <w:rFonts w:ascii="Times New Roman" w:eastAsia="Times New Roman" w:hAnsi="Times New Roman" w:cs="Times New Roman"/>
          <w:sz w:val="28"/>
          <w:szCs w:val="28"/>
        </w:rPr>
        <w:t>r</w:t>
      </w:r>
      <w:r w:rsidRPr="00000982">
        <w:rPr>
          <w:rFonts w:ascii="Times New Roman" w:eastAsia="Times New Roman" w:hAnsi="Times New Roman" w:cs="Times New Roman"/>
          <w:spacing w:val="2"/>
          <w:sz w:val="28"/>
          <w:szCs w:val="28"/>
        </w:rPr>
        <w:t xml:space="preserve"> </w:t>
      </w:r>
      <w:r w:rsidRPr="00000982">
        <w:rPr>
          <w:rFonts w:ascii="Times New Roman" w:eastAsia="Times New Roman" w:hAnsi="Times New Roman" w:cs="Times New Roman"/>
          <w:spacing w:val="-1"/>
          <w:sz w:val="28"/>
          <w:szCs w:val="28"/>
        </w:rPr>
        <w:t>c</w:t>
      </w:r>
      <w:r w:rsidRPr="00000982">
        <w:rPr>
          <w:rFonts w:ascii="Times New Roman" w:eastAsia="Times New Roman" w:hAnsi="Times New Roman" w:cs="Times New Roman"/>
          <w:spacing w:val="5"/>
          <w:sz w:val="28"/>
          <w:szCs w:val="28"/>
        </w:rPr>
        <w:t>o</w:t>
      </w:r>
      <w:r w:rsidRPr="00000982">
        <w:rPr>
          <w:rFonts w:ascii="Times New Roman" w:eastAsia="Times New Roman" w:hAnsi="Times New Roman" w:cs="Times New Roman"/>
          <w:spacing w:val="-4"/>
          <w:sz w:val="28"/>
          <w:szCs w:val="28"/>
        </w:rPr>
        <w:t>m</w:t>
      </w:r>
      <w:r w:rsidRPr="00000982">
        <w:rPr>
          <w:rFonts w:ascii="Times New Roman" w:eastAsia="Times New Roman" w:hAnsi="Times New Roman" w:cs="Times New Roman"/>
          <w:spacing w:val="-9"/>
          <w:sz w:val="28"/>
          <w:szCs w:val="28"/>
        </w:rPr>
        <w:t>m</w:t>
      </w:r>
      <w:r w:rsidRPr="00000982">
        <w:rPr>
          <w:rFonts w:ascii="Times New Roman" w:eastAsia="Times New Roman" w:hAnsi="Times New Roman" w:cs="Times New Roman"/>
          <w:spacing w:val="5"/>
          <w:sz w:val="28"/>
          <w:szCs w:val="28"/>
        </w:rPr>
        <w:t>u</w:t>
      </w:r>
      <w:r w:rsidRPr="00000982">
        <w:rPr>
          <w:rFonts w:ascii="Times New Roman" w:eastAsia="Times New Roman" w:hAnsi="Times New Roman" w:cs="Times New Roman"/>
          <w:sz w:val="28"/>
          <w:szCs w:val="28"/>
        </w:rPr>
        <w:t>n</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pacing w:val="4"/>
          <w:sz w:val="28"/>
          <w:szCs w:val="28"/>
        </w:rPr>
        <w:t>c</w:t>
      </w:r>
      <w:r w:rsidRPr="00000982">
        <w:rPr>
          <w:rFonts w:ascii="Times New Roman" w:eastAsia="Times New Roman" w:hAnsi="Times New Roman" w:cs="Times New Roman"/>
          <w:spacing w:val="-1"/>
          <w:sz w:val="28"/>
          <w:szCs w:val="28"/>
        </w:rPr>
        <w:t>a</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pacing w:val="-5"/>
          <w:sz w:val="28"/>
          <w:szCs w:val="28"/>
        </w:rPr>
        <w:t>n</w:t>
      </w:r>
      <w:r w:rsidRPr="00000982">
        <w:rPr>
          <w:rFonts w:ascii="Times New Roman" w:eastAsia="Times New Roman" w:hAnsi="Times New Roman" w:cs="Times New Roman"/>
          <w:sz w:val="28"/>
          <w:szCs w:val="28"/>
        </w:rPr>
        <w:t>g</w:t>
      </w:r>
      <w:r w:rsidRPr="00000982">
        <w:rPr>
          <w:rFonts w:ascii="Times New Roman" w:eastAsia="Times New Roman" w:hAnsi="Times New Roman" w:cs="Times New Roman"/>
          <w:spacing w:val="-8"/>
          <w:sz w:val="28"/>
          <w:szCs w:val="28"/>
        </w:rPr>
        <w:t xml:space="preserve"> </w:t>
      </w:r>
      <w:r w:rsidRPr="00000982">
        <w:rPr>
          <w:rFonts w:ascii="Times New Roman" w:eastAsia="Times New Roman" w:hAnsi="Times New Roman" w:cs="Times New Roman"/>
          <w:spacing w:val="-1"/>
          <w:sz w:val="28"/>
          <w:szCs w:val="28"/>
        </w:rPr>
        <w:t>c</w:t>
      </w:r>
      <w:r w:rsidRPr="00000982">
        <w:rPr>
          <w:rFonts w:ascii="Times New Roman" w:eastAsia="Times New Roman" w:hAnsi="Times New Roman" w:cs="Times New Roman"/>
          <w:sz w:val="28"/>
          <w:szCs w:val="28"/>
        </w:rPr>
        <w:t>u</w:t>
      </w:r>
      <w:r w:rsidRPr="00000982">
        <w:rPr>
          <w:rFonts w:ascii="Times New Roman" w:eastAsia="Times New Roman" w:hAnsi="Times New Roman" w:cs="Times New Roman"/>
          <w:spacing w:val="2"/>
          <w:sz w:val="28"/>
          <w:szCs w:val="28"/>
        </w:rPr>
        <w:t>rr</w:t>
      </w:r>
      <w:r w:rsidRPr="00000982">
        <w:rPr>
          <w:rFonts w:ascii="Times New Roman" w:eastAsia="Times New Roman" w:hAnsi="Times New Roman" w:cs="Times New Roman"/>
          <w:spacing w:val="4"/>
          <w:sz w:val="28"/>
          <w:szCs w:val="28"/>
        </w:rPr>
        <w:t>e</w:t>
      </w:r>
      <w:r w:rsidRPr="00000982">
        <w:rPr>
          <w:rFonts w:ascii="Times New Roman" w:eastAsia="Times New Roman" w:hAnsi="Times New Roman" w:cs="Times New Roman"/>
          <w:spacing w:val="-5"/>
          <w:sz w:val="28"/>
          <w:szCs w:val="28"/>
        </w:rPr>
        <w:t>n</w:t>
      </w:r>
      <w:r w:rsidRPr="00000982">
        <w:rPr>
          <w:rFonts w:ascii="Times New Roman" w:eastAsia="Times New Roman" w:hAnsi="Times New Roman" w:cs="Times New Roman"/>
          <w:sz w:val="28"/>
          <w:szCs w:val="28"/>
        </w:rPr>
        <w:t>t</w:t>
      </w:r>
      <w:r w:rsidRPr="00000982">
        <w:rPr>
          <w:rFonts w:ascii="Times New Roman" w:eastAsia="Times New Roman" w:hAnsi="Times New Roman" w:cs="Times New Roman"/>
          <w:spacing w:val="4"/>
          <w:sz w:val="28"/>
          <w:szCs w:val="28"/>
        </w:rPr>
        <w:t xml:space="preserve"> </w:t>
      </w:r>
      <w:r w:rsidRPr="00000982">
        <w:rPr>
          <w:rFonts w:ascii="Times New Roman" w:eastAsia="Times New Roman" w:hAnsi="Times New Roman" w:cs="Times New Roman"/>
          <w:spacing w:val="-2"/>
          <w:sz w:val="28"/>
          <w:szCs w:val="28"/>
        </w:rPr>
        <w:t>s</w:t>
      </w:r>
      <w:r w:rsidRPr="00000982">
        <w:rPr>
          <w:rFonts w:ascii="Times New Roman" w:eastAsia="Times New Roman" w:hAnsi="Times New Roman" w:cs="Times New Roman"/>
          <w:spacing w:val="-5"/>
          <w:sz w:val="28"/>
          <w:szCs w:val="28"/>
        </w:rPr>
        <w:t>y</w:t>
      </w:r>
      <w:r w:rsidRPr="00000982">
        <w:rPr>
          <w:rFonts w:ascii="Times New Roman" w:eastAsia="Times New Roman" w:hAnsi="Times New Roman" w:cs="Times New Roman"/>
          <w:spacing w:val="-2"/>
          <w:sz w:val="28"/>
          <w:szCs w:val="28"/>
        </w:rPr>
        <w:t>s</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4"/>
          <w:sz w:val="28"/>
          <w:szCs w:val="28"/>
        </w:rPr>
        <w:t>e</w:t>
      </w:r>
      <w:r w:rsidRPr="00000982">
        <w:rPr>
          <w:rFonts w:ascii="Times New Roman" w:eastAsia="Times New Roman" w:hAnsi="Times New Roman" w:cs="Times New Roman"/>
          <w:sz w:val="28"/>
          <w:szCs w:val="28"/>
        </w:rPr>
        <w:t>m</w:t>
      </w:r>
      <w:r w:rsidRPr="00000982">
        <w:rPr>
          <w:rFonts w:ascii="Times New Roman" w:eastAsia="Times New Roman" w:hAnsi="Times New Roman" w:cs="Times New Roman"/>
          <w:spacing w:val="-11"/>
          <w:sz w:val="28"/>
          <w:szCs w:val="28"/>
        </w:rPr>
        <w:t xml:space="preserve"> </w:t>
      </w:r>
      <w:r w:rsidRPr="00000982">
        <w:rPr>
          <w:rFonts w:ascii="Times New Roman" w:eastAsia="Times New Roman" w:hAnsi="Times New Roman" w:cs="Times New Roman"/>
          <w:sz w:val="28"/>
          <w:szCs w:val="28"/>
        </w:rPr>
        <w:t>kn</w:t>
      </w:r>
      <w:r w:rsidRPr="00000982">
        <w:rPr>
          <w:rFonts w:ascii="Times New Roman" w:eastAsia="Times New Roman" w:hAnsi="Times New Roman" w:cs="Times New Roman"/>
          <w:spacing w:val="5"/>
          <w:sz w:val="28"/>
          <w:szCs w:val="28"/>
        </w:rPr>
        <w:t>o</w:t>
      </w:r>
      <w:r w:rsidRPr="00000982">
        <w:rPr>
          <w:rFonts w:ascii="Times New Roman" w:eastAsia="Times New Roman" w:hAnsi="Times New Roman" w:cs="Times New Roman"/>
          <w:sz w:val="28"/>
          <w:szCs w:val="28"/>
        </w:rPr>
        <w:t>w</w:t>
      </w:r>
      <w:r w:rsidRPr="00000982">
        <w:rPr>
          <w:rFonts w:ascii="Times New Roman" w:eastAsia="Times New Roman" w:hAnsi="Times New Roman" w:cs="Times New Roman"/>
          <w:spacing w:val="-9"/>
          <w:sz w:val="28"/>
          <w:szCs w:val="28"/>
        </w:rPr>
        <w:t>l</w:t>
      </w:r>
      <w:r w:rsidRPr="00000982">
        <w:rPr>
          <w:rFonts w:ascii="Times New Roman" w:eastAsia="Times New Roman" w:hAnsi="Times New Roman" w:cs="Times New Roman"/>
          <w:spacing w:val="-1"/>
          <w:sz w:val="28"/>
          <w:szCs w:val="28"/>
        </w:rPr>
        <w:t>e</w:t>
      </w:r>
      <w:r w:rsidRPr="00000982">
        <w:rPr>
          <w:rFonts w:ascii="Times New Roman" w:eastAsia="Times New Roman" w:hAnsi="Times New Roman" w:cs="Times New Roman"/>
          <w:sz w:val="28"/>
          <w:szCs w:val="28"/>
        </w:rPr>
        <w:t>dge</w:t>
      </w:r>
      <w:r w:rsidRPr="00000982">
        <w:rPr>
          <w:rFonts w:ascii="Times New Roman" w:eastAsia="Times New Roman" w:hAnsi="Times New Roman" w:cs="Times New Roman"/>
          <w:spacing w:val="-7"/>
          <w:sz w:val="28"/>
          <w:szCs w:val="28"/>
        </w:rPr>
        <w:t xml:space="preserve"> </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z w:val="28"/>
          <w:szCs w:val="28"/>
        </w:rPr>
        <w:t>o</w:t>
      </w:r>
      <w:r w:rsidRPr="00000982">
        <w:rPr>
          <w:rFonts w:ascii="Times New Roman" w:eastAsia="Times New Roman" w:hAnsi="Times New Roman" w:cs="Times New Roman"/>
          <w:spacing w:val="-3"/>
          <w:sz w:val="28"/>
          <w:szCs w:val="28"/>
        </w:rPr>
        <w:t xml:space="preserve"> </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5"/>
          <w:sz w:val="28"/>
          <w:szCs w:val="28"/>
        </w:rPr>
        <w:t>h</w:t>
      </w:r>
      <w:r w:rsidRPr="00000982">
        <w:rPr>
          <w:rFonts w:ascii="Times New Roman" w:eastAsia="Times New Roman" w:hAnsi="Times New Roman" w:cs="Times New Roman"/>
          <w:sz w:val="28"/>
          <w:szCs w:val="28"/>
        </w:rPr>
        <w:t>e</w:t>
      </w:r>
      <w:r w:rsidRPr="00000982">
        <w:rPr>
          <w:rFonts w:ascii="Times New Roman" w:eastAsia="Times New Roman" w:hAnsi="Times New Roman" w:cs="Times New Roman"/>
          <w:spacing w:val="1"/>
          <w:sz w:val="28"/>
          <w:szCs w:val="28"/>
        </w:rPr>
        <w:t xml:space="preserve"> </w:t>
      </w:r>
      <w:r w:rsidRPr="00000982">
        <w:rPr>
          <w:rFonts w:ascii="Times New Roman" w:eastAsia="Times New Roman" w:hAnsi="Times New Roman" w:cs="Times New Roman"/>
          <w:sz w:val="28"/>
          <w:szCs w:val="28"/>
        </w:rPr>
        <w:t>u</w:t>
      </w:r>
      <w:r w:rsidRPr="00000982">
        <w:rPr>
          <w:rFonts w:ascii="Times New Roman" w:eastAsia="Times New Roman" w:hAnsi="Times New Roman" w:cs="Times New Roman"/>
          <w:spacing w:val="-2"/>
          <w:sz w:val="28"/>
          <w:szCs w:val="28"/>
        </w:rPr>
        <w:t>s</w:t>
      </w:r>
      <w:r w:rsidRPr="00000982">
        <w:rPr>
          <w:rFonts w:ascii="Times New Roman" w:eastAsia="Times New Roman" w:hAnsi="Times New Roman" w:cs="Times New Roman"/>
          <w:spacing w:val="-1"/>
          <w:sz w:val="28"/>
          <w:szCs w:val="28"/>
        </w:rPr>
        <w:t>e</w:t>
      </w:r>
      <w:r w:rsidRPr="00000982">
        <w:rPr>
          <w:rFonts w:ascii="Times New Roman" w:eastAsia="Times New Roman" w:hAnsi="Times New Roman" w:cs="Times New Roman"/>
          <w:spacing w:val="2"/>
          <w:sz w:val="28"/>
          <w:szCs w:val="28"/>
        </w:rPr>
        <w:t>r</w:t>
      </w:r>
      <w:r w:rsidRPr="00000982">
        <w:rPr>
          <w:rFonts w:ascii="Times New Roman" w:eastAsia="Times New Roman" w:hAnsi="Times New Roman" w:cs="Times New Roman"/>
          <w:spacing w:val="-2"/>
          <w:sz w:val="28"/>
          <w:szCs w:val="28"/>
        </w:rPr>
        <w:t>s</w:t>
      </w:r>
      <w:r w:rsidRPr="00000982">
        <w:rPr>
          <w:rFonts w:ascii="Times New Roman" w:eastAsia="Times New Roman" w:hAnsi="Times New Roman" w:cs="Times New Roman"/>
          <w:sz w:val="28"/>
          <w:szCs w:val="28"/>
        </w:rPr>
        <w:t>.</w:t>
      </w:r>
    </w:p>
    <w:p w:rsidR="00206C5C" w:rsidRPr="00000982" w:rsidRDefault="00206C5C" w:rsidP="00206C5C">
      <w:pPr>
        <w:spacing w:line="260" w:lineRule="exact"/>
        <w:ind w:left="100"/>
        <w:rPr>
          <w:rFonts w:ascii="Times New Roman" w:hAnsi="Times New Roman" w:cs="Times New Roman"/>
          <w:sz w:val="28"/>
          <w:szCs w:val="28"/>
        </w:rPr>
      </w:pPr>
      <w:r w:rsidRPr="00000982">
        <w:rPr>
          <w:rFonts w:ascii="Times New Roman" w:eastAsia="Times New Roman" w:hAnsi="Times New Roman" w:cs="Times New Roman"/>
          <w:sz w:val="28"/>
          <w:szCs w:val="28"/>
        </w:rPr>
        <w:t>·</w:t>
      </w:r>
      <w:r w:rsidRPr="00000982">
        <w:rPr>
          <w:rFonts w:ascii="Times New Roman" w:eastAsia="Times New Roman" w:hAnsi="Times New Roman" w:cs="Times New Roman"/>
          <w:spacing w:val="3"/>
          <w:sz w:val="28"/>
          <w:szCs w:val="28"/>
        </w:rPr>
        <w:t xml:space="preserve"> </w:t>
      </w:r>
      <w:r w:rsidRPr="00000982">
        <w:rPr>
          <w:rFonts w:ascii="Times New Roman" w:eastAsia="Times New Roman" w:hAnsi="Times New Roman" w:cs="Times New Roman"/>
          <w:spacing w:val="-3"/>
          <w:sz w:val="28"/>
          <w:szCs w:val="28"/>
        </w:rPr>
        <w:t>I</w:t>
      </w:r>
      <w:r w:rsidRPr="00000982">
        <w:rPr>
          <w:rFonts w:ascii="Times New Roman" w:eastAsia="Times New Roman" w:hAnsi="Times New Roman" w:cs="Times New Roman"/>
          <w:sz w:val="28"/>
          <w:szCs w:val="28"/>
        </w:rPr>
        <w:t>t</w:t>
      </w:r>
      <w:r w:rsidRPr="00000982">
        <w:rPr>
          <w:rFonts w:ascii="Times New Roman" w:eastAsia="Times New Roman" w:hAnsi="Times New Roman" w:cs="Times New Roman"/>
          <w:spacing w:val="2"/>
          <w:sz w:val="28"/>
          <w:szCs w:val="28"/>
        </w:rPr>
        <w:t xml:space="preserve"> </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z w:val="28"/>
          <w:szCs w:val="28"/>
        </w:rPr>
        <w:t>s</w:t>
      </w:r>
      <w:r w:rsidRPr="00000982">
        <w:rPr>
          <w:rFonts w:ascii="Times New Roman" w:eastAsia="Times New Roman" w:hAnsi="Times New Roman" w:cs="Times New Roman"/>
          <w:spacing w:val="-1"/>
          <w:sz w:val="28"/>
          <w:szCs w:val="28"/>
        </w:rPr>
        <w:t xml:space="preserve"> </w:t>
      </w:r>
      <w:r w:rsidRPr="00000982">
        <w:rPr>
          <w:rFonts w:ascii="Times New Roman" w:eastAsia="Times New Roman" w:hAnsi="Times New Roman" w:cs="Times New Roman"/>
          <w:sz w:val="28"/>
          <w:szCs w:val="28"/>
        </w:rPr>
        <w:t>u</w:t>
      </w:r>
      <w:r w:rsidRPr="00000982">
        <w:rPr>
          <w:rFonts w:ascii="Times New Roman" w:eastAsia="Times New Roman" w:hAnsi="Times New Roman" w:cs="Times New Roman"/>
          <w:spacing w:val="-2"/>
          <w:sz w:val="28"/>
          <w:szCs w:val="28"/>
        </w:rPr>
        <w:t>s</w:t>
      </w:r>
      <w:r w:rsidRPr="00000982">
        <w:rPr>
          <w:rFonts w:ascii="Times New Roman" w:eastAsia="Times New Roman" w:hAnsi="Times New Roman" w:cs="Times New Roman"/>
          <w:spacing w:val="-1"/>
          <w:sz w:val="28"/>
          <w:szCs w:val="28"/>
        </w:rPr>
        <w:t>e</w:t>
      </w:r>
      <w:r w:rsidRPr="00000982">
        <w:rPr>
          <w:rFonts w:ascii="Times New Roman" w:eastAsia="Times New Roman" w:hAnsi="Times New Roman" w:cs="Times New Roman"/>
          <w:sz w:val="28"/>
          <w:szCs w:val="28"/>
        </w:rPr>
        <w:t>d</w:t>
      </w:r>
      <w:r w:rsidRPr="00000982">
        <w:rPr>
          <w:rFonts w:ascii="Times New Roman" w:eastAsia="Times New Roman" w:hAnsi="Times New Roman" w:cs="Times New Roman"/>
          <w:spacing w:val="-1"/>
          <w:sz w:val="28"/>
          <w:szCs w:val="28"/>
        </w:rPr>
        <w:t xml:space="preserve"> a</w:t>
      </w:r>
      <w:r w:rsidRPr="00000982">
        <w:rPr>
          <w:rFonts w:ascii="Times New Roman" w:eastAsia="Times New Roman" w:hAnsi="Times New Roman" w:cs="Times New Roman"/>
          <w:sz w:val="28"/>
          <w:szCs w:val="28"/>
        </w:rPr>
        <w:t>s</w:t>
      </w:r>
      <w:r w:rsidRPr="00000982">
        <w:rPr>
          <w:rFonts w:ascii="Times New Roman" w:eastAsia="Times New Roman" w:hAnsi="Times New Roman" w:cs="Times New Roman"/>
          <w:spacing w:val="-1"/>
          <w:sz w:val="28"/>
          <w:szCs w:val="28"/>
        </w:rPr>
        <w:t xml:space="preserve"> </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5"/>
          <w:sz w:val="28"/>
          <w:szCs w:val="28"/>
        </w:rPr>
        <w:t>h</w:t>
      </w:r>
      <w:r w:rsidRPr="00000982">
        <w:rPr>
          <w:rFonts w:ascii="Times New Roman" w:eastAsia="Times New Roman" w:hAnsi="Times New Roman" w:cs="Times New Roman"/>
          <w:sz w:val="28"/>
          <w:szCs w:val="28"/>
        </w:rPr>
        <w:t>e</w:t>
      </w:r>
      <w:r w:rsidRPr="00000982">
        <w:rPr>
          <w:rFonts w:ascii="Times New Roman" w:eastAsia="Times New Roman" w:hAnsi="Times New Roman" w:cs="Times New Roman"/>
          <w:spacing w:val="1"/>
          <w:sz w:val="28"/>
          <w:szCs w:val="28"/>
        </w:rPr>
        <w:t xml:space="preserve"> </w:t>
      </w:r>
      <w:r w:rsidRPr="00000982">
        <w:rPr>
          <w:rFonts w:ascii="Times New Roman" w:eastAsia="Times New Roman" w:hAnsi="Times New Roman" w:cs="Times New Roman"/>
          <w:sz w:val="28"/>
          <w:szCs w:val="28"/>
        </w:rPr>
        <w:t>p</w:t>
      </w:r>
      <w:r w:rsidRPr="00000982">
        <w:rPr>
          <w:rFonts w:ascii="Times New Roman" w:eastAsia="Times New Roman" w:hAnsi="Times New Roman" w:cs="Times New Roman"/>
          <w:spacing w:val="-1"/>
          <w:sz w:val="28"/>
          <w:szCs w:val="28"/>
        </w:rPr>
        <w:t>a</w:t>
      </w:r>
      <w:r w:rsidRPr="00000982">
        <w:rPr>
          <w:rFonts w:ascii="Times New Roman" w:eastAsia="Times New Roman" w:hAnsi="Times New Roman" w:cs="Times New Roman"/>
          <w:spacing w:val="2"/>
          <w:sz w:val="28"/>
          <w:szCs w:val="28"/>
        </w:rPr>
        <w:t>r</w:t>
      </w:r>
      <w:r w:rsidRPr="00000982">
        <w:rPr>
          <w:rFonts w:ascii="Times New Roman" w:eastAsia="Times New Roman" w:hAnsi="Times New Roman" w:cs="Times New Roman"/>
          <w:sz w:val="28"/>
          <w:szCs w:val="28"/>
        </w:rPr>
        <w:t>t</w:t>
      </w:r>
      <w:r w:rsidRPr="00000982">
        <w:rPr>
          <w:rFonts w:ascii="Times New Roman" w:eastAsia="Times New Roman" w:hAnsi="Times New Roman" w:cs="Times New Roman"/>
          <w:spacing w:val="-5"/>
          <w:sz w:val="28"/>
          <w:szCs w:val="28"/>
        </w:rPr>
        <w:t xml:space="preserve"> </w:t>
      </w:r>
      <w:r w:rsidRPr="00000982">
        <w:rPr>
          <w:rFonts w:ascii="Times New Roman" w:eastAsia="Times New Roman" w:hAnsi="Times New Roman" w:cs="Times New Roman"/>
          <w:spacing w:val="5"/>
          <w:sz w:val="28"/>
          <w:szCs w:val="28"/>
        </w:rPr>
        <w:t>o</w:t>
      </w:r>
      <w:r w:rsidRPr="00000982">
        <w:rPr>
          <w:rFonts w:ascii="Times New Roman" w:eastAsia="Times New Roman" w:hAnsi="Times New Roman" w:cs="Times New Roman"/>
          <w:sz w:val="28"/>
          <w:szCs w:val="28"/>
        </w:rPr>
        <w:t>f</w:t>
      </w:r>
      <w:r w:rsidRPr="00000982">
        <w:rPr>
          <w:rFonts w:ascii="Times New Roman" w:eastAsia="Times New Roman" w:hAnsi="Times New Roman" w:cs="Times New Roman"/>
          <w:spacing w:val="-7"/>
          <w:sz w:val="28"/>
          <w:szCs w:val="28"/>
        </w:rPr>
        <w:t xml:space="preserve"> </w:t>
      </w:r>
      <w:r w:rsidRPr="00000982">
        <w:rPr>
          <w:rFonts w:ascii="Times New Roman" w:eastAsia="Times New Roman" w:hAnsi="Times New Roman" w:cs="Times New Roman"/>
          <w:spacing w:val="3"/>
          <w:sz w:val="28"/>
          <w:szCs w:val="28"/>
        </w:rPr>
        <w:t>s</w:t>
      </w:r>
      <w:r w:rsidRPr="00000982">
        <w:rPr>
          <w:rFonts w:ascii="Times New Roman" w:eastAsia="Times New Roman" w:hAnsi="Times New Roman" w:cs="Times New Roman"/>
          <w:spacing w:val="-5"/>
          <w:sz w:val="28"/>
          <w:szCs w:val="28"/>
        </w:rPr>
        <w:t>y</w:t>
      </w:r>
      <w:r w:rsidRPr="00000982">
        <w:rPr>
          <w:rFonts w:ascii="Times New Roman" w:eastAsia="Times New Roman" w:hAnsi="Times New Roman" w:cs="Times New Roman"/>
          <w:spacing w:val="-2"/>
          <w:sz w:val="28"/>
          <w:szCs w:val="28"/>
        </w:rPr>
        <w:t>s</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4"/>
          <w:sz w:val="28"/>
          <w:szCs w:val="28"/>
        </w:rPr>
        <w:t>e</w:t>
      </w:r>
      <w:r w:rsidRPr="00000982">
        <w:rPr>
          <w:rFonts w:ascii="Times New Roman" w:eastAsia="Times New Roman" w:hAnsi="Times New Roman" w:cs="Times New Roman"/>
          <w:sz w:val="28"/>
          <w:szCs w:val="28"/>
        </w:rPr>
        <w:t>m</w:t>
      </w:r>
      <w:r w:rsidRPr="00000982">
        <w:rPr>
          <w:rFonts w:ascii="Times New Roman" w:eastAsia="Times New Roman" w:hAnsi="Times New Roman" w:cs="Times New Roman"/>
          <w:spacing w:val="-11"/>
          <w:sz w:val="28"/>
          <w:szCs w:val="28"/>
        </w:rPr>
        <w:t xml:space="preserve"> </w:t>
      </w:r>
      <w:r w:rsidRPr="00000982">
        <w:rPr>
          <w:rFonts w:ascii="Times New Roman" w:eastAsia="Times New Roman" w:hAnsi="Times New Roman" w:cs="Times New Roman"/>
          <w:sz w:val="28"/>
          <w:szCs w:val="28"/>
        </w:rPr>
        <w:t>d</w:t>
      </w:r>
      <w:r w:rsidRPr="00000982">
        <w:rPr>
          <w:rFonts w:ascii="Times New Roman" w:eastAsia="Times New Roman" w:hAnsi="Times New Roman" w:cs="Times New Roman"/>
          <w:spacing w:val="5"/>
          <w:sz w:val="28"/>
          <w:szCs w:val="28"/>
        </w:rPr>
        <w:t>o</w:t>
      </w:r>
      <w:r w:rsidRPr="00000982">
        <w:rPr>
          <w:rFonts w:ascii="Times New Roman" w:eastAsia="Times New Roman" w:hAnsi="Times New Roman" w:cs="Times New Roman"/>
          <w:spacing w:val="-1"/>
          <w:sz w:val="28"/>
          <w:szCs w:val="28"/>
        </w:rPr>
        <w:t>c</w:t>
      </w:r>
      <w:r w:rsidRPr="00000982">
        <w:rPr>
          <w:rFonts w:ascii="Times New Roman" w:eastAsia="Times New Roman" w:hAnsi="Times New Roman" w:cs="Times New Roman"/>
          <w:spacing w:val="5"/>
          <w:sz w:val="28"/>
          <w:szCs w:val="28"/>
        </w:rPr>
        <w:t>u</w:t>
      </w:r>
      <w:r w:rsidRPr="00000982">
        <w:rPr>
          <w:rFonts w:ascii="Times New Roman" w:eastAsia="Times New Roman" w:hAnsi="Times New Roman" w:cs="Times New Roman"/>
          <w:spacing w:val="-9"/>
          <w:sz w:val="28"/>
          <w:szCs w:val="28"/>
        </w:rPr>
        <w:t>m</w:t>
      </w:r>
      <w:r w:rsidRPr="00000982">
        <w:rPr>
          <w:rFonts w:ascii="Times New Roman" w:eastAsia="Times New Roman" w:hAnsi="Times New Roman" w:cs="Times New Roman"/>
          <w:spacing w:val="4"/>
          <w:sz w:val="28"/>
          <w:szCs w:val="28"/>
        </w:rPr>
        <w:t>e</w:t>
      </w:r>
      <w:r w:rsidRPr="00000982">
        <w:rPr>
          <w:rFonts w:ascii="Times New Roman" w:eastAsia="Times New Roman" w:hAnsi="Times New Roman" w:cs="Times New Roman"/>
          <w:spacing w:val="-5"/>
          <w:sz w:val="28"/>
          <w:szCs w:val="28"/>
        </w:rPr>
        <w:t>n</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1"/>
          <w:sz w:val="28"/>
          <w:szCs w:val="28"/>
        </w:rPr>
        <w:t>a</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9"/>
          <w:sz w:val="28"/>
          <w:szCs w:val="28"/>
        </w:rPr>
        <w:t>i</w:t>
      </w:r>
      <w:r w:rsidRPr="00000982">
        <w:rPr>
          <w:rFonts w:ascii="Times New Roman" w:eastAsia="Times New Roman" w:hAnsi="Times New Roman" w:cs="Times New Roman"/>
          <w:spacing w:val="5"/>
          <w:sz w:val="28"/>
          <w:szCs w:val="28"/>
        </w:rPr>
        <w:t>o</w:t>
      </w:r>
      <w:r w:rsidRPr="00000982">
        <w:rPr>
          <w:rFonts w:ascii="Times New Roman" w:eastAsia="Times New Roman" w:hAnsi="Times New Roman" w:cs="Times New Roman"/>
          <w:sz w:val="28"/>
          <w:szCs w:val="28"/>
        </w:rPr>
        <w:t>n</w:t>
      </w:r>
      <w:r w:rsidRPr="00000982">
        <w:rPr>
          <w:rFonts w:ascii="Times New Roman" w:eastAsia="Times New Roman" w:hAnsi="Times New Roman" w:cs="Times New Roman"/>
          <w:spacing w:val="-6"/>
          <w:sz w:val="28"/>
          <w:szCs w:val="28"/>
        </w:rPr>
        <w:t xml:space="preserve"> </w:t>
      </w:r>
      <w:r w:rsidRPr="00000982">
        <w:rPr>
          <w:rFonts w:ascii="Times New Roman" w:eastAsia="Times New Roman" w:hAnsi="Times New Roman" w:cs="Times New Roman"/>
          <w:spacing w:val="-3"/>
          <w:sz w:val="28"/>
          <w:szCs w:val="28"/>
        </w:rPr>
        <w:t>f</w:t>
      </w:r>
      <w:r w:rsidRPr="00000982">
        <w:rPr>
          <w:rFonts w:ascii="Times New Roman" w:eastAsia="Times New Roman" w:hAnsi="Times New Roman" w:cs="Times New Roman"/>
          <w:sz w:val="28"/>
          <w:szCs w:val="28"/>
        </w:rPr>
        <w:t>i</w:t>
      </w:r>
      <w:r w:rsidRPr="00000982">
        <w:rPr>
          <w:rFonts w:ascii="Times New Roman" w:eastAsia="Times New Roman" w:hAnsi="Times New Roman" w:cs="Times New Roman"/>
          <w:spacing w:val="-4"/>
          <w:sz w:val="28"/>
          <w:szCs w:val="28"/>
        </w:rPr>
        <w:t>l</w:t>
      </w:r>
      <w:r w:rsidRPr="00000982">
        <w:rPr>
          <w:rFonts w:ascii="Times New Roman" w:eastAsia="Times New Roman" w:hAnsi="Times New Roman" w:cs="Times New Roman"/>
          <w:spacing w:val="4"/>
          <w:sz w:val="28"/>
          <w:szCs w:val="28"/>
        </w:rPr>
        <w:t>e</w:t>
      </w:r>
      <w:r w:rsidRPr="00000982">
        <w:rPr>
          <w:rFonts w:ascii="Times New Roman" w:eastAsia="Times New Roman" w:hAnsi="Times New Roman" w:cs="Times New Roman"/>
          <w:sz w:val="28"/>
          <w:szCs w:val="28"/>
        </w:rPr>
        <w:t>.</w:t>
      </w:r>
    </w:p>
    <w:p w:rsidR="00206C5C" w:rsidRPr="00000982" w:rsidRDefault="00206C5C" w:rsidP="00FC3EA9">
      <w:pPr>
        <w:spacing w:before="2"/>
        <w:ind w:left="100"/>
        <w:rPr>
          <w:rFonts w:ascii="Times New Roman" w:eastAsia="Times New Roman" w:hAnsi="Times New Roman" w:cs="Times New Roman"/>
          <w:sz w:val="28"/>
          <w:szCs w:val="28"/>
        </w:rPr>
      </w:pPr>
      <w:r w:rsidRPr="00000982">
        <w:rPr>
          <w:rFonts w:ascii="Times New Roman" w:eastAsia="Times New Roman" w:hAnsi="Times New Roman" w:cs="Times New Roman"/>
          <w:sz w:val="28"/>
          <w:szCs w:val="28"/>
        </w:rPr>
        <w:t>·</w:t>
      </w:r>
      <w:r w:rsidRPr="00000982">
        <w:rPr>
          <w:rFonts w:ascii="Times New Roman" w:eastAsia="Times New Roman" w:hAnsi="Times New Roman" w:cs="Times New Roman"/>
          <w:spacing w:val="3"/>
          <w:sz w:val="28"/>
          <w:szCs w:val="28"/>
        </w:rPr>
        <w:t xml:space="preserve"> </w:t>
      </w:r>
      <w:r w:rsidRPr="00000982">
        <w:rPr>
          <w:rFonts w:ascii="Times New Roman" w:eastAsia="Times New Roman" w:hAnsi="Times New Roman" w:cs="Times New Roman"/>
          <w:spacing w:val="-3"/>
          <w:sz w:val="28"/>
          <w:szCs w:val="28"/>
        </w:rPr>
        <w:t>I</w:t>
      </w:r>
      <w:r w:rsidRPr="00000982">
        <w:rPr>
          <w:rFonts w:ascii="Times New Roman" w:eastAsia="Times New Roman" w:hAnsi="Times New Roman" w:cs="Times New Roman"/>
          <w:sz w:val="28"/>
          <w:szCs w:val="28"/>
        </w:rPr>
        <w:t>t</w:t>
      </w:r>
      <w:r w:rsidRPr="00000982">
        <w:rPr>
          <w:rFonts w:ascii="Times New Roman" w:eastAsia="Times New Roman" w:hAnsi="Times New Roman" w:cs="Times New Roman"/>
          <w:spacing w:val="2"/>
          <w:sz w:val="28"/>
          <w:szCs w:val="28"/>
        </w:rPr>
        <w:t xml:space="preserve"> </w:t>
      </w:r>
      <w:r w:rsidRPr="00000982">
        <w:rPr>
          <w:rFonts w:ascii="Times New Roman" w:eastAsia="Times New Roman" w:hAnsi="Times New Roman" w:cs="Times New Roman"/>
          <w:spacing w:val="-1"/>
          <w:sz w:val="28"/>
          <w:szCs w:val="28"/>
        </w:rPr>
        <w:t>e</w:t>
      </w:r>
      <w:r w:rsidRPr="00000982">
        <w:rPr>
          <w:rFonts w:ascii="Times New Roman" w:eastAsia="Times New Roman" w:hAnsi="Times New Roman" w:cs="Times New Roman"/>
          <w:spacing w:val="-5"/>
          <w:sz w:val="28"/>
          <w:szCs w:val="28"/>
        </w:rPr>
        <w:t>x</w:t>
      </w:r>
      <w:r w:rsidRPr="00000982">
        <w:rPr>
          <w:rFonts w:ascii="Times New Roman" w:eastAsia="Times New Roman" w:hAnsi="Times New Roman" w:cs="Times New Roman"/>
          <w:spacing w:val="5"/>
          <w:sz w:val="28"/>
          <w:szCs w:val="28"/>
        </w:rPr>
        <w:t>p</w:t>
      </w:r>
      <w:r w:rsidRPr="00000982">
        <w:rPr>
          <w:rFonts w:ascii="Times New Roman" w:eastAsia="Times New Roman" w:hAnsi="Times New Roman" w:cs="Times New Roman"/>
          <w:spacing w:val="-9"/>
          <w:sz w:val="28"/>
          <w:szCs w:val="28"/>
        </w:rPr>
        <w:t>l</w:t>
      </w:r>
      <w:r w:rsidRPr="00000982">
        <w:rPr>
          <w:rFonts w:ascii="Times New Roman" w:eastAsia="Times New Roman" w:hAnsi="Times New Roman" w:cs="Times New Roman"/>
          <w:spacing w:val="4"/>
          <w:sz w:val="28"/>
          <w:szCs w:val="28"/>
        </w:rPr>
        <w:t>a</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z w:val="28"/>
          <w:szCs w:val="28"/>
        </w:rPr>
        <w:t>ns</w:t>
      </w:r>
      <w:r w:rsidRPr="00000982">
        <w:rPr>
          <w:rFonts w:ascii="Times New Roman" w:eastAsia="Times New Roman" w:hAnsi="Times New Roman" w:cs="Times New Roman"/>
          <w:spacing w:val="-5"/>
          <w:sz w:val="28"/>
          <w:szCs w:val="28"/>
        </w:rPr>
        <w:t xml:space="preserve"> </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5"/>
          <w:sz w:val="28"/>
          <w:szCs w:val="28"/>
        </w:rPr>
        <w:t>h</w:t>
      </w:r>
      <w:r w:rsidRPr="00000982">
        <w:rPr>
          <w:rFonts w:ascii="Times New Roman" w:eastAsia="Times New Roman" w:hAnsi="Times New Roman" w:cs="Times New Roman"/>
          <w:sz w:val="28"/>
          <w:szCs w:val="28"/>
        </w:rPr>
        <w:t>e</w:t>
      </w:r>
      <w:r w:rsidRPr="00000982">
        <w:rPr>
          <w:rFonts w:ascii="Times New Roman" w:eastAsia="Times New Roman" w:hAnsi="Times New Roman" w:cs="Times New Roman"/>
          <w:spacing w:val="5"/>
          <w:sz w:val="28"/>
          <w:szCs w:val="28"/>
        </w:rPr>
        <w:t xml:space="preserve"> </w:t>
      </w:r>
      <w:r w:rsidRPr="00000982">
        <w:rPr>
          <w:rFonts w:ascii="Times New Roman" w:eastAsia="Times New Roman" w:hAnsi="Times New Roman" w:cs="Times New Roman"/>
          <w:spacing w:val="-9"/>
          <w:sz w:val="28"/>
          <w:szCs w:val="28"/>
        </w:rPr>
        <w:t>l</w:t>
      </w:r>
      <w:r w:rsidRPr="00000982">
        <w:rPr>
          <w:rFonts w:ascii="Times New Roman" w:eastAsia="Times New Roman" w:hAnsi="Times New Roman" w:cs="Times New Roman"/>
          <w:spacing w:val="5"/>
          <w:sz w:val="28"/>
          <w:szCs w:val="28"/>
        </w:rPr>
        <w:t>og</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z w:val="28"/>
          <w:szCs w:val="28"/>
        </w:rPr>
        <w:t xml:space="preserve">c </w:t>
      </w:r>
      <w:r w:rsidRPr="00000982">
        <w:rPr>
          <w:rFonts w:ascii="Times New Roman" w:eastAsia="Times New Roman" w:hAnsi="Times New Roman" w:cs="Times New Roman"/>
          <w:spacing w:val="-5"/>
          <w:sz w:val="28"/>
          <w:szCs w:val="28"/>
        </w:rPr>
        <w:t>b</w:t>
      </w:r>
      <w:r w:rsidRPr="00000982">
        <w:rPr>
          <w:rFonts w:ascii="Times New Roman" w:eastAsia="Times New Roman" w:hAnsi="Times New Roman" w:cs="Times New Roman"/>
          <w:spacing w:val="4"/>
          <w:sz w:val="28"/>
          <w:szCs w:val="28"/>
        </w:rPr>
        <w:t>e</w:t>
      </w:r>
      <w:r w:rsidRPr="00000982">
        <w:rPr>
          <w:rFonts w:ascii="Times New Roman" w:eastAsia="Times New Roman" w:hAnsi="Times New Roman" w:cs="Times New Roman"/>
          <w:sz w:val="28"/>
          <w:szCs w:val="28"/>
        </w:rPr>
        <w:t>h</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z w:val="28"/>
          <w:szCs w:val="28"/>
        </w:rPr>
        <w:t>nd</w:t>
      </w:r>
      <w:r w:rsidRPr="00000982">
        <w:rPr>
          <w:rFonts w:ascii="Times New Roman" w:eastAsia="Times New Roman" w:hAnsi="Times New Roman" w:cs="Times New Roman"/>
          <w:spacing w:val="-3"/>
          <w:sz w:val="28"/>
          <w:szCs w:val="28"/>
        </w:rPr>
        <w:t xml:space="preserve"> </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5"/>
          <w:sz w:val="28"/>
          <w:szCs w:val="28"/>
        </w:rPr>
        <w:t>h</w:t>
      </w:r>
      <w:r w:rsidRPr="00000982">
        <w:rPr>
          <w:rFonts w:ascii="Times New Roman" w:eastAsia="Times New Roman" w:hAnsi="Times New Roman" w:cs="Times New Roman"/>
          <w:sz w:val="28"/>
          <w:szCs w:val="28"/>
        </w:rPr>
        <w:t>e</w:t>
      </w:r>
      <w:r w:rsidRPr="00000982">
        <w:rPr>
          <w:rFonts w:ascii="Times New Roman" w:eastAsia="Times New Roman" w:hAnsi="Times New Roman" w:cs="Times New Roman"/>
          <w:spacing w:val="1"/>
          <w:sz w:val="28"/>
          <w:szCs w:val="28"/>
        </w:rPr>
        <w:t xml:space="preserve"> </w:t>
      </w:r>
      <w:r w:rsidRPr="00000982">
        <w:rPr>
          <w:rFonts w:ascii="Times New Roman" w:eastAsia="Times New Roman" w:hAnsi="Times New Roman" w:cs="Times New Roman"/>
          <w:sz w:val="28"/>
          <w:szCs w:val="28"/>
        </w:rPr>
        <w:t>d</w:t>
      </w:r>
      <w:r w:rsidRPr="00000982">
        <w:rPr>
          <w:rFonts w:ascii="Times New Roman" w:eastAsia="Times New Roman" w:hAnsi="Times New Roman" w:cs="Times New Roman"/>
          <w:spacing w:val="-1"/>
          <w:sz w:val="28"/>
          <w:szCs w:val="28"/>
        </w:rPr>
        <w:t>a</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z w:val="28"/>
          <w:szCs w:val="28"/>
        </w:rPr>
        <w:t xml:space="preserve">a </w:t>
      </w:r>
      <w:r w:rsidRPr="00000982">
        <w:rPr>
          <w:rFonts w:ascii="Times New Roman" w:eastAsia="Times New Roman" w:hAnsi="Times New Roman" w:cs="Times New Roman"/>
          <w:spacing w:val="-3"/>
          <w:sz w:val="28"/>
          <w:szCs w:val="28"/>
        </w:rPr>
        <w:t>f</w:t>
      </w:r>
      <w:r w:rsidRPr="00000982">
        <w:rPr>
          <w:rFonts w:ascii="Times New Roman" w:eastAsia="Times New Roman" w:hAnsi="Times New Roman" w:cs="Times New Roman"/>
          <w:spacing w:val="-9"/>
          <w:sz w:val="28"/>
          <w:szCs w:val="28"/>
        </w:rPr>
        <w:t>l</w:t>
      </w:r>
      <w:r w:rsidRPr="00000982">
        <w:rPr>
          <w:rFonts w:ascii="Times New Roman" w:eastAsia="Times New Roman" w:hAnsi="Times New Roman" w:cs="Times New Roman"/>
          <w:spacing w:val="5"/>
          <w:sz w:val="28"/>
          <w:szCs w:val="28"/>
        </w:rPr>
        <w:t>o</w:t>
      </w:r>
      <w:r w:rsidRPr="00000982">
        <w:rPr>
          <w:rFonts w:ascii="Times New Roman" w:eastAsia="Times New Roman" w:hAnsi="Times New Roman" w:cs="Times New Roman"/>
          <w:sz w:val="28"/>
          <w:szCs w:val="28"/>
        </w:rPr>
        <w:t>w</w:t>
      </w:r>
      <w:r w:rsidRPr="00000982">
        <w:rPr>
          <w:rFonts w:ascii="Times New Roman" w:eastAsia="Times New Roman" w:hAnsi="Times New Roman" w:cs="Times New Roman"/>
          <w:spacing w:val="-2"/>
          <w:sz w:val="28"/>
          <w:szCs w:val="28"/>
        </w:rPr>
        <w:t xml:space="preserve"> </w:t>
      </w:r>
      <w:r w:rsidRPr="00000982">
        <w:rPr>
          <w:rFonts w:ascii="Times New Roman" w:eastAsia="Times New Roman" w:hAnsi="Times New Roman" w:cs="Times New Roman"/>
          <w:spacing w:val="5"/>
          <w:sz w:val="28"/>
          <w:szCs w:val="28"/>
        </w:rPr>
        <w:t>w</w:t>
      </w:r>
      <w:r w:rsidRPr="00000982">
        <w:rPr>
          <w:rFonts w:ascii="Times New Roman" w:eastAsia="Times New Roman" w:hAnsi="Times New Roman" w:cs="Times New Roman"/>
          <w:spacing w:val="-9"/>
          <w:sz w:val="28"/>
          <w:szCs w:val="28"/>
        </w:rPr>
        <w:t>i</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z w:val="28"/>
          <w:szCs w:val="28"/>
        </w:rPr>
        <w:t>h</w:t>
      </w:r>
      <w:r w:rsidRPr="00000982">
        <w:rPr>
          <w:rFonts w:ascii="Times New Roman" w:eastAsia="Times New Roman" w:hAnsi="Times New Roman" w:cs="Times New Roman"/>
          <w:spacing w:val="-4"/>
          <w:sz w:val="28"/>
          <w:szCs w:val="28"/>
        </w:rPr>
        <w:t>i</w:t>
      </w:r>
      <w:r w:rsidRPr="00000982">
        <w:rPr>
          <w:rFonts w:ascii="Times New Roman" w:eastAsia="Times New Roman" w:hAnsi="Times New Roman" w:cs="Times New Roman"/>
          <w:sz w:val="28"/>
          <w:szCs w:val="28"/>
        </w:rPr>
        <w:t>n</w:t>
      </w:r>
      <w:r w:rsidRPr="00000982">
        <w:rPr>
          <w:rFonts w:ascii="Times New Roman" w:eastAsia="Times New Roman" w:hAnsi="Times New Roman" w:cs="Times New Roman"/>
          <w:spacing w:val="-3"/>
          <w:sz w:val="28"/>
          <w:szCs w:val="28"/>
        </w:rPr>
        <w:t xml:space="preserve"> </w:t>
      </w:r>
      <w:r w:rsidRPr="00000982">
        <w:rPr>
          <w:rFonts w:ascii="Times New Roman" w:eastAsia="Times New Roman" w:hAnsi="Times New Roman" w:cs="Times New Roman"/>
          <w:sz w:val="28"/>
          <w:szCs w:val="28"/>
        </w:rPr>
        <w:t>t</w:t>
      </w:r>
      <w:r w:rsidRPr="00000982">
        <w:rPr>
          <w:rFonts w:ascii="Times New Roman" w:eastAsia="Times New Roman" w:hAnsi="Times New Roman" w:cs="Times New Roman"/>
          <w:spacing w:val="-5"/>
          <w:sz w:val="28"/>
          <w:szCs w:val="28"/>
        </w:rPr>
        <w:t>h</w:t>
      </w:r>
      <w:r w:rsidRPr="00000982">
        <w:rPr>
          <w:rFonts w:ascii="Times New Roman" w:eastAsia="Times New Roman" w:hAnsi="Times New Roman" w:cs="Times New Roman"/>
          <w:sz w:val="28"/>
          <w:szCs w:val="28"/>
        </w:rPr>
        <w:t>e</w:t>
      </w:r>
      <w:r w:rsidRPr="00000982">
        <w:rPr>
          <w:rFonts w:ascii="Times New Roman" w:eastAsia="Times New Roman" w:hAnsi="Times New Roman" w:cs="Times New Roman"/>
          <w:spacing w:val="1"/>
          <w:sz w:val="28"/>
          <w:szCs w:val="28"/>
        </w:rPr>
        <w:t xml:space="preserve"> </w:t>
      </w:r>
      <w:r w:rsidRPr="00000982">
        <w:rPr>
          <w:rFonts w:ascii="Times New Roman" w:eastAsia="Times New Roman" w:hAnsi="Times New Roman" w:cs="Times New Roman"/>
          <w:spacing w:val="3"/>
          <w:sz w:val="28"/>
          <w:szCs w:val="28"/>
        </w:rPr>
        <w:t>s</w:t>
      </w:r>
      <w:r w:rsidRPr="00000982">
        <w:rPr>
          <w:rFonts w:ascii="Times New Roman" w:eastAsia="Times New Roman" w:hAnsi="Times New Roman" w:cs="Times New Roman"/>
          <w:spacing w:val="-5"/>
          <w:sz w:val="28"/>
          <w:szCs w:val="28"/>
        </w:rPr>
        <w:t>y</w:t>
      </w:r>
      <w:r w:rsidRPr="00000982">
        <w:rPr>
          <w:rFonts w:ascii="Times New Roman" w:eastAsia="Times New Roman" w:hAnsi="Times New Roman" w:cs="Times New Roman"/>
          <w:spacing w:val="-2"/>
          <w:sz w:val="28"/>
          <w:szCs w:val="28"/>
        </w:rPr>
        <w:t>s</w:t>
      </w:r>
      <w:r w:rsidRPr="00000982">
        <w:rPr>
          <w:rFonts w:ascii="Times New Roman" w:eastAsia="Times New Roman" w:hAnsi="Times New Roman" w:cs="Times New Roman"/>
          <w:spacing w:val="5"/>
          <w:sz w:val="28"/>
          <w:szCs w:val="28"/>
        </w:rPr>
        <w:t>t</w:t>
      </w:r>
      <w:r w:rsidRPr="00000982">
        <w:rPr>
          <w:rFonts w:ascii="Times New Roman" w:eastAsia="Times New Roman" w:hAnsi="Times New Roman" w:cs="Times New Roman"/>
          <w:spacing w:val="4"/>
          <w:sz w:val="28"/>
          <w:szCs w:val="28"/>
        </w:rPr>
        <w:t>e</w:t>
      </w:r>
      <w:r w:rsidRPr="00000982">
        <w:rPr>
          <w:rFonts w:ascii="Times New Roman" w:eastAsia="Times New Roman" w:hAnsi="Times New Roman" w:cs="Times New Roman"/>
          <w:spacing w:val="-9"/>
          <w:sz w:val="28"/>
          <w:szCs w:val="28"/>
        </w:rPr>
        <w:t>m</w:t>
      </w:r>
      <w:r w:rsidRPr="00000982">
        <w:rPr>
          <w:rFonts w:ascii="Times New Roman" w:eastAsia="Times New Roman" w:hAnsi="Times New Roman" w:cs="Times New Roman"/>
          <w:sz w:val="28"/>
          <w:szCs w:val="28"/>
        </w:rPr>
        <w:t>.</w:t>
      </w:r>
    </w:p>
    <w:p w:rsidR="00364F95" w:rsidRPr="00000982" w:rsidRDefault="00364F95" w:rsidP="0084559A">
      <w:pPr>
        <w:spacing w:before="2"/>
        <w:rPr>
          <w:rFonts w:ascii="Times New Roman" w:hAnsi="Times New Roman" w:cs="Times New Roman"/>
          <w:sz w:val="28"/>
          <w:szCs w:val="28"/>
        </w:rPr>
      </w:pPr>
    </w:p>
    <w:p w:rsidR="00206C5C" w:rsidRPr="00000982" w:rsidRDefault="00206C5C" w:rsidP="00FC3EA9">
      <w:pPr>
        <w:ind w:left="100"/>
        <w:rPr>
          <w:rFonts w:ascii="Times New Roman" w:hAnsi="Times New Roman" w:cs="Times New Roman"/>
          <w:sz w:val="28"/>
          <w:szCs w:val="24"/>
        </w:rPr>
      </w:pPr>
      <w:r w:rsidRPr="00000982">
        <w:rPr>
          <w:rFonts w:ascii="Times New Roman" w:eastAsia="Times New Roman" w:hAnsi="Times New Roman" w:cs="Times New Roman"/>
          <w:b/>
          <w:sz w:val="28"/>
          <w:szCs w:val="24"/>
        </w:rPr>
        <w:t>Di</w:t>
      </w:r>
      <w:r w:rsidRPr="00000982">
        <w:rPr>
          <w:rFonts w:ascii="Times New Roman" w:eastAsia="Times New Roman" w:hAnsi="Times New Roman" w:cs="Times New Roman"/>
          <w:b/>
          <w:spacing w:val="-2"/>
          <w:sz w:val="28"/>
          <w:szCs w:val="24"/>
        </w:rPr>
        <w:t>s</w:t>
      </w:r>
      <w:r w:rsidRPr="00000982">
        <w:rPr>
          <w:rFonts w:ascii="Times New Roman" w:eastAsia="Times New Roman" w:hAnsi="Times New Roman" w:cs="Times New Roman"/>
          <w:b/>
          <w:sz w:val="28"/>
          <w:szCs w:val="24"/>
        </w:rPr>
        <w:t>a</w:t>
      </w:r>
      <w:r w:rsidRPr="00000982">
        <w:rPr>
          <w:rFonts w:ascii="Times New Roman" w:eastAsia="Times New Roman" w:hAnsi="Times New Roman" w:cs="Times New Roman"/>
          <w:b/>
          <w:spacing w:val="1"/>
          <w:sz w:val="28"/>
          <w:szCs w:val="24"/>
        </w:rPr>
        <w:t>d</w:t>
      </w:r>
      <w:r w:rsidRPr="00000982">
        <w:rPr>
          <w:rFonts w:ascii="Times New Roman" w:eastAsia="Times New Roman" w:hAnsi="Times New Roman" w:cs="Times New Roman"/>
          <w:b/>
          <w:sz w:val="28"/>
          <w:szCs w:val="24"/>
        </w:rPr>
        <w:t>va</w:t>
      </w:r>
      <w:r w:rsidRPr="00000982">
        <w:rPr>
          <w:rFonts w:ascii="Times New Roman" w:eastAsia="Times New Roman" w:hAnsi="Times New Roman" w:cs="Times New Roman"/>
          <w:b/>
          <w:spacing w:val="1"/>
          <w:sz w:val="28"/>
          <w:szCs w:val="24"/>
        </w:rPr>
        <w:t>n</w:t>
      </w:r>
      <w:r w:rsidRPr="00000982">
        <w:rPr>
          <w:rFonts w:ascii="Times New Roman" w:eastAsia="Times New Roman" w:hAnsi="Times New Roman" w:cs="Times New Roman"/>
          <w:b/>
          <w:spacing w:val="2"/>
          <w:sz w:val="28"/>
          <w:szCs w:val="24"/>
        </w:rPr>
        <w:t>t</w:t>
      </w:r>
      <w:r w:rsidRPr="00000982">
        <w:rPr>
          <w:rFonts w:ascii="Times New Roman" w:eastAsia="Times New Roman" w:hAnsi="Times New Roman" w:cs="Times New Roman"/>
          <w:b/>
          <w:sz w:val="28"/>
          <w:szCs w:val="24"/>
        </w:rPr>
        <w:t>ag</w:t>
      </w:r>
      <w:r w:rsidRPr="00000982">
        <w:rPr>
          <w:rFonts w:ascii="Times New Roman" w:eastAsia="Times New Roman" w:hAnsi="Times New Roman" w:cs="Times New Roman"/>
          <w:b/>
          <w:spacing w:val="-1"/>
          <w:sz w:val="28"/>
          <w:szCs w:val="24"/>
        </w:rPr>
        <w:t>e</w:t>
      </w:r>
      <w:r w:rsidRPr="00000982">
        <w:rPr>
          <w:rFonts w:ascii="Times New Roman" w:eastAsia="Times New Roman" w:hAnsi="Times New Roman" w:cs="Times New Roman"/>
          <w:b/>
          <w:sz w:val="28"/>
          <w:szCs w:val="24"/>
        </w:rPr>
        <w:t>s</w:t>
      </w:r>
      <w:r w:rsidRPr="00000982">
        <w:rPr>
          <w:rFonts w:ascii="Times New Roman" w:eastAsia="Times New Roman" w:hAnsi="Times New Roman" w:cs="Times New Roman"/>
          <w:b/>
          <w:spacing w:val="-13"/>
          <w:sz w:val="28"/>
          <w:szCs w:val="24"/>
        </w:rPr>
        <w:t xml:space="preserve"> </w:t>
      </w:r>
      <w:r w:rsidRPr="00000982">
        <w:rPr>
          <w:rFonts w:ascii="Times New Roman" w:eastAsia="Times New Roman" w:hAnsi="Times New Roman" w:cs="Times New Roman"/>
          <w:b/>
          <w:sz w:val="28"/>
          <w:szCs w:val="24"/>
        </w:rPr>
        <w:t>of</w:t>
      </w:r>
      <w:r w:rsidRPr="00000982">
        <w:rPr>
          <w:rFonts w:ascii="Times New Roman" w:eastAsia="Times New Roman" w:hAnsi="Times New Roman" w:cs="Times New Roman"/>
          <w:b/>
          <w:spacing w:val="-2"/>
          <w:sz w:val="28"/>
          <w:szCs w:val="24"/>
        </w:rPr>
        <w:t xml:space="preserve"> </w:t>
      </w:r>
      <w:r w:rsidRPr="00000982">
        <w:rPr>
          <w:rFonts w:ascii="Times New Roman" w:eastAsia="Times New Roman" w:hAnsi="Times New Roman" w:cs="Times New Roman"/>
          <w:b/>
          <w:spacing w:val="1"/>
          <w:sz w:val="28"/>
          <w:szCs w:val="24"/>
        </w:rPr>
        <w:t>d</w:t>
      </w:r>
      <w:r w:rsidRPr="00000982">
        <w:rPr>
          <w:rFonts w:ascii="Times New Roman" w:eastAsia="Times New Roman" w:hAnsi="Times New Roman" w:cs="Times New Roman"/>
          <w:b/>
          <w:sz w:val="28"/>
          <w:szCs w:val="24"/>
        </w:rPr>
        <w:t>a</w:t>
      </w:r>
      <w:r w:rsidRPr="00000982">
        <w:rPr>
          <w:rFonts w:ascii="Times New Roman" w:eastAsia="Times New Roman" w:hAnsi="Times New Roman" w:cs="Times New Roman"/>
          <w:b/>
          <w:spacing w:val="2"/>
          <w:sz w:val="28"/>
          <w:szCs w:val="24"/>
        </w:rPr>
        <w:t>t</w:t>
      </w:r>
      <w:r w:rsidRPr="00000982">
        <w:rPr>
          <w:rFonts w:ascii="Times New Roman" w:eastAsia="Times New Roman" w:hAnsi="Times New Roman" w:cs="Times New Roman"/>
          <w:b/>
          <w:sz w:val="28"/>
          <w:szCs w:val="24"/>
        </w:rPr>
        <w:t>a</w:t>
      </w:r>
      <w:r w:rsidRPr="00000982">
        <w:rPr>
          <w:rFonts w:ascii="Times New Roman" w:eastAsia="Times New Roman" w:hAnsi="Times New Roman" w:cs="Times New Roman"/>
          <w:b/>
          <w:spacing w:val="-3"/>
          <w:sz w:val="28"/>
          <w:szCs w:val="24"/>
        </w:rPr>
        <w:t xml:space="preserve"> f</w:t>
      </w:r>
      <w:r w:rsidRPr="00000982">
        <w:rPr>
          <w:rFonts w:ascii="Times New Roman" w:eastAsia="Times New Roman" w:hAnsi="Times New Roman" w:cs="Times New Roman"/>
          <w:b/>
          <w:spacing w:val="-4"/>
          <w:sz w:val="28"/>
          <w:szCs w:val="24"/>
        </w:rPr>
        <w:t>l</w:t>
      </w:r>
      <w:r w:rsidRPr="00000982">
        <w:rPr>
          <w:rFonts w:ascii="Times New Roman" w:eastAsia="Times New Roman" w:hAnsi="Times New Roman" w:cs="Times New Roman"/>
          <w:b/>
          <w:sz w:val="28"/>
          <w:szCs w:val="24"/>
        </w:rPr>
        <w:t>ow</w:t>
      </w:r>
      <w:r w:rsidRPr="00000982">
        <w:rPr>
          <w:rFonts w:ascii="Times New Roman" w:eastAsia="Times New Roman" w:hAnsi="Times New Roman" w:cs="Times New Roman"/>
          <w:b/>
          <w:spacing w:val="-2"/>
          <w:sz w:val="28"/>
          <w:szCs w:val="24"/>
        </w:rPr>
        <w:t xml:space="preserve"> </w:t>
      </w:r>
      <w:r w:rsidRPr="00000982">
        <w:rPr>
          <w:rFonts w:ascii="Times New Roman" w:eastAsia="Times New Roman" w:hAnsi="Times New Roman" w:cs="Times New Roman"/>
          <w:b/>
          <w:spacing w:val="1"/>
          <w:sz w:val="28"/>
          <w:szCs w:val="24"/>
        </w:rPr>
        <w:t>d</w:t>
      </w:r>
      <w:r w:rsidRPr="00000982">
        <w:rPr>
          <w:rFonts w:ascii="Times New Roman" w:eastAsia="Times New Roman" w:hAnsi="Times New Roman" w:cs="Times New Roman"/>
          <w:b/>
          <w:sz w:val="28"/>
          <w:szCs w:val="24"/>
        </w:rPr>
        <w:t>iag</w:t>
      </w:r>
      <w:r w:rsidRPr="00000982">
        <w:rPr>
          <w:rFonts w:ascii="Times New Roman" w:eastAsia="Times New Roman" w:hAnsi="Times New Roman" w:cs="Times New Roman"/>
          <w:b/>
          <w:spacing w:val="-6"/>
          <w:sz w:val="28"/>
          <w:szCs w:val="24"/>
        </w:rPr>
        <w:t>r</w:t>
      </w:r>
      <w:r w:rsidRPr="00000982">
        <w:rPr>
          <w:rFonts w:ascii="Times New Roman" w:eastAsia="Times New Roman" w:hAnsi="Times New Roman" w:cs="Times New Roman"/>
          <w:b/>
          <w:spacing w:val="5"/>
          <w:sz w:val="28"/>
          <w:szCs w:val="24"/>
        </w:rPr>
        <w:t>a</w:t>
      </w:r>
      <w:r w:rsidRPr="00000982">
        <w:rPr>
          <w:rFonts w:ascii="Times New Roman" w:eastAsia="Times New Roman" w:hAnsi="Times New Roman" w:cs="Times New Roman"/>
          <w:b/>
          <w:spacing w:val="-3"/>
          <w:sz w:val="28"/>
          <w:szCs w:val="24"/>
        </w:rPr>
        <w:t>m</w:t>
      </w:r>
      <w:r w:rsidRPr="00000982">
        <w:rPr>
          <w:rFonts w:ascii="Times New Roman" w:eastAsia="Times New Roman" w:hAnsi="Times New Roman" w:cs="Times New Roman"/>
          <w:b/>
          <w:sz w:val="28"/>
          <w:szCs w:val="24"/>
        </w:rPr>
        <w:t>:</w:t>
      </w:r>
    </w:p>
    <w:p w:rsidR="00206C5C" w:rsidRPr="00000982" w:rsidRDefault="00206C5C" w:rsidP="00206C5C">
      <w:pPr>
        <w:ind w:left="100" w:right="238"/>
        <w:rPr>
          <w:rFonts w:ascii="Times New Roman" w:hAnsi="Times New Roman" w:cs="Times New Roman"/>
          <w:sz w:val="28"/>
          <w:szCs w:val="24"/>
        </w:rPr>
      </w:pPr>
      <w:r w:rsidRPr="00000982">
        <w:rPr>
          <w:rFonts w:ascii="Times New Roman" w:eastAsia="Times New Roman" w:hAnsi="Times New Roman" w:cs="Times New Roman"/>
          <w:position w:val="11"/>
          <w:sz w:val="16"/>
          <w:szCs w:val="16"/>
        </w:rPr>
        <w:t>.</w:t>
      </w:r>
      <w:r w:rsidRPr="00000982">
        <w:rPr>
          <w:rFonts w:ascii="Times New Roman" w:eastAsia="Times New Roman" w:hAnsi="Times New Roman" w:cs="Times New Roman"/>
          <w:spacing w:val="20"/>
          <w:position w:val="11"/>
          <w:sz w:val="16"/>
          <w:szCs w:val="16"/>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5"/>
          <w:sz w:val="28"/>
          <w:szCs w:val="24"/>
        </w:rPr>
        <w:t>d</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m</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7"/>
          <w:sz w:val="28"/>
          <w:szCs w:val="24"/>
        </w:rPr>
        <w:t>o</w:t>
      </w:r>
      <w:r w:rsidRPr="00000982">
        <w:rPr>
          <w:rFonts w:ascii="Times New Roman" w:eastAsia="Times New Roman" w:hAnsi="Times New Roman" w:cs="Times New Roman"/>
          <w:sz w:val="28"/>
          <w:szCs w:val="24"/>
        </w:rPr>
        <w:t xml:space="preserve">n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2"/>
          <w:sz w:val="28"/>
          <w:szCs w:val="24"/>
        </w:rPr>
        <w:t>f</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g</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7"/>
          <w:sz w:val="28"/>
          <w:szCs w:val="24"/>
        </w:rPr>
        <w:t>s</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k</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1"/>
          <w:sz w:val="28"/>
          <w:szCs w:val="24"/>
        </w:rPr>
        <w:t>ce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 xml:space="preserve">s </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tt</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z w:val="28"/>
          <w:szCs w:val="24"/>
        </w:rPr>
        <w:t xml:space="preserve">e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p>
    <w:p w:rsidR="00206C5C" w:rsidRPr="00000982" w:rsidRDefault="00206C5C" w:rsidP="00206C5C">
      <w:pPr>
        <w:spacing w:line="260" w:lineRule="exact"/>
        <w:ind w:left="100"/>
        <w:rPr>
          <w:rFonts w:ascii="Times New Roman" w:hAnsi="Times New Roman" w:cs="Times New Roman"/>
          <w:sz w:val="28"/>
          <w:szCs w:val="24"/>
        </w:rPr>
      </w:pP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1"/>
          <w:sz w:val="28"/>
          <w:szCs w:val="24"/>
        </w:rPr>
        <w:t>P</w:t>
      </w:r>
      <w:r w:rsidRPr="00000982">
        <w:rPr>
          <w:rFonts w:ascii="Times New Roman" w:eastAsia="Times New Roman" w:hAnsi="Times New Roman" w:cs="Times New Roman"/>
          <w:sz w:val="28"/>
          <w:szCs w:val="24"/>
        </w:rPr>
        <w:t>h</w:t>
      </w:r>
      <w:r w:rsidRPr="00000982">
        <w:rPr>
          <w:rFonts w:ascii="Times New Roman" w:eastAsia="Times New Roman" w:hAnsi="Times New Roman" w:cs="Times New Roman"/>
          <w:spacing w:val="-9"/>
          <w:sz w:val="28"/>
          <w:szCs w:val="24"/>
        </w:rPr>
        <w:t>y</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4"/>
          <w:sz w:val="28"/>
          <w:szCs w:val="24"/>
        </w:rPr>
        <w:t>ca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12"/>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8"/>
          <w:sz w:val="28"/>
          <w:szCs w:val="24"/>
        </w:rPr>
        <w:t>f</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5"/>
          <w:sz w:val="28"/>
          <w:szCs w:val="24"/>
        </w:rPr>
        <w:t>u</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w:t>
      </w:r>
    </w:p>
    <w:p w:rsidR="00206C5C" w:rsidRPr="00000982" w:rsidRDefault="00206C5C" w:rsidP="00206C5C">
      <w:pPr>
        <w:spacing w:before="2"/>
        <w:ind w:left="100"/>
        <w:rPr>
          <w:rFonts w:ascii="Times New Roman" w:hAnsi="Times New Roman" w:cs="Times New Roman"/>
          <w:sz w:val="28"/>
          <w:szCs w:val="24"/>
        </w:rPr>
      </w:pP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3"/>
          <w:sz w:val="28"/>
          <w:szCs w:val="24"/>
        </w:rPr>
        <w:t>I</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ke</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4"/>
          <w:sz w:val="28"/>
          <w:szCs w:val="24"/>
        </w:rPr>
        <w:t>mm</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ng</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ds</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z w:val="28"/>
          <w:szCs w:val="24"/>
        </w:rPr>
        <w:t>.</w:t>
      </w:r>
    </w:p>
    <w:p w:rsidR="00FC3EA9" w:rsidRPr="00000982" w:rsidRDefault="00206C5C" w:rsidP="00364F95">
      <w:pPr>
        <w:spacing w:before="2" w:line="260" w:lineRule="exact"/>
        <w:ind w:left="100" w:right="90"/>
        <w:rPr>
          <w:rFonts w:ascii="Times New Roman" w:eastAsia="Times New Roman" w:hAnsi="Times New Roman" w:cs="Times New Roman"/>
          <w:sz w:val="24"/>
          <w:szCs w:val="24"/>
        </w:rPr>
      </w:pP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3"/>
          <w:sz w:val="28"/>
          <w:szCs w:val="24"/>
        </w:rPr>
        <w:t>ff</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ve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5"/>
          <w:sz w:val="28"/>
          <w:szCs w:val="24"/>
        </w:rPr>
        <w:t>d</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3"/>
          <w:sz w:val="28"/>
          <w:szCs w:val="24"/>
        </w:rPr>
        <w:t>ff</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3"/>
          <w:sz w:val="28"/>
          <w:szCs w:val="24"/>
        </w:rPr>
        <w:t xml:space="preserve"> s</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k</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5"/>
          <w:sz w:val="28"/>
          <w:szCs w:val="24"/>
        </w:rPr>
        <w:t xml:space="preserve"> </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ne</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 xml:space="preserve">d </w:t>
      </w:r>
      <w:r w:rsidRPr="00000982">
        <w:rPr>
          <w:rFonts w:ascii="Times New Roman" w:eastAsia="Times New Roman" w:hAnsi="Times New Roman" w:cs="Times New Roman"/>
          <w:spacing w:val="1"/>
          <w:sz w:val="28"/>
          <w:szCs w:val="24"/>
        </w:rPr>
        <w:t>S</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1"/>
          <w:sz w:val="28"/>
          <w:szCs w:val="24"/>
        </w:rPr>
        <w:t>ce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 xml:space="preserve">s </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 xml:space="preserve">s </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ec</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g</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5"/>
          <w:sz w:val="28"/>
          <w:szCs w:val="24"/>
        </w:rPr>
        <w:t>w</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2"/>
          <w:sz w:val="28"/>
          <w:szCs w:val="24"/>
        </w:rPr>
        <w:t>M</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z w:val="28"/>
          <w:szCs w:val="24"/>
        </w:rPr>
        <w:t xml:space="preserve">o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d Y</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n</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5"/>
          <w:sz w:val="28"/>
          <w:szCs w:val="24"/>
        </w:rPr>
        <w:t>bo</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8"/>
          <w:sz w:val="28"/>
          <w:szCs w:val="24"/>
        </w:rPr>
        <w:t xml:space="preserve"> </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12"/>
          <w:sz w:val="28"/>
          <w:szCs w:val="24"/>
        </w:rPr>
        <w:t xml:space="preserve"> </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1"/>
          <w:sz w:val="28"/>
          <w:szCs w:val="24"/>
        </w:rPr>
        <w:t xml:space="preserve"> e</w:t>
      </w:r>
      <w:r w:rsidRPr="00000982">
        <w:rPr>
          <w:rFonts w:ascii="Times New Roman" w:eastAsia="Times New Roman" w:hAnsi="Times New Roman" w:cs="Times New Roman"/>
          <w:spacing w:val="4"/>
          <w:sz w:val="28"/>
          <w:szCs w:val="24"/>
        </w:rPr>
        <w:t>c</w:t>
      </w:r>
      <w:r w:rsidRPr="00000982">
        <w:rPr>
          <w:rFonts w:ascii="Times New Roman" w:eastAsia="Times New Roman" w:hAnsi="Times New Roman" w:cs="Times New Roman"/>
          <w:spacing w:val="-4"/>
          <w:sz w:val="28"/>
          <w:szCs w:val="24"/>
        </w:rPr>
        <w:t>li</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3"/>
          <w:sz w:val="28"/>
          <w:szCs w:val="24"/>
        </w:rPr>
        <w:t>e</w:t>
      </w:r>
      <w:r w:rsidR="00364F95" w:rsidRPr="00000982">
        <w:rPr>
          <w:rFonts w:ascii="Times New Roman" w:eastAsia="Times New Roman" w:hAnsi="Times New Roman" w:cs="Times New Roman"/>
          <w:sz w:val="24"/>
          <w:szCs w:val="24"/>
        </w:rPr>
        <w:t>.</w:t>
      </w:r>
    </w:p>
    <w:p w:rsidR="00364F95" w:rsidRPr="00000982" w:rsidRDefault="00364F95" w:rsidP="00FC3EA9">
      <w:pPr>
        <w:spacing w:before="2" w:line="260" w:lineRule="exact"/>
        <w:ind w:right="90"/>
        <w:rPr>
          <w:rFonts w:ascii="Times New Roman" w:hAnsi="Times New Roman" w:cs="Times New Roman"/>
          <w:sz w:val="24"/>
          <w:szCs w:val="24"/>
        </w:rPr>
      </w:pPr>
    </w:p>
    <w:p w:rsidR="00364F95" w:rsidRPr="00000982" w:rsidRDefault="00364F95" w:rsidP="00364F95">
      <w:pPr>
        <w:spacing w:before="22" w:line="300" w:lineRule="exact"/>
        <w:ind w:left="100"/>
        <w:rPr>
          <w:rFonts w:ascii="Times New Roman" w:hAnsi="Times New Roman" w:cs="Times New Roman"/>
          <w:sz w:val="28"/>
          <w:szCs w:val="28"/>
        </w:rPr>
      </w:pPr>
      <w:r w:rsidRPr="00000982">
        <w:rPr>
          <w:rFonts w:ascii="Times New Roman" w:eastAsia="Times New Roman" w:hAnsi="Times New Roman" w:cs="Times New Roman"/>
          <w:b/>
          <w:spacing w:val="1"/>
          <w:position w:val="-1"/>
          <w:sz w:val="28"/>
          <w:szCs w:val="28"/>
          <w:u w:val="thick" w:color="000000"/>
        </w:rPr>
        <w:t>DA</w:t>
      </w:r>
      <w:r w:rsidRPr="00000982">
        <w:rPr>
          <w:rFonts w:ascii="Times New Roman" w:eastAsia="Times New Roman" w:hAnsi="Times New Roman" w:cs="Times New Roman"/>
          <w:b/>
          <w:spacing w:val="2"/>
          <w:position w:val="-1"/>
          <w:sz w:val="28"/>
          <w:szCs w:val="28"/>
          <w:u w:val="thick" w:color="000000"/>
        </w:rPr>
        <w:t>T</w:t>
      </w:r>
      <w:r w:rsidRPr="00000982">
        <w:rPr>
          <w:rFonts w:ascii="Times New Roman" w:eastAsia="Times New Roman" w:hAnsi="Times New Roman" w:cs="Times New Roman"/>
          <w:b/>
          <w:position w:val="-1"/>
          <w:sz w:val="28"/>
          <w:szCs w:val="28"/>
          <w:u w:val="thick" w:color="000000"/>
        </w:rPr>
        <w:t>A</w:t>
      </w:r>
      <w:r w:rsidRPr="00000982">
        <w:rPr>
          <w:rFonts w:ascii="Times New Roman" w:eastAsia="Times New Roman" w:hAnsi="Times New Roman" w:cs="Times New Roman"/>
          <w:b/>
          <w:spacing w:val="-6"/>
          <w:position w:val="-1"/>
          <w:sz w:val="28"/>
          <w:szCs w:val="28"/>
          <w:u w:val="thick" w:color="000000"/>
        </w:rPr>
        <w:t xml:space="preserve"> </w:t>
      </w:r>
      <w:r w:rsidRPr="00000982">
        <w:rPr>
          <w:rFonts w:ascii="Times New Roman" w:eastAsia="Times New Roman" w:hAnsi="Times New Roman" w:cs="Times New Roman"/>
          <w:b/>
          <w:spacing w:val="3"/>
          <w:position w:val="-1"/>
          <w:sz w:val="28"/>
          <w:szCs w:val="28"/>
          <w:u w:val="thick" w:color="000000"/>
        </w:rPr>
        <w:t>F</w:t>
      </w:r>
      <w:r w:rsidRPr="00000982">
        <w:rPr>
          <w:rFonts w:ascii="Times New Roman" w:eastAsia="Times New Roman" w:hAnsi="Times New Roman" w:cs="Times New Roman"/>
          <w:b/>
          <w:spacing w:val="2"/>
          <w:position w:val="-1"/>
          <w:sz w:val="28"/>
          <w:szCs w:val="28"/>
          <w:u w:val="thick" w:color="000000"/>
        </w:rPr>
        <w:t>L</w:t>
      </w:r>
      <w:r w:rsidRPr="00000982">
        <w:rPr>
          <w:rFonts w:ascii="Times New Roman" w:eastAsia="Times New Roman" w:hAnsi="Times New Roman" w:cs="Times New Roman"/>
          <w:b/>
          <w:position w:val="-1"/>
          <w:sz w:val="28"/>
          <w:szCs w:val="28"/>
          <w:u w:val="thick" w:color="000000"/>
        </w:rPr>
        <w:t>OW</w:t>
      </w:r>
      <w:r w:rsidRPr="00000982">
        <w:rPr>
          <w:rFonts w:ascii="Times New Roman" w:eastAsia="Times New Roman" w:hAnsi="Times New Roman" w:cs="Times New Roman"/>
          <w:b/>
          <w:spacing w:val="-6"/>
          <w:position w:val="-1"/>
          <w:sz w:val="28"/>
          <w:szCs w:val="28"/>
          <w:u w:val="thick" w:color="000000"/>
        </w:rPr>
        <w:t xml:space="preserve"> </w:t>
      </w:r>
      <w:r w:rsidRPr="00000982">
        <w:rPr>
          <w:rFonts w:ascii="Times New Roman" w:eastAsia="Times New Roman" w:hAnsi="Times New Roman" w:cs="Times New Roman"/>
          <w:b/>
          <w:spacing w:val="1"/>
          <w:position w:val="-1"/>
          <w:sz w:val="28"/>
          <w:szCs w:val="28"/>
          <w:u w:val="thick" w:color="000000"/>
        </w:rPr>
        <w:t>D</w:t>
      </w:r>
      <w:r w:rsidRPr="00000982">
        <w:rPr>
          <w:rFonts w:ascii="Times New Roman" w:eastAsia="Times New Roman" w:hAnsi="Times New Roman" w:cs="Times New Roman"/>
          <w:b/>
          <w:spacing w:val="2"/>
          <w:position w:val="-1"/>
          <w:sz w:val="28"/>
          <w:szCs w:val="28"/>
          <w:u w:val="thick" w:color="000000"/>
        </w:rPr>
        <w:t>I</w:t>
      </w:r>
      <w:r w:rsidRPr="00000982">
        <w:rPr>
          <w:rFonts w:ascii="Times New Roman" w:eastAsia="Times New Roman" w:hAnsi="Times New Roman" w:cs="Times New Roman"/>
          <w:b/>
          <w:spacing w:val="1"/>
          <w:position w:val="-1"/>
          <w:sz w:val="28"/>
          <w:szCs w:val="28"/>
          <w:u w:val="thick" w:color="000000"/>
        </w:rPr>
        <w:t>A</w:t>
      </w:r>
      <w:r w:rsidRPr="00000982">
        <w:rPr>
          <w:rFonts w:ascii="Times New Roman" w:eastAsia="Times New Roman" w:hAnsi="Times New Roman" w:cs="Times New Roman"/>
          <w:b/>
          <w:position w:val="-1"/>
          <w:sz w:val="28"/>
          <w:szCs w:val="28"/>
          <w:u w:val="thick" w:color="000000"/>
        </w:rPr>
        <w:t>G</w:t>
      </w:r>
      <w:r w:rsidRPr="00000982">
        <w:rPr>
          <w:rFonts w:ascii="Times New Roman" w:eastAsia="Times New Roman" w:hAnsi="Times New Roman" w:cs="Times New Roman"/>
          <w:b/>
          <w:spacing w:val="1"/>
          <w:position w:val="-1"/>
          <w:sz w:val="28"/>
          <w:szCs w:val="28"/>
          <w:u w:val="thick" w:color="000000"/>
        </w:rPr>
        <w:t>RA</w:t>
      </w:r>
      <w:r w:rsidRPr="00000982">
        <w:rPr>
          <w:rFonts w:ascii="Times New Roman" w:eastAsia="Times New Roman" w:hAnsi="Times New Roman" w:cs="Times New Roman"/>
          <w:b/>
          <w:position w:val="-1"/>
          <w:sz w:val="28"/>
          <w:szCs w:val="28"/>
          <w:u w:val="thick" w:color="000000"/>
        </w:rPr>
        <w:t>M</w:t>
      </w:r>
      <w:r w:rsidRPr="00000982">
        <w:rPr>
          <w:rFonts w:ascii="Times New Roman" w:eastAsia="Times New Roman" w:hAnsi="Times New Roman" w:cs="Times New Roman"/>
          <w:b/>
          <w:spacing w:val="-6"/>
          <w:position w:val="-1"/>
          <w:sz w:val="28"/>
          <w:szCs w:val="28"/>
          <w:u w:val="thick" w:color="000000"/>
        </w:rPr>
        <w:t xml:space="preserve"> </w:t>
      </w:r>
      <w:r w:rsidRPr="00000982">
        <w:rPr>
          <w:rFonts w:ascii="Times New Roman" w:eastAsia="Times New Roman" w:hAnsi="Times New Roman" w:cs="Times New Roman"/>
          <w:b/>
          <w:spacing w:val="1"/>
          <w:position w:val="-1"/>
          <w:sz w:val="28"/>
          <w:szCs w:val="28"/>
          <w:u w:val="thick" w:color="000000"/>
        </w:rPr>
        <w:t>N</w:t>
      </w:r>
      <w:r w:rsidRPr="00000982">
        <w:rPr>
          <w:rFonts w:ascii="Times New Roman" w:eastAsia="Times New Roman" w:hAnsi="Times New Roman" w:cs="Times New Roman"/>
          <w:b/>
          <w:spacing w:val="2"/>
          <w:position w:val="-1"/>
          <w:sz w:val="28"/>
          <w:szCs w:val="28"/>
          <w:u w:val="thick" w:color="000000"/>
        </w:rPr>
        <w:t>OT</w:t>
      </w:r>
      <w:r w:rsidRPr="00000982">
        <w:rPr>
          <w:rFonts w:ascii="Times New Roman" w:eastAsia="Times New Roman" w:hAnsi="Times New Roman" w:cs="Times New Roman"/>
          <w:b/>
          <w:spacing w:val="1"/>
          <w:position w:val="-1"/>
          <w:sz w:val="28"/>
          <w:szCs w:val="28"/>
          <w:u w:val="thick" w:color="000000"/>
        </w:rPr>
        <w:t>A</w:t>
      </w:r>
      <w:r w:rsidRPr="00000982">
        <w:rPr>
          <w:rFonts w:ascii="Times New Roman" w:eastAsia="Times New Roman" w:hAnsi="Times New Roman" w:cs="Times New Roman"/>
          <w:b/>
          <w:spacing w:val="2"/>
          <w:position w:val="-1"/>
          <w:sz w:val="28"/>
          <w:szCs w:val="28"/>
          <w:u w:val="thick" w:color="000000"/>
        </w:rPr>
        <w:t>TI</w:t>
      </w:r>
      <w:r w:rsidRPr="00000982">
        <w:rPr>
          <w:rFonts w:ascii="Times New Roman" w:eastAsia="Times New Roman" w:hAnsi="Times New Roman" w:cs="Times New Roman"/>
          <w:b/>
          <w:position w:val="-1"/>
          <w:sz w:val="28"/>
          <w:szCs w:val="28"/>
          <w:u w:val="thick" w:color="000000"/>
        </w:rPr>
        <w:t>O</w:t>
      </w:r>
      <w:r w:rsidRPr="00000982">
        <w:rPr>
          <w:rFonts w:ascii="Times New Roman" w:eastAsia="Times New Roman" w:hAnsi="Times New Roman" w:cs="Times New Roman"/>
          <w:b/>
          <w:spacing w:val="-4"/>
          <w:position w:val="-1"/>
          <w:sz w:val="28"/>
          <w:szCs w:val="28"/>
          <w:u w:val="thick" w:color="000000"/>
        </w:rPr>
        <w:t>N</w:t>
      </w:r>
      <w:r w:rsidRPr="00000982">
        <w:rPr>
          <w:rFonts w:ascii="Times New Roman" w:eastAsia="Times New Roman" w:hAnsi="Times New Roman" w:cs="Times New Roman"/>
          <w:b/>
          <w:position w:val="-1"/>
          <w:sz w:val="28"/>
          <w:szCs w:val="28"/>
          <w:u w:val="thick" w:color="000000"/>
        </w:rPr>
        <w:t>S</w:t>
      </w:r>
    </w:p>
    <w:p w:rsidR="00364F95" w:rsidRPr="00000982" w:rsidRDefault="00364F95" w:rsidP="00364F95">
      <w:pPr>
        <w:spacing w:before="34" w:line="260" w:lineRule="exact"/>
        <w:ind w:left="100" w:right="68" w:firstLine="620"/>
        <w:rPr>
          <w:rFonts w:ascii="Times New Roman" w:hAnsi="Times New Roman" w:cs="Times New Roman"/>
          <w:sz w:val="28"/>
          <w:szCs w:val="24"/>
        </w:rPr>
      </w:pPr>
      <w:r w:rsidRPr="00000982">
        <w:rPr>
          <w:rFonts w:ascii="Times New Roman" w:eastAsia="Times New Roman" w:hAnsi="Times New Roman" w:cs="Times New Roman"/>
          <w:spacing w:val="2"/>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5"/>
          <w:sz w:val="28"/>
          <w:szCs w:val="24"/>
        </w:rPr>
        <w:t xml:space="preserve"> d</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3"/>
          <w:sz w:val="28"/>
          <w:szCs w:val="24"/>
        </w:rPr>
        <w:t>ff</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ot</w:t>
      </w:r>
      <w:r w:rsidRPr="00000982">
        <w:rPr>
          <w:rFonts w:ascii="Times New Roman" w:eastAsia="Times New Roman" w:hAnsi="Times New Roman" w:cs="Times New Roman"/>
          <w:spacing w:val="-6"/>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o</w:t>
      </w:r>
      <w:r w:rsidRPr="00000982">
        <w:rPr>
          <w:rFonts w:ascii="Times New Roman" w:eastAsia="Times New Roman" w:hAnsi="Times New Roman" w:cs="Times New Roman"/>
          <w:spacing w:val="11"/>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6"/>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a</w:t>
      </w:r>
      <w:r w:rsidRPr="00000982">
        <w:rPr>
          <w:rFonts w:ascii="Times New Roman" w:eastAsia="Times New Roman" w:hAnsi="Times New Roman" w:cs="Times New Roman"/>
          <w:spacing w:val="4"/>
          <w:sz w:val="28"/>
          <w:szCs w:val="24"/>
        </w:rPr>
        <w:t xml:space="preserve"> </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5"/>
          <w:sz w:val="28"/>
          <w:szCs w:val="24"/>
        </w:rPr>
        <w:t>d</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z w:val="28"/>
          <w:szCs w:val="24"/>
        </w:rPr>
        <w:t xml:space="preserve">ng </w:t>
      </w:r>
      <w:r w:rsidRPr="00000982">
        <w:rPr>
          <w:rFonts w:ascii="Times New Roman" w:eastAsia="Times New Roman" w:hAnsi="Times New Roman" w:cs="Times New Roman"/>
          <w:spacing w:val="5"/>
          <w:sz w:val="28"/>
          <w:szCs w:val="24"/>
        </w:rPr>
        <w:t>d</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2"/>
          <w:sz w:val="28"/>
          <w:szCs w:val="24"/>
        </w:rPr>
        <w:t>f</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7"/>
          <w:sz w:val="28"/>
          <w:szCs w:val="24"/>
        </w:rPr>
        <w:t xml:space="preserve"> </w:t>
      </w:r>
      <w:r w:rsidRPr="00000982">
        <w:rPr>
          <w:rFonts w:ascii="Times New Roman" w:eastAsia="Times New Roman" w:hAnsi="Times New Roman" w:cs="Times New Roman"/>
          <w:sz w:val="28"/>
          <w:szCs w:val="24"/>
        </w:rPr>
        <w:t>v</w:t>
      </w:r>
      <w:r w:rsidRPr="00000982">
        <w:rPr>
          <w:rFonts w:ascii="Times New Roman" w:eastAsia="Times New Roman" w:hAnsi="Times New Roman" w:cs="Times New Roman"/>
          <w:spacing w:val="-4"/>
          <w:sz w:val="28"/>
          <w:szCs w:val="24"/>
        </w:rPr>
        <w:t>i</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u</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 xml:space="preserve">ns </w:t>
      </w:r>
      <w:r w:rsidRPr="00000982">
        <w:rPr>
          <w:rFonts w:ascii="Times New Roman" w:eastAsia="Times New Roman" w:hAnsi="Times New Roman" w:cs="Times New Roman"/>
          <w:spacing w:val="-8"/>
          <w:sz w:val="28"/>
          <w:szCs w:val="24"/>
        </w:rPr>
        <w:t>f</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r</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3"/>
          <w:sz w:val="28"/>
          <w:szCs w:val="24"/>
        </w:rPr>
        <w:t>r</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1"/>
          <w:sz w:val="28"/>
          <w:szCs w:val="24"/>
        </w:rPr>
        <w:t>ce</w:t>
      </w:r>
      <w:r w:rsidRPr="00000982">
        <w:rPr>
          <w:rFonts w:ascii="Times New Roman" w:eastAsia="Times New Roman" w:hAnsi="Times New Roman" w:cs="Times New Roman"/>
          <w:spacing w:val="-2"/>
          <w:sz w:val="28"/>
          <w:szCs w:val="24"/>
        </w:rPr>
        <w:t>ss</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 xml:space="preserve">a </w:t>
      </w:r>
      <w:r w:rsidRPr="00000982">
        <w:rPr>
          <w:rFonts w:ascii="Times New Roman" w:eastAsia="Times New Roman" w:hAnsi="Times New Roman" w:cs="Times New Roman"/>
          <w:spacing w:val="-7"/>
          <w:sz w:val="28"/>
          <w:szCs w:val="24"/>
        </w:rPr>
        <w:t>s</w:t>
      </w:r>
      <w:r w:rsidRPr="00000982">
        <w:rPr>
          <w:rFonts w:ascii="Times New Roman" w:eastAsia="Times New Roman" w:hAnsi="Times New Roman" w:cs="Times New Roman"/>
          <w:sz w:val="28"/>
          <w:szCs w:val="24"/>
        </w:rPr>
        <w:t>t</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6"/>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 xml:space="preserve">a </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z w:val="28"/>
          <w:szCs w:val="24"/>
        </w:rPr>
        <w:t xml:space="preserve">d </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x</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z w:val="28"/>
          <w:szCs w:val="24"/>
        </w:rPr>
        <w:t>l</w:t>
      </w:r>
      <w:r w:rsidRPr="00000982">
        <w:rPr>
          <w:rFonts w:ascii="Times New Roman" w:eastAsia="Times New Roman" w:hAnsi="Times New Roman" w:cs="Times New Roman"/>
          <w:spacing w:val="-10"/>
          <w:sz w:val="28"/>
          <w:szCs w:val="24"/>
        </w:rPr>
        <w:t xml:space="preserve"> </w:t>
      </w:r>
      <w:r w:rsidRPr="00000982">
        <w:rPr>
          <w:rFonts w:ascii="Times New Roman" w:eastAsia="Times New Roman" w:hAnsi="Times New Roman" w:cs="Times New Roman"/>
          <w:spacing w:val="4"/>
          <w:sz w:val="28"/>
          <w:szCs w:val="24"/>
        </w:rPr>
        <w:t>e</w:t>
      </w:r>
      <w:r w:rsidRPr="00000982">
        <w:rPr>
          <w:rFonts w:ascii="Times New Roman" w:eastAsia="Times New Roman" w:hAnsi="Times New Roman" w:cs="Times New Roman"/>
          <w:spacing w:val="-5"/>
          <w:sz w:val="28"/>
          <w:szCs w:val="24"/>
        </w:rPr>
        <w:t>n</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10"/>
          <w:sz w:val="28"/>
          <w:szCs w:val="24"/>
        </w:rPr>
        <w:t>t</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w:t>
      </w:r>
    </w:p>
    <w:p w:rsidR="00364F95" w:rsidRPr="00000982" w:rsidRDefault="00364F95" w:rsidP="00364F95">
      <w:pPr>
        <w:spacing w:before="4" w:line="260" w:lineRule="exact"/>
        <w:ind w:left="100" w:right="3571" w:firstLine="620"/>
        <w:rPr>
          <w:rFonts w:ascii="Times New Roman" w:eastAsia="Times New Roman" w:hAnsi="Times New Roman" w:cs="Times New Roman"/>
          <w:sz w:val="28"/>
          <w:szCs w:val="24"/>
        </w:rPr>
      </w:pPr>
      <w:r w:rsidRPr="00000982">
        <w:rPr>
          <w:rFonts w:ascii="Times New Roman" w:eastAsia="Times New Roman" w:hAnsi="Times New Roman" w:cs="Times New Roman"/>
          <w:spacing w:val="2"/>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5"/>
          <w:sz w:val="28"/>
          <w:szCs w:val="24"/>
        </w:rPr>
        <w:t>t</w:t>
      </w:r>
      <w:r w:rsidRPr="00000982">
        <w:rPr>
          <w:rFonts w:ascii="Times New Roman" w:eastAsia="Times New Roman" w:hAnsi="Times New Roman" w:cs="Times New Roman"/>
          <w:sz w:val="28"/>
          <w:szCs w:val="24"/>
        </w:rPr>
        <w:t xml:space="preserve">a </w:t>
      </w:r>
      <w:r w:rsidRPr="00000982">
        <w:rPr>
          <w:rFonts w:ascii="Times New Roman" w:eastAsia="Times New Roman" w:hAnsi="Times New Roman" w:cs="Times New Roman"/>
          <w:spacing w:val="-3"/>
          <w:sz w:val="28"/>
          <w:szCs w:val="24"/>
        </w:rPr>
        <w:t>f</w:t>
      </w:r>
      <w:r w:rsidRPr="00000982">
        <w:rPr>
          <w:rFonts w:ascii="Times New Roman" w:eastAsia="Times New Roman" w:hAnsi="Times New Roman" w:cs="Times New Roman"/>
          <w:spacing w:val="-9"/>
          <w:sz w:val="28"/>
          <w:szCs w:val="24"/>
        </w:rPr>
        <w:t>l</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w</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5"/>
          <w:sz w:val="28"/>
          <w:szCs w:val="24"/>
        </w:rPr>
        <w:t>d</w:t>
      </w:r>
      <w:r w:rsidRPr="00000982">
        <w:rPr>
          <w:rFonts w:ascii="Times New Roman" w:eastAsia="Times New Roman" w:hAnsi="Times New Roman" w:cs="Times New Roman"/>
          <w:spacing w:val="-9"/>
          <w:sz w:val="28"/>
          <w:szCs w:val="24"/>
        </w:rPr>
        <w:t>i</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z w:val="28"/>
          <w:szCs w:val="24"/>
        </w:rPr>
        <w:t>g</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pacing w:val="4"/>
          <w:sz w:val="28"/>
          <w:szCs w:val="24"/>
        </w:rPr>
        <w:t>a</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z w:val="28"/>
          <w:szCs w:val="24"/>
        </w:rPr>
        <w:t>s</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1"/>
          <w:sz w:val="28"/>
          <w:szCs w:val="24"/>
        </w:rPr>
        <w:t>c</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9"/>
          <w:sz w:val="28"/>
          <w:szCs w:val="24"/>
        </w:rPr>
        <w:t>m</w:t>
      </w:r>
      <w:r w:rsidRPr="00000982">
        <w:rPr>
          <w:rFonts w:ascii="Times New Roman" w:eastAsia="Times New Roman" w:hAnsi="Times New Roman" w:cs="Times New Roman"/>
          <w:sz w:val="28"/>
          <w:szCs w:val="24"/>
        </w:rPr>
        <w:t>p</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pacing w:val="-1"/>
          <w:sz w:val="28"/>
          <w:szCs w:val="24"/>
        </w:rPr>
        <w:t>e</w:t>
      </w:r>
      <w:r w:rsidRPr="00000982">
        <w:rPr>
          <w:rFonts w:ascii="Times New Roman" w:eastAsia="Times New Roman" w:hAnsi="Times New Roman" w:cs="Times New Roman"/>
          <w:sz w:val="28"/>
          <w:szCs w:val="24"/>
        </w:rPr>
        <w:t>d</w:t>
      </w:r>
      <w:r w:rsidRPr="00000982">
        <w:rPr>
          <w:rFonts w:ascii="Times New Roman" w:eastAsia="Times New Roman" w:hAnsi="Times New Roman" w:cs="Times New Roman"/>
          <w:spacing w:val="-6"/>
          <w:sz w:val="28"/>
          <w:szCs w:val="24"/>
        </w:rPr>
        <w:t xml:space="preserve"> </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f</w:t>
      </w:r>
      <w:r w:rsidRPr="00000982">
        <w:rPr>
          <w:rFonts w:ascii="Times New Roman" w:eastAsia="Times New Roman" w:hAnsi="Times New Roman" w:cs="Times New Roman"/>
          <w:spacing w:val="-2"/>
          <w:sz w:val="28"/>
          <w:szCs w:val="24"/>
        </w:rPr>
        <w:t xml:space="preserve"> </w:t>
      </w:r>
      <w:r w:rsidRPr="00000982">
        <w:rPr>
          <w:rFonts w:ascii="Times New Roman" w:eastAsia="Times New Roman" w:hAnsi="Times New Roman" w:cs="Times New Roman"/>
          <w:spacing w:val="-8"/>
          <w:sz w:val="28"/>
          <w:szCs w:val="24"/>
        </w:rPr>
        <w:t>f</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z w:val="28"/>
          <w:szCs w:val="24"/>
        </w:rPr>
        <w:t xml:space="preserve">ur </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z w:val="28"/>
          <w:szCs w:val="24"/>
        </w:rPr>
        <w:t xml:space="preserve">ic </w:t>
      </w:r>
      <w:r w:rsidRPr="00000982">
        <w:rPr>
          <w:rFonts w:ascii="Times New Roman" w:eastAsia="Times New Roman" w:hAnsi="Times New Roman" w:cs="Times New Roman"/>
          <w:spacing w:val="3"/>
          <w:sz w:val="28"/>
          <w:szCs w:val="24"/>
        </w:rPr>
        <w:t>s</w:t>
      </w:r>
      <w:r w:rsidRPr="00000982">
        <w:rPr>
          <w:rFonts w:ascii="Times New Roman" w:eastAsia="Times New Roman" w:hAnsi="Times New Roman" w:cs="Times New Roman"/>
          <w:spacing w:val="-5"/>
          <w:sz w:val="28"/>
          <w:szCs w:val="24"/>
        </w:rPr>
        <w:t>y</w:t>
      </w:r>
      <w:r w:rsidRPr="00000982">
        <w:rPr>
          <w:rFonts w:ascii="Times New Roman" w:eastAsia="Times New Roman" w:hAnsi="Times New Roman" w:cs="Times New Roman"/>
          <w:spacing w:val="-4"/>
          <w:sz w:val="28"/>
          <w:szCs w:val="24"/>
        </w:rPr>
        <w:t>m</w:t>
      </w:r>
      <w:r w:rsidRPr="00000982">
        <w:rPr>
          <w:rFonts w:ascii="Times New Roman" w:eastAsia="Times New Roman" w:hAnsi="Times New Roman" w:cs="Times New Roman"/>
          <w:spacing w:val="-5"/>
          <w:sz w:val="28"/>
          <w:szCs w:val="24"/>
        </w:rPr>
        <w:t>b</w:t>
      </w:r>
      <w:r w:rsidRPr="00000982">
        <w:rPr>
          <w:rFonts w:ascii="Times New Roman" w:eastAsia="Times New Roman" w:hAnsi="Times New Roman" w:cs="Times New Roman"/>
          <w:spacing w:val="10"/>
          <w:sz w:val="28"/>
          <w:szCs w:val="24"/>
        </w:rPr>
        <w:t>o</w:t>
      </w:r>
      <w:r w:rsidRPr="00000982">
        <w:rPr>
          <w:rFonts w:ascii="Times New Roman" w:eastAsia="Times New Roman" w:hAnsi="Times New Roman" w:cs="Times New Roman"/>
          <w:spacing w:val="-4"/>
          <w:sz w:val="28"/>
          <w:szCs w:val="24"/>
        </w:rPr>
        <w:t>l</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 xml:space="preserve">: </w:t>
      </w:r>
      <w:r w:rsidRPr="00000982">
        <w:rPr>
          <w:rFonts w:ascii="Times New Roman" w:eastAsia="Times New Roman" w:hAnsi="Times New Roman" w:cs="Times New Roman"/>
          <w:spacing w:val="2"/>
          <w:sz w:val="28"/>
          <w:szCs w:val="24"/>
        </w:rPr>
        <w:t>T</w:t>
      </w:r>
      <w:r w:rsidRPr="00000982">
        <w:rPr>
          <w:rFonts w:ascii="Times New Roman" w:eastAsia="Times New Roman" w:hAnsi="Times New Roman" w:cs="Times New Roman"/>
          <w:spacing w:val="-5"/>
          <w:sz w:val="28"/>
          <w:szCs w:val="24"/>
        </w:rPr>
        <w:t>h</w:t>
      </w:r>
      <w:r w:rsidRPr="00000982">
        <w:rPr>
          <w:rFonts w:ascii="Times New Roman" w:eastAsia="Times New Roman" w:hAnsi="Times New Roman" w:cs="Times New Roman"/>
          <w:spacing w:val="5"/>
          <w:sz w:val="28"/>
          <w:szCs w:val="24"/>
        </w:rPr>
        <w:t>o</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3"/>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r</w:t>
      </w:r>
      <w:r w:rsidRPr="00000982">
        <w:rPr>
          <w:rFonts w:ascii="Times New Roman" w:eastAsia="Times New Roman" w:hAnsi="Times New Roman" w:cs="Times New Roman"/>
          <w:sz w:val="28"/>
          <w:szCs w:val="24"/>
        </w:rPr>
        <w:t>e</w:t>
      </w:r>
      <w:r w:rsidRPr="00000982">
        <w:rPr>
          <w:rFonts w:ascii="Times New Roman" w:eastAsia="Times New Roman" w:hAnsi="Times New Roman" w:cs="Times New Roman"/>
          <w:spacing w:val="1"/>
          <w:sz w:val="28"/>
          <w:szCs w:val="24"/>
        </w:rPr>
        <w:t xml:space="preserve"> </w:t>
      </w:r>
      <w:r w:rsidRPr="00000982">
        <w:rPr>
          <w:rFonts w:ascii="Times New Roman" w:eastAsia="Times New Roman" w:hAnsi="Times New Roman" w:cs="Times New Roman"/>
          <w:spacing w:val="-1"/>
          <w:sz w:val="28"/>
          <w:szCs w:val="24"/>
        </w:rPr>
        <w:t>a</w:t>
      </w:r>
      <w:r w:rsidRPr="00000982">
        <w:rPr>
          <w:rFonts w:ascii="Times New Roman" w:eastAsia="Times New Roman" w:hAnsi="Times New Roman" w:cs="Times New Roman"/>
          <w:spacing w:val="-2"/>
          <w:sz w:val="28"/>
          <w:szCs w:val="24"/>
        </w:rPr>
        <w:t>s</w:t>
      </w:r>
      <w:r w:rsidRPr="00000982">
        <w:rPr>
          <w:rFonts w:ascii="Times New Roman" w:eastAsia="Times New Roman" w:hAnsi="Times New Roman" w:cs="Times New Roman"/>
          <w:sz w:val="28"/>
          <w:szCs w:val="24"/>
        </w:rPr>
        <w:t>:</w:t>
      </w:r>
    </w:p>
    <w:p w:rsidR="00364F95" w:rsidRPr="00000982" w:rsidRDefault="00364F95" w:rsidP="00364F95">
      <w:pPr>
        <w:spacing w:before="4" w:line="260" w:lineRule="exact"/>
        <w:ind w:left="100" w:right="3571" w:firstLine="620"/>
        <w:rPr>
          <w:rFonts w:ascii="Times New Roman" w:eastAsia="Times New Roman" w:hAnsi="Times New Roman" w:cs="Times New Roman"/>
          <w:sz w:val="28"/>
          <w:szCs w:val="24"/>
        </w:rPr>
      </w:pPr>
    </w:p>
    <w:p w:rsidR="00364F95" w:rsidRPr="00000982" w:rsidRDefault="00364F95" w:rsidP="00364F95">
      <w:pPr>
        <w:ind w:left="3427" w:right="3316"/>
        <w:jc w:val="center"/>
        <w:rPr>
          <w:rFonts w:ascii="Times New Roman" w:eastAsia="Calisto MT" w:hAnsi="Times New Roman" w:cs="Times New Roman"/>
          <w:sz w:val="28"/>
          <w:szCs w:val="24"/>
        </w:rPr>
      </w:pPr>
      <w:r w:rsidRPr="00000982">
        <w:rPr>
          <w:rFonts w:ascii="Times New Roman" w:eastAsia="Times New Roman" w:hAnsi="Times New Roman" w:cs="Times New Roman"/>
          <w:noProof/>
          <w:szCs w:val="20"/>
        </w:rPr>
        <mc:AlternateContent>
          <mc:Choice Requires="wpg">
            <w:drawing>
              <wp:anchor distT="0" distB="0" distL="114300" distR="114300" simplePos="0" relativeHeight="252306944" behindDoc="1" locked="0" layoutInCell="1" allowOverlap="1" wp14:anchorId="7C6D9EA8" wp14:editId="146C8719">
                <wp:simplePos x="0" y="0"/>
                <wp:positionH relativeFrom="page">
                  <wp:posOffset>1143000</wp:posOffset>
                </wp:positionH>
                <wp:positionV relativeFrom="paragraph">
                  <wp:posOffset>-87630</wp:posOffset>
                </wp:positionV>
                <wp:extent cx="679450" cy="572770"/>
                <wp:effectExtent l="38100" t="17145" r="34925" b="3873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0" cy="572770"/>
                          <a:chOff x="1800" y="-138"/>
                          <a:chExt cx="1070" cy="902"/>
                        </a:xfrm>
                      </wpg:grpSpPr>
                      <wps:wsp>
                        <wps:cNvPr id="17" name="Freeform 27"/>
                        <wps:cNvSpPr>
                          <a:spLocks/>
                        </wps:cNvSpPr>
                        <wps:spPr bwMode="auto">
                          <a:xfrm>
                            <a:off x="1800" y="-138"/>
                            <a:ext cx="1070" cy="902"/>
                          </a:xfrm>
                          <a:custGeom>
                            <a:avLst/>
                            <a:gdLst>
                              <a:gd name="T0" fmla="+- 0 2289 1800"/>
                              <a:gd name="T1" fmla="*/ T0 w 1070"/>
                              <a:gd name="T2" fmla="+- 0 -137 -138"/>
                              <a:gd name="T3" fmla="*/ -137 h 902"/>
                              <a:gd name="T4" fmla="+- 0 2205 1800"/>
                              <a:gd name="T5" fmla="*/ T4 w 1070"/>
                              <a:gd name="T6" fmla="+- 0 -125 -138"/>
                              <a:gd name="T7" fmla="*/ -125 h 902"/>
                              <a:gd name="T8" fmla="+- 0 2126 1800"/>
                              <a:gd name="T9" fmla="*/ T8 w 1070"/>
                              <a:gd name="T10" fmla="+- 0 -103 -138"/>
                              <a:gd name="T11" fmla="*/ -103 h 902"/>
                              <a:gd name="T12" fmla="+- 0 2053 1800"/>
                              <a:gd name="T13" fmla="*/ T12 w 1070"/>
                              <a:gd name="T14" fmla="+- 0 -71 -138"/>
                              <a:gd name="T15" fmla="*/ -71 h 902"/>
                              <a:gd name="T16" fmla="+- 0 1987 1800"/>
                              <a:gd name="T17" fmla="*/ T16 w 1070"/>
                              <a:gd name="T18" fmla="+- 0 -30 -138"/>
                              <a:gd name="T19" fmla="*/ -30 h 902"/>
                              <a:gd name="T20" fmla="+- 0 1929 1800"/>
                              <a:gd name="T21" fmla="*/ T20 w 1070"/>
                              <a:gd name="T22" fmla="+- 0 19 -138"/>
                              <a:gd name="T23" fmla="*/ 19 h 902"/>
                              <a:gd name="T24" fmla="+- 0 1880 1800"/>
                              <a:gd name="T25" fmla="*/ T24 w 1070"/>
                              <a:gd name="T26" fmla="+- 0 75 -138"/>
                              <a:gd name="T27" fmla="*/ 75 h 902"/>
                              <a:gd name="T28" fmla="+- 0 1842 1800"/>
                              <a:gd name="T29" fmla="*/ T28 w 1070"/>
                              <a:gd name="T30" fmla="+- 0 137 -138"/>
                              <a:gd name="T31" fmla="*/ 137 h 902"/>
                              <a:gd name="T32" fmla="+- 0 1816 1800"/>
                              <a:gd name="T33" fmla="*/ T32 w 1070"/>
                              <a:gd name="T34" fmla="+- 0 205 -138"/>
                              <a:gd name="T35" fmla="*/ 205 h 902"/>
                              <a:gd name="T36" fmla="+- 0 1802 1800"/>
                              <a:gd name="T37" fmla="*/ T36 w 1070"/>
                              <a:gd name="T38" fmla="+- 0 276 -138"/>
                              <a:gd name="T39" fmla="*/ 276 h 902"/>
                              <a:gd name="T40" fmla="+- 0 1802 1800"/>
                              <a:gd name="T41" fmla="*/ T40 w 1070"/>
                              <a:gd name="T42" fmla="+- 0 350 -138"/>
                              <a:gd name="T43" fmla="*/ 350 h 902"/>
                              <a:gd name="T44" fmla="+- 0 1816 1800"/>
                              <a:gd name="T45" fmla="*/ T44 w 1070"/>
                              <a:gd name="T46" fmla="+- 0 422 -138"/>
                              <a:gd name="T47" fmla="*/ 422 h 902"/>
                              <a:gd name="T48" fmla="+- 0 1842 1800"/>
                              <a:gd name="T49" fmla="*/ T48 w 1070"/>
                              <a:gd name="T50" fmla="+- 0 489 -138"/>
                              <a:gd name="T51" fmla="*/ 489 h 902"/>
                              <a:gd name="T52" fmla="+- 0 1880 1800"/>
                              <a:gd name="T53" fmla="*/ T52 w 1070"/>
                              <a:gd name="T54" fmla="+- 0 551 -138"/>
                              <a:gd name="T55" fmla="*/ 551 h 902"/>
                              <a:gd name="T56" fmla="+- 0 1929 1800"/>
                              <a:gd name="T57" fmla="*/ T56 w 1070"/>
                              <a:gd name="T58" fmla="+- 0 607 -138"/>
                              <a:gd name="T59" fmla="*/ 607 h 902"/>
                              <a:gd name="T60" fmla="+- 0 1987 1800"/>
                              <a:gd name="T61" fmla="*/ T60 w 1070"/>
                              <a:gd name="T62" fmla="+- 0 656 -138"/>
                              <a:gd name="T63" fmla="*/ 656 h 902"/>
                              <a:gd name="T64" fmla="+- 0 2053 1800"/>
                              <a:gd name="T65" fmla="*/ T64 w 1070"/>
                              <a:gd name="T66" fmla="+- 0 697 -138"/>
                              <a:gd name="T67" fmla="*/ 697 h 902"/>
                              <a:gd name="T68" fmla="+- 0 2126 1800"/>
                              <a:gd name="T69" fmla="*/ T68 w 1070"/>
                              <a:gd name="T70" fmla="+- 0 729 -138"/>
                              <a:gd name="T71" fmla="*/ 729 h 902"/>
                              <a:gd name="T72" fmla="+- 0 2205 1800"/>
                              <a:gd name="T73" fmla="*/ T72 w 1070"/>
                              <a:gd name="T74" fmla="+- 0 751 -138"/>
                              <a:gd name="T75" fmla="*/ 751 h 902"/>
                              <a:gd name="T76" fmla="+- 0 2289 1800"/>
                              <a:gd name="T77" fmla="*/ T76 w 1070"/>
                              <a:gd name="T78" fmla="+- 0 763 -138"/>
                              <a:gd name="T79" fmla="*/ 763 h 902"/>
                              <a:gd name="T80" fmla="+- 0 2377 1800"/>
                              <a:gd name="T81" fmla="*/ T80 w 1070"/>
                              <a:gd name="T82" fmla="+- 0 763 -138"/>
                              <a:gd name="T83" fmla="*/ 763 h 902"/>
                              <a:gd name="T84" fmla="+- 0 2462 1800"/>
                              <a:gd name="T85" fmla="*/ T84 w 1070"/>
                              <a:gd name="T86" fmla="+- 0 751 -138"/>
                              <a:gd name="T87" fmla="*/ 751 h 902"/>
                              <a:gd name="T88" fmla="+- 0 2542 1800"/>
                              <a:gd name="T89" fmla="*/ T88 w 1070"/>
                              <a:gd name="T90" fmla="+- 0 729 -138"/>
                              <a:gd name="T91" fmla="*/ 729 h 902"/>
                              <a:gd name="T92" fmla="+- 0 2616 1800"/>
                              <a:gd name="T93" fmla="*/ T92 w 1070"/>
                              <a:gd name="T94" fmla="+- 0 697 -138"/>
                              <a:gd name="T95" fmla="*/ 697 h 902"/>
                              <a:gd name="T96" fmla="+- 0 2683 1800"/>
                              <a:gd name="T97" fmla="*/ T96 w 1070"/>
                              <a:gd name="T98" fmla="+- 0 656 -138"/>
                              <a:gd name="T99" fmla="*/ 656 h 902"/>
                              <a:gd name="T100" fmla="+- 0 2741 1800"/>
                              <a:gd name="T101" fmla="*/ T100 w 1070"/>
                              <a:gd name="T102" fmla="+- 0 607 -138"/>
                              <a:gd name="T103" fmla="*/ 607 h 902"/>
                              <a:gd name="T104" fmla="+- 0 2790 1800"/>
                              <a:gd name="T105" fmla="*/ T104 w 1070"/>
                              <a:gd name="T106" fmla="+- 0 551 -138"/>
                              <a:gd name="T107" fmla="*/ 551 h 902"/>
                              <a:gd name="T108" fmla="+- 0 2828 1800"/>
                              <a:gd name="T109" fmla="*/ T108 w 1070"/>
                              <a:gd name="T110" fmla="+- 0 489 -138"/>
                              <a:gd name="T111" fmla="*/ 489 h 902"/>
                              <a:gd name="T112" fmla="+- 0 2855 1800"/>
                              <a:gd name="T113" fmla="*/ T112 w 1070"/>
                              <a:gd name="T114" fmla="+- 0 422 -138"/>
                              <a:gd name="T115" fmla="*/ 422 h 902"/>
                              <a:gd name="T116" fmla="+- 0 2869 1800"/>
                              <a:gd name="T117" fmla="*/ T116 w 1070"/>
                              <a:gd name="T118" fmla="+- 0 350 -138"/>
                              <a:gd name="T119" fmla="*/ 350 h 902"/>
                              <a:gd name="T120" fmla="+- 0 2869 1800"/>
                              <a:gd name="T121" fmla="*/ T120 w 1070"/>
                              <a:gd name="T122" fmla="+- 0 276 -138"/>
                              <a:gd name="T123" fmla="*/ 276 h 902"/>
                              <a:gd name="T124" fmla="+- 0 2855 1800"/>
                              <a:gd name="T125" fmla="*/ T124 w 1070"/>
                              <a:gd name="T126" fmla="+- 0 205 -138"/>
                              <a:gd name="T127" fmla="*/ 205 h 902"/>
                              <a:gd name="T128" fmla="+- 0 2828 1800"/>
                              <a:gd name="T129" fmla="*/ T128 w 1070"/>
                              <a:gd name="T130" fmla="+- 0 137 -138"/>
                              <a:gd name="T131" fmla="*/ 137 h 902"/>
                              <a:gd name="T132" fmla="+- 0 2790 1800"/>
                              <a:gd name="T133" fmla="*/ T132 w 1070"/>
                              <a:gd name="T134" fmla="+- 0 75 -138"/>
                              <a:gd name="T135" fmla="*/ 75 h 902"/>
                              <a:gd name="T136" fmla="+- 0 2741 1800"/>
                              <a:gd name="T137" fmla="*/ T136 w 1070"/>
                              <a:gd name="T138" fmla="+- 0 19 -138"/>
                              <a:gd name="T139" fmla="*/ 19 h 902"/>
                              <a:gd name="T140" fmla="+- 0 2683 1800"/>
                              <a:gd name="T141" fmla="*/ T140 w 1070"/>
                              <a:gd name="T142" fmla="+- 0 -30 -138"/>
                              <a:gd name="T143" fmla="*/ -30 h 902"/>
                              <a:gd name="T144" fmla="+- 0 2616 1800"/>
                              <a:gd name="T145" fmla="*/ T144 w 1070"/>
                              <a:gd name="T146" fmla="+- 0 -71 -138"/>
                              <a:gd name="T147" fmla="*/ -71 h 902"/>
                              <a:gd name="T148" fmla="+- 0 2542 1800"/>
                              <a:gd name="T149" fmla="*/ T148 w 1070"/>
                              <a:gd name="T150" fmla="+- 0 -103 -138"/>
                              <a:gd name="T151" fmla="*/ -103 h 902"/>
                              <a:gd name="T152" fmla="+- 0 2462 1800"/>
                              <a:gd name="T153" fmla="*/ T152 w 1070"/>
                              <a:gd name="T154" fmla="+- 0 -125 -138"/>
                              <a:gd name="T155" fmla="*/ -125 h 902"/>
                              <a:gd name="T156" fmla="+- 0 2377 1800"/>
                              <a:gd name="T157" fmla="*/ T156 w 1070"/>
                              <a:gd name="T158" fmla="+- 0 -137 -138"/>
                              <a:gd name="T159" fmla="*/ -137 h 9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70" h="902">
                                <a:moveTo>
                                  <a:pt x="533" y="0"/>
                                </a:moveTo>
                                <a:lnTo>
                                  <a:pt x="489" y="1"/>
                                </a:lnTo>
                                <a:lnTo>
                                  <a:pt x="447" y="6"/>
                                </a:lnTo>
                                <a:lnTo>
                                  <a:pt x="405" y="13"/>
                                </a:lnTo>
                                <a:lnTo>
                                  <a:pt x="365" y="23"/>
                                </a:lnTo>
                                <a:lnTo>
                                  <a:pt x="326" y="35"/>
                                </a:lnTo>
                                <a:lnTo>
                                  <a:pt x="289" y="50"/>
                                </a:lnTo>
                                <a:lnTo>
                                  <a:pt x="253" y="67"/>
                                </a:lnTo>
                                <a:lnTo>
                                  <a:pt x="219" y="87"/>
                                </a:lnTo>
                                <a:lnTo>
                                  <a:pt x="187" y="108"/>
                                </a:lnTo>
                                <a:lnTo>
                                  <a:pt x="157" y="132"/>
                                </a:lnTo>
                                <a:lnTo>
                                  <a:pt x="129" y="157"/>
                                </a:lnTo>
                                <a:lnTo>
                                  <a:pt x="103" y="185"/>
                                </a:lnTo>
                                <a:lnTo>
                                  <a:pt x="80" y="213"/>
                                </a:lnTo>
                                <a:lnTo>
                                  <a:pt x="60" y="244"/>
                                </a:lnTo>
                                <a:lnTo>
                                  <a:pt x="42" y="275"/>
                                </a:lnTo>
                                <a:lnTo>
                                  <a:pt x="27" y="308"/>
                                </a:lnTo>
                                <a:lnTo>
                                  <a:pt x="16" y="343"/>
                                </a:lnTo>
                                <a:lnTo>
                                  <a:pt x="7" y="378"/>
                                </a:lnTo>
                                <a:lnTo>
                                  <a:pt x="2" y="414"/>
                                </a:lnTo>
                                <a:lnTo>
                                  <a:pt x="0" y="451"/>
                                </a:lnTo>
                                <a:lnTo>
                                  <a:pt x="2" y="488"/>
                                </a:lnTo>
                                <a:lnTo>
                                  <a:pt x="7" y="524"/>
                                </a:lnTo>
                                <a:lnTo>
                                  <a:pt x="16" y="560"/>
                                </a:lnTo>
                                <a:lnTo>
                                  <a:pt x="27" y="594"/>
                                </a:lnTo>
                                <a:lnTo>
                                  <a:pt x="42" y="627"/>
                                </a:lnTo>
                                <a:lnTo>
                                  <a:pt x="60" y="659"/>
                                </a:lnTo>
                                <a:lnTo>
                                  <a:pt x="80" y="689"/>
                                </a:lnTo>
                                <a:lnTo>
                                  <a:pt x="103" y="718"/>
                                </a:lnTo>
                                <a:lnTo>
                                  <a:pt x="129" y="745"/>
                                </a:lnTo>
                                <a:lnTo>
                                  <a:pt x="157" y="770"/>
                                </a:lnTo>
                                <a:lnTo>
                                  <a:pt x="187" y="794"/>
                                </a:lnTo>
                                <a:lnTo>
                                  <a:pt x="219" y="815"/>
                                </a:lnTo>
                                <a:lnTo>
                                  <a:pt x="253" y="835"/>
                                </a:lnTo>
                                <a:lnTo>
                                  <a:pt x="289" y="852"/>
                                </a:lnTo>
                                <a:lnTo>
                                  <a:pt x="326" y="867"/>
                                </a:lnTo>
                                <a:lnTo>
                                  <a:pt x="365" y="879"/>
                                </a:lnTo>
                                <a:lnTo>
                                  <a:pt x="405" y="889"/>
                                </a:lnTo>
                                <a:lnTo>
                                  <a:pt x="447" y="896"/>
                                </a:lnTo>
                                <a:lnTo>
                                  <a:pt x="489" y="901"/>
                                </a:lnTo>
                                <a:lnTo>
                                  <a:pt x="533" y="902"/>
                                </a:lnTo>
                                <a:lnTo>
                                  <a:pt x="577" y="901"/>
                                </a:lnTo>
                                <a:lnTo>
                                  <a:pt x="620" y="896"/>
                                </a:lnTo>
                                <a:lnTo>
                                  <a:pt x="662" y="889"/>
                                </a:lnTo>
                                <a:lnTo>
                                  <a:pt x="703" y="879"/>
                                </a:lnTo>
                                <a:lnTo>
                                  <a:pt x="742" y="867"/>
                                </a:lnTo>
                                <a:lnTo>
                                  <a:pt x="780" y="852"/>
                                </a:lnTo>
                                <a:lnTo>
                                  <a:pt x="816" y="835"/>
                                </a:lnTo>
                                <a:lnTo>
                                  <a:pt x="851" y="815"/>
                                </a:lnTo>
                                <a:lnTo>
                                  <a:pt x="883" y="794"/>
                                </a:lnTo>
                                <a:lnTo>
                                  <a:pt x="913" y="770"/>
                                </a:lnTo>
                                <a:lnTo>
                                  <a:pt x="941" y="745"/>
                                </a:lnTo>
                                <a:lnTo>
                                  <a:pt x="967" y="718"/>
                                </a:lnTo>
                                <a:lnTo>
                                  <a:pt x="990" y="689"/>
                                </a:lnTo>
                                <a:lnTo>
                                  <a:pt x="1011" y="659"/>
                                </a:lnTo>
                                <a:lnTo>
                                  <a:pt x="1028" y="627"/>
                                </a:lnTo>
                                <a:lnTo>
                                  <a:pt x="1043" y="594"/>
                                </a:lnTo>
                                <a:lnTo>
                                  <a:pt x="1055" y="560"/>
                                </a:lnTo>
                                <a:lnTo>
                                  <a:pt x="1063" y="524"/>
                                </a:lnTo>
                                <a:lnTo>
                                  <a:pt x="1069" y="488"/>
                                </a:lnTo>
                                <a:lnTo>
                                  <a:pt x="1070" y="451"/>
                                </a:lnTo>
                                <a:lnTo>
                                  <a:pt x="1069" y="414"/>
                                </a:lnTo>
                                <a:lnTo>
                                  <a:pt x="1063" y="378"/>
                                </a:lnTo>
                                <a:lnTo>
                                  <a:pt x="1055" y="343"/>
                                </a:lnTo>
                                <a:lnTo>
                                  <a:pt x="1043" y="308"/>
                                </a:lnTo>
                                <a:lnTo>
                                  <a:pt x="1028" y="275"/>
                                </a:lnTo>
                                <a:lnTo>
                                  <a:pt x="1011" y="244"/>
                                </a:lnTo>
                                <a:lnTo>
                                  <a:pt x="990" y="213"/>
                                </a:lnTo>
                                <a:lnTo>
                                  <a:pt x="967" y="185"/>
                                </a:lnTo>
                                <a:lnTo>
                                  <a:pt x="941" y="157"/>
                                </a:lnTo>
                                <a:lnTo>
                                  <a:pt x="913" y="132"/>
                                </a:lnTo>
                                <a:lnTo>
                                  <a:pt x="883" y="108"/>
                                </a:lnTo>
                                <a:lnTo>
                                  <a:pt x="851" y="87"/>
                                </a:lnTo>
                                <a:lnTo>
                                  <a:pt x="816" y="67"/>
                                </a:lnTo>
                                <a:lnTo>
                                  <a:pt x="780" y="50"/>
                                </a:lnTo>
                                <a:lnTo>
                                  <a:pt x="742" y="35"/>
                                </a:lnTo>
                                <a:lnTo>
                                  <a:pt x="703" y="23"/>
                                </a:lnTo>
                                <a:lnTo>
                                  <a:pt x="662" y="13"/>
                                </a:lnTo>
                                <a:lnTo>
                                  <a:pt x="620" y="6"/>
                                </a:lnTo>
                                <a:lnTo>
                                  <a:pt x="577" y="1"/>
                                </a:lnTo>
                                <a:lnTo>
                                  <a:pt x="533" y="0"/>
                                </a:lnTo>
                              </a:path>
                            </a:pathLst>
                          </a:custGeom>
                          <a:noFill/>
                          <a:ln w="304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6F479" id="Group 16" o:spid="_x0000_s1026" style="position:absolute;margin-left:90pt;margin-top:-6.9pt;width:53.5pt;height:45.1pt;z-index:-251009536;mso-position-horizontal-relative:page" coordorigin="1800,-138" coordsize="1070,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">
                <v:shape id="Freeform 27" o:spid="_x0000_s1027" style="position:absolute;left:1800;top:-138;width:1070;height:902;visibility:visible;mso-wrap-style:square;v-text-anchor:top" coordsize="1070,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NzMEA&#10;AADbAAAADwAAAGRycy9kb3ducmV2LnhtbERPTYvCMBC9C/6HMMJeRNPdgyvVWKSw4kEQqwePQzO2&#10;xWZSm1i7++uNIOxtHu9zlklvatFR6yrLCj6nEQji3OqKCwWn489kDsJ5ZI21ZVLwSw6S1XCwxFjb&#10;Bx+oy3whQgi7GBWU3jexlC4vyaCb2oY4cBfbGvQBtoXULT5CuKnlVxTNpMGKQ0OJDaUl5dfsbhRk&#10;pov2f3bHaXXbkqztbjM+z5X6GPXrBQhPvf8Xv91bHeZ/w+uXcI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QDczBAAAA2wAAAA8AAAAAAAAAAAAAAAAAmAIAAGRycy9kb3du&#10;cmV2LnhtbFBLBQYAAAAABAAEAPUAAACGAwAAAAA=&#10;" path="m533,l489,1,447,6r-42,7l365,23,326,35,289,50,253,67,219,87r-32,21l157,132r-28,25l103,185,80,213,60,244,42,275,27,308,16,343,7,378,2,414,,451r2,37l7,524r9,36l27,594r15,33l60,659r20,30l103,718r26,27l157,770r30,24l219,815r34,20l289,852r37,15l365,879r40,10l447,896r42,5l533,902r44,-1l620,896r42,-7l703,879r39,-12l780,852r36,-17l851,815r32,-21l913,770r28,-25l967,718r23,-29l1011,659r17,-32l1043,594r12,-34l1063,524r6,-36l1070,451r-1,-37l1063,378r-8,-35l1043,308r-15,-33l1011,244,990,213,967,185,941,157,913,132,883,108,851,87,816,67,780,50,742,35,703,23,662,13,620,6,577,1,533,e" filled="f" strokeweight=".84664mm">
                  <v:path arrowok="t" o:connecttype="custom" o:connectlocs="489,-137;405,-125;326,-103;253,-71;187,-30;129,19;80,75;42,137;16,205;2,276;2,350;16,422;42,489;80,551;129,607;187,656;253,697;326,729;405,751;489,763;577,763;662,751;742,729;816,697;883,656;941,607;990,551;1028,489;1055,422;1069,350;1069,276;1055,205;1028,137;990,75;941,19;883,-30;816,-71;742,-103;662,-125;577,-137" o:connectangles="0,0,0,0,0,0,0,0,0,0,0,0,0,0,0,0,0,0,0,0,0,0,0,0,0,0,0,0,0,0,0,0,0,0,0,0,0,0,0,0"/>
                </v:shape>
                <w10:wrap anchorx="page"/>
              </v:group>
            </w:pict>
          </mc:Fallback>
        </mc:AlternateContent>
      </w:r>
      <w:r w:rsidRPr="00000982">
        <w:rPr>
          <w:rFonts w:ascii="Times New Roman" w:eastAsia="Calisto MT" w:hAnsi="Times New Roman" w:cs="Times New Roman"/>
          <w:sz w:val="28"/>
          <w:szCs w:val="24"/>
        </w:rPr>
        <w:t>A</w:t>
      </w:r>
      <w:r w:rsidRPr="00000982">
        <w:rPr>
          <w:rFonts w:ascii="Times New Roman" w:eastAsia="Calisto MT" w:hAnsi="Times New Roman" w:cs="Times New Roman"/>
          <w:spacing w:val="2"/>
          <w:sz w:val="28"/>
          <w:szCs w:val="24"/>
        </w:rPr>
        <w:t xml:space="preserve"> </w:t>
      </w:r>
      <w:r w:rsidRPr="00000982">
        <w:rPr>
          <w:rFonts w:ascii="Times New Roman" w:eastAsia="Calisto MT" w:hAnsi="Times New Roman" w:cs="Times New Roman"/>
          <w:spacing w:val="-2"/>
          <w:sz w:val="28"/>
          <w:szCs w:val="24"/>
        </w:rPr>
        <w:t>p</w:t>
      </w:r>
      <w:r w:rsidRPr="00000982">
        <w:rPr>
          <w:rFonts w:ascii="Times New Roman" w:eastAsia="Calisto MT" w:hAnsi="Times New Roman" w:cs="Times New Roman"/>
          <w:spacing w:val="1"/>
          <w:sz w:val="28"/>
          <w:szCs w:val="24"/>
        </w:rPr>
        <w:t>r</w:t>
      </w:r>
      <w:r w:rsidRPr="00000982">
        <w:rPr>
          <w:rFonts w:ascii="Times New Roman" w:eastAsia="Calisto MT" w:hAnsi="Times New Roman" w:cs="Times New Roman"/>
          <w:sz w:val="28"/>
          <w:szCs w:val="24"/>
        </w:rPr>
        <w:t>o</w:t>
      </w:r>
      <w:r w:rsidRPr="00000982">
        <w:rPr>
          <w:rFonts w:ascii="Times New Roman" w:eastAsia="Calisto MT" w:hAnsi="Times New Roman" w:cs="Times New Roman"/>
          <w:spacing w:val="-2"/>
          <w:sz w:val="28"/>
          <w:szCs w:val="24"/>
        </w:rPr>
        <w:t>c</w:t>
      </w:r>
      <w:r w:rsidRPr="00000982">
        <w:rPr>
          <w:rFonts w:ascii="Times New Roman" w:eastAsia="Calisto MT" w:hAnsi="Times New Roman" w:cs="Times New Roman"/>
          <w:sz w:val="28"/>
          <w:szCs w:val="24"/>
        </w:rPr>
        <w:t>e</w:t>
      </w:r>
      <w:r w:rsidRPr="00000982">
        <w:rPr>
          <w:rFonts w:ascii="Times New Roman" w:eastAsia="Calisto MT" w:hAnsi="Times New Roman" w:cs="Times New Roman"/>
          <w:spacing w:val="-1"/>
          <w:sz w:val="28"/>
          <w:szCs w:val="24"/>
        </w:rPr>
        <w:t>s</w:t>
      </w:r>
      <w:r w:rsidRPr="00000982">
        <w:rPr>
          <w:rFonts w:ascii="Times New Roman" w:eastAsia="Calisto MT" w:hAnsi="Times New Roman" w:cs="Times New Roman"/>
          <w:sz w:val="28"/>
          <w:szCs w:val="24"/>
        </w:rPr>
        <w:t>s</w:t>
      </w:r>
      <w:r w:rsidRPr="00000982">
        <w:rPr>
          <w:rFonts w:ascii="Times New Roman" w:eastAsia="Calisto MT" w:hAnsi="Times New Roman" w:cs="Times New Roman"/>
          <w:spacing w:val="-6"/>
          <w:sz w:val="28"/>
          <w:szCs w:val="24"/>
        </w:rPr>
        <w:t xml:space="preserve"> </w:t>
      </w:r>
      <w:r w:rsidRPr="00000982">
        <w:rPr>
          <w:rFonts w:ascii="Times New Roman" w:eastAsia="Calisto MT" w:hAnsi="Times New Roman" w:cs="Times New Roman"/>
          <w:sz w:val="28"/>
          <w:szCs w:val="24"/>
        </w:rPr>
        <w:t>or</w:t>
      </w:r>
      <w:r w:rsidRPr="00000982">
        <w:rPr>
          <w:rFonts w:ascii="Times New Roman" w:eastAsia="Calisto MT" w:hAnsi="Times New Roman" w:cs="Times New Roman"/>
          <w:spacing w:val="1"/>
          <w:sz w:val="28"/>
          <w:szCs w:val="24"/>
        </w:rPr>
        <w:t xml:space="preserve"> </w:t>
      </w:r>
      <w:r w:rsidRPr="00000982">
        <w:rPr>
          <w:rFonts w:ascii="Times New Roman" w:eastAsia="Calisto MT" w:hAnsi="Times New Roman" w:cs="Times New Roman"/>
          <w:spacing w:val="-4"/>
          <w:sz w:val="28"/>
          <w:szCs w:val="24"/>
        </w:rPr>
        <w:t>w</w:t>
      </w:r>
      <w:r w:rsidRPr="00000982">
        <w:rPr>
          <w:rFonts w:ascii="Times New Roman" w:eastAsia="Calisto MT" w:hAnsi="Times New Roman" w:cs="Times New Roman"/>
          <w:sz w:val="28"/>
          <w:szCs w:val="24"/>
        </w:rPr>
        <w:t>o</w:t>
      </w:r>
      <w:r w:rsidRPr="00000982">
        <w:rPr>
          <w:rFonts w:ascii="Times New Roman" w:eastAsia="Calisto MT" w:hAnsi="Times New Roman" w:cs="Times New Roman"/>
          <w:spacing w:val="1"/>
          <w:sz w:val="28"/>
          <w:szCs w:val="24"/>
        </w:rPr>
        <w:t>r</w:t>
      </w:r>
      <w:r w:rsidRPr="00000982">
        <w:rPr>
          <w:rFonts w:ascii="Times New Roman" w:eastAsia="Calisto MT" w:hAnsi="Times New Roman" w:cs="Times New Roman"/>
          <w:sz w:val="28"/>
          <w:szCs w:val="24"/>
        </w:rPr>
        <w:t>k</w:t>
      </w:r>
      <w:r w:rsidRPr="00000982">
        <w:rPr>
          <w:rFonts w:ascii="Times New Roman" w:eastAsia="Calisto MT" w:hAnsi="Times New Roman" w:cs="Times New Roman"/>
          <w:spacing w:val="-5"/>
          <w:sz w:val="28"/>
          <w:szCs w:val="24"/>
        </w:rPr>
        <w:t xml:space="preserve"> </w:t>
      </w:r>
      <w:r w:rsidRPr="00000982">
        <w:rPr>
          <w:rFonts w:ascii="Times New Roman" w:eastAsia="Calisto MT" w:hAnsi="Times New Roman" w:cs="Times New Roman"/>
          <w:sz w:val="28"/>
          <w:szCs w:val="24"/>
        </w:rPr>
        <w:t xml:space="preserve">to </w:t>
      </w:r>
      <w:r w:rsidRPr="00000982">
        <w:rPr>
          <w:rFonts w:ascii="Times New Roman" w:eastAsia="Calisto MT" w:hAnsi="Times New Roman" w:cs="Times New Roman"/>
          <w:w w:val="99"/>
          <w:sz w:val="28"/>
          <w:szCs w:val="24"/>
        </w:rPr>
        <w:t>do</w:t>
      </w:r>
      <w:r w:rsidRPr="00000982">
        <w:rPr>
          <w:rFonts w:ascii="Times New Roman" w:eastAsia="Calisto MT" w:hAnsi="Times New Roman" w:cs="Times New Roman"/>
          <w:spacing w:val="2"/>
          <w:w w:val="99"/>
          <w:sz w:val="28"/>
          <w:szCs w:val="24"/>
        </w:rPr>
        <w:t>n</w:t>
      </w:r>
      <w:r w:rsidRPr="00000982">
        <w:rPr>
          <w:rFonts w:ascii="Times New Roman" w:eastAsia="Calisto MT" w:hAnsi="Times New Roman" w:cs="Times New Roman"/>
          <w:w w:val="99"/>
          <w:sz w:val="28"/>
          <w:szCs w:val="24"/>
        </w:rPr>
        <w:t>e</w:t>
      </w:r>
      <w:r w:rsidRPr="00000982">
        <w:rPr>
          <w:rFonts w:ascii="Times New Roman" w:eastAsia="Calisto MT" w:hAnsi="Times New Roman" w:cs="Times New Roman"/>
          <w:sz w:val="28"/>
          <w:szCs w:val="24"/>
        </w:rPr>
        <w:t>.</w:t>
      </w:r>
    </w:p>
    <w:p w:rsidR="00364F95" w:rsidRPr="00000982" w:rsidRDefault="00364F95" w:rsidP="00364F95">
      <w:pPr>
        <w:ind w:left="3427" w:right="3316"/>
        <w:jc w:val="center"/>
        <w:rPr>
          <w:rFonts w:ascii="Times New Roman" w:eastAsia="Calisto MT" w:hAnsi="Times New Roman" w:cs="Times New Roman"/>
          <w:sz w:val="28"/>
          <w:szCs w:val="24"/>
        </w:rPr>
      </w:pPr>
    </w:p>
    <w:p w:rsidR="00364F95" w:rsidRPr="00000982" w:rsidRDefault="00364F95" w:rsidP="00364F95">
      <w:pPr>
        <w:ind w:left="3427" w:right="3316"/>
        <w:jc w:val="center"/>
        <w:rPr>
          <w:rFonts w:ascii="Times New Roman" w:eastAsia="Calisto MT" w:hAnsi="Times New Roman" w:cs="Times New Roman"/>
          <w:sz w:val="28"/>
          <w:szCs w:val="24"/>
        </w:rPr>
      </w:pPr>
    </w:p>
    <w:p w:rsidR="00364F95" w:rsidRPr="00000982" w:rsidRDefault="00364F95" w:rsidP="00364F95">
      <w:pPr>
        <w:ind w:left="3465"/>
        <w:rPr>
          <w:rFonts w:ascii="Times New Roman" w:eastAsia="Calisto MT" w:hAnsi="Times New Roman" w:cs="Times New Roman"/>
          <w:sz w:val="28"/>
          <w:szCs w:val="24"/>
        </w:rPr>
      </w:pPr>
      <w:r w:rsidRPr="00000982">
        <w:rPr>
          <w:rFonts w:ascii="Times New Roman" w:eastAsia="Times New Roman" w:hAnsi="Times New Roman" w:cs="Times New Roman"/>
          <w:noProof/>
          <w:szCs w:val="20"/>
        </w:rPr>
        <mc:AlternateContent>
          <mc:Choice Requires="wpg">
            <w:drawing>
              <wp:anchor distT="0" distB="0" distL="114300" distR="114300" simplePos="0" relativeHeight="252307968" behindDoc="1" locked="0" layoutInCell="1" allowOverlap="1" wp14:anchorId="44FF5091" wp14:editId="11C2A4D1">
                <wp:simplePos x="0" y="0"/>
                <wp:positionH relativeFrom="page">
                  <wp:posOffset>1143000</wp:posOffset>
                </wp:positionH>
                <wp:positionV relativeFrom="paragraph">
                  <wp:posOffset>-5080</wp:posOffset>
                </wp:positionV>
                <wp:extent cx="1027430" cy="97790"/>
                <wp:effectExtent l="0" t="7620" r="127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7430" cy="97790"/>
                          <a:chOff x="1800" y="-8"/>
                          <a:chExt cx="1618" cy="154"/>
                        </a:xfrm>
                      </wpg:grpSpPr>
                      <wps:wsp>
                        <wps:cNvPr id="12" name="Freeform 12"/>
                        <wps:cNvSpPr>
                          <a:spLocks/>
                        </wps:cNvSpPr>
                        <wps:spPr bwMode="auto">
                          <a:xfrm>
                            <a:off x="1800" y="-8"/>
                            <a:ext cx="1618" cy="154"/>
                          </a:xfrm>
                          <a:custGeom>
                            <a:avLst/>
                            <a:gdLst>
                              <a:gd name="T0" fmla="+- 0 3293 1800"/>
                              <a:gd name="T1" fmla="*/ T0 w 1618"/>
                              <a:gd name="T2" fmla="+- 0 92 -8"/>
                              <a:gd name="T3" fmla="*/ 92 h 154"/>
                              <a:gd name="T4" fmla="+- 0 3269 1800"/>
                              <a:gd name="T5" fmla="*/ T4 w 1618"/>
                              <a:gd name="T6" fmla="+- 0 92 -8"/>
                              <a:gd name="T7" fmla="*/ 92 h 154"/>
                              <a:gd name="T8" fmla="+- 0 3269 1800"/>
                              <a:gd name="T9" fmla="*/ T8 w 1618"/>
                              <a:gd name="T10" fmla="+- 0 145 -8"/>
                              <a:gd name="T11" fmla="*/ 145 h 154"/>
                              <a:gd name="T12" fmla="+- 0 3418 1800"/>
                              <a:gd name="T13" fmla="*/ T12 w 1618"/>
                              <a:gd name="T14" fmla="+- 0 68 -8"/>
                              <a:gd name="T15" fmla="*/ 68 h 154"/>
                              <a:gd name="T16" fmla="+- 0 3293 1800"/>
                              <a:gd name="T17" fmla="*/ T16 w 1618"/>
                              <a:gd name="T18" fmla="+- 0 92 -8"/>
                              <a:gd name="T19" fmla="*/ 92 h 154"/>
                            </a:gdLst>
                            <a:ahLst/>
                            <a:cxnLst>
                              <a:cxn ang="0">
                                <a:pos x="T1" y="T3"/>
                              </a:cxn>
                              <a:cxn ang="0">
                                <a:pos x="T5" y="T7"/>
                              </a:cxn>
                              <a:cxn ang="0">
                                <a:pos x="T9" y="T11"/>
                              </a:cxn>
                              <a:cxn ang="0">
                                <a:pos x="T13" y="T15"/>
                              </a:cxn>
                              <a:cxn ang="0">
                                <a:pos x="T17" y="T19"/>
                              </a:cxn>
                            </a:cxnLst>
                            <a:rect l="0" t="0" r="r" b="b"/>
                            <a:pathLst>
                              <a:path w="1618" h="154">
                                <a:moveTo>
                                  <a:pt x="1493" y="100"/>
                                </a:moveTo>
                                <a:lnTo>
                                  <a:pt x="1469" y="100"/>
                                </a:lnTo>
                                <a:lnTo>
                                  <a:pt x="1469" y="153"/>
                                </a:lnTo>
                                <a:lnTo>
                                  <a:pt x="1618" y="76"/>
                                </a:lnTo>
                                <a:lnTo>
                                  <a:pt x="1493"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800" y="-8"/>
                            <a:ext cx="1618" cy="154"/>
                          </a:xfrm>
                          <a:custGeom>
                            <a:avLst/>
                            <a:gdLst>
                              <a:gd name="T0" fmla="+- 0 3293 1800"/>
                              <a:gd name="T1" fmla="*/ T0 w 1618"/>
                              <a:gd name="T2" fmla="+- 0 44 -8"/>
                              <a:gd name="T3" fmla="*/ 44 h 154"/>
                              <a:gd name="T4" fmla="+- 0 3269 1800"/>
                              <a:gd name="T5" fmla="*/ T4 w 1618"/>
                              <a:gd name="T6" fmla="+- 0 -8 -8"/>
                              <a:gd name="T7" fmla="*/ -8 h 154"/>
                              <a:gd name="T8" fmla="+- 0 3269 1800"/>
                              <a:gd name="T9" fmla="*/ T8 w 1618"/>
                              <a:gd name="T10" fmla="+- 0 44 -8"/>
                              <a:gd name="T11" fmla="*/ 44 h 154"/>
                              <a:gd name="T12" fmla="+- 0 3293 1800"/>
                              <a:gd name="T13" fmla="*/ T12 w 1618"/>
                              <a:gd name="T14" fmla="+- 0 44 -8"/>
                              <a:gd name="T15" fmla="*/ 44 h 154"/>
                            </a:gdLst>
                            <a:ahLst/>
                            <a:cxnLst>
                              <a:cxn ang="0">
                                <a:pos x="T1" y="T3"/>
                              </a:cxn>
                              <a:cxn ang="0">
                                <a:pos x="T5" y="T7"/>
                              </a:cxn>
                              <a:cxn ang="0">
                                <a:pos x="T9" y="T11"/>
                              </a:cxn>
                              <a:cxn ang="0">
                                <a:pos x="T13" y="T15"/>
                              </a:cxn>
                            </a:cxnLst>
                            <a:rect l="0" t="0" r="r" b="b"/>
                            <a:pathLst>
                              <a:path w="1618" h="154">
                                <a:moveTo>
                                  <a:pt x="1493" y="52"/>
                                </a:moveTo>
                                <a:lnTo>
                                  <a:pt x="1469" y="0"/>
                                </a:lnTo>
                                <a:lnTo>
                                  <a:pt x="1469" y="52"/>
                                </a:lnTo>
                                <a:lnTo>
                                  <a:pt x="1493"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4"/>
                        <wps:cNvSpPr>
                          <a:spLocks/>
                        </wps:cNvSpPr>
                        <wps:spPr bwMode="auto">
                          <a:xfrm>
                            <a:off x="1800" y="-8"/>
                            <a:ext cx="1618" cy="154"/>
                          </a:xfrm>
                          <a:custGeom>
                            <a:avLst/>
                            <a:gdLst>
                              <a:gd name="T0" fmla="+- 0 1800 1800"/>
                              <a:gd name="T1" fmla="*/ T0 w 1618"/>
                              <a:gd name="T2" fmla="+- 0 44 -8"/>
                              <a:gd name="T3" fmla="*/ 44 h 154"/>
                              <a:gd name="T4" fmla="+- 0 1800 1800"/>
                              <a:gd name="T5" fmla="*/ T4 w 1618"/>
                              <a:gd name="T6" fmla="+- 0 92 -8"/>
                              <a:gd name="T7" fmla="*/ 92 h 154"/>
                              <a:gd name="T8" fmla="+- 0 3293 1800"/>
                              <a:gd name="T9" fmla="*/ T8 w 1618"/>
                              <a:gd name="T10" fmla="+- 0 92 -8"/>
                              <a:gd name="T11" fmla="*/ 92 h 154"/>
                              <a:gd name="T12" fmla="+- 0 3418 1800"/>
                              <a:gd name="T13" fmla="*/ T12 w 1618"/>
                              <a:gd name="T14" fmla="+- 0 68 -8"/>
                              <a:gd name="T15" fmla="*/ 68 h 154"/>
                              <a:gd name="T16" fmla="+- 0 3269 1800"/>
                              <a:gd name="T17" fmla="*/ T16 w 1618"/>
                              <a:gd name="T18" fmla="+- 0 -8 -8"/>
                              <a:gd name="T19" fmla="*/ -8 h 154"/>
                              <a:gd name="T20" fmla="+- 0 3293 1800"/>
                              <a:gd name="T21" fmla="*/ T20 w 1618"/>
                              <a:gd name="T22" fmla="+- 0 44 -8"/>
                              <a:gd name="T23" fmla="*/ 44 h 154"/>
                              <a:gd name="T24" fmla="+- 0 1800 1800"/>
                              <a:gd name="T25" fmla="*/ T24 w 1618"/>
                              <a:gd name="T26" fmla="+- 0 44 -8"/>
                              <a:gd name="T27" fmla="*/ 44 h 154"/>
                            </a:gdLst>
                            <a:ahLst/>
                            <a:cxnLst>
                              <a:cxn ang="0">
                                <a:pos x="T1" y="T3"/>
                              </a:cxn>
                              <a:cxn ang="0">
                                <a:pos x="T5" y="T7"/>
                              </a:cxn>
                              <a:cxn ang="0">
                                <a:pos x="T9" y="T11"/>
                              </a:cxn>
                              <a:cxn ang="0">
                                <a:pos x="T13" y="T15"/>
                              </a:cxn>
                              <a:cxn ang="0">
                                <a:pos x="T17" y="T19"/>
                              </a:cxn>
                              <a:cxn ang="0">
                                <a:pos x="T21" y="T23"/>
                              </a:cxn>
                              <a:cxn ang="0">
                                <a:pos x="T25" y="T27"/>
                              </a:cxn>
                            </a:cxnLst>
                            <a:rect l="0" t="0" r="r" b="b"/>
                            <a:pathLst>
                              <a:path w="1618" h="154">
                                <a:moveTo>
                                  <a:pt x="0" y="52"/>
                                </a:moveTo>
                                <a:lnTo>
                                  <a:pt x="0" y="100"/>
                                </a:lnTo>
                                <a:lnTo>
                                  <a:pt x="1493" y="100"/>
                                </a:lnTo>
                                <a:lnTo>
                                  <a:pt x="1618" y="76"/>
                                </a:lnTo>
                                <a:lnTo>
                                  <a:pt x="1469" y="0"/>
                                </a:lnTo>
                                <a:lnTo>
                                  <a:pt x="1493" y="52"/>
                                </a:lnTo>
                                <a:lnTo>
                                  <a:pt x="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5DE064" id="Group 11" o:spid="_x0000_s1026" style="position:absolute;margin-left:90pt;margin-top:-.4pt;width:80.9pt;height:7.7pt;z-index:-251008512;mso-position-horizontal-relative:page" coordorigin="1800,-8" coordsize="1618,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">
                <v:shape id="Freeform 12" o:spid="_x0000_s1027" style="position:absolute;left:1800;top:-8;width:1618;height:154;visibility:visible;mso-wrap-style:square;v-text-anchor:top" coordsize="1618,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FpsAA&#10;AADbAAAADwAAAGRycy9kb3ducmV2LnhtbERPTYvCMBC9L/gfwgje1tQeRLrGsoiKoJdahT3ONmNb&#10;bCalibb+eyMs7G0e73OW6WAa8aDO1ZYVzKYRCOLC6ppLBed8+7kA4TyyxsYyKXiSg3Q1+lhiom3P&#10;GT1OvhQhhF2CCirv20RKV1Rk0E1tSxy4q+0M+gC7UuoO+xBuGhlH0VwarDk0VNjSuqLidrobBZfD&#10;wPaeH3fZprn+Pn/63GSYKzUZD99fIDwN/l/8597rMD+G9y/hA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GFpsAAAADbAAAADwAAAAAAAAAAAAAAAACYAgAAZHJzL2Rvd25y&#10;ZXYueG1sUEsFBgAAAAAEAAQA9QAAAIUDAAAAAA==&#10;" path="m1493,100r-24,l1469,153,1618,76r-125,24xe" fillcolor="black" stroked="f">
                  <v:path arrowok="t" o:connecttype="custom" o:connectlocs="1493,92;1469,92;1469,145;1618,68;1493,92" o:connectangles="0,0,0,0,0"/>
                </v:shape>
                <v:shape id="Freeform 13" o:spid="_x0000_s1028" style="position:absolute;left:1800;top:-8;width:1618;height:154;visibility:visible;mso-wrap-style:square;v-text-anchor:top" coordsize="1618,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0gPcAA&#10;AADbAAAADwAAAGRycy9kb3ducmV2LnhtbERPTYvCMBC9C/6HMII3m7qCLNUoIq4I66VWwePYjG2x&#10;mZQm2vrvNwsLe5vH+5zluje1eFHrKssKplEMgji3uuJCwTn7mnyCcB5ZY22ZFLzJwXo1HCwx0bbj&#10;lF4nX4gQwi5BBaX3TSKly0sy6CLbEAfubluDPsC2kLrFLoSbWn7E8VwarDg0lNjQtqT8cXoaBZfv&#10;nu0zO+7TXX2/va9dZlLMlBqP+s0ChKfe/4v/3Acd5s/g95dwgF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0gPcAAAADbAAAADwAAAAAAAAAAAAAAAACYAgAAZHJzL2Rvd25y&#10;ZXYueG1sUEsFBgAAAAAEAAQA9QAAAIUDAAAAAA==&#10;" path="m1493,52l1469,r,52l1493,52xe" fillcolor="black" stroked="f">
                  <v:path arrowok="t" o:connecttype="custom" o:connectlocs="1493,44;1469,-8;1469,44;1493,44" o:connectangles="0,0,0,0"/>
                </v:shape>
                <v:shape id="Freeform 14" o:spid="_x0000_s1029" style="position:absolute;left:1800;top:-8;width:1618;height:154;visibility:visible;mso-wrap-style:square;v-text-anchor:top" coordsize="1618,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d0sAA&#10;AADbAAAADwAAAGRycy9kb3ducmV2LnhtbERPTYvCMBC9C/6HMII3m7qgLNUoIq4I66VWwePYjG2x&#10;mZQm2vrvNwsLe5vH+5zluje1eFHrKssKplEMgji3uuJCwTn7mnyCcB5ZY22ZFLzJwXo1HCwx0bbj&#10;lF4nX4gQwi5BBaX3TSKly0sy6CLbEAfubluDPsC2kLrFLoSbWn7E8VwarDg0lNjQtqT8cXoaBZfv&#10;nu0zO+7TXX2/va9dZlLMlBqP+s0ChKfe/4v/3Acd5s/g95dwgF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gd0sAAAADbAAAADwAAAAAAAAAAAAAAAACYAgAAZHJzL2Rvd25y&#10;ZXYueG1sUEsFBgAAAAAEAAQA9QAAAIUDAAAAAA==&#10;" path="m,52r,48l1493,100,1618,76,1469,r24,52l,52xe" fillcolor="black" stroked="f">
                  <v:path arrowok="t" o:connecttype="custom" o:connectlocs="0,44;0,92;1493,92;1618,68;1469,-8;1493,44;0,44" o:connectangles="0,0,0,0,0,0,0"/>
                </v:shape>
                <w10:wrap anchorx="page"/>
              </v:group>
            </w:pict>
          </mc:Fallback>
        </mc:AlternateContent>
      </w:r>
      <w:r w:rsidRPr="00000982">
        <w:rPr>
          <w:rFonts w:ascii="Times New Roman" w:eastAsia="Calisto MT" w:hAnsi="Times New Roman" w:cs="Times New Roman"/>
          <w:sz w:val="28"/>
          <w:szCs w:val="24"/>
        </w:rPr>
        <w:t>A</w:t>
      </w:r>
      <w:r w:rsidRPr="00000982">
        <w:rPr>
          <w:rFonts w:ascii="Times New Roman" w:eastAsia="Calisto MT" w:hAnsi="Times New Roman" w:cs="Times New Roman"/>
          <w:spacing w:val="2"/>
          <w:sz w:val="28"/>
          <w:szCs w:val="24"/>
        </w:rPr>
        <w:t xml:space="preserve"> </w:t>
      </w:r>
      <w:r w:rsidRPr="00000982">
        <w:rPr>
          <w:rFonts w:ascii="Times New Roman" w:eastAsia="Calisto MT" w:hAnsi="Times New Roman" w:cs="Times New Roman"/>
          <w:sz w:val="28"/>
          <w:szCs w:val="24"/>
        </w:rPr>
        <w:t>d</w:t>
      </w:r>
      <w:r w:rsidRPr="00000982">
        <w:rPr>
          <w:rFonts w:ascii="Times New Roman" w:eastAsia="Calisto MT" w:hAnsi="Times New Roman" w:cs="Times New Roman"/>
          <w:spacing w:val="2"/>
          <w:sz w:val="28"/>
          <w:szCs w:val="24"/>
        </w:rPr>
        <w:t>a</w:t>
      </w:r>
      <w:r w:rsidRPr="00000982">
        <w:rPr>
          <w:rFonts w:ascii="Times New Roman" w:eastAsia="Calisto MT" w:hAnsi="Times New Roman" w:cs="Times New Roman"/>
          <w:spacing w:val="-5"/>
          <w:sz w:val="28"/>
          <w:szCs w:val="24"/>
        </w:rPr>
        <w:t>t</w:t>
      </w:r>
      <w:r w:rsidRPr="00000982">
        <w:rPr>
          <w:rFonts w:ascii="Times New Roman" w:eastAsia="Calisto MT" w:hAnsi="Times New Roman" w:cs="Times New Roman"/>
          <w:sz w:val="28"/>
          <w:szCs w:val="24"/>
        </w:rPr>
        <w:t>a f</w:t>
      </w:r>
      <w:r w:rsidRPr="00000982">
        <w:rPr>
          <w:rFonts w:ascii="Times New Roman" w:eastAsia="Calisto MT" w:hAnsi="Times New Roman" w:cs="Times New Roman"/>
          <w:spacing w:val="2"/>
          <w:sz w:val="28"/>
          <w:szCs w:val="24"/>
        </w:rPr>
        <w:t>l</w:t>
      </w:r>
      <w:r w:rsidRPr="00000982">
        <w:rPr>
          <w:rFonts w:ascii="Times New Roman" w:eastAsia="Calisto MT" w:hAnsi="Times New Roman" w:cs="Times New Roman"/>
          <w:sz w:val="28"/>
          <w:szCs w:val="24"/>
        </w:rPr>
        <w:t>ow</w:t>
      </w:r>
      <w:r w:rsidRPr="00000982">
        <w:rPr>
          <w:rFonts w:ascii="Times New Roman" w:eastAsia="Calisto MT" w:hAnsi="Times New Roman" w:cs="Times New Roman"/>
          <w:spacing w:val="-6"/>
          <w:sz w:val="28"/>
          <w:szCs w:val="24"/>
        </w:rPr>
        <w:t xml:space="preserve"> </w:t>
      </w:r>
      <w:r w:rsidRPr="00000982">
        <w:rPr>
          <w:rFonts w:ascii="Times New Roman" w:eastAsia="Calisto MT" w:hAnsi="Times New Roman" w:cs="Times New Roman"/>
          <w:sz w:val="28"/>
          <w:szCs w:val="24"/>
        </w:rPr>
        <w:t>or</w:t>
      </w:r>
      <w:r w:rsidRPr="00000982">
        <w:rPr>
          <w:rFonts w:ascii="Times New Roman" w:eastAsia="Calisto MT" w:hAnsi="Times New Roman" w:cs="Times New Roman"/>
          <w:spacing w:val="-4"/>
          <w:sz w:val="28"/>
          <w:szCs w:val="24"/>
        </w:rPr>
        <w:t xml:space="preserve"> </w:t>
      </w:r>
      <w:r w:rsidRPr="00000982">
        <w:rPr>
          <w:rFonts w:ascii="Times New Roman" w:eastAsia="Calisto MT" w:hAnsi="Times New Roman" w:cs="Times New Roman"/>
          <w:sz w:val="28"/>
          <w:szCs w:val="24"/>
        </w:rPr>
        <w:t>i</w:t>
      </w:r>
      <w:r w:rsidRPr="00000982">
        <w:rPr>
          <w:rFonts w:ascii="Times New Roman" w:eastAsia="Calisto MT" w:hAnsi="Times New Roman" w:cs="Times New Roman"/>
          <w:spacing w:val="2"/>
          <w:sz w:val="28"/>
          <w:szCs w:val="24"/>
        </w:rPr>
        <w:t>npu</w:t>
      </w:r>
      <w:r w:rsidRPr="00000982">
        <w:rPr>
          <w:rFonts w:ascii="Times New Roman" w:eastAsia="Calisto MT" w:hAnsi="Times New Roman" w:cs="Times New Roman"/>
          <w:sz w:val="28"/>
          <w:szCs w:val="24"/>
        </w:rPr>
        <w:t>ts</w:t>
      </w:r>
      <w:r w:rsidRPr="00000982">
        <w:rPr>
          <w:rFonts w:ascii="Times New Roman" w:eastAsia="Calisto MT" w:hAnsi="Times New Roman" w:cs="Times New Roman"/>
          <w:spacing w:val="-3"/>
          <w:sz w:val="28"/>
          <w:szCs w:val="24"/>
        </w:rPr>
        <w:t xml:space="preserve"> </w:t>
      </w:r>
      <w:r w:rsidRPr="00000982">
        <w:rPr>
          <w:rFonts w:ascii="Times New Roman" w:eastAsia="Calisto MT" w:hAnsi="Times New Roman" w:cs="Times New Roman"/>
          <w:sz w:val="28"/>
          <w:szCs w:val="24"/>
        </w:rPr>
        <w:t>or</w:t>
      </w:r>
      <w:r w:rsidRPr="00000982">
        <w:rPr>
          <w:rFonts w:ascii="Times New Roman" w:eastAsia="Calisto MT" w:hAnsi="Times New Roman" w:cs="Times New Roman"/>
          <w:spacing w:val="-4"/>
          <w:sz w:val="28"/>
          <w:szCs w:val="24"/>
        </w:rPr>
        <w:t xml:space="preserve"> </w:t>
      </w:r>
      <w:r w:rsidRPr="00000982">
        <w:rPr>
          <w:rFonts w:ascii="Times New Roman" w:eastAsia="Calisto MT" w:hAnsi="Times New Roman" w:cs="Times New Roman"/>
          <w:sz w:val="28"/>
          <w:szCs w:val="24"/>
        </w:rPr>
        <w:t>o</w:t>
      </w:r>
      <w:r w:rsidRPr="00000982">
        <w:rPr>
          <w:rFonts w:ascii="Times New Roman" w:eastAsia="Calisto MT" w:hAnsi="Times New Roman" w:cs="Times New Roman"/>
          <w:spacing w:val="2"/>
          <w:sz w:val="28"/>
          <w:szCs w:val="24"/>
        </w:rPr>
        <w:t>u</w:t>
      </w:r>
      <w:r w:rsidRPr="00000982">
        <w:rPr>
          <w:rFonts w:ascii="Times New Roman" w:eastAsia="Calisto MT" w:hAnsi="Times New Roman" w:cs="Times New Roman"/>
          <w:sz w:val="28"/>
          <w:szCs w:val="24"/>
        </w:rPr>
        <w:t>t</w:t>
      </w:r>
      <w:r w:rsidRPr="00000982">
        <w:rPr>
          <w:rFonts w:ascii="Times New Roman" w:eastAsia="Calisto MT" w:hAnsi="Times New Roman" w:cs="Times New Roman"/>
          <w:spacing w:val="-2"/>
          <w:sz w:val="28"/>
          <w:szCs w:val="24"/>
        </w:rPr>
        <w:t>p</w:t>
      </w:r>
      <w:r w:rsidRPr="00000982">
        <w:rPr>
          <w:rFonts w:ascii="Times New Roman" w:eastAsia="Calisto MT" w:hAnsi="Times New Roman" w:cs="Times New Roman"/>
          <w:spacing w:val="2"/>
          <w:sz w:val="28"/>
          <w:szCs w:val="24"/>
        </w:rPr>
        <w:t>u</w:t>
      </w:r>
      <w:r w:rsidRPr="00000982">
        <w:rPr>
          <w:rFonts w:ascii="Times New Roman" w:eastAsia="Calisto MT" w:hAnsi="Times New Roman" w:cs="Times New Roman"/>
          <w:sz w:val="28"/>
          <w:szCs w:val="24"/>
        </w:rPr>
        <w:t>t</w:t>
      </w:r>
      <w:r w:rsidRPr="00000982">
        <w:rPr>
          <w:rFonts w:ascii="Times New Roman" w:eastAsia="Calisto MT" w:hAnsi="Times New Roman" w:cs="Times New Roman"/>
          <w:spacing w:val="-1"/>
          <w:sz w:val="28"/>
          <w:szCs w:val="24"/>
        </w:rPr>
        <w:t>s</w:t>
      </w:r>
      <w:r w:rsidRPr="00000982">
        <w:rPr>
          <w:rFonts w:ascii="Times New Roman" w:eastAsia="Calisto MT" w:hAnsi="Times New Roman" w:cs="Times New Roman"/>
          <w:sz w:val="28"/>
          <w:szCs w:val="24"/>
        </w:rPr>
        <w:t>;</w:t>
      </w:r>
      <w:r w:rsidRPr="00000982">
        <w:rPr>
          <w:rFonts w:ascii="Times New Roman" w:eastAsia="Calisto MT" w:hAnsi="Times New Roman" w:cs="Times New Roman"/>
          <w:spacing w:val="-4"/>
          <w:sz w:val="28"/>
          <w:szCs w:val="24"/>
        </w:rPr>
        <w:t xml:space="preserve"> </w:t>
      </w:r>
      <w:r w:rsidRPr="00000982">
        <w:rPr>
          <w:rFonts w:ascii="Times New Roman" w:eastAsia="Calisto MT" w:hAnsi="Times New Roman" w:cs="Times New Roman"/>
          <w:sz w:val="28"/>
          <w:szCs w:val="24"/>
        </w:rPr>
        <w:t xml:space="preserve">to </w:t>
      </w:r>
      <w:r w:rsidRPr="00000982">
        <w:rPr>
          <w:rFonts w:ascii="Times New Roman" w:eastAsia="Calisto MT" w:hAnsi="Times New Roman" w:cs="Times New Roman"/>
          <w:spacing w:val="-2"/>
          <w:sz w:val="28"/>
          <w:szCs w:val="24"/>
        </w:rPr>
        <w:t>a</w:t>
      </w:r>
      <w:r w:rsidRPr="00000982">
        <w:rPr>
          <w:rFonts w:ascii="Times New Roman" w:eastAsia="Calisto MT" w:hAnsi="Times New Roman" w:cs="Times New Roman"/>
          <w:spacing w:val="2"/>
          <w:sz w:val="28"/>
          <w:szCs w:val="24"/>
        </w:rPr>
        <w:t>n</w:t>
      </w:r>
      <w:r w:rsidRPr="00000982">
        <w:rPr>
          <w:rFonts w:ascii="Times New Roman" w:eastAsia="Calisto MT" w:hAnsi="Times New Roman" w:cs="Times New Roman"/>
          <w:sz w:val="28"/>
          <w:szCs w:val="24"/>
        </w:rPr>
        <w:t>d</w:t>
      </w:r>
      <w:r w:rsidRPr="00000982">
        <w:rPr>
          <w:rFonts w:ascii="Times New Roman" w:eastAsia="Calisto MT" w:hAnsi="Times New Roman" w:cs="Times New Roman"/>
          <w:spacing w:val="-3"/>
          <w:sz w:val="28"/>
          <w:szCs w:val="24"/>
        </w:rPr>
        <w:t xml:space="preserve"> </w:t>
      </w:r>
      <w:r w:rsidRPr="00000982">
        <w:rPr>
          <w:rFonts w:ascii="Times New Roman" w:eastAsia="Calisto MT" w:hAnsi="Times New Roman" w:cs="Times New Roman"/>
          <w:sz w:val="28"/>
          <w:szCs w:val="24"/>
        </w:rPr>
        <w:t>f</w:t>
      </w:r>
      <w:r w:rsidRPr="00000982">
        <w:rPr>
          <w:rFonts w:ascii="Times New Roman" w:eastAsia="Calisto MT" w:hAnsi="Times New Roman" w:cs="Times New Roman"/>
          <w:spacing w:val="1"/>
          <w:sz w:val="28"/>
          <w:szCs w:val="24"/>
        </w:rPr>
        <w:t>r</w:t>
      </w:r>
      <w:r w:rsidRPr="00000982">
        <w:rPr>
          <w:rFonts w:ascii="Times New Roman" w:eastAsia="Calisto MT" w:hAnsi="Times New Roman" w:cs="Times New Roman"/>
          <w:sz w:val="28"/>
          <w:szCs w:val="24"/>
        </w:rPr>
        <w:t>om</w:t>
      </w:r>
      <w:r w:rsidRPr="00000982">
        <w:rPr>
          <w:rFonts w:ascii="Times New Roman" w:eastAsia="Calisto MT" w:hAnsi="Times New Roman" w:cs="Times New Roman"/>
          <w:spacing w:val="-3"/>
          <w:sz w:val="28"/>
          <w:szCs w:val="24"/>
        </w:rPr>
        <w:t xml:space="preserve"> </w:t>
      </w:r>
      <w:r w:rsidRPr="00000982">
        <w:rPr>
          <w:rFonts w:ascii="Times New Roman" w:eastAsia="Calisto MT" w:hAnsi="Times New Roman" w:cs="Times New Roman"/>
          <w:spacing w:val="-2"/>
          <w:sz w:val="28"/>
          <w:szCs w:val="24"/>
        </w:rPr>
        <w:t>p</w:t>
      </w:r>
      <w:r w:rsidRPr="00000982">
        <w:rPr>
          <w:rFonts w:ascii="Times New Roman" w:eastAsia="Calisto MT" w:hAnsi="Times New Roman" w:cs="Times New Roman"/>
          <w:spacing w:val="1"/>
          <w:sz w:val="28"/>
          <w:szCs w:val="24"/>
        </w:rPr>
        <w:t>r</w:t>
      </w:r>
      <w:r w:rsidRPr="00000982">
        <w:rPr>
          <w:rFonts w:ascii="Times New Roman" w:eastAsia="Calisto MT" w:hAnsi="Times New Roman" w:cs="Times New Roman"/>
          <w:sz w:val="28"/>
          <w:szCs w:val="24"/>
        </w:rPr>
        <w:t>o</w:t>
      </w:r>
      <w:r w:rsidRPr="00000982">
        <w:rPr>
          <w:rFonts w:ascii="Times New Roman" w:eastAsia="Calisto MT" w:hAnsi="Times New Roman" w:cs="Times New Roman"/>
          <w:spacing w:val="-2"/>
          <w:sz w:val="28"/>
          <w:szCs w:val="24"/>
        </w:rPr>
        <w:t>c</w:t>
      </w:r>
      <w:r w:rsidRPr="00000982">
        <w:rPr>
          <w:rFonts w:ascii="Times New Roman" w:eastAsia="Calisto MT" w:hAnsi="Times New Roman" w:cs="Times New Roman"/>
          <w:sz w:val="28"/>
          <w:szCs w:val="24"/>
        </w:rPr>
        <w:t>e</w:t>
      </w:r>
      <w:r w:rsidRPr="00000982">
        <w:rPr>
          <w:rFonts w:ascii="Times New Roman" w:eastAsia="Calisto MT" w:hAnsi="Times New Roman" w:cs="Times New Roman"/>
          <w:spacing w:val="-1"/>
          <w:sz w:val="28"/>
          <w:szCs w:val="24"/>
        </w:rPr>
        <w:t>ss</w:t>
      </w:r>
      <w:r w:rsidRPr="00000982">
        <w:rPr>
          <w:rFonts w:ascii="Times New Roman" w:eastAsia="Calisto MT" w:hAnsi="Times New Roman" w:cs="Times New Roman"/>
          <w:sz w:val="28"/>
          <w:szCs w:val="24"/>
        </w:rPr>
        <w:t>es</w:t>
      </w:r>
    </w:p>
    <w:p w:rsidR="00364F95" w:rsidRPr="00000982" w:rsidRDefault="00364F95" w:rsidP="00364F95">
      <w:pPr>
        <w:ind w:left="3465"/>
        <w:rPr>
          <w:rFonts w:ascii="Times New Roman" w:eastAsia="Calisto MT" w:hAnsi="Times New Roman" w:cs="Times New Roman"/>
          <w:sz w:val="28"/>
          <w:szCs w:val="24"/>
        </w:rPr>
      </w:pPr>
    </w:p>
    <w:p w:rsidR="00364F95" w:rsidRPr="00000982" w:rsidRDefault="00364F95" w:rsidP="00364F95">
      <w:pPr>
        <w:ind w:left="3465"/>
        <w:rPr>
          <w:rFonts w:ascii="Times New Roman" w:eastAsia="Calisto MT" w:hAnsi="Times New Roman" w:cs="Times New Roman"/>
          <w:sz w:val="28"/>
          <w:szCs w:val="24"/>
        </w:rPr>
      </w:pPr>
    </w:p>
    <w:p w:rsidR="00364F95" w:rsidRPr="00000982" w:rsidRDefault="00364F95" w:rsidP="00364F95">
      <w:pPr>
        <w:ind w:left="3465"/>
        <w:rPr>
          <w:rFonts w:ascii="Times New Roman" w:eastAsia="Calisto MT" w:hAnsi="Times New Roman" w:cs="Times New Roman"/>
          <w:sz w:val="28"/>
          <w:szCs w:val="24"/>
        </w:rPr>
      </w:pPr>
    </w:p>
    <w:p w:rsidR="00364F95" w:rsidRPr="00000982" w:rsidRDefault="00364F95" w:rsidP="00364F95">
      <w:pPr>
        <w:ind w:left="3225"/>
        <w:rPr>
          <w:rFonts w:ascii="Times New Roman" w:eastAsia="Calisto MT" w:hAnsi="Times New Roman" w:cs="Times New Roman"/>
          <w:sz w:val="28"/>
          <w:szCs w:val="24"/>
        </w:rPr>
      </w:pPr>
      <w:r w:rsidRPr="00000982">
        <w:rPr>
          <w:rFonts w:ascii="Times New Roman" w:eastAsia="Times New Roman" w:hAnsi="Times New Roman" w:cs="Times New Roman"/>
          <w:noProof/>
          <w:szCs w:val="20"/>
        </w:rPr>
        <mc:AlternateContent>
          <mc:Choice Requires="wpg">
            <w:drawing>
              <wp:anchor distT="0" distB="0" distL="114300" distR="114300" simplePos="0" relativeHeight="252308992" behindDoc="1" locked="0" layoutInCell="1" allowOverlap="1" wp14:anchorId="157ED311" wp14:editId="3D73F7D0">
                <wp:simplePos x="0" y="0"/>
                <wp:positionH relativeFrom="page">
                  <wp:posOffset>1078865</wp:posOffset>
                </wp:positionH>
                <wp:positionV relativeFrom="paragraph">
                  <wp:posOffset>-114935</wp:posOffset>
                </wp:positionV>
                <wp:extent cx="1143000" cy="567055"/>
                <wp:effectExtent l="21590" t="15240" r="16510" b="1778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67055"/>
                          <a:chOff x="1699" y="-181"/>
                          <a:chExt cx="1800" cy="893"/>
                        </a:xfrm>
                      </wpg:grpSpPr>
                      <wps:wsp>
                        <wps:cNvPr id="8" name="Freeform 16"/>
                        <wps:cNvSpPr>
                          <a:spLocks/>
                        </wps:cNvSpPr>
                        <wps:spPr bwMode="auto">
                          <a:xfrm>
                            <a:off x="1699" y="-181"/>
                            <a:ext cx="1800" cy="893"/>
                          </a:xfrm>
                          <a:custGeom>
                            <a:avLst/>
                            <a:gdLst>
                              <a:gd name="T0" fmla="+- 0 1699 1699"/>
                              <a:gd name="T1" fmla="*/ T0 w 1800"/>
                              <a:gd name="T2" fmla="+- 0 -181 -181"/>
                              <a:gd name="T3" fmla="*/ -181 h 893"/>
                              <a:gd name="T4" fmla="+- 0 1699 1699"/>
                              <a:gd name="T5" fmla="*/ T4 w 1800"/>
                              <a:gd name="T6" fmla="+- 0 712 -181"/>
                              <a:gd name="T7" fmla="*/ 712 h 893"/>
                              <a:gd name="T8" fmla="+- 0 3499 1699"/>
                              <a:gd name="T9" fmla="*/ T8 w 1800"/>
                              <a:gd name="T10" fmla="+- 0 712 -181"/>
                              <a:gd name="T11" fmla="*/ 712 h 893"/>
                              <a:gd name="T12" fmla="+- 0 3499 1699"/>
                              <a:gd name="T13" fmla="*/ T12 w 1800"/>
                              <a:gd name="T14" fmla="+- 0 -181 -181"/>
                              <a:gd name="T15" fmla="*/ -181 h 893"/>
                              <a:gd name="T16" fmla="+- 0 1699 1699"/>
                              <a:gd name="T17" fmla="*/ T16 w 1800"/>
                              <a:gd name="T18" fmla="+- 0 -181 -181"/>
                              <a:gd name="T19" fmla="*/ -181 h 893"/>
                            </a:gdLst>
                            <a:ahLst/>
                            <a:cxnLst>
                              <a:cxn ang="0">
                                <a:pos x="T1" y="T3"/>
                              </a:cxn>
                              <a:cxn ang="0">
                                <a:pos x="T5" y="T7"/>
                              </a:cxn>
                              <a:cxn ang="0">
                                <a:pos x="T9" y="T11"/>
                              </a:cxn>
                              <a:cxn ang="0">
                                <a:pos x="T13" y="T15"/>
                              </a:cxn>
                              <a:cxn ang="0">
                                <a:pos x="T17" y="T19"/>
                              </a:cxn>
                            </a:cxnLst>
                            <a:rect l="0" t="0" r="r" b="b"/>
                            <a:pathLst>
                              <a:path w="1800" h="893">
                                <a:moveTo>
                                  <a:pt x="0" y="0"/>
                                </a:moveTo>
                                <a:lnTo>
                                  <a:pt x="0" y="893"/>
                                </a:lnTo>
                                <a:lnTo>
                                  <a:pt x="1800" y="893"/>
                                </a:lnTo>
                                <a:lnTo>
                                  <a:pt x="1800" y="0"/>
                                </a:lnTo>
                                <a:lnTo>
                                  <a:pt x="0" y="0"/>
                                </a:lnTo>
                                <a:close/>
                              </a:path>
                            </a:pathLst>
                          </a:custGeom>
                          <a:noFill/>
                          <a:ln w="304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C22143" id="Group 5" o:spid="_x0000_s1026" style="position:absolute;margin-left:84.95pt;margin-top:-9.05pt;width:90pt;height:44.65pt;z-index:-251007488;mso-position-horizontal-relative:page" coordorigin="1699,-181" coordsize="1800,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">
                <v:shape id="Freeform 16" o:spid="_x0000_s1027" style="position:absolute;left:1699;top:-181;width:1800;height:893;visibility:visible;mso-wrap-style:square;v-text-anchor:top" coordsize="1800,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rWNsIA&#10;AADaAAAADwAAAGRycy9kb3ducmV2LnhtbESPwWrCQBCG74LvsEyhN920hVBSVymCVS9K1SLehuw0&#10;CWZnQ3aN8e2dg+Bx+Of/Zr7JrHe16qgNlWcDb+MEFHHubcWFgcN+MfoEFSKyxdozGbhRgNl0OJhg&#10;Zv2Vf6nbxUIJhEOGBsoYm0zrkJfkMIx9QyzZv28dRhnbQtsWrwJ3tX5PklQ7rFgulNjQvKT8vLs4&#10;AyveppuPpWCOvUs7/luf7M/amNeX/vsLVKQ+Ppcf7ZU1IL+KimiAn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OtY2wgAAANoAAAAPAAAAAAAAAAAAAAAAAJgCAABkcnMvZG93&#10;bnJldi54bWxQSwUGAAAAAAQABAD1AAAAhwMAAAAA&#10;" path="m,l,893r1800,l1800,,,xe" filled="f" strokeweight=".84664mm">
                  <v:path arrowok="t" o:connecttype="custom" o:connectlocs="0,-181;0,712;1800,712;1800,-181;0,-181" o:connectangles="0,0,0,0,0"/>
                </v:shape>
                <w10:wrap anchorx="page"/>
              </v:group>
            </w:pict>
          </mc:Fallback>
        </mc:AlternateContent>
      </w:r>
      <w:r w:rsidRPr="00000982">
        <w:rPr>
          <w:rFonts w:ascii="Times New Roman" w:eastAsia="Calisto MT" w:hAnsi="Times New Roman" w:cs="Times New Roman"/>
          <w:spacing w:val="-3"/>
          <w:sz w:val="28"/>
          <w:szCs w:val="24"/>
        </w:rPr>
        <w:t>T</w:t>
      </w:r>
      <w:r w:rsidRPr="00000982">
        <w:rPr>
          <w:rFonts w:ascii="Times New Roman" w:eastAsia="Calisto MT" w:hAnsi="Times New Roman" w:cs="Times New Roman"/>
          <w:spacing w:val="2"/>
          <w:sz w:val="28"/>
          <w:szCs w:val="24"/>
        </w:rPr>
        <w:t>h</w:t>
      </w:r>
      <w:r w:rsidRPr="00000982">
        <w:rPr>
          <w:rFonts w:ascii="Times New Roman" w:eastAsia="Calisto MT" w:hAnsi="Times New Roman" w:cs="Times New Roman"/>
          <w:sz w:val="28"/>
          <w:szCs w:val="24"/>
        </w:rPr>
        <w:t>is</w:t>
      </w:r>
      <w:r w:rsidRPr="00000982">
        <w:rPr>
          <w:rFonts w:ascii="Times New Roman" w:eastAsia="Calisto MT" w:hAnsi="Times New Roman" w:cs="Times New Roman"/>
          <w:spacing w:val="-3"/>
          <w:sz w:val="28"/>
          <w:szCs w:val="24"/>
        </w:rPr>
        <w:t xml:space="preserve"> </w:t>
      </w:r>
      <w:r w:rsidRPr="00000982">
        <w:rPr>
          <w:rFonts w:ascii="Times New Roman" w:eastAsia="Calisto MT" w:hAnsi="Times New Roman" w:cs="Times New Roman"/>
          <w:spacing w:val="1"/>
          <w:sz w:val="28"/>
          <w:szCs w:val="24"/>
        </w:rPr>
        <w:t>r</w:t>
      </w:r>
      <w:r w:rsidRPr="00000982">
        <w:rPr>
          <w:rFonts w:ascii="Times New Roman" w:eastAsia="Calisto MT" w:hAnsi="Times New Roman" w:cs="Times New Roman"/>
          <w:spacing w:val="-4"/>
          <w:sz w:val="28"/>
          <w:szCs w:val="24"/>
        </w:rPr>
        <w:t>e</w:t>
      </w:r>
      <w:r w:rsidRPr="00000982">
        <w:rPr>
          <w:rFonts w:ascii="Times New Roman" w:eastAsia="Calisto MT" w:hAnsi="Times New Roman" w:cs="Times New Roman"/>
          <w:spacing w:val="2"/>
          <w:sz w:val="28"/>
          <w:szCs w:val="24"/>
        </w:rPr>
        <w:t>p</w:t>
      </w:r>
      <w:r w:rsidRPr="00000982">
        <w:rPr>
          <w:rFonts w:ascii="Times New Roman" w:eastAsia="Calisto MT" w:hAnsi="Times New Roman" w:cs="Times New Roman"/>
          <w:spacing w:val="1"/>
          <w:sz w:val="28"/>
          <w:szCs w:val="24"/>
        </w:rPr>
        <w:t>r</w:t>
      </w:r>
      <w:r w:rsidRPr="00000982">
        <w:rPr>
          <w:rFonts w:ascii="Times New Roman" w:eastAsia="Calisto MT" w:hAnsi="Times New Roman" w:cs="Times New Roman"/>
          <w:sz w:val="28"/>
          <w:szCs w:val="24"/>
        </w:rPr>
        <w:t>e</w:t>
      </w:r>
      <w:r w:rsidRPr="00000982">
        <w:rPr>
          <w:rFonts w:ascii="Times New Roman" w:eastAsia="Calisto MT" w:hAnsi="Times New Roman" w:cs="Times New Roman"/>
          <w:spacing w:val="-1"/>
          <w:sz w:val="28"/>
          <w:szCs w:val="24"/>
        </w:rPr>
        <w:t>s</w:t>
      </w:r>
      <w:r w:rsidRPr="00000982">
        <w:rPr>
          <w:rFonts w:ascii="Times New Roman" w:eastAsia="Calisto MT" w:hAnsi="Times New Roman" w:cs="Times New Roman"/>
          <w:sz w:val="28"/>
          <w:szCs w:val="24"/>
        </w:rPr>
        <w:t>e</w:t>
      </w:r>
      <w:r w:rsidRPr="00000982">
        <w:rPr>
          <w:rFonts w:ascii="Times New Roman" w:eastAsia="Calisto MT" w:hAnsi="Times New Roman" w:cs="Times New Roman"/>
          <w:spacing w:val="2"/>
          <w:sz w:val="28"/>
          <w:szCs w:val="24"/>
        </w:rPr>
        <w:t>n</w:t>
      </w:r>
      <w:r w:rsidRPr="00000982">
        <w:rPr>
          <w:rFonts w:ascii="Times New Roman" w:eastAsia="Calisto MT" w:hAnsi="Times New Roman" w:cs="Times New Roman"/>
          <w:sz w:val="28"/>
          <w:szCs w:val="24"/>
        </w:rPr>
        <w:t>ts</w:t>
      </w:r>
      <w:r w:rsidRPr="00000982">
        <w:rPr>
          <w:rFonts w:ascii="Times New Roman" w:eastAsia="Calisto MT" w:hAnsi="Times New Roman" w:cs="Times New Roman"/>
          <w:spacing w:val="-8"/>
          <w:sz w:val="28"/>
          <w:szCs w:val="24"/>
        </w:rPr>
        <w:t xml:space="preserve"> </w:t>
      </w:r>
      <w:r w:rsidRPr="00000982">
        <w:rPr>
          <w:rFonts w:ascii="Times New Roman" w:eastAsia="Calisto MT" w:hAnsi="Times New Roman" w:cs="Times New Roman"/>
          <w:spacing w:val="-4"/>
          <w:sz w:val="28"/>
          <w:szCs w:val="24"/>
        </w:rPr>
        <w:t>e</w:t>
      </w:r>
      <w:r w:rsidRPr="00000982">
        <w:rPr>
          <w:rFonts w:ascii="Times New Roman" w:eastAsia="Calisto MT" w:hAnsi="Times New Roman" w:cs="Times New Roman"/>
          <w:sz w:val="28"/>
          <w:szCs w:val="24"/>
        </w:rPr>
        <w:t>xte</w:t>
      </w:r>
      <w:r w:rsidRPr="00000982">
        <w:rPr>
          <w:rFonts w:ascii="Times New Roman" w:eastAsia="Calisto MT" w:hAnsi="Times New Roman" w:cs="Times New Roman"/>
          <w:spacing w:val="1"/>
          <w:sz w:val="28"/>
          <w:szCs w:val="24"/>
        </w:rPr>
        <w:t>r</w:t>
      </w:r>
      <w:r w:rsidRPr="00000982">
        <w:rPr>
          <w:rFonts w:ascii="Times New Roman" w:eastAsia="Calisto MT" w:hAnsi="Times New Roman" w:cs="Times New Roman"/>
          <w:spacing w:val="2"/>
          <w:sz w:val="28"/>
          <w:szCs w:val="24"/>
        </w:rPr>
        <w:t>n</w:t>
      </w:r>
      <w:r w:rsidRPr="00000982">
        <w:rPr>
          <w:rFonts w:ascii="Times New Roman" w:eastAsia="Calisto MT" w:hAnsi="Times New Roman" w:cs="Times New Roman"/>
          <w:spacing w:val="-2"/>
          <w:sz w:val="28"/>
          <w:szCs w:val="24"/>
        </w:rPr>
        <w:t>a</w:t>
      </w:r>
      <w:r w:rsidRPr="00000982">
        <w:rPr>
          <w:rFonts w:ascii="Times New Roman" w:eastAsia="Calisto MT" w:hAnsi="Times New Roman" w:cs="Times New Roman"/>
          <w:sz w:val="28"/>
          <w:szCs w:val="24"/>
        </w:rPr>
        <w:t>l</w:t>
      </w:r>
      <w:r w:rsidRPr="00000982">
        <w:rPr>
          <w:rFonts w:ascii="Times New Roman" w:eastAsia="Calisto MT" w:hAnsi="Times New Roman" w:cs="Times New Roman"/>
          <w:spacing w:val="-3"/>
          <w:sz w:val="28"/>
          <w:szCs w:val="24"/>
        </w:rPr>
        <w:t xml:space="preserve"> </w:t>
      </w:r>
      <w:r w:rsidRPr="00000982">
        <w:rPr>
          <w:rFonts w:ascii="Times New Roman" w:eastAsia="Calisto MT" w:hAnsi="Times New Roman" w:cs="Times New Roman"/>
          <w:spacing w:val="-2"/>
          <w:sz w:val="28"/>
          <w:szCs w:val="24"/>
        </w:rPr>
        <w:t>a</w:t>
      </w:r>
      <w:r w:rsidRPr="00000982">
        <w:rPr>
          <w:rFonts w:ascii="Times New Roman" w:eastAsia="Calisto MT" w:hAnsi="Times New Roman" w:cs="Times New Roman"/>
          <w:spacing w:val="2"/>
          <w:sz w:val="28"/>
          <w:szCs w:val="24"/>
        </w:rPr>
        <w:t>g</w:t>
      </w:r>
      <w:r w:rsidRPr="00000982">
        <w:rPr>
          <w:rFonts w:ascii="Times New Roman" w:eastAsia="Calisto MT" w:hAnsi="Times New Roman" w:cs="Times New Roman"/>
          <w:sz w:val="28"/>
          <w:szCs w:val="24"/>
        </w:rPr>
        <w:t>e</w:t>
      </w:r>
      <w:r w:rsidRPr="00000982">
        <w:rPr>
          <w:rFonts w:ascii="Times New Roman" w:eastAsia="Calisto MT" w:hAnsi="Times New Roman" w:cs="Times New Roman"/>
          <w:spacing w:val="2"/>
          <w:sz w:val="28"/>
          <w:szCs w:val="24"/>
        </w:rPr>
        <w:t>n</w:t>
      </w:r>
      <w:r w:rsidRPr="00000982">
        <w:rPr>
          <w:rFonts w:ascii="Times New Roman" w:eastAsia="Calisto MT" w:hAnsi="Times New Roman" w:cs="Times New Roman"/>
          <w:sz w:val="28"/>
          <w:szCs w:val="24"/>
        </w:rPr>
        <w:t>t</w:t>
      </w:r>
      <w:r w:rsidRPr="00000982">
        <w:rPr>
          <w:rFonts w:ascii="Times New Roman" w:eastAsia="Calisto MT" w:hAnsi="Times New Roman" w:cs="Times New Roman"/>
          <w:spacing w:val="-1"/>
          <w:sz w:val="28"/>
          <w:szCs w:val="24"/>
        </w:rPr>
        <w:t>s</w:t>
      </w:r>
      <w:r w:rsidRPr="00000982">
        <w:rPr>
          <w:rFonts w:ascii="Times New Roman" w:eastAsia="Calisto MT" w:hAnsi="Times New Roman" w:cs="Times New Roman"/>
          <w:sz w:val="28"/>
          <w:szCs w:val="24"/>
        </w:rPr>
        <w:t>.</w:t>
      </w:r>
      <w:r w:rsidRPr="00000982">
        <w:rPr>
          <w:rFonts w:ascii="Times New Roman" w:eastAsia="Calisto MT" w:hAnsi="Times New Roman" w:cs="Times New Roman"/>
          <w:spacing w:val="-8"/>
          <w:sz w:val="28"/>
          <w:szCs w:val="24"/>
        </w:rPr>
        <w:t xml:space="preserve"> </w:t>
      </w:r>
      <w:r w:rsidRPr="00000982">
        <w:rPr>
          <w:rFonts w:ascii="Times New Roman" w:eastAsia="Calisto MT" w:hAnsi="Times New Roman" w:cs="Times New Roman"/>
          <w:spacing w:val="1"/>
          <w:sz w:val="28"/>
          <w:szCs w:val="24"/>
        </w:rPr>
        <w:t>T</w:t>
      </w:r>
      <w:r w:rsidRPr="00000982">
        <w:rPr>
          <w:rFonts w:ascii="Times New Roman" w:eastAsia="Calisto MT" w:hAnsi="Times New Roman" w:cs="Times New Roman"/>
          <w:spacing w:val="2"/>
          <w:sz w:val="28"/>
          <w:szCs w:val="24"/>
        </w:rPr>
        <w:t>h</w:t>
      </w:r>
      <w:r w:rsidRPr="00000982">
        <w:rPr>
          <w:rFonts w:ascii="Times New Roman" w:eastAsia="Calisto MT" w:hAnsi="Times New Roman" w:cs="Times New Roman"/>
          <w:sz w:val="28"/>
          <w:szCs w:val="24"/>
        </w:rPr>
        <w:t>ey</w:t>
      </w:r>
      <w:r w:rsidRPr="00000982">
        <w:rPr>
          <w:rFonts w:ascii="Times New Roman" w:eastAsia="Calisto MT" w:hAnsi="Times New Roman" w:cs="Times New Roman"/>
          <w:spacing w:val="-5"/>
          <w:sz w:val="28"/>
          <w:szCs w:val="24"/>
        </w:rPr>
        <w:t xml:space="preserve"> </w:t>
      </w:r>
      <w:r w:rsidRPr="00000982">
        <w:rPr>
          <w:rFonts w:ascii="Times New Roman" w:eastAsia="Calisto MT" w:hAnsi="Times New Roman" w:cs="Times New Roman"/>
          <w:spacing w:val="-2"/>
          <w:sz w:val="28"/>
          <w:szCs w:val="24"/>
        </w:rPr>
        <w:t>a</w:t>
      </w:r>
      <w:r w:rsidRPr="00000982">
        <w:rPr>
          <w:rFonts w:ascii="Times New Roman" w:eastAsia="Calisto MT" w:hAnsi="Times New Roman" w:cs="Times New Roman"/>
          <w:spacing w:val="1"/>
          <w:sz w:val="28"/>
          <w:szCs w:val="24"/>
        </w:rPr>
        <w:t>r</w:t>
      </w:r>
      <w:r w:rsidRPr="00000982">
        <w:rPr>
          <w:rFonts w:ascii="Times New Roman" w:eastAsia="Calisto MT" w:hAnsi="Times New Roman" w:cs="Times New Roman"/>
          <w:sz w:val="28"/>
          <w:szCs w:val="24"/>
        </w:rPr>
        <w:t>e</w:t>
      </w:r>
      <w:r w:rsidRPr="00000982">
        <w:rPr>
          <w:rFonts w:ascii="Times New Roman" w:eastAsia="Calisto MT" w:hAnsi="Times New Roman" w:cs="Times New Roman"/>
          <w:spacing w:val="-1"/>
          <w:sz w:val="28"/>
          <w:szCs w:val="24"/>
        </w:rPr>
        <w:t xml:space="preserve"> </w:t>
      </w:r>
      <w:r w:rsidRPr="00000982">
        <w:rPr>
          <w:rFonts w:ascii="Times New Roman" w:eastAsia="Calisto MT" w:hAnsi="Times New Roman" w:cs="Times New Roman"/>
          <w:sz w:val="28"/>
          <w:szCs w:val="24"/>
        </w:rPr>
        <w:t>t</w:t>
      </w:r>
      <w:r w:rsidRPr="00000982">
        <w:rPr>
          <w:rFonts w:ascii="Times New Roman" w:eastAsia="Calisto MT" w:hAnsi="Times New Roman" w:cs="Times New Roman"/>
          <w:spacing w:val="2"/>
          <w:sz w:val="28"/>
          <w:szCs w:val="24"/>
        </w:rPr>
        <w:t>h</w:t>
      </w:r>
      <w:r w:rsidRPr="00000982">
        <w:rPr>
          <w:rFonts w:ascii="Times New Roman" w:eastAsia="Calisto MT" w:hAnsi="Times New Roman" w:cs="Times New Roman"/>
          <w:sz w:val="28"/>
          <w:szCs w:val="24"/>
        </w:rPr>
        <w:t>e</w:t>
      </w:r>
      <w:r w:rsidRPr="00000982">
        <w:rPr>
          <w:rFonts w:ascii="Times New Roman" w:eastAsia="Calisto MT" w:hAnsi="Times New Roman" w:cs="Times New Roman"/>
          <w:spacing w:val="-5"/>
          <w:sz w:val="28"/>
          <w:szCs w:val="24"/>
        </w:rPr>
        <w:t xml:space="preserve"> </w:t>
      </w:r>
      <w:r w:rsidRPr="00000982">
        <w:rPr>
          <w:rFonts w:ascii="Times New Roman" w:eastAsia="Calisto MT" w:hAnsi="Times New Roman" w:cs="Times New Roman"/>
          <w:spacing w:val="-1"/>
          <w:sz w:val="28"/>
          <w:szCs w:val="24"/>
        </w:rPr>
        <w:t>s</w:t>
      </w:r>
      <w:r w:rsidRPr="00000982">
        <w:rPr>
          <w:rFonts w:ascii="Times New Roman" w:eastAsia="Calisto MT" w:hAnsi="Times New Roman" w:cs="Times New Roman"/>
          <w:sz w:val="28"/>
          <w:szCs w:val="24"/>
        </w:rPr>
        <w:t>o</w:t>
      </w:r>
      <w:r w:rsidRPr="00000982">
        <w:rPr>
          <w:rFonts w:ascii="Times New Roman" w:eastAsia="Calisto MT" w:hAnsi="Times New Roman" w:cs="Times New Roman"/>
          <w:spacing w:val="2"/>
          <w:sz w:val="28"/>
          <w:szCs w:val="24"/>
        </w:rPr>
        <w:t>u</w:t>
      </w:r>
      <w:r w:rsidRPr="00000982">
        <w:rPr>
          <w:rFonts w:ascii="Times New Roman" w:eastAsia="Calisto MT" w:hAnsi="Times New Roman" w:cs="Times New Roman"/>
          <w:spacing w:val="1"/>
          <w:sz w:val="28"/>
          <w:szCs w:val="24"/>
        </w:rPr>
        <w:t>r</w:t>
      </w:r>
      <w:r w:rsidRPr="00000982">
        <w:rPr>
          <w:rFonts w:ascii="Times New Roman" w:eastAsia="Calisto MT" w:hAnsi="Times New Roman" w:cs="Times New Roman"/>
          <w:spacing w:val="-2"/>
          <w:sz w:val="28"/>
          <w:szCs w:val="24"/>
        </w:rPr>
        <w:t>c</w:t>
      </w:r>
      <w:r w:rsidRPr="00000982">
        <w:rPr>
          <w:rFonts w:ascii="Times New Roman" w:eastAsia="Calisto MT" w:hAnsi="Times New Roman" w:cs="Times New Roman"/>
          <w:sz w:val="28"/>
          <w:szCs w:val="24"/>
        </w:rPr>
        <w:t>e</w:t>
      </w:r>
    </w:p>
    <w:p w:rsidR="00364F95" w:rsidRPr="00000982" w:rsidRDefault="00364F95" w:rsidP="00364F95">
      <w:pPr>
        <w:spacing w:before="1"/>
        <w:ind w:left="3345"/>
        <w:rPr>
          <w:rFonts w:ascii="Times New Roman" w:eastAsia="Calisto MT" w:hAnsi="Times New Roman" w:cs="Times New Roman"/>
          <w:sz w:val="28"/>
          <w:szCs w:val="24"/>
        </w:rPr>
      </w:pPr>
      <w:r w:rsidRPr="00000982">
        <w:rPr>
          <w:rFonts w:ascii="Times New Roman" w:eastAsia="Calisto MT" w:hAnsi="Times New Roman" w:cs="Times New Roman"/>
          <w:spacing w:val="2"/>
          <w:sz w:val="28"/>
          <w:szCs w:val="24"/>
        </w:rPr>
        <w:t>O</w:t>
      </w:r>
      <w:r w:rsidRPr="00000982">
        <w:rPr>
          <w:rFonts w:ascii="Times New Roman" w:eastAsia="Calisto MT" w:hAnsi="Times New Roman" w:cs="Times New Roman"/>
          <w:sz w:val="28"/>
          <w:szCs w:val="24"/>
        </w:rPr>
        <w:t>r</w:t>
      </w:r>
      <w:r w:rsidRPr="00000982">
        <w:rPr>
          <w:rFonts w:ascii="Times New Roman" w:eastAsia="Calisto MT" w:hAnsi="Times New Roman" w:cs="Times New Roman"/>
          <w:spacing w:val="-5"/>
          <w:sz w:val="28"/>
          <w:szCs w:val="24"/>
        </w:rPr>
        <w:t xml:space="preserve"> </w:t>
      </w:r>
      <w:r w:rsidRPr="00000982">
        <w:rPr>
          <w:rFonts w:ascii="Times New Roman" w:eastAsia="Calisto MT" w:hAnsi="Times New Roman" w:cs="Times New Roman"/>
          <w:sz w:val="28"/>
          <w:szCs w:val="24"/>
        </w:rPr>
        <w:t>de</w:t>
      </w:r>
      <w:r w:rsidRPr="00000982">
        <w:rPr>
          <w:rFonts w:ascii="Times New Roman" w:eastAsia="Calisto MT" w:hAnsi="Times New Roman" w:cs="Times New Roman"/>
          <w:spacing w:val="-1"/>
          <w:sz w:val="28"/>
          <w:szCs w:val="24"/>
        </w:rPr>
        <w:t>s</w:t>
      </w:r>
      <w:r w:rsidRPr="00000982">
        <w:rPr>
          <w:rFonts w:ascii="Times New Roman" w:eastAsia="Calisto MT" w:hAnsi="Times New Roman" w:cs="Times New Roman"/>
          <w:sz w:val="28"/>
          <w:szCs w:val="24"/>
        </w:rPr>
        <w:t>ti</w:t>
      </w:r>
      <w:r w:rsidRPr="00000982">
        <w:rPr>
          <w:rFonts w:ascii="Times New Roman" w:eastAsia="Calisto MT" w:hAnsi="Times New Roman" w:cs="Times New Roman"/>
          <w:spacing w:val="2"/>
          <w:sz w:val="28"/>
          <w:szCs w:val="24"/>
        </w:rPr>
        <w:t>na</w:t>
      </w:r>
      <w:r w:rsidRPr="00000982">
        <w:rPr>
          <w:rFonts w:ascii="Times New Roman" w:eastAsia="Calisto MT" w:hAnsi="Times New Roman" w:cs="Times New Roman"/>
          <w:sz w:val="28"/>
          <w:szCs w:val="24"/>
        </w:rPr>
        <w:t>tion</w:t>
      </w:r>
      <w:r w:rsidRPr="00000982">
        <w:rPr>
          <w:rFonts w:ascii="Times New Roman" w:eastAsia="Calisto MT" w:hAnsi="Times New Roman" w:cs="Times New Roman"/>
          <w:spacing w:val="-5"/>
          <w:sz w:val="28"/>
          <w:szCs w:val="24"/>
        </w:rPr>
        <w:t xml:space="preserve"> o</w:t>
      </w:r>
      <w:r w:rsidRPr="00000982">
        <w:rPr>
          <w:rFonts w:ascii="Times New Roman" w:eastAsia="Calisto MT" w:hAnsi="Times New Roman" w:cs="Times New Roman"/>
          <w:sz w:val="28"/>
          <w:szCs w:val="24"/>
        </w:rPr>
        <w:t>r</w:t>
      </w:r>
      <w:r w:rsidRPr="00000982">
        <w:rPr>
          <w:rFonts w:ascii="Times New Roman" w:eastAsia="Calisto MT" w:hAnsi="Times New Roman" w:cs="Times New Roman"/>
          <w:spacing w:val="1"/>
          <w:sz w:val="28"/>
          <w:szCs w:val="24"/>
        </w:rPr>
        <w:t xml:space="preserve"> </w:t>
      </w:r>
      <w:r w:rsidRPr="00000982">
        <w:rPr>
          <w:rFonts w:ascii="Times New Roman" w:eastAsia="Calisto MT" w:hAnsi="Times New Roman" w:cs="Times New Roman"/>
          <w:sz w:val="28"/>
          <w:szCs w:val="24"/>
        </w:rPr>
        <w:t>d</w:t>
      </w:r>
      <w:r w:rsidRPr="00000982">
        <w:rPr>
          <w:rFonts w:ascii="Times New Roman" w:eastAsia="Calisto MT" w:hAnsi="Times New Roman" w:cs="Times New Roman"/>
          <w:spacing w:val="2"/>
          <w:sz w:val="28"/>
          <w:szCs w:val="24"/>
        </w:rPr>
        <w:t>a</w:t>
      </w:r>
      <w:r w:rsidRPr="00000982">
        <w:rPr>
          <w:rFonts w:ascii="Times New Roman" w:eastAsia="Calisto MT" w:hAnsi="Times New Roman" w:cs="Times New Roman"/>
          <w:sz w:val="28"/>
          <w:szCs w:val="24"/>
        </w:rPr>
        <w:t>ta</w:t>
      </w:r>
      <w:r w:rsidRPr="00000982">
        <w:rPr>
          <w:rFonts w:ascii="Times New Roman" w:eastAsia="Calisto MT" w:hAnsi="Times New Roman" w:cs="Times New Roman"/>
          <w:spacing w:val="-5"/>
          <w:sz w:val="28"/>
          <w:szCs w:val="24"/>
        </w:rPr>
        <w:t xml:space="preserve"> </w:t>
      </w:r>
      <w:r w:rsidRPr="00000982">
        <w:rPr>
          <w:rFonts w:ascii="Times New Roman" w:eastAsia="Calisto MT" w:hAnsi="Times New Roman" w:cs="Times New Roman"/>
          <w:sz w:val="28"/>
          <w:szCs w:val="24"/>
        </w:rPr>
        <w:t>o</w:t>
      </w:r>
      <w:r w:rsidRPr="00000982">
        <w:rPr>
          <w:rFonts w:ascii="Times New Roman" w:eastAsia="Calisto MT" w:hAnsi="Times New Roman" w:cs="Times New Roman"/>
          <w:spacing w:val="2"/>
          <w:sz w:val="28"/>
          <w:szCs w:val="24"/>
        </w:rPr>
        <w:t>u</w:t>
      </w:r>
      <w:r w:rsidRPr="00000982">
        <w:rPr>
          <w:rFonts w:ascii="Times New Roman" w:eastAsia="Calisto MT" w:hAnsi="Times New Roman" w:cs="Times New Roman"/>
          <w:sz w:val="28"/>
          <w:szCs w:val="24"/>
        </w:rPr>
        <w:t>t</w:t>
      </w:r>
      <w:r w:rsidRPr="00000982">
        <w:rPr>
          <w:rFonts w:ascii="Times New Roman" w:eastAsia="Calisto MT" w:hAnsi="Times New Roman" w:cs="Times New Roman"/>
          <w:spacing w:val="-1"/>
          <w:sz w:val="28"/>
          <w:szCs w:val="24"/>
        </w:rPr>
        <w:t>s</w:t>
      </w:r>
      <w:r w:rsidRPr="00000982">
        <w:rPr>
          <w:rFonts w:ascii="Times New Roman" w:eastAsia="Calisto MT" w:hAnsi="Times New Roman" w:cs="Times New Roman"/>
          <w:sz w:val="28"/>
          <w:szCs w:val="24"/>
        </w:rPr>
        <w:t>ide</w:t>
      </w:r>
      <w:r w:rsidRPr="00000982">
        <w:rPr>
          <w:rFonts w:ascii="Times New Roman" w:eastAsia="Calisto MT" w:hAnsi="Times New Roman" w:cs="Times New Roman"/>
          <w:spacing w:val="-4"/>
          <w:sz w:val="28"/>
          <w:szCs w:val="24"/>
        </w:rPr>
        <w:t xml:space="preserve"> </w:t>
      </w:r>
      <w:r w:rsidRPr="00000982">
        <w:rPr>
          <w:rFonts w:ascii="Times New Roman" w:eastAsia="Calisto MT" w:hAnsi="Times New Roman" w:cs="Times New Roman"/>
          <w:sz w:val="28"/>
          <w:szCs w:val="24"/>
        </w:rPr>
        <w:t>t</w:t>
      </w:r>
      <w:r w:rsidRPr="00000982">
        <w:rPr>
          <w:rFonts w:ascii="Times New Roman" w:eastAsia="Calisto MT" w:hAnsi="Times New Roman" w:cs="Times New Roman"/>
          <w:spacing w:val="2"/>
          <w:sz w:val="28"/>
          <w:szCs w:val="24"/>
        </w:rPr>
        <w:t>h</w:t>
      </w:r>
      <w:r w:rsidRPr="00000982">
        <w:rPr>
          <w:rFonts w:ascii="Times New Roman" w:eastAsia="Calisto MT" w:hAnsi="Times New Roman" w:cs="Times New Roman"/>
          <w:sz w:val="28"/>
          <w:szCs w:val="24"/>
        </w:rPr>
        <w:t>e</w:t>
      </w:r>
      <w:r w:rsidRPr="00000982">
        <w:rPr>
          <w:rFonts w:ascii="Times New Roman" w:eastAsia="Calisto MT" w:hAnsi="Times New Roman" w:cs="Times New Roman"/>
          <w:spacing w:val="-5"/>
          <w:sz w:val="28"/>
          <w:szCs w:val="24"/>
        </w:rPr>
        <w:t xml:space="preserve"> </w:t>
      </w:r>
      <w:r w:rsidRPr="00000982">
        <w:rPr>
          <w:rFonts w:ascii="Times New Roman" w:eastAsia="Calisto MT" w:hAnsi="Times New Roman" w:cs="Times New Roman"/>
          <w:spacing w:val="-1"/>
          <w:sz w:val="28"/>
          <w:szCs w:val="24"/>
        </w:rPr>
        <w:t>s</w:t>
      </w:r>
      <w:r w:rsidRPr="00000982">
        <w:rPr>
          <w:rFonts w:ascii="Times New Roman" w:eastAsia="Calisto MT" w:hAnsi="Times New Roman" w:cs="Times New Roman"/>
          <w:spacing w:val="-2"/>
          <w:sz w:val="28"/>
          <w:szCs w:val="24"/>
        </w:rPr>
        <w:t>y</w:t>
      </w:r>
      <w:r w:rsidRPr="00000982">
        <w:rPr>
          <w:rFonts w:ascii="Times New Roman" w:eastAsia="Calisto MT" w:hAnsi="Times New Roman" w:cs="Times New Roman"/>
          <w:spacing w:val="-1"/>
          <w:sz w:val="28"/>
          <w:szCs w:val="24"/>
        </w:rPr>
        <w:t>s</w:t>
      </w:r>
      <w:r w:rsidRPr="00000982">
        <w:rPr>
          <w:rFonts w:ascii="Times New Roman" w:eastAsia="Calisto MT" w:hAnsi="Times New Roman" w:cs="Times New Roman"/>
          <w:sz w:val="28"/>
          <w:szCs w:val="24"/>
        </w:rPr>
        <w:t>tem</w:t>
      </w:r>
    </w:p>
    <w:p w:rsidR="00364F95" w:rsidRPr="00000982" w:rsidRDefault="00364F95" w:rsidP="00364F95">
      <w:pPr>
        <w:spacing w:before="1"/>
        <w:ind w:left="3345"/>
        <w:rPr>
          <w:rFonts w:ascii="Times New Roman" w:eastAsia="Calisto MT" w:hAnsi="Times New Roman" w:cs="Times New Roman"/>
          <w:sz w:val="28"/>
          <w:szCs w:val="24"/>
        </w:rPr>
      </w:pPr>
    </w:p>
    <w:p w:rsidR="00364F95" w:rsidRPr="00000982" w:rsidRDefault="00364F95" w:rsidP="00364F95">
      <w:pPr>
        <w:ind w:left="3465"/>
        <w:rPr>
          <w:rFonts w:ascii="Times New Roman" w:eastAsia="Calisto MT" w:hAnsi="Times New Roman" w:cs="Times New Roman"/>
          <w:sz w:val="28"/>
          <w:szCs w:val="24"/>
        </w:rPr>
      </w:pPr>
    </w:p>
    <w:p w:rsidR="00364F95" w:rsidRPr="00000982" w:rsidRDefault="00364F95" w:rsidP="00364F95">
      <w:pPr>
        <w:ind w:left="3465"/>
        <w:rPr>
          <w:rFonts w:ascii="Times New Roman" w:eastAsia="Calisto MT" w:hAnsi="Times New Roman" w:cs="Times New Roman"/>
          <w:sz w:val="28"/>
          <w:szCs w:val="24"/>
        </w:rPr>
      </w:pPr>
    </w:p>
    <w:p w:rsidR="00364F95" w:rsidRPr="00000982" w:rsidRDefault="00364F95" w:rsidP="00364F95">
      <w:pPr>
        <w:spacing w:before="1"/>
        <w:ind w:left="2880" w:hanging="2880"/>
        <w:rPr>
          <w:rFonts w:ascii="Times New Roman" w:eastAsia="Calisto MT" w:hAnsi="Times New Roman" w:cs="Times New Roman"/>
          <w:sz w:val="28"/>
          <w:szCs w:val="24"/>
        </w:rPr>
      </w:pPr>
      <w:r w:rsidRPr="00000982">
        <w:rPr>
          <w:rFonts w:ascii="Times New Roman" w:eastAsia="Calisto MT" w:hAnsi="Times New Roman" w:cs="Times New Roman"/>
          <w:noProof/>
          <w:sz w:val="28"/>
          <w:szCs w:val="24"/>
        </w:rPr>
        <w:lastRenderedPageBreak/>
        <w:drawing>
          <wp:inline distT="0" distB="0" distL="0" distR="0" wp14:anchorId="25B3A9F5" wp14:editId="788BF34B">
            <wp:extent cx="1757680" cy="379730"/>
            <wp:effectExtent l="0" t="0" r="0" b="1270"/>
            <wp:docPr id="267" name="Picture 267" descr="C:\Users\Vishal 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al M\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7680" cy="379730"/>
                    </a:xfrm>
                    <a:prstGeom prst="rect">
                      <a:avLst/>
                    </a:prstGeom>
                    <a:noFill/>
                    <a:ln>
                      <a:noFill/>
                    </a:ln>
                  </pic:spPr>
                </pic:pic>
              </a:graphicData>
            </a:graphic>
          </wp:inline>
        </w:drawing>
      </w:r>
      <w:r w:rsidRPr="00000982">
        <w:rPr>
          <w:rFonts w:ascii="Times New Roman" w:eastAsia="Calisto MT" w:hAnsi="Times New Roman" w:cs="Times New Roman"/>
          <w:sz w:val="28"/>
          <w:szCs w:val="24"/>
        </w:rPr>
        <w:tab/>
      </w:r>
      <w:r w:rsidRPr="00000982">
        <w:rPr>
          <w:rFonts w:ascii="Times New Roman" w:hAnsi="Times New Roman" w:cs="Times New Roman"/>
          <w:sz w:val="24"/>
          <w:szCs w:val="24"/>
        </w:rPr>
        <w:t>The open-ended boxes represent data stores. Sometimes called files or database.</w:t>
      </w:r>
    </w:p>
    <w:p w:rsidR="00364F95" w:rsidRPr="00000982" w:rsidRDefault="00364F95"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5812B1" w:rsidRPr="00000982" w:rsidRDefault="005812B1" w:rsidP="00364F95">
      <w:pPr>
        <w:spacing w:before="4" w:line="260" w:lineRule="exact"/>
        <w:ind w:right="3571"/>
        <w:rPr>
          <w:rFonts w:ascii="Times New Roman" w:hAnsi="Times New Roman" w:cs="Times New Roman"/>
          <w:sz w:val="28"/>
          <w:szCs w:val="24"/>
        </w:rPr>
      </w:pPr>
    </w:p>
    <w:p w:rsidR="005812B1" w:rsidRPr="00000982" w:rsidRDefault="005812B1" w:rsidP="00364F95">
      <w:pPr>
        <w:spacing w:before="4" w:line="260" w:lineRule="exact"/>
        <w:ind w:right="3571"/>
        <w:rPr>
          <w:rFonts w:ascii="Times New Roman" w:hAnsi="Times New Roman" w:cs="Times New Roman"/>
          <w:sz w:val="28"/>
          <w:szCs w:val="24"/>
        </w:rPr>
      </w:pPr>
    </w:p>
    <w:p w:rsidR="005812B1" w:rsidRPr="00000982" w:rsidRDefault="005812B1" w:rsidP="005812B1">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982">
        <w:rPr>
          <w:rFonts w:ascii="Times New Roman" w:hAnsi="Times New Roman" w:cs="Times New Roman"/>
          <w:noProof/>
        </w:rPr>
        <mc:AlternateContent>
          <mc:Choice Requires="wps">
            <w:drawing>
              <wp:anchor distT="0" distB="0" distL="114300" distR="114300" simplePos="0" relativeHeight="251673088" behindDoc="0" locked="0" layoutInCell="1" allowOverlap="1" wp14:anchorId="1C1872F3" wp14:editId="70FE8906">
                <wp:simplePos x="0" y="0"/>
                <wp:positionH relativeFrom="margin">
                  <wp:posOffset>667910</wp:posOffset>
                </wp:positionH>
                <wp:positionV relativeFrom="paragraph">
                  <wp:posOffset>2242268</wp:posOffset>
                </wp:positionV>
                <wp:extent cx="572493" cy="564266"/>
                <wp:effectExtent l="0" t="0" r="0" b="7620"/>
                <wp:wrapNone/>
                <wp:docPr id="206" name="Text Box 206"/>
                <wp:cNvGraphicFramePr/>
                <a:graphic xmlns:a="http://schemas.openxmlformats.org/drawingml/2006/main">
                  <a:graphicData uri="http://schemas.microsoft.com/office/word/2010/wordprocessingShape">
                    <wps:wsp>
                      <wps:cNvSpPr txBox="1"/>
                      <wps:spPr>
                        <a:xfrm>
                          <a:off x="0" y="0"/>
                          <a:ext cx="572493" cy="564266"/>
                        </a:xfrm>
                        <a:prstGeom prst="rect">
                          <a:avLst/>
                        </a:prstGeom>
                        <a:noFill/>
                        <a:ln>
                          <a:noFill/>
                        </a:ln>
                        <a:effectLst/>
                      </wps:spPr>
                      <wps:txbx>
                        <w:txbxContent>
                          <w:p w:rsidR="005918A8" w:rsidRPr="00331815" w:rsidRDefault="005918A8" w:rsidP="005812B1">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1815">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872F3" id="_x0000_t202" coordsize="21600,21600" o:spt="202" path="m,l,21600r21600,l21600,xe">
                <v:stroke joinstyle="miter"/>
                <v:path gradientshapeok="t" o:connecttype="rect"/>
              </v:shapetype>
              <v:shape id="Text Box 206" o:spid="_x0000_s1026" type="#_x0000_t202" style="position:absolute;margin-left:52.6pt;margin-top:176.55pt;width:45.1pt;height:44.4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" filled="f" stroked="f">
                <v:textbox>
                  <w:txbxContent>
                    <w:p w:rsidR="005918A8" w:rsidRPr="00331815" w:rsidRDefault="005918A8" w:rsidP="005812B1">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1815">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Setting</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716096" behindDoc="0" locked="0" layoutInCell="1" allowOverlap="1" wp14:anchorId="09EC6F93" wp14:editId="4E811B71">
                <wp:simplePos x="0" y="0"/>
                <wp:positionH relativeFrom="margin">
                  <wp:posOffset>71561</wp:posOffset>
                </wp:positionH>
                <wp:positionV relativeFrom="paragraph">
                  <wp:posOffset>4014774</wp:posOffset>
                </wp:positionV>
                <wp:extent cx="930303" cy="413468"/>
                <wp:effectExtent l="0" t="0" r="0" b="5715"/>
                <wp:wrapNone/>
                <wp:docPr id="227" name="Text Box 227"/>
                <wp:cNvGraphicFramePr/>
                <a:graphic xmlns:a="http://schemas.openxmlformats.org/drawingml/2006/main">
                  <a:graphicData uri="http://schemas.microsoft.com/office/word/2010/wordprocessingShape">
                    <wps:wsp>
                      <wps:cNvSpPr txBox="1"/>
                      <wps:spPr>
                        <a:xfrm>
                          <a:off x="0" y="0"/>
                          <a:ext cx="930303" cy="413468"/>
                        </a:xfrm>
                        <a:prstGeom prst="rect">
                          <a:avLst/>
                        </a:prstGeom>
                        <a:noFill/>
                        <a:ln>
                          <a:noFill/>
                        </a:ln>
                        <a:effectLst/>
                      </wps:spPr>
                      <wps:txbx>
                        <w:txbxContent>
                          <w:p w:rsidR="005918A8" w:rsidRPr="00331815" w:rsidRDefault="005918A8" w:rsidP="005812B1">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1815">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change</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31815">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C6F93" id="Text Box 227" o:spid="_x0000_s1027" type="#_x0000_t202" style="position:absolute;margin-left:5.65pt;margin-top:316.1pt;width:73.25pt;height:32.55pt;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" filled="f" stroked="f">
                <v:textbox>
                  <w:txbxContent>
                    <w:p w:rsidR="005918A8" w:rsidRPr="00331815" w:rsidRDefault="005918A8" w:rsidP="005812B1">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1815">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change</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31815">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714048" behindDoc="0" locked="0" layoutInCell="1" allowOverlap="1" wp14:anchorId="4A068B00" wp14:editId="780F6DBE">
                <wp:simplePos x="0" y="0"/>
                <wp:positionH relativeFrom="margin">
                  <wp:posOffset>87464</wp:posOffset>
                </wp:positionH>
                <wp:positionV relativeFrom="paragraph">
                  <wp:posOffset>3753016</wp:posOffset>
                </wp:positionV>
                <wp:extent cx="954157" cy="341906"/>
                <wp:effectExtent l="0" t="0" r="0" b="1270"/>
                <wp:wrapNone/>
                <wp:docPr id="226" name="Text Box 226"/>
                <wp:cNvGraphicFramePr/>
                <a:graphic xmlns:a="http://schemas.openxmlformats.org/drawingml/2006/main">
                  <a:graphicData uri="http://schemas.microsoft.com/office/word/2010/wordprocessingShape">
                    <wps:wsp>
                      <wps:cNvSpPr txBox="1"/>
                      <wps:spPr>
                        <a:xfrm>
                          <a:off x="0" y="0"/>
                          <a:ext cx="954157" cy="34190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68B00" id="Text Box 226" o:spid="_x0000_s1028" type="#_x0000_t202" style="position:absolute;margin-left:6.9pt;margin-top:295.5pt;width:75.15pt;height:26.9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712000" behindDoc="0" locked="0" layoutInCell="1" allowOverlap="1" wp14:anchorId="02F1FDB3" wp14:editId="189E7041">
                <wp:simplePos x="0" y="0"/>
                <wp:positionH relativeFrom="margin">
                  <wp:posOffset>2154804</wp:posOffset>
                </wp:positionH>
                <wp:positionV relativeFrom="paragraph">
                  <wp:posOffset>1956021</wp:posOffset>
                </wp:positionV>
                <wp:extent cx="834887" cy="222636"/>
                <wp:effectExtent l="0" t="0" r="0" b="6350"/>
                <wp:wrapNone/>
                <wp:docPr id="225" name="Text Box 225"/>
                <wp:cNvGraphicFramePr/>
                <a:graphic xmlns:a="http://schemas.openxmlformats.org/drawingml/2006/main">
                  <a:graphicData uri="http://schemas.microsoft.com/office/word/2010/wordprocessingShape">
                    <wps:wsp>
                      <wps:cNvSpPr txBox="1"/>
                      <wps:spPr>
                        <a:xfrm>
                          <a:off x="0" y="0"/>
                          <a:ext cx="834887" cy="22263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1FDB3" id="Text Box 225" o:spid="_x0000_s1029" type="#_x0000_t202" style="position:absolute;margin-left:169.65pt;margin-top:154pt;width:65.75pt;height:17.55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709952" behindDoc="0" locked="0" layoutInCell="1" allowOverlap="1" wp14:anchorId="1145383F" wp14:editId="278B9012">
                <wp:simplePos x="0" y="0"/>
                <wp:positionH relativeFrom="margin">
                  <wp:posOffset>1351721</wp:posOffset>
                </wp:positionH>
                <wp:positionV relativeFrom="paragraph">
                  <wp:posOffset>2751150</wp:posOffset>
                </wp:positionV>
                <wp:extent cx="985961" cy="492981"/>
                <wp:effectExtent l="0" t="0" r="0" b="2540"/>
                <wp:wrapNone/>
                <wp:docPr id="224" name="Text Box 224"/>
                <wp:cNvGraphicFramePr/>
                <a:graphic xmlns:a="http://schemas.openxmlformats.org/drawingml/2006/main">
                  <a:graphicData uri="http://schemas.microsoft.com/office/word/2010/wordprocessingShape">
                    <wps:wsp>
                      <wps:cNvSpPr txBox="1"/>
                      <wps:spPr>
                        <a:xfrm>
                          <a:off x="0" y="0"/>
                          <a:ext cx="985961" cy="492981"/>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&amp; Folders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5383F" id="Text Box 224" o:spid="_x0000_s1030" type="#_x0000_t202" style="position:absolute;margin-left:106.45pt;margin-top:216.65pt;width:77.65pt;height:38.8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&amp; Folders</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87424" behindDoc="0" locked="0" layoutInCell="1" allowOverlap="1" wp14:anchorId="3022CB72" wp14:editId="41E3A423">
                <wp:simplePos x="0" y="0"/>
                <wp:positionH relativeFrom="margin">
                  <wp:posOffset>1446916</wp:posOffset>
                </wp:positionH>
                <wp:positionV relativeFrom="paragraph">
                  <wp:posOffset>2511922</wp:posOffset>
                </wp:positionV>
                <wp:extent cx="834887" cy="222636"/>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834887" cy="22263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2CB72" id="Text Box 213" o:spid="_x0000_s1031" type="#_x0000_t202" style="position:absolute;margin-left:113.95pt;margin-top:197.8pt;width:65.75pt;height:17.5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707904" behindDoc="0" locked="0" layoutInCell="1" allowOverlap="1" wp14:anchorId="551CB6BE" wp14:editId="499B83AB">
                <wp:simplePos x="0" y="0"/>
                <wp:positionH relativeFrom="column">
                  <wp:posOffset>2099144</wp:posOffset>
                </wp:positionH>
                <wp:positionV relativeFrom="paragraph">
                  <wp:posOffset>1423282</wp:posOffset>
                </wp:positionV>
                <wp:extent cx="1534602" cy="1049573"/>
                <wp:effectExtent l="38100" t="0" r="27940" b="93980"/>
                <wp:wrapNone/>
                <wp:docPr id="223" name="Curved Connector 223"/>
                <wp:cNvGraphicFramePr/>
                <a:graphic xmlns:a="http://schemas.openxmlformats.org/drawingml/2006/main">
                  <a:graphicData uri="http://schemas.microsoft.com/office/word/2010/wordprocessingShape">
                    <wps:wsp>
                      <wps:cNvCnPr/>
                      <wps:spPr>
                        <a:xfrm flipH="1">
                          <a:off x="0" y="0"/>
                          <a:ext cx="1534602" cy="1049573"/>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5120F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23" o:spid="_x0000_s1026" type="#_x0000_t38" style="position:absolute;margin-left:165.3pt;margin-top:112.05pt;width:120.85pt;height:82.65pt;flip:x;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" adj="10800" strokecolor="black [3200]" strokeweight=".5pt">
                <v:stroke endarrow="block" joinstyle="miter"/>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6E171F7E" wp14:editId="082025F4">
                <wp:simplePos x="0" y="0"/>
                <wp:positionH relativeFrom="margin">
                  <wp:posOffset>3061280</wp:posOffset>
                </wp:positionH>
                <wp:positionV relativeFrom="paragraph">
                  <wp:posOffset>2751124</wp:posOffset>
                </wp:positionV>
                <wp:extent cx="898111" cy="413467"/>
                <wp:effectExtent l="0" t="0" r="0" b="5715"/>
                <wp:wrapNone/>
                <wp:docPr id="222" name="Text Box 222"/>
                <wp:cNvGraphicFramePr/>
                <a:graphic xmlns:a="http://schemas.openxmlformats.org/drawingml/2006/main">
                  <a:graphicData uri="http://schemas.microsoft.com/office/word/2010/wordprocessingShape">
                    <wps:wsp>
                      <wps:cNvSpPr txBox="1"/>
                      <wps:spPr>
                        <a:xfrm>
                          <a:off x="0" y="0"/>
                          <a:ext cx="898111" cy="413467"/>
                        </a:xfrm>
                        <a:prstGeom prst="rect">
                          <a:avLst/>
                        </a:prstGeom>
                        <a:noFill/>
                        <a:ln>
                          <a:noFill/>
                        </a:ln>
                        <a:effectLst/>
                      </wps:spPr>
                      <wps:txbx>
                        <w:txbxContent>
                          <w:p w:rsidR="005918A8" w:rsidRPr="003737EA" w:rsidRDefault="005918A8" w:rsidP="005812B1">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Rename File &amp;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71F7E" id="Text Box 222" o:spid="_x0000_s1032" type="#_x0000_t202" style="position:absolute;margin-left:241.05pt;margin-top:216.6pt;width:70.7pt;height:32.55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" filled="f" stroked="f">
                <v:textbox>
                  <w:txbxContent>
                    <w:p w:rsidR="005918A8" w:rsidRPr="003737EA" w:rsidRDefault="005918A8" w:rsidP="005812B1">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Rename File &amp; Folder</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703808" behindDoc="0" locked="0" layoutInCell="1" allowOverlap="1" wp14:anchorId="545CBACF" wp14:editId="047787BF">
                <wp:simplePos x="0" y="0"/>
                <wp:positionH relativeFrom="margin">
                  <wp:posOffset>3148717</wp:posOffset>
                </wp:positionH>
                <wp:positionV relativeFrom="paragraph">
                  <wp:posOffset>2496268</wp:posOffset>
                </wp:positionV>
                <wp:extent cx="810508" cy="342072"/>
                <wp:effectExtent l="0" t="0" r="0" b="1270"/>
                <wp:wrapNone/>
                <wp:docPr id="221" name="Text Box 221"/>
                <wp:cNvGraphicFramePr/>
                <a:graphic xmlns:a="http://schemas.openxmlformats.org/drawingml/2006/main">
                  <a:graphicData uri="http://schemas.microsoft.com/office/word/2010/wordprocessingShape">
                    <wps:wsp>
                      <wps:cNvSpPr txBox="1"/>
                      <wps:spPr>
                        <a:xfrm>
                          <a:off x="0" y="0"/>
                          <a:ext cx="810508" cy="342072"/>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CBACF" id="Text Box 221" o:spid="_x0000_s1033" type="#_x0000_t202" style="position:absolute;margin-left:247.95pt;margin-top:196.55pt;width:63.8pt;height:26.95pt;z-index:25170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Rename</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701760" behindDoc="0" locked="0" layoutInCell="1" allowOverlap="1" wp14:anchorId="789F571E" wp14:editId="13DE0499">
                <wp:simplePos x="0" y="0"/>
                <wp:positionH relativeFrom="margin">
                  <wp:posOffset>4293704</wp:posOffset>
                </wp:positionH>
                <wp:positionV relativeFrom="paragraph">
                  <wp:posOffset>2759103</wp:posOffset>
                </wp:positionV>
                <wp:extent cx="826936" cy="230587"/>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826936" cy="230587"/>
                        </a:xfrm>
                        <a:prstGeom prst="rect">
                          <a:avLst/>
                        </a:prstGeom>
                        <a:noFill/>
                        <a:ln>
                          <a:noFill/>
                        </a:ln>
                        <a:effectLst/>
                      </wps:spPr>
                      <wps:txbx>
                        <w:txbxContent>
                          <w:p w:rsidR="005918A8" w:rsidRPr="003737EA" w:rsidRDefault="005918A8" w:rsidP="005812B1">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F571E" id="Text Box 220" o:spid="_x0000_s1034" type="#_x0000_t202" style="position:absolute;margin-left:338.1pt;margin-top:217.25pt;width:65.1pt;height:18.15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" filled="f" stroked="f">
                <v:textbox>
                  <w:txbxContent>
                    <w:p w:rsidR="005918A8" w:rsidRPr="003737EA" w:rsidRDefault="005918A8" w:rsidP="005812B1">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Folder</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99712" behindDoc="0" locked="0" layoutInCell="1" allowOverlap="1" wp14:anchorId="47632E3C" wp14:editId="42F186AB">
                <wp:simplePos x="0" y="0"/>
                <wp:positionH relativeFrom="margin">
                  <wp:posOffset>4373217</wp:posOffset>
                </wp:positionH>
                <wp:positionV relativeFrom="paragraph">
                  <wp:posOffset>2496268</wp:posOffset>
                </wp:positionV>
                <wp:extent cx="667910" cy="341906"/>
                <wp:effectExtent l="0" t="0" r="0" b="1270"/>
                <wp:wrapNone/>
                <wp:docPr id="219" name="Text Box 219"/>
                <wp:cNvGraphicFramePr/>
                <a:graphic xmlns:a="http://schemas.openxmlformats.org/drawingml/2006/main">
                  <a:graphicData uri="http://schemas.microsoft.com/office/word/2010/wordprocessingShape">
                    <wps:wsp>
                      <wps:cNvSpPr txBox="1"/>
                      <wps:spPr>
                        <a:xfrm>
                          <a:off x="0" y="0"/>
                          <a:ext cx="667910" cy="34190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32E3C" id="Text Box 219" o:spid="_x0000_s1035" type="#_x0000_t202" style="position:absolute;margin-left:344.35pt;margin-top:196.55pt;width:52.6pt;height:26.9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97664" behindDoc="0" locked="0" layoutInCell="1" allowOverlap="1" wp14:anchorId="46C823EA" wp14:editId="0716A107">
                <wp:simplePos x="0" y="0"/>
                <wp:positionH relativeFrom="margin">
                  <wp:posOffset>5494352</wp:posOffset>
                </wp:positionH>
                <wp:positionV relativeFrom="paragraph">
                  <wp:posOffset>2743421</wp:posOffset>
                </wp:positionV>
                <wp:extent cx="811033" cy="405516"/>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811033" cy="405516"/>
                        </a:xfrm>
                        <a:prstGeom prst="rect">
                          <a:avLst/>
                        </a:prstGeom>
                        <a:noFill/>
                        <a:ln>
                          <a:noFill/>
                        </a:ln>
                        <a:effectLst/>
                      </wps:spPr>
                      <wps:txbx>
                        <w:txbxContent>
                          <w:p w:rsidR="005918A8" w:rsidRPr="003737EA" w:rsidRDefault="005918A8" w:rsidP="005812B1">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Files &amp; folders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823EA" id="Text Box 218" o:spid="_x0000_s1036" type="#_x0000_t202" style="position:absolute;margin-left:432.65pt;margin-top:3in;width:63.85pt;height:31.9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" filled="f" stroked="f">
                <v:textbox>
                  <w:txbxContent>
                    <w:p w:rsidR="005918A8" w:rsidRPr="003737EA" w:rsidRDefault="005918A8" w:rsidP="005812B1">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Files &amp; folders</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83328" behindDoc="0" locked="0" layoutInCell="1" allowOverlap="1" wp14:anchorId="0A2C34EE" wp14:editId="5CF74874">
                <wp:simplePos x="0" y="0"/>
                <wp:positionH relativeFrom="margin">
                  <wp:posOffset>5550010</wp:posOffset>
                </wp:positionH>
                <wp:positionV relativeFrom="paragraph">
                  <wp:posOffset>2464628</wp:posOffset>
                </wp:positionV>
                <wp:extent cx="667910" cy="341906"/>
                <wp:effectExtent l="0" t="0" r="0" b="1270"/>
                <wp:wrapNone/>
                <wp:docPr id="211" name="Text Box 211"/>
                <wp:cNvGraphicFramePr/>
                <a:graphic xmlns:a="http://schemas.openxmlformats.org/drawingml/2006/main">
                  <a:graphicData uri="http://schemas.microsoft.com/office/word/2010/wordprocessingShape">
                    <wps:wsp>
                      <wps:cNvSpPr txBox="1"/>
                      <wps:spPr>
                        <a:xfrm>
                          <a:off x="0" y="0"/>
                          <a:ext cx="667910" cy="34190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C34EE" id="Text Box 211" o:spid="_x0000_s1037" type="#_x0000_t202" style="position:absolute;margin-left:437pt;margin-top:194.05pt;width:52.6pt;height:26.9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75136" behindDoc="0" locked="0" layoutInCell="1" allowOverlap="1" wp14:anchorId="15A37A9C" wp14:editId="3BA37ECD">
                <wp:simplePos x="0" y="0"/>
                <wp:positionH relativeFrom="margin">
                  <wp:posOffset>3999506</wp:posOffset>
                </wp:positionH>
                <wp:positionV relativeFrom="paragraph">
                  <wp:posOffset>1812897</wp:posOffset>
                </wp:positionV>
                <wp:extent cx="715617" cy="580446"/>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715617" cy="580446"/>
                        </a:xfrm>
                        <a:prstGeom prst="rect">
                          <a:avLst/>
                        </a:prstGeom>
                        <a:noFill/>
                        <a:ln>
                          <a:noFill/>
                        </a:ln>
                        <a:effectLst/>
                      </wps:spPr>
                      <wps:txbx>
                        <w:txbxContent>
                          <w:p w:rsidR="005918A8" w:rsidRPr="003737EA" w:rsidRDefault="005918A8" w:rsidP="005812B1">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from 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37A9C" id="Text Box 207" o:spid="_x0000_s1038" type="#_x0000_t202" style="position:absolute;margin-left:314.9pt;margin-top:142.75pt;width:56.35pt;height:45.7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" filled="f" stroked="f">
                <v:textbox>
                  <w:txbxContent>
                    <w:p w:rsidR="005918A8" w:rsidRPr="003737EA" w:rsidRDefault="005918A8" w:rsidP="005812B1">
                      <w:pPr>
                        <w:jc w:val="cente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from sd card</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85376" behindDoc="0" locked="0" layoutInCell="1" allowOverlap="1" wp14:anchorId="0A4446EF" wp14:editId="7861E4BC">
                <wp:simplePos x="0" y="0"/>
                <wp:positionH relativeFrom="margin">
                  <wp:align>right</wp:align>
                </wp:positionH>
                <wp:positionV relativeFrom="paragraph">
                  <wp:posOffset>1741337</wp:posOffset>
                </wp:positionV>
                <wp:extent cx="811033" cy="405516"/>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811033" cy="405516"/>
                        </a:xfrm>
                        <a:prstGeom prst="rect">
                          <a:avLst/>
                        </a:prstGeom>
                        <a:noFill/>
                        <a:ln>
                          <a:noFill/>
                        </a:ln>
                        <a:effectLst/>
                      </wps:spPr>
                      <wps:txbx>
                        <w:txbxContent>
                          <w:p w:rsidR="005918A8" w:rsidRPr="003737EA" w:rsidRDefault="005918A8" w:rsidP="005812B1">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Files &amp; folders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446EF" id="Text Box 212" o:spid="_x0000_s1039" type="#_x0000_t202" style="position:absolute;margin-left:12.65pt;margin-top:137.1pt;width:63.85pt;height:31.95pt;z-index:251685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" filled="f" stroked="f">
                <v:textbox>
                  <w:txbxContent>
                    <w:p w:rsidR="005918A8" w:rsidRPr="003737EA" w:rsidRDefault="005918A8" w:rsidP="005812B1">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37EA">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Files &amp; folders</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91520" behindDoc="0" locked="0" layoutInCell="1" allowOverlap="1" wp14:anchorId="5E90FD0D" wp14:editId="7B48C631">
                <wp:simplePos x="0" y="0"/>
                <wp:positionH relativeFrom="margin">
                  <wp:posOffset>756699</wp:posOffset>
                </wp:positionH>
                <wp:positionV relativeFrom="paragraph">
                  <wp:posOffset>756699</wp:posOffset>
                </wp:positionV>
                <wp:extent cx="667910" cy="341906"/>
                <wp:effectExtent l="0" t="0" r="0" b="1270"/>
                <wp:wrapNone/>
                <wp:docPr id="215" name="Text Box 215"/>
                <wp:cNvGraphicFramePr/>
                <a:graphic xmlns:a="http://schemas.openxmlformats.org/drawingml/2006/main">
                  <a:graphicData uri="http://schemas.microsoft.com/office/word/2010/wordprocessingShape">
                    <wps:wsp>
                      <wps:cNvSpPr txBox="1"/>
                      <wps:spPr>
                        <a:xfrm>
                          <a:off x="0" y="0"/>
                          <a:ext cx="667910" cy="34190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0FD0D" id="Text Box 215" o:spid="_x0000_s1040" type="#_x0000_t202" style="position:absolute;margin-left:59.6pt;margin-top:59.6pt;width:52.6pt;height:26.9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 Card</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89472" behindDoc="0" locked="0" layoutInCell="1" allowOverlap="1" wp14:anchorId="31E84A46" wp14:editId="37763EAA">
                <wp:simplePos x="0" y="0"/>
                <wp:positionH relativeFrom="margin">
                  <wp:posOffset>605624</wp:posOffset>
                </wp:positionH>
                <wp:positionV relativeFrom="paragraph">
                  <wp:posOffset>605624</wp:posOffset>
                </wp:positionV>
                <wp:extent cx="667910" cy="341906"/>
                <wp:effectExtent l="0" t="0" r="0" b="1270"/>
                <wp:wrapNone/>
                <wp:docPr id="214" name="Text Box 214"/>
                <wp:cNvGraphicFramePr/>
                <a:graphic xmlns:a="http://schemas.openxmlformats.org/drawingml/2006/main">
                  <a:graphicData uri="http://schemas.microsoft.com/office/word/2010/wordprocessingShape">
                    <wps:wsp>
                      <wps:cNvSpPr txBox="1"/>
                      <wps:spPr>
                        <a:xfrm>
                          <a:off x="0" y="0"/>
                          <a:ext cx="667910" cy="34190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84A46" id="Text Box 214" o:spid="_x0000_s1041" type="#_x0000_t202" style="position:absolute;margin-left:47.7pt;margin-top:47.7pt;width:52.6pt;height:26.9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 Card</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72064" behindDoc="0" locked="0" layoutInCell="1" allowOverlap="1" wp14:anchorId="4E4ED46D" wp14:editId="41383D2D">
                <wp:simplePos x="0" y="0"/>
                <wp:positionH relativeFrom="margin">
                  <wp:posOffset>2998967</wp:posOffset>
                </wp:positionH>
                <wp:positionV relativeFrom="paragraph">
                  <wp:posOffset>1901411</wp:posOffset>
                </wp:positionV>
                <wp:extent cx="667910" cy="341906"/>
                <wp:effectExtent l="0" t="0" r="0" b="1270"/>
                <wp:wrapNone/>
                <wp:docPr id="205" name="Text Box 205"/>
                <wp:cNvGraphicFramePr/>
                <a:graphic xmlns:a="http://schemas.openxmlformats.org/drawingml/2006/main">
                  <a:graphicData uri="http://schemas.microsoft.com/office/word/2010/wordprocessingShape">
                    <wps:wsp>
                      <wps:cNvSpPr txBox="1"/>
                      <wps:spPr>
                        <a:xfrm>
                          <a:off x="0" y="0"/>
                          <a:ext cx="667910" cy="34190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ED46D" id="Text Box 205" o:spid="_x0000_s1042" type="#_x0000_t202" style="position:absolute;margin-left:236.15pt;margin-top:149.7pt;width:52.6pt;height:26.9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rename</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258FD08D" wp14:editId="1940659A">
                <wp:simplePos x="0" y="0"/>
                <wp:positionH relativeFrom="margin">
                  <wp:posOffset>2535996</wp:posOffset>
                </wp:positionH>
                <wp:positionV relativeFrom="paragraph">
                  <wp:posOffset>977900</wp:posOffset>
                </wp:positionV>
                <wp:extent cx="1319917" cy="389338"/>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319917" cy="389338"/>
                        </a:xfrm>
                        <a:prstGeom prst="rect">
                          <a:avLst/>
                        </a:prstGeom>
                        <a:noFill/>
                        <a:ln>
                          <a:noFill/>
                        </a:ln>
                        <a:effectLst/>
                      </wps:spPr>
                      <wps:txbx>
                        <w:txbxContent>
                          <w:p w:rsidR="005918A8" w:rsidRPr="002A5CCC" w:rsidRDefault="005918A8" w:rsidP="005812B1">
                            <w:pP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Fetch all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D08D" id="Text Box 200" o:spid="_x0000_s1043" type="#_x0000_t202" style="position:absolute;margin-left:199.7pt;margin-top:77pt;width:103.95pt;height:30.6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" filled="f" stroked="f">
                <v:textbox>
                  <w:txbxContent>
                    <w:p w:rsidR="005918A8" w:rsidRPr="002A5CCC" w:rsidRDefault="005918A8" w:rsidP="005812B1">
                      <w:pP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Fetch all data</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81280" behindDoc="0" locked="0" layoutInCell="1" allowOverlap="1" wp14:anchorId="56867725" wp14:editId="7F95BB1A">
                <wp:simplePos x="0" y="0"/>
                <wp:positionH relativeFrom="margin">
                  <wp:posOffset>4683373</wp:posOffset>
                </wp:positionH>
                <wp:positionV relativeFrom="paragraph">
                  <wp:posOffset>564543</wp:posOffset>
                </wp:positionV>
                <wp:extent cx="993913" cy="310101"/>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993913" cy="310101"/>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67725" id="Text Box 210" o:spid="_x0000_s1044" type="#_x0000_t202" style="position:absolute;margin-left:368.75pt;margin-top:44.45pt;width:78.25pt;height:24.4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folder</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79232" behindDoc="0" locked="0" layoutInCell="1" allowOverlap="1" wp14:anchorId="2E37CD88" wp14:editId="2DD4A244">
                <wp:simplePos x="0" y="0"/>
                <wp:positionH relativeFrom="margin">
                  <wp:posOffset>4643535</wp:posOffset>
                </wp:positionH>
                <wp:positionV relativeFrom="paragraph">
                  <wp:posOffset>-166204</wp:posOffset>
                </wp:positionV>
                <wp:extent cx="1089245" cy="469127"/>
                <wp:effectExtent l="0" t="0" r="0" b="7620"/>
                <wp:wrapNone/>
                <wp:docPr id="209" name="Text Box 209"/>
                <wp:cNvGraphicFramePr/>
                <a:graphic xmlns:a="http://schemas.openxmlformats.org/drawingml/2006/main">
                  <a:graphicData uri="http://schemas.microsoft.com/office/word/2010/wordprocessingShape">
                    <wps:wsp>
                      <wps:cNvSpPr txBox="1"/>
                      <wps:spPr>
                        <a:xfrm>
                          <a:off x="0" y="0"/>
                          <a:ext cx="1089245" cy="469127"/>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Folder in 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7CD88" id="Text Box 209" o:spid="_x0000_s1045" type="#_x0000_t202" style="position:absolute;margin-left:365.65pt;margin-top:-13.1pt;width:85.75pt;height:36.9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Folder in SD Card</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77184" behindDoc="0" locked="0" layoutInCell="1" allowOverlap="1" wp14:anchorId="5161C599" wp14:editId="2EE64F95">
                <wp:simplePos x="0" y="0"/>
                <wp:positionH relativeFrom="margin">
                  <wp:posOffset>4722688</wp:posOffset>
                </wp:positionH>
                <wp:positionV relativeFrom="paragraph">
                  <wp:posOffset>-373408</wp:posOffset>
                </wp:positionV>
                <wp:extent cx="993913" cy="310101"/>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993913" cy="310101"/>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1C599" id="Text Box 208" o:spid="_x0000_s1046" type="#_x0000_t202" style="position:absolute;margin-left:371.85pt;margin-top:-29.4pt;width:78.25pt;height:24.4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Folder</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70016" behindDoc="0" locked="0" layoutInCell="1" allowOverlap="1" wp14:anchorId="5487C82A" wp14:editId="7816E692">
                <wp:simplePos x="0" y="0"/>
                <wp:positionH relativeFrom="margin">
                  <wp:posOffset>3904035</wp:posOffset>
                </wp:positionH>
                <wp:positionV relativeFrom="paragraph">
                  <wp:posOffset>1192199</wp:posOffset>
                </wp:positionV>
                <wp:extent cx="667910" cy="341906"/>
                <wp:effectExtent l="0" t="0" r="0" b="1270"/>
                <wp:wrapNone/>
                <wp:docPr id="204" name="Text Box 204"/>
                <wp:cNvGraphicFramePr/>
                <a:graphic xmlns:a="http://schemas.openxmlformats.org/drawingml/2006/main">
                  <a:graphicData uri="http://schemas.microsoft.com/office/word/2010/wordprocessingShape">
                    <wps:wsp>
                      <wps:cNvSpPr txBox="1"/>
                      <wps:spPr>
                        <a:xfrm>
                          <a:off x="0" y="0"/>
                          <a:ext cx="667910" cy="34190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7C82A" id="Text Box 204" o:spid="_x0000_s1047" type="#_x0000_t202" style="position:absolute;margin-left:307.4pt;margin-top:93.85pt;width:52.6pt;height:26.9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 Card</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21985DC9" wp14:editId="6D52AD7A">
                <wp:simplePos x="0" y="0"/>
                <wp:positionH relativeFrom="margin">
                  <wp:posOffset>3577480</wp:posOffset>
                </wp:positionH>
                <wp:positionV relativeFrom="paragraph">
                  <wp:posOffset>1200150</wp:posOffset>
                </wp:positionV>
                <wp:extent cx="397566" cy="302150"/>
                <wp:effectExtent l="0" t="0" r="0" b="3175"/>
                <wp:wrapNone/>
                <wp:docPr id="201" name="Text Box 201"/>
                <wp:cNvGraphicFramePr/>
                <a:graphic xmlns:a="http://schemas.openxmlformats.org/drawingml/2006/main">
                  <a:graphicData uri="http://schemas.microsoft.com/office/word/2010/wordprocessingShape">
                    <wps:wsp>
                      <wps:cNvSpPr txBox="1"/>
                      <wps:spPr>
                        <a:xfrm>
                          <a:off x="0" y="0"/>
                          <a:ext cx="397566" cy="302150"/>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85DC9" id="Text Box 201" o:spid="_x0000_s1048" type="#_x0000_t202" style="position:absolute;margin-left:281.7pt;margin-top:94.5pt;width:31.3pt;height:23.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S1</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17D609C6" wp14:editId="0941AC80">
                <wp:simplePos x="0" y="0"/>
                <wp:positionH relativeFrom="margin">
                  <wp:posOffset>1669774</wp:posOffset>
                </wp:positionH>
                <wp:positionV relativeFrom="paragraph">
                  <wp:posOffset>1367624</wp:posOffset>
                </wp:positionV>
                <wp:extent cx="889966" cy="286247"/>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889966" cy="286247"/>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609C6" id="Text Box 202" o:spid="_x0000_s1049" type="#_x0000_t202" style="position:absolute;margin-left:131.5pt;margin-top:107.7pt;width:70.1pt;height:22.5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Data</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67968" behindDoc="0" locked="0" layoutInCell="1" allowOverlap="1" wp14:anchorId="37836D7D" wp14:editId="480C16B9">
                <wp:simplePos x="0" y="0"/>
                <wp:positionH relativeFrom="margin">
                  <wp:posOffset>1758039</wp:posOffset>
                </wp:positionH>
                <wp:positionV relativeFrom="paragraph">
                  <wp:posOffset>1026519</wp:posOffset>
                </wp:positionV>
                <wp:extent cx="667910" cy="341906"/>
                <wp:effectExtent l="0" t="0" r="0" b="1270"/>
                <wp:wrapNone/>
                <wp:docPr id="203" name="Text Box 203"/>
                <wp:cNvGraphicFramePr/>
                <a:graphic xmlns:a="http://schemas.openxmlformats.org/drawingml/2006/main">
                  <a:graphicData uri="http://schemas.microsoft.com/office/word/2010/wordprocessingShape">
                    <wps:wsp>
                      <wps:cNvSpPr txBox="1"/>
                      <wps:spPr>
                        <a:xfrm>
                          <a:off x="0" y="0"/>
                          <a:ext cx="667910" cy="34190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36D7D" id="Text Box 203" o:spid="_x0000_s1050" type="#_x0000_t202" style="position:absolute;margin-left:138.45pt;margin-top:80.85pt;width:52.6pt;height:26.9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 Card</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12D08789" wp14:editId="64EC3B74">
                <wp:simplePos x="0" y="0"/>
                <wp:positionH relativeFrom="column">
                  <wp:posOffset>3896139</wp:posOffset>
                </wp:positionH>
                <wp:positionV relativeFrom="paragraph">
                  <wp:posOffset>1009816</wp:posOffset>
                </wp:positionV>
                <wp:extent cx="15903" cy="667909"/>
                <wp:effectExtent l="0" t="0" r="22225" b="37465"/>
                <wp:wrapNone/>
                <wp:docPr id="196" name="Straight Connector 196"/>
                <wp:cNvGraphicFramePr/>
                <a:graphic xmlns:a="http://schemas.openxmlformats.org/drawingml/2006/main">
                  <a:graphicData uri="http://schemas.microsoft.com/office/word/2010/wordprocessingShape">
                    <wps:wsp>
                      <wps:cNvCnPr/>
                      <wps:spPr>
                        <a:xfrm>
                          <a:off x="0" y="0"/>
                          <a:ext cx="15903" cy="6679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43A01A" id="Straight Connector 196"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306.8pt,79.5pt" to="308.0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" strokecolor="black [3200]" strokeweight=".5pt">
                <v:stroke joinstyle="miter"/>
              </v:line>
            </w:pict>
          </mc:Fallback>
        </mc:AlternateContent>
      </w:r>
      <w:r w:rsidRPr="00000982">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55B1C32E" wp14:editId="1F99A716">
                <wp:simplePos x="0" y="0"/>
                <wp:positionH relativeFrom="column">
                  <wp:posOffset>63610</wp:posOffset>
                </wp:positionH>
                <wp:positionV relativeFrom="paragraph">
                  <wp:posOffset>4055137</wp:posOffset>
                </wp:positionV>
                <wp:extent cx="921744" cy="7979"/>
                <wp:effectExtent l="0" t="0" r="31115" b="30480"/>
                <wp:wrapNone/>
                <wp:docPr id="194" name="Straight Connector 194"/>
                <wp:cNvGraphicFramePr/>
                <a:graphic xmlns:a="http://schemas.openxmlformats.org/drawingml/2006/main">
                  <a:graphicData uri="http://schemas.microsoft.com/office/word/2010/wordprocessingShape">
                    <wps:wsp>
                      <wps:cNvCnPr/>
                      <wps:spPr>
                        <a:xfrm>
                          <a:off x="0" y="0"/>
                          <a:ext cx="921744" cy="79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0DB7C" id="Straight Connector 19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319.3pt" to="77.6pt,3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" strokecolor="black [3200]" strokeweight=".5pt">
                <v:stroke joinstyle="miter"/>
              </v:line>
            </w:pict>
          </mc:Fallback>
        </mc:AlternateContent>
      </w:r>
      <w:r w:rsidRPr="00000982">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64ABB5A1" wp14:editId="2A63DBFF">
                <wp:simplePos x="0" y="0"/>
                <wp:positionH relativeFrom="column">
                  <wp:posOffset>5557962</wp:posOffset>
                </wp:positionH>
                <wp:positionV relativeFrom="paragraph">
                  <wp:posOffset>2735220</wp:posOffset>
                </wp:positionV>
                <wp:extent cx="763215" cy="0"/>
                <wp:effectExtent l="0" t="0" r="37465" b="19050"/>
                <wp:wrapNone/>
                <wp:docPr id="30" name="Straight Connector 30"/>
                <wp:cNvGraphicFramePr/>
                <a:graphic xmlns:a="http://schemas.openxmlformats.org/drawingml/2006/main">
                  <a:graphicData uri="http://schemas.microsoft.com/office/word/2010/wordprocessingShape">
                    <wps:wsp>
                      <wps:cNvCnPr/>
                      <wps:spPr>
                        <a:xfrm flipV="1">
                          <a:off x="0" y="0"/>
                          <a:ext cx="7632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6C316" id="Straight Connector 30" o:spid="_x0000_s1026" style="position:absolute;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65pt,215.35pt" to="497.75pt,2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" strokecolor="black [3200]" strokeweight=".5pt">
                <v:stroke joinstyle="miter"/>
              </v:line>
            </w:pict>
          </mc:Fallback>
        </mc:AlternateContent>
      </w:r>
      <w:r w:rsidRPr="00000982">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3FB9ECD" wp14:editId="7707FE27">
                <wp:simplePos x="0" y="0"/>
                <wp:positionH relativeFrom="column">
                  <wp:posOffset>4381169</wp:posOffset>
                </wp:positionH>
                <wp:positionV relativeFrom="paragraph">
                  <wp:posOffset>2711366</wp:posOffset>
                </wp:positionV>
                <wp:extent cx="762938" cy="0"/>
                <wp:effectExtent l="0" t="0" r="37465" b="19050"/>
                <wp:wrapNone/>
                <wp:docPr id="31" name="Straight Connector 31"/>
                <wp:cNvGraphicFramePr/>
                <a:graphic xmlns:a="http://schemas.openxmlformats.org/drawingml/2006/main">
                  <a:graphicData uri="http://schemas.microsoft.com/office/word/2010/wordprocessingShape">
                    <wps:wsp>
                      <wps:cNvCnPr/>
                      <wps:spPr>
                        <a:xfrm flipV="1">
                          <a:off x="0" y="0"/>
                          <a:ext cx="7629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D57BD" id="Straight Connector 31"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213.5pt" to="40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" strokecolor="black [3200]" strokeweight=".5pt">
                <v:stroke joinstyle="miter"/>
              </v:line>
            </w:pict>
          </mc:Fallback>
        </mc:AlternateContent>
      </w:r>
      <w:r w:rsidRPr="00000982">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08AE1CA7" wp14:editId="1A8DD729">
                <wp:simplePos x="0" y="0"/>
                <wp:positionH relativeFrom="column">
                  <wp:posOffset>3108960</wp:posOffset>
                </wp:positionH>
                <wp:positionV relativeFrom="paragraph">
                  <wp:posOffset>2743171</wp:posOffset>
                </wp:positionV>
                <wp:extent cx="850265" cy="0"/>
                <wp:effectExtent l="0" t="0" r="26035" b="19050"/>
                <wp:wrapNone/>
                <wp:docPr id="192" name="Straight Connector 192"/>
                <wp:cNvGraphicFramePr/>
                <a:graphic xmlns:a="http://schemas.openxmlformats.org/drawingml/2006/main">
                  <a:graphicData uri="http://schemas.microsoft.com/office/word/2010/wordprocessingShape">
                    <wps:wsp>
                      <wps:cNvCnPr/>
                      <wps:spPr>
                        <a:xfrm flipV="1">
                          <a:off x="0" y="0"/>
                          <a:ext cx="8502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BFADF" id="Straight Connector 192"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8pt,3in" to="311.75pt,3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" strokecolor="black [3200]" strokeweight=".5pt">
                <v:stroke joinstyle="miter"/>
              </v:line>
            </w:pict>
          </mc:Fallback>
        </mc:AlternateContent>
      </w:r>
      <w:r w:rsidRPr="00000982">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4E8404FA" wp14:editId="39BFD6CB">
                <wp:simplePos x="0" y="0"/>
                <wp:positionH relativeFrom="column">
                  <wp:posOffset>1447137</wp:posOffset>
                </wp:positionH>
                <wp:positionV relativeFrom="paragraph">
                  <wp:posOffset>2759074</wp:posOffset>
                </wp:positionV>
                <wp:extent cx="913793" cy="0"/>
                <wp:effectExtent l="0" t="0" r="19685" b="19050"/>
                <wp:wrapNone/>
                <wp:docPr id="193" name="Straight Connector 193"/>
                <wp:cNvGraphicFramePr/>
                <a:graphic xmlns:a="http://schemas.openxmlformats.org/drawingml/2006/main">
                  <a:graphicData uri="http://schemas.microsoft.com/office/word/2010/wordprocessingShape">
                    <wps:wsp>
                      <wps:cNvCnPr/>
                      <wps:spPr>
                        <a:xfrm flipV="1">
                          <a:off x="0" y="0"/>
                          <a:ext cx="9137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7047E" id="Straight Connector 193"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95pt,217.25pt" to="185.9pt,2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" strokecolor="black [3200]" strokeweight=".5pt">
                <v:stroke joinstyle="miter"/>
              </v:line>
            </w:pict>
          </mc:Fallback>
        </mc:AlternateContent>
      </w:r>
      <w:r w:rsidRPr="00000982">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0F9FF9C6" wp14:editId="073DD41C">
                <wp:simplePos x="0" y="0"/>
                <wp:positionH relativeFrom="column">
                  <wp:posOffset>4723075</wp:posOffset>
                </wp:positionH>
                <wp:positionV relativeFrom="paragraph">
                  <wp:posOffset>-127249</wp:posOffset>
                </wp:positionV>
                <wp:extent cx="930302" cy="0"/>
                <wp:effectExtent l="0" t="0" r="22225" b="19050"/>
                <wp:wrapNone/>
                <wp:docPr id="29" name="Straight Connector 29"/>
                <wp:cNvGraphicFramePr/>
                <a:graphic xmlns:a="http://schemas.openxmlformats.org/drawingml/2006/main">
                  <a:graphicData uri="http://schemas.microsoft.com/office/word/2010/wordprocessingShape">
                    <wps:wsp>
                      <wps:cNvCnPr/>
                      <wps:spPr>
                        <a:xfrm flipV="1">
                          <a:off x="0" y="0"/>
                          <a:ext cx="9303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FEDB5" id="Straight Connector 29"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9pt,-10pt" to="445.1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" strokecolor="black [3200]" strokeweight=".5pt">
                <v:stroke joinstyle="miter"/>
              </v:line>
            </w:pict>
          </mc:Fallback>
        </mc:AlternateContent>
      </w:r>
      <w:r w:rsidRPr="00000982">
        <w:rPr>
          <w:rFonts w:ascii="Times New Roman" w:hAnsi="Times New Roman" w:cs="Times New Roman"/>
          <w:noProof/>
        </w:rPr>
        <mc:AlternateContent>
          <mc:Choice Requires="wps">
            <w:drawing>
              <wp:anchor distT="0" distB="0" distL="114300" distR="114300" simplePos="0" relativeHeight="251645440" behindDoc="0" locked="0" layoutInCell="1" allowOverlap="1" wp14:anchorId="69FEEBF8" wp14:editId="73AF72F7">
                <wp:simplePos x="0" y="0"/>
                <wp:positionH relativeFrom="column">
                  <wp:posOffset>1677725</wp:posOffset>
                </wp:positionH>
                <wp:positionV relativeFrom="paragraph">
                  <wp:posOffset>1319917</wp:posOffset>
                </wp:positionV>
                <wp:extent cx="898498" cy="7951"/>
                <wp:effectExtent l="0" t="0" r="35560" b="30480"/>
                <wp:wrapNone/>
                <wp:docPr id="27" name="Straight Connector 27"/>
                <wp:cNvGraphicFramePr/>
                <a:graphic xmlns:a="http://schemas.openxmlformats.org/drawingml/2006/main">
                  <a:graphicData uri="http://schemas.microsoft.com/office/word/2010/wordprocessingShape">
                    <wps:wsp>
                      <wps:cNvCnPr/>
                      <wps:spPr>
                        <a:xfrm>
                          <a:off x="0" y="0"/>
                          <a:ext cx="898498"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8F2DE" id="Straight Connector 27"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132.1pt,103.95pt" to="202.85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" strokecolor="black [3200]" strokeweight=".5pt">
                <v:stroke joinstyle="miter"/>
              </v:line>
            </w:pict>
          </mc:Fallback>
        </mc:AlternateContent>
      </w:r>
      <w:r w:rsidRPr="00000982">
        <w:rPr>
          <w:rFonts w:ascii="Times New Roman" w:hAnsi="Times New Roman" w:cs="Times New Roman"/>
          <w:noProof/>
        </w:rPr>
        <mc:AlternateContent>
          <mc:Choice Requires="wps">
            <w:drawing>
              <wp:anchor distT="0" distB="0" distL="114300" distR="114300" simplePos="0" relativeHeight="251643392" behindDoc="0" locked="0" layoutInCell="1" allowOverlap="1" wp14:anchorId="2CDA60D2" wp14:editId="50C13221">
                <wp:simplePos x="0" y="0"/>
                <wp:positionH relativeFrom="margin">
                  <wp:posOffset>667385</wp:posOffset>
                </wp:positionH>
                <wp:positionV relativeFrom="paragraph">
                  <wp:posOffset>1558456</wp:posOffset>
                </wp:positionV>
                <wp:extent cx="667910" cy="341906"/>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667910" cy="34190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A60D2" id="Text Box 26" o:spid="_x0000_s1051" type="#_x0000_t202" style="position:absolute;margin-left:52.55pt;margin-top:122.7pt;width:52.6pt;height:26.9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41344" behindDoc="0" locked="0" layoutInCell="1" allowOverlap="1" wp14:anchorId="1EACEDAA" wp14:editId="6B2645C8">
                <wp:simplePos x="0" y="0"/>
                <wp:positionH relativeFrom="margin">
                  <wp:posOffset>707666</wp:posOffset>
                </wp:positionH>
                <wp:positionV relativeFrom="paragraph">
                  <wp:posOffset>1144353</wp:posOffset>
                </wp:positionV>
                <wp:extent cx="667910" cy="341906"/>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667910" cy="34190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CEDAA" id="Text Box 25" o:spid="_x0000_s1052" type="#_x0000_t202" style="position:absolute;margin-left:55.7pt;margin-top:90.1pt;width:52.6pt;height:26.9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39296" behindDoc="0" locked="0" layoutInCell="1" allowOverlap="1" wp14:anchorId="364FFE3F" wp14:editId="35D982A4">
                <wp:simplePos x="0" y="0"/>
                <wp:positionH relativeFrom="margin">
                  <wp:posOffset>-159027</wp:posOffset>
                </wp:positionH>
                <wp:positionV relativeFrom="paragraph">
                  <wp:posOffset>1253683</wp:posOffset>
                </wp:positionV>
                <wp:extent cx="667910" cy="341906"/>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667910" cy="341906"/>
                        </a:xfrm>
                        <a:prstGeom prst="rect">
                          <a:avLst/>
                        </a:prstGeom>
                        <a:noFill/>
                        <a:ln>
                          <a:noFill/>
                        </a:ln>
                        <a:effectLst/>
                      </wps:spPr>
                      <wps:txb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5CCC">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FFE3F" id="Text Box 21" o:spid="_x0000_s1053" type="#_x0000_t202" style="position:absolute;margin-left:-12.5pt;margin-top:98.7pt;width:52.6pt;height:26.9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" filled="f" stroked="f">
                <v:textbox>
                  <w:txbxContent>
                    <w:p w:rsidR="005918A8" w:rsidRPr="002A5CCC" w:rsidRDefault="005918A8" w:rsidP="005812B1">
                      <w:pPr>
                        <w:jc w:val="cente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5CCC">
                        <w:rPr>
                          <w:noProof/>
                          <w:color w:val="000000" w:themeColor="text1"/>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txbxContent>
                </v:textbox>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37248" behindDoc="0" locked="0" layoutInCell="1" allowOverlap="1" wp14:anchorId="7475998D" wp14:editId="5E90BD77">
                <wp:simplePos x="0" y="0"/>
                <wp:positionH relativeFrom="column">
                  <wp:posOffset>15903</wp:posOffset>
                </wp:positionH>
                <wp:positionV relativeFrom="paragraph">
                  <wp:posOffset>1812897</wp:posOffset>
                </wp:positionV>
                <wp:extent cx="182880" cy="1931974"/>
                <wp:effectExtent l="342900" t="0" r="0" b="87630"/>
                <wp:wrapNone/>
                <wp:docPr id="24" name="Curved Connector 24"/>
                <wp:cNvGraphicFramePr/>
                <a:graphic xmlns:a="http://schemas.openxmlformats.org/drawingml/2006/main">
                  <a:graphicData uri="http://schemas.microsoft.com/office/word/2010/wordprocessingShape">
                    <wps:wsp>
                      <wps:cNvCnPr/>
                      <wps:spPr>
                        <a:xfrm>
                          <a:off x="0" y="0"/>
                          <a:ext cx="182880" cy="1931974"/>
                        </a:xfrm>
                        <a:prstGeom prst="curvedConnector3">
                          <a:avLst>
                            <a:gd name="adj1" fmla="val -1804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817AAB" id="Curved Connector 24" o:spid="_x0000_s1026" type="#_x0000_t38" style="position:absolute;margin-left:1.25pt;margin-top:142.75pt;width:14.4pt;height:152.1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" adj="-38974" strokecolor="black [3200]" strokeweight=".5pt">
                <v:stroke endarrow="block" joinstyle="miter"/>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35200" behindDoc="0" locked="0" layoutInCell="1" allowOverlap="1" wp14:anchorId="71C1792F" wp14:editId="2653030D">
                <wp:simplePos x="0" y="0"/>
                <wp:positionH relativeFrom="column">
                  <wp:posOffset>326002</wp:posOffset>
                </wp:positionH>
                <wp:positionV relativeFrom="paragraph">
                  <wp:posOffset>1804946</wp:posOffset>
                </wp:positionV>
                <wp:extent cx="325423" cy="1939980"/>
                <wp:effectExtent l="38100" t="57150" r="189230" b="22225"/>
                <wp:wrapNone/>
                <wp:docPr id="22" name="Curved Connector 22"/>
                <wp:cNvGraphicFramePr/>
                <a:graphic xmlns:a="http://schemas.openxmlformats.org/drawingml/2006/main">
                  <a:graphicData uri="http://schemas.microsoft.com/office/word/2010/wordprocessingShape">
                    <wps:wsp>
                      <wps:cNvCnPr/>
                      <wps:spPr>
                        <a:xfrm flipH="1" flipV="1">
                          <a:off x="0" y="0"/>
                          <a:ext cx="325423" cy="1939980"/>
                        </a:xfrm>
                        <a:prstGeom prst="curvedConnector3">
                          <a:avLst>
                            <a:gd name="adj1" fmla="val -500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1CEC8" id="Curved Connector 22" o:spid="_x0000_s1026" type="#_x0000_t38" style="position:absolute;margin-left:25.65pt;margin-top:142.1pt;width:25.6pt;height:152.75pt;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" adj="-10810" strokecolor="black [3200]" strokeweight=".5pt">
                <v:stroke endarrow="block" joinstyle="miter"/>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33152" behindDoc="0" locked="0" layoutInCell="1" allowOverlap="1" wp14:anchorId="59A8D0AE" wp14:editId="3C5A7D93">
                <wp:simplePos x="0" y="0"/>
                <wp:positionH relativeFrom="column">
                  <wp:posOffset>818984</wp:posOffset>
                </wp:positionH>
                <wp:positionV relativeFrom="paragraph">
                  <wp:posOffset>3737113</wp:posOffset>
                </wp:positionV>
                <wp:extent cx="0" cy="0"/>
                <wp:effectExtent l="0" t="0" r="0" b="0"/>
                <wp:wrapNone/>
                <wp:docPr id="23" name="Curved Connector 23"/>
                <wp:cNvGraphicFramePr/>
                <a:graphic xmlns:a="http://schemas.openxmlformats.org/drawingml/2006/main">
                  <a:graphicData uri="http://schemas.microsoft.com/office/word/2010/wordprocessingShape">
                    <wps:wsp>
                      <wps:cNvCnPr/>
                      <wps:spPr>
                        <a:xfrm>
                          <a:off x="0" y="0"/>
                          <a:ext cx="0" cy="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E198C" id="Curved Connector 23" o:spid="_x0000_s1026" type="#_x0000_t38" style="position:absolute;margin-left:64.5pt;margin-top:294.25pt;width:0;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" adj="10800" strokecolor="#5b9bd5 [3204]" strokeweight=".5pt">
                <v:stroke endarrow="block" joinstyle="miter"/>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16768" behindDoc="0" locked="0" layoutInCell="1" allowOverlap="1" wp14:anchorId="76904C7C" wp14:editId="18D33A51">
                <wp:simplePos x="0" y="0"/>
                <wp:positionH relativeFrom="column">
                  <wp:posOffset>86774</wp:posOffset>
                </wp:positionH>
                <wp:positionV relativeFrom="paragraph">
                  <wp:posOffset>3752906</wp:posOffset>
                </wp:positionV>
                <wp:extent cx="897890" cy="699135"/>
                <wp:effectExtent l="0" t="0" r="16510" b="24765"/>
                <wp:wrapNone/>
                <wp:docPr id="28" name="Rectangle 28"/>
                <wp:cNvGraphicFramePr/>
                <a:graphic xmlns:a="http://schemas.openxmlformats.org/drawingml/2006/main">
                  <a:graphicData uri="http://schemas.microsoft.com/office/word/2010/wordprocessingShape">
                    <wps:wsp>
                      <wps:cNvSpPr/>
                      <wps:spPr>
                        <a:xfrm>
                          <a:off x="0" y="0"/>
                          <a:ext cx="897890" cy="6991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1E1D2" id="Rectangle 28" o:spid="_x0000_s1026" style="position:absolute;margin-left:6.85pt;margin-top:295.5pt;width:70.7pt;height:55.05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" fillcolor="white [3201]" strokecolor="#70ad47 [3209]" strokeweight="1pt"/>
            </w:pict>
          </mc:Fallback>
        </mc:AlternateContent>
      </w:r>
      <w:r w:rsidRPr="00000982">
        <w:rPr>
          <w:rFonts w:ascii="Times New Roman" w:hAnsi="Times New Roman" w:cs="Times New Roman"/>
          <w:noProof/>
        </w:rPr>
        <mc:AlternateContent>
          <mc:Choice Requires="wps">
            <w:drawing>
              <wp:anchor distT="0" distB="0" distL="114300" distR="114300" simplePos="0" relativeHeight="251614720" behindDoc="0" locked="0" layoutInCell="1" allowOverlap="1" wp14:anchorId="7A710645" wp14:editId="5D0A84E5">
                <wp:simplePos x="0" y="0"/>
                <wp:positionH relativeFrom="column">
                  <wp:posOffset>1462653</wp:posOffset>
                </wp:positionH>
                <wp:positionV relativeFrom="paragraph">
                  <wp:posOffset>2496323</wp:posOffset>
                </wp:positionV>
                <wp:extent cx="898497" cy="619760"/>
                <wp:effectExtent l="0" t="0" r="16510" b="27940"/>
                <wp:wrapNone/>
                <wp:docPr id="228" name="Flowchart: Process 228"/>
                <wp:cNvGraphicFramePr/>
                <a:graphic xmlns:a="http://schemas.openxmlformats.org/drawingml/2006/main">
                  <a:graphicData uri="http://schemas.microsoft.com/office/word/2010/wordprocessingShape">
                    <wps:wsp>
                      <wps:cNvSpPr/>
                      <wps:spPr>
                        <a:xfrm>
                          <a:off x="0" y="0"/>
                          <a:ext cx="898497" cy="61976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B60BD2" id="_x0000_t109" coordsize="21600,21600" o:spt="109" path="m,l,21600r21600,l21600,xe">
                <v:stroke joinstyle="miter"/>
                <v:path gradientshapeok="t" o:connecttype="rect"/>
              </v:shapetype>
              <v:shape id="Flowchart: Process 228" o:spid="_x0000_s1026" type="#_x0000_t109" style="position:absolute;margin-left:115.15pt;margin-top:196.55pt;width:70.75pt;height:48.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" fillcolor="white [3201]" strokecolor="#70ad47 [3209]" strokeweight="1pt"/>
            </w:pict>
          </mc:Fallback>
        </mc:AlternateContent>
      </w:r>
      <w:r w:rsidRPr="00000982">
        <w:rPr>
          <w:rFonts w:ascii="Times New Roman" w:hAnsi="Times New Roman" w:cs="Times New Roman"/>
          <w:noProof/>
        </w:rPr>
        <mc:AlternateContent>
          <mc:Choice Requires="wps">
            <w:drawing>
              <wp:anchor distT="0" distB="0" distL="114300" distR="114300" simplePos="0" relativeHeight="251631104" behindDoc="0" locked="0" layoutInCell="1" allowOverlap="1" wp14:anchorId="77991A88" wp14:editId="479BCF56">
                <wp:simplePos x="0" y="0"/>
                <wp:positionH relativeFrom="column">
                  <wp:posOffset>3466769</wp:posOffset>
                </wp:positionH>
                <wp:positionV relativeFrom="paragraph">
                  <wp:posOffset>1669774</wp:posOffset>
                </wp:positionV>
                <wp:extent cx="238152" cy="842838"/>
                <wp:effectExtent l="38100" t="0" r="9525" b="52705"/>
                <wp:wrapNone/>
                <wp:docPr id="20" name="Curved Connector 20"/>
                <wp:cNvGraphicFramePr/>
                <a:graphic xmlns:a="http://schemas.openxmlformats.org/drawingml/2006/main">
                  <a:graphicData uri="http://schemas.microsoft.com/office/word/2010/wordprocessingShape">
                    <wps:wsp>
                      <wps:cNvCnPr/>
                      <wps:spPr>
                        <a:xfrm flipH="1">
                          <a:off x="0" y="0"/>
                          <a:ext cx="238152" cy="84283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3D1B0" id="Curved Connector 20" o:spid="_x0000_s1026" type="#_x0000_t38" style="position:absolute;margin-left:272.95pt;margin-top:131.5pt;width:18.75pt;height:66.35pt;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" adj="10800" strokecolor="black [3200]" strokeweight=".5pt">
                <v:stroke endarrow="block" joinstyle="miter"/>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29056" behindDoc="0" locked="0" layoutInCell="1" allowOverlap="1" wp14:anchorId="3F6E00DE" wp14:editId="7A240A54">
                <wp:simplePos x="0" y="0"/>
                <wp:positionH relativeFrom="column">
                  <wp:posOffset>4365266</wp:posOffset>
                </wp:positionH>
                <wp:positionV relativeFrom="paragraph">
                  <wp:posOffset>1693628</wp:posOffset>
                </wp:positionV>
                <wp:extent cx="477078" cy="803082"/>
                <wp:effectExtent l="38100" t="38100" r="18415" b="35560"/>
                <wp:wrapNone/>
                <wp:docPr id="19" name="Curved Connector 19"/>
                <wp:cNvGraphicFramePr/>
                <a:graphic xmlns:a="http://schemas.openxmlformats.org/drawingml/2006/main">
                  <a:graphicData uri="http://schemas.microsoft.com/office/word/2010/wordprocessingShape">
                    <wps:wsp>
                      <wps:cNvCnPr/>
                      <wps:spPr>
                        <a:xfrm flipH="1" flipV="1">
                          <a:off x="0" y="0"/>
                          <a:ext cx="477078" cy="803082"/>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D76DC" id="Curved Connector 19" o:spid="_x0000_s1026" type="#_x0000_t38" style="position:absolute;margin-left:343.7pt;margin-top:133.35pt;width:37.55pt;height:63.25pt;flip:x 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" adj="10800" strokecolor="black [3200]" strokeweight=".5pt">
                <v:stroke endarrow="block" joinstyle="miter"/>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27008" behindDoc="0" locked="0" layoutInCell="1" allowOverlap="1" wp14:anchorId="53AD35DF" wp14:editId="36F88181">
                <wp:simplePos x="0" y="0"/>
                <wp:positionH relativeFrom="margin">
                  <wp:align>right</wp:align>
                </wp:positionH>
                <wp:positionV relativeFrom="paragraph">
                  <wp:posOffset>1574357</wp:posOffset>
                </wp:positionV>
                <wp:extent cx="1351722" cy="890546"/>
                <wp:effectExtent l="0" t="57150" r="20320" b="24130"/>
                <wp:wrapNone/>
                <wp:docPr id="18" name="Curved Connector 18"/>
                <wp:cNvGraphicFramePr/>
                <a:graphic xmlns:a="http://schemas.openxmlformats.org/drawingml/2006/main">
                  <a:graphicData uri="http://schemas.microsoft.com/office/word/2010/wordprocessingShape">
                    <wps:wsp>
                      <wps:cNvCnPr/>
                      <wps:spPr>
                        <a:xfrm flipH="1" flipV="1">
                          <a:off x="0" y="0"/>
                          <a:ext cx="1351722" cy="890546"/>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0BB5E" id="Curved Connector 18" o:spid="_x0000_s1026" type="#_x0000_t38" style="position:absolute;margin-left:55.25pt;margin-top:123.95pt;width:106.45pt;height:70.1pt;flip:x y;z-index:251627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" adj="10800" strokecolor="black [3200]" strokeweight=".5pt">
                <v:stroke endarrow="block" joinstyle="miter"/>
                <w10:wrap anchorx="margin"/>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12672" behindDoc="0" locked="0" layoutInCell="1" allowOverlap="1" wp14:anchorId="768D155D" wp14:editId="1D799962">
                <wp:simplePos x="0" y="0"/>
                <wp:positionH relativeFrom="column">
                  <wp:posOffset>5525577</wp:posOffset>
                </wp:positionH>
                <wp:positionV relativeFrom="paragraph">
                  <wp:posOffset>2480421</wp:posOffset>
                </wp:positionV>
                <wp:extent cx="795130" cy="652006"/>
                <wp:effectExtent l="0" t="0" r="24130" b="15240"/>
                <wp:wrapNone/>
                <wp:docPr id="229" name="Rectangle 229"/>
                <wp:cNvGraphicFramePr/>
                <a:graphic xmlns:a="http://schemas.openxmlformats.org/drawingml/2006/main">
                  <a:graphicData uri="http://schemas.microsoft.com/office/word/2010/wordprocessingShape">
                    <wps:wsp>
                      <wps:cNvSpPr/>
                      <wps:spPr>
                        <a:xfrm>
                          <a:off x="0" y="0"/>
                          <a:ext cx="795130" cy="65200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CF7C5" id="Rectangle 229" o:spid="_x0000_s1026" style="position:absolute;margin-left:435.1pt;margin-top:195.3pt;width:62.6pt;height:51.35pt;z-index:2516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" fillcolor="white [3201]" strokecolor="#70ad47 [3209]" strokeweight="1pt"/>
            </w:pict>
          </mc:Fallback>
        </mc:AlternateContent>
      </w:r>
      <w:r w:rsidRPr="00000982">
        <w:rPr>
          <w:rFonts w:ascii="Times New Roman" w:hAnsi="Times New Roman" w:cs="Times New Roman"/>
          <w:noProof/>
        </w:rPr>
        <mc:AlternateContent>
          <mc:Choice Requires="wps">
            <w:drawing>
              <wp:anchor distT="0" distB="0" distL="114300" distR="114300" simplePos="0" relativeHeight="251610624" behindDoc="0" locked="0" layoutInCell="1" allowOverlap="1" wp14:anchorId="5CFDFD2C" wp14:editId="16E66025">
                <wp:simplePos x="0" y="0"/>
                <wp:positionH relativeFrom="column">
                  <wp:posOffset>4372969</wp:posOffset>
                </wp:positionH>
                <wp:positionV relativeFrom="paragraph">
                  <wp:posOffset>2496323</wp:posOffset>
                </wp:positionV>
                <wp:extent cx="771277" cy="620201"/>
                <wp:effectExtent l="0" t="0" r="10160" b="27940"/>
                <wp:wrapNone/>
                <wp:docPr id="230" name="Flowchart: Process 230"/>
                <wp:cNvGraphicFramePr/>
                <a:graphic xmlns:a="http://schemas.openxmlformats.org/drawingml/2006/main">
                  <a:graphicData uri="http://schemas.microsoft.com/office/word/2010/wordprocessingShape">
                    <wps:wsp>
                      <wps:cNvSpPr/>
                      <wps:spPr>
                        <a:xfrm>
                          <a:off x="0" y="0"/>
                          <a:ext cx="771277" cy="620201"/>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8C76DC" id="Flowchart: Process 230" o:spid="_x0000_s1026" type="#_x0000_t109" style="position:absolute;margin-left:344.35pt;margin-top:196.55pt;width:60.75pt;height:48.85pt;z-index:25161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" fillcolor="white [3201]" strokecolor="#70ad47 [3209]" strokeweight="1pt"/>
            </w:pict>
          </mc:Fallback>
        </mc:AlternateContent>
      </w:r>
      <w:r w:rsidRPr="00000982">
        <w:rPr>
          <w:rFonts w:ascii="Times New Roman" w:hAnsi="Times New Roman" w:cs="Times New Roman"/>
          <w:noProof/>
        </w:rPr>
        <mc:AlternateContent>
          <mc:Choice Requires="wps">
            <w:drawing>
              <wp:anchor distT="0" distB="0" distL="114300" distR="114300" simplePos="0" relativeHeight="251608576" behindDoc="0" locked="0" layoutInCell="1" allowOverlap="1" wp14:anchorId="1F033925" wp14:editId="59B401C7">
                <wp:simplePos x="0" y="0"/>
                <wp:positionH relativeFrom="column">
                  <wp:posOffset>3108601</wp:posOffset>
                </wp:positionH>
                <wp:positionV relativeFrom="paragraph">
                  <wp:posOffset>2504275</wp:posOffset>
                </wp:positionV>
                <wp:extent cx="850789" cy="644055"/>
                <wp:effectExtent l="0" t="0" r="26035" b="22860"/>
                <wp:wrapNone/>
                <wp:docPr id="231" name="Rectangle 231"/>
                <wp:cNvGraphicFramePr/>
                <a:graphic xmlns:a="http://schemas.openxmlformats.org/drawingml/2006/main">
                  <a:graphicData uri="http://schemas.microsoft.com/office/word/2010/wordprocessingShape">
                    <wps:wsp>
                      <wps:cNvSpPr/>
                      <wps:spPr>
                        <a:xfrm>
                          <a:off x="0" y="0"/>
                          <a:ext cx="850789" cy="64405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57E5F" id="Rectangle 231" o:spid="_x0000_s1026" style="position:absolute;margin-left:244.75pt;margin-top:197.2pt;width:67pt;height:50.7pt;z-index:25160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" fillcolor="white [3201]" strokecolor="#70ad47 [3209]" strokeweight="1pt"/>
            </w:pict>
          </mc:Fallback>
        </mc:AlternateContent>
      </w:r>
      <w:r w:rsidRPr="00000982">
        <w:rPr>
          <w:rFonts w:ascii="Times New Roman" w:hAnsi="Times New Roman" w:cs="Times New Roman"/>
          <w:noProof/>
        </w:rPr>
        <mc:AlternateContent>
          <mc:Choice Requires="wps">
            <w:drawing>
              <wp:anchor distT="0" distB="0" distL="114300" distR="114300" simplePos="0" relativeHeight="251624960" behindDoc="0" locked="0" layoutInCell="1" allowOverlap="1" wp14:anchorId="69B5181E" wp14:editId="636B1528">
                <wp:simplePos x="0" y="0"/>
                <wp:positionH relativeFrom="column">
                  <wp:posOffset>4587821</wp:posOffset>
                </wp:positionH>
                <wp:positionV relativeFrom="paragraph">
                  <wp:posOffset>278295</wp:posOffset>
                </wp:positionV>
                <wp:extent cx="461120" cy="850789"/>
                <wp:effectExtent l="0" t="38100" r="53340" b="26035"/>
                <wp:wrapNone/>
                <wp:docPr id="232" name="Curved Connector 232"/>
                <wp:cNvGraphicFramePr/>
                <a:graphic xmlns:a="http://schemas.openxmlformats.org/drawingml/2006/main">
                  <a:graphicData uri="http://schemas.microsoft.com/office/word/2010/wordprocessingShape">
                    <wps:wsp>
                      <wps:cNvCnPr/>
                      <wps:spPr>
                        <a:xfrm flipV="1">
                          <a:off x="0" y="0"/>
                          <a:ext cx="461120" cy="850789"/>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F0DAB" id="Curved Connector 232" o:spid="_x0000_s1026" type="#_x0000_t38" style="position:absolute;margin-left:361.25pt;margin-top:21.9pt;width:36.3pt;height:67pt;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" adj="10800" strokecolor="black [3200]" strokeweight=".5pt">
                <v:stroke endarrow="block" joinstyle="miter"/>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22912" behindDoc="0" locked="0" layoutInCell="1" allowOverlap="1" wp14:anchorId="1E178CB4" wp14:editId="087DA1D2">
                <wp:simplePos x="0" y="0"/>
                <wp:positionH relativeFrom="column">
                  <wp:posOffset>2576224</wp:posOffset>
                </wp:positionH>
                <wp:positionV relativeFrom="paragraph">
                  <wp:posOffset>1205974</wp:posOffset>
                </wp:positionV>
                <wp:extent cx="1049572" cy="45719"/>
                <wp:effectExtent l="0" t="38100" r="36830" b="88265"/>
                <wp:wrapNone/>
                <wp:docPr id="233" name="Straight Arrow Connector 233"/>
                <wp:cNvGraphicFramePr/>
                <a:graphic xmlns:a="http://schemas.openxmlformats.org/drawingml/2006/main">
                  <a:graphicData uri="http://schemas.microsoft.com/office/word/2010/wordprocessingShape">
                    <wps:wsp>
                      <wps:cNvCnPr/>
                      <wps:spPr>
                        <a:xfrm>
                          <a:off x="0" y="0"/>
                          <a:ext cx="104957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3B1413" id="_x0000_t32" coordsize="21600,21600" o:spt="32" o:oned="t" path="m,l21600,21600e" filled="f">
                <v:path arrowok="t" fillok="f" o:connecttype="none"/>
                <o:lock v:ext="edit" shapetype="t"/>
              </v:shapetype>
              <v:shape id="Straight Arrow Connector 233" o:spid="_x0000_s1026" type="#_x0000_t32" style="position:absolute;margin-left:202.85pt;margin-top:94.95pt;width:82.65pt;height:3.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" strokecolor="black [3200]" strokeweight=".5pt">
                <v:stroke endarrow="block" joinstyle="miter"/>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20864" behindDoc="0" locked="0" layoutInCell="1" allowOverlap="1" wp14:anchorId="56B5B341" wp14:editId="13AAA6C6">
                <wp:simplePos x="0" y="0"/>
                <wp:positionH relativeFrom="column">
                  <wp:posOffset>485030</wp:posOffset>
                </wp:positionH>
                <wp:positionV relativeFrom="paragraph">
                  <wp:posOffset>1566407</wp:posOffset>
                </wp:positionV>
                <wp:extent cx="1200647" cy="55659"/>
                <wp:effectExtent l="38100" t="19050" r="19050" b="97155"/>
                <wp:wrapNone/>
                <wp:docPr id="234" name="Curved Connector 234"/>
                <wp:cNvGraphicFramePr/>
                <a:graphic xmlns:a="http://schemas.openxmlformats.org/drawingml/2006/main">
                  <a:graphicData uri="http://schemas.microsoft.com/office/word/2010/wordprocessingShape">
                    <wps:wsp>
                      <wps:cNvCnPr/>
                      <wps:spPr>
                        <a:xfrm flipH="1">
                          <a:off x="0" y="0"/>
                          <a:ext cx="1200647" cy="55659"/>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DF2E92" id="Curved Connector 234" o:spid="_x0000_s1026" type="#_x0000_t38" style="position:absolute;margin-left:38.2pt;margin-top:123.35pt;width:94.55pt;height:4.4pt;flip:x;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" adj="10800" strokecolor="black [3200]" strokeweight=".5pt">
                <v:stroke endarrow="block" joinstyle="miter"/>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18816" behindDoc="0" locked="0" layoutInCell="1" allowOverlap="1" wp14:anchorId="14CCAB76" wp14:editId="0ADA83D2">
                <wp:simplePos x="0" y="0"/>
                <wp:positionH relativeFrom="column">
                  <wp:posOffset>556591</wp:posOffset>
                </wp:positionH>
                <wp:positionV relativeFrom="paragraph">
                  <wp:posOffset>1329857</wp:posOffset>
                </wp:positionV>
                <wp:extent cx="1113183" cy="45719"/>
                <wp:effectExtent l="0" t="76200" r="10795" b="50165"/>
                <wp:wrapNone/>
                <wp:docPr id="235" name="Straight Arrow Connector 235"/>
                <wp:cNvGraphicFramePr/>
                <a:graphic xmlns:a="http://schemas.openxmlformats.org/drawingml/2006/main">
                  <a:graphicData uri="http://schemas.microsoft.com/office/word/2010/wordprocessingShape">
                    <wps:wsp>
                      <wps:cNvCnPr/>
                      <wps:spPr>
                        <a:xfrm flipV="1">
                          <a:off x="0" y="0"/>
                          <a:ext cx="111318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56DBA" id="Straight Arrow Connector 235" o:spid="_x0000_s1026" type="#_x0000_t32" style="position:absolute;margin-left:43.85pt;margin-top:104.7pt;width:87.65pt;height:3.6pt;flip:y;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" strokecolor="black [3200]" strokeweight=".5pt">
                <v:stroke endarrow="block" joinstyle="miter"/>
              </v:shape>
            </w:pict>
          </mc:Fallback>
        </mc:AlternateContent>
      </w:r>
      <w:r w:rsidRPr="00000982">
        <w:rPr>
          <w:rFonts w:ascii="Times New Roman" w:hAnsi="Times New Roman" w:cs="Times New Roman"/>
          <w:noProof/>
        </w:rPr>
        <mc:AlternateContent>
          <mc:Choice Requires="wps">
            <w:drawing>
              <wp:anchor distT="0" distB="0" distL="114300" distR="114300" simplePos="0" relativeHeight="251600384" behindDoc="0" locked="0" layoutInCell="1" allowOverlap="1" wp14:anchorId="7BFFBA5F" wp14:editId="1C9DB95D">
                <wp:simplePos x="0" y="0"/>
                <wp:positionH relativeFrom="leftMargin">
                  <wp:posOffset>697893</wp:posOffset>
                </wp:positionH>
                <wp:positionV relativeFrom="paragraph">
                  <wp:posOffset>1000953</wp:posOffset>
                </wp:positionV>
                <wp:extent cx="771277" cy="857913"/>
                <wp:effectExtent l="0" t="0" r="10160" b="18415"/>
                <wp:wrapNone/>
                <wp:docPr id="236" name="Oval 236"/>
                <wp:cNvGraphicFramePr/>
                <a:graphic xmlns:a="http://schemas.openxmlformats.org/drawingml/2006/main">
                  <a:graphicData uri="http://schemas.microsoft.com/office/word/2010/wordprocessingShape">
                    <wps:wsp>
                      <wps:cNvSpPr/>
                      <wps:spPr>
                        <a:xfrm>
                          <a:off x="0" y="0"/>
                          <a:ext cx="771277" cy="857913"/>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0FEE4" id="Oval 236" o:spid="_x0000_s1026" style="position:absolute;margin-left:54.95pt;margin-top:78.8pt;width:60.75pt;height:67.55pt;z-index:251600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" fillcolor="white [3201]" strokecolor="#70ad47 [3209]" strokeweight="1pt">
                <v:stroke joinstyle="miter"/>
                <w10:wrap anchorx="margin"/>
              </v:oval>
            </w:pict>
          </mc:Fallback>
        </mc:AlternateContent>
      </w:r>
      <w:r w:rsidRPr="00000982">
        <w:rPr>
          <w:rFonts w:ascii="Times New Roman" w:hAnsi="Times New Roman" w:cs="Times New Roman"/>
          <w:noProof/>
        </w:rPr>
        <mc:AlternateContent>
          <mc:Choice Requires="wps">
            <w:drawing>
              <wp:anchor distT="0" distB="0" distL="114300" distR="114300" simplePos="0" relativeHeight="251602432" behindDoc="0" locked="0" layoutInCell="1" allowOverlap="1" wp14:anchorId="69DCD928" wp14:editId="5883D275">
                <wp:simplePos x="0" y="0"/>
                <wp:positionH relativeFrom="column">
                  <wp:posOffset>1677339</wp:posOffset>
                </wp:positionH>
                <wp:positionV relativeFrom="paragraph">
                  <wp:posOffset>1041234</wp:posOffset>
                </wp:positionV>
                <wp:extent cx="882595" cy="683812"/>
                <wp:effectExtent l="0" t="0" r="13335" b="21590"/>
                <wp:wrapNone/>
                <wp:docPr id="237" name="Flowchart: Process 237"/>
                <wp:cNvGraphicFramePr/>
                <a:graphic xmlns:a="http://schemas.openxmlformats.org/drawingml/2006/main">
                  <a:graphicData uri="http://schemas.microsoft.com/office/word/2010/wordprocessingShape">
                    <wps:wsp>
                      <wps:cNvSpPr/>
                      <wps:spPr>
                        <a:xfrm>
                          <a:off x="0" y="0"/>
                          <a:ext cx="882595" cy="683812"/>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6E5CF1" id="Flowchart: Process 237" o:spid="_x0000_s1026" type="#_x0000_t109" style="position:absolute;margin-left:132.05pt;margin-top:82pt;width:69.5pt;height:53.85pt;z-index:25160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" fillcolor="white [3201]" strokecolor="#70ad47 [3209]" strokeweight="1pt"/>
            </w:pict>
          </mc:Fallback>
        </mc:AlternateContent>
      </w:r>
      <w:r w:rsidRPr="00000982">
        <w:rPr>
          <w:rFonts w:ascii="Times New Roman" w:hAnsi="Times New Roman" w:cs="Times New Roman"/>
          <w:noProof/>
        </w:rPr>
        <mc:AlternateContent>
          <mc:Choice Requires="wps">
            <w:drawing>
              <wp:anchor distT="0" distB="0" distL="114300" distR="114300" simplePos="0" relativeHeight="251604480" behindDoc="0" locked="0" layoutInCell="1" allowOverlap="1" wp14:anchorId="542DC72B" wp14:editId="7B3E8F57">
                <wp:simplePos x="0" y="0"/>
                <wp:positionH relativeFrom="column">
                  <wp:posOffset>3625712</wp:posOffset>
                </wp:positionH>
                <wp:positionV relativeFrom="paragraph">
                  <wp:posOffset>1017353</wp:posOffset>
                </wp:positionV>
                <wp:extent cx="962108" cy="652007"/>
                <wp:effectExtent l="0" t="0" r="28575" b="15240"/>
                <wp:wrapNone/>
                <wp:docPr id="238" name="Flowchart: Process 238"/>
                <wp:cNvGraphicFramePr/>
                <a:graphic xmlns:a="http://schemas.openxmlformats.org/drawingml/2006/main">
                  <a:graphicData uri="http://schemas.microsoft.com/office/word/2010/wordprocessingShape">
                    <wps:wsp>
                      <wps:cNvSpPr/>
                      <wps:spPr>
                        <a:xfrm>
                          <a:off x="0" y="0"/>
                          <a:ext cx="962108" cy="652007"/>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24135B" id="Flowchart: Process 238" o:spid="_x0000_s1026" type="#_x0000_t109" style="position:absolute;margin-left:285.5pt;margin-top:80.1pt;width:75.75pt;height:51.35pt;z-index:25160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" fillcolor="white [3201]" strokecolor="#70ad47 [3209]" strokeweight="1pt"/>
            </w:pict>
          </mc:Fallback>
        </mc:AlternateContent>
      </w:r>
      <w:r w:rsidRPr="00000982">
        <w:rPr>
          <w:rFonts w:ascii="Times New Roman" w:hAnsi="Times New Roman" w:cs="Times New Roman"/>
          <w:noProof/>
        </w:rPr>
        <mc:AlternateContent>
          <mc:Choice Requires="wps">
            <w:drawing>
              <wp:anchor distT="0" distB="0" distL="114300" distR="114300" simplePos="0" relativeHeight="251606528" behindDoc="0" locked="0" layoutInCell="1" allowOverlap="1" wp14:anchorId="2A0DEAD4" wp14:editId="72F681FB">
                <wp:simplePos x="0" y="0"/>
                <wp:positionH relativeFrom="column">
                  <wp:posOffset>4714875</wp:posOffset>
                </wp:positionH>
                <wp:positionV relativeFrom="paragraph">
                  <wp:posOffset>-366146</wp:posOffset>
                </wp:positionV>
                <wp:extent cx="962108" cy="636104"/>
                <wp:effectExtent l="0" t="0" r="28575" b="12065"/>
                <wp:wrapNone/>
                <wp:docPr id="239" name="Flowchart: Process 239"/>
                <wp:cNvGraphicFramePr/>
                <a:graphic xmlns:a="http://schemas.openxmlformats.org/drawingml/2006/main">
                  <a:graphicData uri="http://schemas.microsoft.com/office/word/2010/wordprocessingShape">
                    <wps:wsp>
                      <wps:cNvSpPr/>
                      <wps:spPr>
                        <a:xfrm>
                          <a:off x="0" y="0"/>
                          <a:ext cx="962108" cy="636104"/>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2CFEDE" id="Flowchart: Process 239" o:spid="_x0000_s1026" type="#_x0000_t109" style="position:absolute;margin-left:371.25pt;margin-top:-28.85pt;width:75.75pt;height:50.1pt;z-index:25160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" fillcolor="white [3201]" strokecolor="#70ad47 [3209]" strokeweight="1pt"/>
            </w:pict>
          </mc:Fallback>
        </mc:AlternateContent>
      </w:r>
    </w:p>
    <w:p w:rsidR="005812B1" w:rsidRPr="00000982" w:rsidRDefault="005812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5812B1" w:rsidP="00364F95">
      <w:pPr>
        <w:spacing w:before="4" w:line="260" w:lineRule="exact"/>
        <w:ind w:right="3571"/>
        <w:rPr>
          <w:rFonts w:ascii="Times New Roman" w:hAnsi="Times New Roman" w:cs="Times New Roman"/>
          <w:sz w:val="28"/>
          <w:szCs w:val="24"/>
        </w:rPr>
      </w:pPr>
      <w:r w:rsidRPr="00000982">
        <w:rPr>
          <w:rFonts w:ascii="Times New Roman" w:hAnsi="Times New Roman" w:cs="Times New Roman"/>
          <w:noProof/>
        </w:rPr>
        <mc:AlternateContent>
          <mc:Choice Requires="wps">
            <w:drawing>
              <wp:anchor distT="0" distB="0" distL="114300" distR="114300" simplePos="0" relativeHeight="251695616" behindDoc="0" locked="0" layoutInCell="1" allowOverlap="1" wp14:anchorId="141067E5" wp14:editId="546E7CDB">
                <wp:simplePos x="0" y="0"/>
                <wp:positionH relativeFrom="margin">
                  <wp:posOffset>-358618</wp:posOffset>
                </wp:positionH>
                <wp:positionV relativeFrom="paragraph">
                  <wp:posOffset>286319</wp:posOffset>
                </wp:positionV>
                <wp:extent cx="508884" cy="548640"/>
                <wp:effectExtent l="0" t="0" r="0" b="3810"/>
                <wp:wrapNone/>
                <wp:docPr id="216" name="Text Box 216"/>
                <wp:cNvGraphicFramePr/>
                <a:graphic xmlns:a="http://schemas.openxmlformats.org/drawingml/2006/main">
                  <a:graphicData uri="http://schemas.microsoft.com/office/word/2010/wordprocessingShape">
                    <wps:wsp>
                      <wps:cNvSpPr txBox="1"/>
                      <wps:spPr>
                        <a:xfrm>
                          <a:off x="0" y="0"/>
                          <a:ext cx="508884" cy="548640"/>
                        </a:xfrm>
                        <a:prstGeom prst="rect">
                          <a:avLst/>
                        </a:prstGeom>
                        <a:noFill/>
                        <a:ln>
                          <a:noFill/>
                        </a:ln>
                        <a:effectLst/>
                      </wps:spPr>
                      <wps:txbx>
                        <w:txbxContent>
                          <w:p w:rsidR="005918A8" w:rsidRPr="00331815" w:rsidRDefault="005918A8" w:rsidP="005812B1">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Settting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067E5" id="Text Box 216" o:spid="_x0000_s1054" type="#_x0000_t202" style="position:absolute;margin-left:-28.25pt;margin-top:22.55pt;width:40.05pt;height:43.2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" filled="f" stroked="f">
                <v:textbox>
                  <w:txbxContent>
                    <w:p w:rsidR="005918A8" w:rsidRPr="00331815" w:rsidRDefault="005918A8" w:rsidP="005812B1">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Settting</w:t>
                      </w:r>
                    </w:p>
                  </w:txbxContent>
                </v:textbox>
                <w10:wrap anchorx="margin"/>
              </v:shape>
            </w:pict>
          </mc:Fallback>
        </mc:AlternateContent>
      </w: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5918A8" w:rsidRPr="00000982" w:rsidRDefault="005918A8" w:rsidP="00364F95">
      <w:pPr>
        <w:spacing w:before="4" w:line="260" w:lineRule="exact"/>
        <w:ind w:right="3571"/>
        <w:rPr>
          <w:rFonts w:ascii="Times New Roman" w:hAnsi="Times New Roman" w:cs="Times New Roman"/>
          <w:sz w:val="28"/>
          <w:szCs w:val="24"/>
        </w:rPr>
      </w:pPr>
    </w:p>
    <w:p w:rsidR="005918A8" w:rsidRPr="00000982" w:rsidRDefault="005918A8" w:rsidP="00364F95">
      <w:pPr>
        <w:spacing w:before="4" w:line="260" w:lineRule="exact"/>
        <w:ind w:right="3571"/>
        <w:rPr>
          <w:rFonts w:ascii="Times New Roman" w:hAnsi="Times New Roman" w:cs="Times New Roman"/>
          <w:sz w:val="28"/>
          <w:szCs w:val="24"/>
        </w:rPr>
      </w:pPr>
    </w:p>
    <w:p w:rsidR="005918A8" w:rsidRPr="00000982" w:rsidRDefault="005918A8" w:rsidP="00364F95">
      <w:pPr>
        <w:spacing w:before="4" w:line="260" w:lineRule="exact"/>
        <w:ind w:right="3571"/>
        <w:rPr>
          <w:rFonts w:ascii="Times New Roman" w:hAnsi="Times New Roman" w:cs="Times New Roman"/>
          <w:sz w:val="28"/>
          <w:szCs w:val="24"/>
        </w:rPr>
      </w:pPr>
    </w:p>
    <w:p w:rsidR="005918A8" w:rsidRPr="00000982" w:rsidRDefault="005918A8" w:rsidP="00364F95">
      <w:pPr>
        <w:spacing w:before="4" w:line="260" w:lineRule="exact"/>
        <w:ind w:right="3571"/>
        <w:rPr>
          <w:rFonts w:ascii="Times New Roman" w:hAnsi="Times New Roman" w:cs="Times New Roman"/>
          <w:sz w:val="28"/>
          <w:szCs w:val="24"/>
        </w:rPr>
      </w:pPr>
    </w:p>
    <w:p w:rsidR="005918A8" w:rsidRPr="00000982" w:rsidRDefault="005918A8" w:rsidP="00364F95">
      <w:pPr>
        <w:spacing w:before="4" w:line="260" w:lineRule="exact"/>
        <w:ind w:right="3571"/>
        <w:rPr>
          <w:rFonts w:ascii="Times New Roman" w:hAnsi="Times New Roman" w:cs="Times New Roman"/>
          <w:sz w:val="28"/>
          <w:szCs w:val="24"/>
        </w:rPr>
      </w:pPr>
    </w:p>
    <w:p w:rsidR="005918A8" w:rsidRPr="00000982" w:rsidRDefault="005918A8" w:rsidP="00364F95">
      <w:pPr>
        <w:spacing w:before="4" w:line="260" w:lineRule="exact"/>
        <w:ind w:right="3571"/>
        <w:rPr>
          <w:rFonts w:ascii="Times New Roman" w:hAnsi="Times New Roman" w:cs="Times New Roman"/>
          <w:sz w:val="28"/>
          <w:szCs w:val="24"/>
        </w:rPr>
      </w:pPr>
    </w:p>
    <w:p w:rsidR="005918A8" w:rsidRDefault="0084559A" w:rsidP="0084559A">
      <w:pPr>
        <w:tabs>
          <w:tab w:val="left" w:pos="4621"/>
        </w:tabs>
        <w:spacing w:before="4" w:line="260" w:lineRule="exact"/>
        <w:ind w:right="3571"/>
        <w:rPr>
          <w:rFonts w:ascii="Times New Roman" w:hAnsi="Times New Roman" w:cs="Times New Roman"/>
          <w:sz w:val="28"/>
          <w:szCs w:val="24"/>
        </w:rPr>
      </w:pPr>
      <w:r>
        <w:rPr>
          <w:rFonts w:ascii="Times New Roman" w:hAnsi="Times New Roman" w:cs="Times New Roman"/>
          <w:sz w:val="28"/>
          <w:szCs w:val="24"/>
        </w:rPr>
        <w:tab/>
      </w:r>
    </w:p>
    <w:p w:rsidR="0084559A" w:rsidRPr="00000982" w:rsidRDefault="0084559A" w:rsidP="0084559A">
      <w:pPr>
        <w:tabs>
          <w:tab w:val="left" w:pos="4621"/>
        </w:tabs>
        <w:spacing w:before="4" w:line="260" w:lineRule="exact"/>
        <w:ind w:right="3571"/>
        <w:rPr>
          <w:rFonts w:ascii="Times New Roman" w:hAnsi="Times New Roman" w:cs="Times New Roman"/>
          <w:sz w:val="28"/>
          <w:szCs w:val="24"/>
        </w:rPr>
      </w:pPr>
    </w:p>
    <w:p w:rsidR="005918A8" w:rsidRPr="00000982" w:rsidRDefault="005918A8" w:rsidP="00364F95">
      <w:pPr>
        <w:spacing w:before="4" w:line="260" w:lineRule="exact"/>
        <w:ind w:right="3571"/>
        <w:rPr>
          <w:rFonts w:ascii="Times New Roman" w:hAnsi="Times New Roman" w:cs="Times New Roman"/>
          <w:sz w:val="28"/>
          <w:szCs w:val="24"/>
        </w:rPr>
      </w:pPr>
    </w:p>
    <w:p w:rsidR="005918A8" w:rsidRPr="00000982" w:rsidRDefault="005918A8" w:rsidP="00364F95">
      <w:pPr>
        <w:spacing w:before="4" w:line="260" w:lineRule="exact"/>
        <w:ind w:right="3571"/>
        <w:rPr>
          <w:rFonts w:ascii="Times New Roman" w:hAnsi="Times New Roman" w:cs="Times New Roman"/>
          <w:sz w:val="28"/>
          <w:szCs w:val="24"/>
        </w:rPr>
      </w:pPr>
    </w:p>
    <w:p w:rsidR="00AE34B1" w:rsidRPr="00000982" w:rsidRDefault="00AE34B1" w:rsidP="00364F95">
      <w:pPr>
        <w:spacing w:before="4" w:line="260" w:lineRule="exact"/>
        <w:ind w:right="3571"/>
        <w:rPr>
          <w:rFonts w:ascii="Times New Roman" w:hAnsi="Times New Roman" w:cs="Times New Roman"/>
          <w:sz w:val="28"/>
          <w:szCs w:val="24"/>
        </w:rPr>
      </w:pPr>
    </w:p>
    <w:p w:rsidR="00846263" w:rsidRPr="00000982" w:rsidRDefault="00846263" w:rsidP="00364F95">
      <w:pPr>
        <w:spacing w:before="9" w:line="200" w:lineRule="exact"/>
        <w:rPr>
          <w:rFonts w:ascii="Times New Roman" w:hAnsi="Times New Roman" w:cs="Times New Roman"/>
        </w:rPr>
      </w:pPr>
    </w:p>
    <w:p w:rsidR="00D76347" w:rsidRPr="00000982" w:rsidRDefault="00D76347" w:rsidP="00364F95">
      <w:pPr>
        <w:jc w:val="center"/>
        <w:rPr>
          <w:rFonts w:ascii="Times New Roman" w:hAnsi="Times New Roman" w:cs="Times New Roman"/>
          <w:b/>
          <w:sz w:val="40"/>
        </w:rPr>
      </w:pPr>
      <w:r w:rsidRPr="00000982">
        <w:rPr>
          <w:rFonts w:ascii="Times New Roman" w:hAnsi="Times New Roman" w:cs="Times New Roman"/>
          <w:b/>
          <w:sz w:val="40"/>
        </w:rPr>
        <w:t>SCREEN SHOTS</w:t>
      </w: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p>
    <w:p w:rsidR="005918A8" w:rsidRPr="00000982" w:rsidRDefault="005918A8" w:rsidP="009802FF">
      <w:pPr>
        <w:jc w:val="center"/>
        <w:rPr>
          <w:rFonts w:ascii="Times New Roman" w:hAnsi="Times New Roman" w:cs="Times New Roman"/>
          <w:b/>
          <w:sz w:val="40"/>
        </w:rPr>
      </w:pPr>
    </w:p>
    <w:p w:rsidR="005918A8" w:rsidRPr="00000982" w:rsidRDefault="005918A8" w:rsidP="005918A8">
      <w:pPr>
        <w:rPr>
          <w:rFonts w:ascii="Times New Roman" w:hAnsi="Times New Roman" w:cs="Times New Roman"/>
          <w:sz w:val="32"/>
        </w:rPr>
      </w:pPr>
      <w:r w:rsidRPr="00000982">
        <w:rPr>
          <w:rFonts w:ascii="Times New Roman" w:hAnsi="Times New Roman" w:cs="Times New Roman"/>
          <w:sz w:val="32"/>
        </w:rPr>
        <w:lastRenderedPageBreak/>
        <w:t>Home Page</w:t>
      </w:r>
    </w:p>
    <w:p w:rsidR="005918A8" w:rsidRPr="00000982" w:rsidRDefault="005918A8" w:rsidP="005918A8">
      <w:pPr>
        <w:rPr>
          <w:rFonts w:ascii="Times New Roman" w:hAnsi="Times New Roman" w:cs="Times New Roman"/>
          <w:sz w:val="32"/>
        </w:rPr>
      </w:pPr>
    </w:p>
    <w:p w:rsidR="005918A8" w:rsidRPr="00000982" w:rsidRDefault="005918A8" w:rsidP="005918A8">
      <w:pPr>
        <w:jc w:val="center"/>
        <w:rPr>
          <w:rFonts w:ascii="Times New Roman" w:hAnsi="Times New Roman" w:cs="Times New Roman"/>
          <w:sz w:val="32"/>
        </w:rPr>
      </w:pPr>
      <w:r w:rsidRPr="00000982">
        <w:rPr>
          <w:rFonts w:ascii="Times New Roman" w:hAnsi="Times New Roman" w:cs="Times New Roman"/>
          <w:noProof/>
        </w:rPr>
        <w:drawing>
          <wp:inline distT="0" distB="0" distL="0" distR="0" wp14:anchorId="19BAD86D" wp14:editId="300D8652">
            <wp:extent cx="3918858" cy="6620974"/>
            <wp:effectExtent l="0" t="0" r="5715" b="889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9133" cy="6621438"/>
                    </a:xfrm>
                    <a:prstGeom prst="rect">
                      <a:avLst/>
                    </a:prstGeom>
                  </pic:spPr>
                </pic:pic>
              </a:graphicData>
            </a:graphic>
          </wp:inline>
        </w:drawing>
      </w:r>
    </w:p>
    <w:p w:rsidR="005918A8" w:rsidRDefault="005918A8" w:rsidP="005918A8">
      <w:pPr>
        <w:jc w:val="center"/>
        <w:rPr>
          <w:rFonts w:ascii="Times New Roman" w:hAnsi="Times New Roman" w:cs="Times New Roman"/>
          <w:sz w:val="32"/>
        </w:rPr>
      </w:pPr>
    </w:p>
    <w:p w:rsidR="0084559A" w:rsidRDefault="0084559A" w:rsidP="005918A8">
      <w:pPr>
        <w:jc w:val="center"/>
        <w:rPr>
          <w:rFonts w:ascii="Times New Roman" w:hAnsi="Times New Roman" w:cs="Times New Roman"/>
          <w:sz w:val="32"/>
        </w:rPr>
      </w:pPr>
    </w:p>
    <w:p w:rsidR="0084559A" w:rsidRPr="00000982" w:rsidRDefault="0084559A" w:rsidP="005918A8">
      <w:pPr>
        <w:jc w:val="center"/>
        <w:rPr>
          <w:rFonts w:ascii="Times New Roman" w:hAnsi="Times New Roman" w:cs="Times New Roman"/>
          <w:sz w:val="32"/>
        </w:rPr>
      </w:pPr>
    </w:p>
    <w:p w:rsidR="005918A8" w:rsidRPr="00000982" w:rsidRDefault="005918A8" w:rsidP="005918A8">
      <w:pPr>
        <w:rPr>
          <w:rFonts w:ascii="Times New Roman" w:hAnsi="Times New Roman" w:cs="Times New Roman"/>
          <w:b/>
          <w:sz w:val="28"/>
        </w:rPr>
      </w:pPr>
      <w:r w:rsidRPr="00000982">
        <w:rPr>
          <w:rFonts w:ascii="Times New Roman" w:hAnsi="Times New Roman" w:cs="Times New Roman"/>
          <w:b/>
          <w:sz w:val="28"/>
        </w:rPr>
        <w:t>About Us Page</w:t>
      </w:r>
    </w:p>
    <w:p w:rsidR="005918A8" w:rsidRPr="00000982" w:rsidRDefault="005918A8" w:rsidP="005918A8">
      <w:pPr>
        <w:rPr>
          <w:rFonts w:ascii="Times New Roman" w:hAnsi="Times New Roman" w:cs="Times New Roman"/>
          <w:b/>
          <w:sz w:val="28"/>
        </w:rPr>
      </w:pPr>
    </w:p>
    <w:p w:rsidR="005918A8" w:rsidRPr="00000982" w:rsidRDefault="005918A8" w:rsidP="005918A8">
      <w:pPr>
        <w:jc w:val="center"/>
        <w:rPr>
          <w:rFonts w:ascii="Times New Roman" w:hAnsi="Times New Roman" w:cs="Times New Roman"/>
          <w:b/>
          <w:sz w:val="28"/>
        </w:rPr>
      </w:pPr>
      <w:r w:rsidRPr="00000982">
        <w:rPr>
          <w:rFonts w:ascii="Times New Roman" w:hAnsi="Times New Roman" w:cs="Times New Roman"/>
          <w:noProof/>
        </w:rPr>
        <w:drawing>
          <wp:inline distT="0" distB="0" distL="0" distR="0" wp14:anchorId="0E24380B" wp14:editId="1E86B30D">
            <wp:extent cx="4310743" cy="72830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2641" cy="7286277"/>
                    </a:xfrm>
                    <a:prstGeom prst="rect">
                      <a:avLst/>
                    </a:prstGeom>
                  </pic:spPr>
                </pic:pic>
              </a:graphicData>
            </a:graphic>
          </wp:inline>
        </w:drawing>
      </w:r>
    </w:p>
    <w:p w:rsidR="005918A8" w:rsidRPr="00000982" w:rsidRDefault="005918A8" w:rsidP="005918A8">
      <w:pPr>
        <w:rPr>
          <w:rFonts w:ascii="Times New Roman" w:hAnsi="Times New Roman" w:cs="Times New Roman"/>
          <w:sz w:val="32"/>
        </w:rPr>
      </w:pPr>
    </w:p>
    <w:p w:rsidR="005918A8" w:rsidRDefault="005918A8" w:rsidP="005918A8">
      <w:pPr>
        <w:rPr>
          <w:rFonts w:ascii="Times New Roman" w:hAnsi="Times New Roman" w:cs="Times New Roman"/>
          <w:b/>
          <w:sz w:val="28"/>
        </w:rPr>
      </w:pPr>
      <w:r w:rsidRPr="00000982">
        <w:rPr>
          <w:rFonts w:ascii="Times New Roman" w:hAnsi="Times New Roman" w:cs="Times New Roman"/>
          <w:b/>
          <w:sz w:val="28"/>
        </w:rPr>
        <w:t>Grid View page</w:t>
      </w:r>
    </w:p>
    <w:p w:rsidR="0084559A" w:rsidRDefault="0084559A" w:rsidP="005918A8">
      <w:pPr>
        <w:rPr>
          <w:rFonts w:ascii="Times New Roman" w:hAnsi="Times New Roman" w:cs="Times New Roman"/>
          <w:b/>
          <w:sz w:val="28"/>
        </w:rPr>
      </w:pPr>
    </w:p>
    <w:p w:rsidR="0084559A" w:rsidRPr="00000982" w:rsidRDefault="0084559A" w:rsidP="005918A8">
      <w:pPr>
        <w:rPr>
          <w:rFonts w:ascii="Times New Roman" w:hAnsi="Times New Roman" w:cs="Times New Roman"/>
          <w:b/>
          <w:sz w:val="28"/>
        </w:rPr>
      </w:pPr>
    </w:p>
    <w:p w:rsidR="005918A8" w:rsidRDefault="005918A8" w:rsidP="005918A8">
      <w:pPr>
        <w:rPr>
          <w:rFonts w:ascii="Times New Roman" w:hAnsi="Times New Roman" w:cs="Times New Roman"/>
          <w:sz w:val="24"/>
        </w:rPr>
      </w:pPr>
      <w:r w:rsidRPr="00000982">
        <w:rPr>
          <w:rFonts w:ascii="Times New Roman" w:hAnsi="Times New Roman" w:cs="Times New Roman"/>
          <w:sz w:val="24"/>
        </w:rPr>
        <w:t>After selecting 2 from grid list</w:t>
      </w:r>
      <w:r w:rsidRPr="00000982">
        <w:rPr>
          <w:rFonts w:ascii="Times New Roman" w:hAnsi="Times New Roman" w:cs="Times New Roman"/>
          <w:sz w:val="24"/>
        </w:rPr>
        <w:tab/>
      </w:r>
      <w:r w:rsidRPr="00000982">
        <w:rPr>
          <w:rFonts w:ascii="Times New Roman" w:hAnsi="Times New Roman" w:cs="Times New Roman"/>
          <w:sz w:val="24"/>
        </w:rPr>
        <w:tab/>
        <w:t xml:space="preserve">        After selecting 3 from grid list</w:t>
      </w:r>
    </w:p>
    <w:p w:rsidR="0084559A" w:rsidRPr="0084559A" w:rsidRDefault="0084559A" w:rsidP="005918A8">
      <w:pPr>
        <w:rPr>
          <w:rFonts w:ascii="Times New Roman" w:hAnsi="Times New Roman" w:cs="Times New Roman"/>
          <w:sz w:val="24"/>
        </w:rPr>
      </w:pPr>
    </w:p>
    <w:p w:rsidR="005918A8" w:rsidRPr="00000982" w:rsidRDefault="005918A8" w:rsidP="005918A8">
      <w:pPr>
        <w:rPr>
          <w:rFonts w:ascii="Times New Roman" w:hAnsi="Times New Roman" w:cs="Times New Roman"/>
          <w:sz w:val="24"/>
        </w:rPr>
      </w:pPr>
      <w:r w:rsidRPr="00000982">
        <w:rPr>
          <w:rFonts w:ascii="Times New Roman" w:hAnsi="Times New Roman" w:cs="Times New Roman"/>
          <w:noProof/>
        </w:rPr>
        <w:drawing>
          <wp:inline distT="0" distB="0" distL="0" distR="0" wp14:anchorId="0C228A16" wp14:editId="241835C7">
            <wp:extent cx="2846567" cy="4809322"/>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8539" cy="4812654"/>
                    </a:xfrm>
                    <a:prstGeom prst="rect">
                      <a:avLst/>
                    </a:prstGeom>
                  </pic:spPr>
                </pic:pic>
              </a:graphicData>
            </a:graphic>
          </wp:inline>
        </w:drawing>
      </w:r>
      <w:r w:rsidRPr="00000982">
        <w:rPr>
          <w:rFonts w:ascii="Times New Roman" w:hAnsi="Times New Roman" w:cs="Times New Roman"/>
          <w:sz w:val="24"/>
        </w:rPr>
        <w:t xml:space="preserve">    </w:t>
      </w:r>
      <w:r w:rsidRPr="00000982">
        <w:rPr>
          <w:rFonts w:ascii="Times New Roman" w:hAnsi="Times New Roman" w:cs="Times New Roman"/>
          <w:noProof/>
        </w:rPr>
        <w:drawing>
          <wp:inline distT="0" distB="0" distL="0" distR="0" wp14:anchorId="49251509" wp14:editId="2EA4E831">
            <wp:extent cx="2846567" cy="480932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9304" cy="4813946"/>
                    </a:xfrm>
                    <a:prstGeom prst="rect">
                      <a:avLst/>
                    </a:prstGeom>
                  </pic:spPr>
                </pic:pic>
              </a:graphicData>
            </a:graphic>
          </wp:inline>
        </w:drawing>
      </w:r>
    </w:p>
    <w:p w:rsidR="006C6471" w:rsidRPr="00000982" w:rsidRDefault="006C6471" w:rsidP="005918A8">
      <w:pPr>
        <w:rPr>
          <w:rFonts w:ascii="Times New Roman" w:hAnsi="Times New Roman" w:cs="Times New Roman"/>
          <w:sz w:val="24"/>
        </w:rPr>
      </w:pPr>
    </w:p>
    <w:p w:rsidR="006C6471" w:rsidRPr="00000982" w:rsidRDefault="006C6471" w:rsidP="005918A8">
      <w:pPr>
        <w:rPr>
          <w:rFonts w:ascii="Times New Roman" w:hAnsi="Times New Roman" w:cs="Times New Roman"/>
          <w:sz w:val="24"/>
        </w:rPr>
      </w:pPr>
    </w:p>
    <w:p w:rsidR="006C6471" w:rsidRPr="00000982" w:rsidRDefault="006C6471" w:rsidP="005918A8">
      <w:pPr>
        <w:rPr>
          <w:rFonts w:ascii="Times New Roman" w:hAnsi="Times New Roman" w:cs="Times New Roman"/>
          <w:sz w:val="24"/>
        </w:rPr>
      </w:pPr>
    </w:p>
    <w:p w:rsidR="006C6471" w:rsidRPr="00000982" w:rsidRDefault="006C6471" w:rsidP="005918A8">
      <w:pPr>
        <w:rPr>
          <w:rFonts w:ascii="Times New Roman" w:hAnsi="Times New Roman" w:cs="Times New Roman"/>
          <w:sz w:val="24"/>
        </w:rPr>
      </w:pPr>
    </w:p>
    <w:p w:rsidR="006C6471" w:rsidRPr="00000982" w:rsidRDefault="006C6471" w:rsidP="005918A8">
      <w:pPr>
        <w:rPr>
          <w:rFonts w:ascii="Times New Roman" w:hAnsi="Times New Roman" w:cs="Times New Roman"/>
          <w:sz w:val="24"/>
        </w:rPr>
      </w:pPr>
    </w:p>
    <w:p w:rsidR="006C6471" w:rsidRPr="00000982" w:rsidRDefault="006C6471" w:rsidP="005918A8">
      <w:pPr>
        <w:rPr>
          <w:rFonts w:ascii="Times New Roman" w:hAnsi="Times New Roman" w:cs="Times New Roman"/>
          <w:sz w:val="24"/>
        </w:rPr>
      </w:pPr>
    </w:p>
    <w:p w:rsidR="006C6471" w:rsidRPr="00000982" w:rsidRDefault="006C6471" w:rsidP="005918A8">
      <w:pPr>
        <w:rPr>
          <w:rFonts w:ascii="Times New Roman" w:hAnsi="Times New Roman" w:cs="Times New Roman"/>
          <w:sz w:val="24"/>
        </w:rPr>
      </w:pPr>
    </w:p>
    <w:p w:rsidR="006C6471" w:rsidRPr="0084559A" w:rsidRDefault="006C6471" w:rsidP="006C6471">
      <w:pPr>
        <w:rPr>
          <w:rFonts w:ascii="Times New Roman" w:hAnsi="Times New Roman" w:cs="Times New Roman"/>
          <w:b/>
        </w:rPr>
      </w:pPr>
      <w:r w:rsidRPr="0084559A">
        <w:rPr>
          <w:rFonts w:ascii="Times New Roman" w:hAnsi="Times New Roman" w:cs="Times New Roman"/>
          <w:b/>
        </w:rPr>
        <w:t>Refresh Page</w:t>
      </w:r>
    </w:p>
    <w:p w:rsidR="006C6471" w:rsidRDefault="006C6471" w:rsidP="006C6471">
      <w:pPr>
        <w:rPr>
          <w:rFonts w:ascii="Times New Roman" w:hAnsi="Times New Roman" w:cs="Times New Roman"/>
        </w:rPr>
      </w:pPr>
      <w:r w:rsidRPr="00000982">
        <w:rPr>
          <w:rFonts w:ascii="Times New Roman" w:hAnsi="Times New Roman" w:cs="Times New Roman"/>
        </w:rPr>
        <w:t>For example: to change the background color, you have to select ‘Settings’ from “More” tab and select the background color you want to set in the background and press “Refresh” tab,</w:t>
      </w:r>
    </w:p>
    <w:p w:rsidR="0084559A" w:rsidRDefault="0084559A" w:rsidP="006C6471">
      <w:pPr>
        <w:rPr>
          <w:rFonts w:ascii="Times New Roman" w:hAnsi="Times New Roman" w:cs="Times New Roman"/>
        </w:rPr>
      </w:pPr>
    </w:p>
    <w:p w:rsidR="0084559A" w:rsidRPr="00000982" w:rsidRDefault="0084559A" w:rsidP="006C6471">
      <w:pPr>
        <w:rPr>
          <w:rFonts w:ascii="Times New Roman" w:hAnsi="Times New Roman" w:cs="Times New Roman"/>
        </w:rPr>
      </w:pPr>
    </w:p>
    <w:p w:rsidR="0084559A" w:rsidRDefault="006C6471" w:rsidP="006C6471">
      <w:pPr>
        <w:rPr>
          <w:rFonts w:ascii="Times New Roman" w:hAnsi="Times New Roman" w:cs="Times New Roman"/>
        </w:rPr>
      </w:pPr>
      <w:r w:rsidRPr="00000982">
        <w:rPr>
          <w:rFonts w:ascii="Times New Roman" w:hAnsi="Times New Roman" w:cs="Times New Roman"/>
        </w:rPr>
        <w:t>Before                                                                                       After refresh</w:t>
      </w:r>
    </w:p>
    <w:p w:rsidR="0084559A" w:rsidRPr="00000982" w:rsidRDefault="0084559A" w:rsidP="006C6471">
      <w:pPr>
        <w:rPr>
          <w:rFonts w:ascii="Times New Roman" w:hAnsi="Times New Roman" w:cs="Times New Roman"/>
        </w:rPr>
      </w:pPr>
    </w:p>
    <w:p w:rsidR="006C6471" w:rsidRPr="00000982" w:rsidRDefault="006C6471" w:rsidP="006C6471">
      <w:pPr>
        <w:rPr>
          <w:rFonts w:ascii="Times New Roman" w:hAnsi="Times New Roman" w:cs="Times New Roman"/>
        </w:rPr>
      </w:pPr>
      <w:r w:rsidRPr="00000982">
        <w:rPr>
          <w:rFonts w:ascii="Times New Roman" w:hAnsi="Times New Roman" w:cs="Times New Roman"/>
          <w:noProof/>
        </w:rPr>
        <w:drawing>
          <wp:inline distT="0" distB="0" distL="0" distR="0" wp14:anchorId="79A85BDA" wp14:editId="4AD8ACC3">
            <wp:extent cx="2447255" cy="4134678"/>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8194" cy="4153159"/>
                    </a:xfrm>
                    <a:prstGeom prst="rect">
                      <a:avLst/>
                    </a:prstGeom>
                  </pic:spPr>
                </pic:pic>
              </a:graphicData>
            </a:graphic>
          </wp:inline>
        </w:drawing>
      </w:r>
      <w:r w:rsidRPr="00000982">
        <w:rPr>
          <w:rFonts w:ascii="Times New Roman" w:hAnsi="Times New Roman" w:cs="Times New Roman"/>
        </w:rPr>
        <w:t xml:space="preserve">                      </w:t>
      </w:r>
      <w:r w:rsidRPr="00000982">
        <w:rPr>
          <w:rFonts w:ascii="Times New Roman" w:hAnsi="Times New Roman" w:cs="Times New Roman"/>
          <w:noProof/>
        </w:rPr>
        <w:drawing>
          <wp:inline distT="0" distB="0" distL="0" distR="0" wp14:anchorId="1E1FF495" wp14:editId="4AF6B904">
            <wp:extent cx="2441051" cy="4124194"/>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2945" cy="4144288"/>
                    </a:xfrm>
                    <a:prstGeom prst="rect">
                      <a:avLst/>
                    </a:prstGeom>
                  </pic:spPr>
                </pic:pic>
              </a:graphicData>
            </a:graphic>
          </wp:inline>
        </w:drawing>
      </w: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5918A8" w:rsidRDefault="006C6471" w:rsidP="005918A8">
      <w:pPr>
        <w:rPr>
          <w:rFonts w:ascii="Times New Roman" w:hAnsi="Times New Roman" w:cs="Times New Roman"/>
          <w:b/>
        </w:rPr>
      </w:pPr>
      <w:r w:rsidRPr="0084559A">
        <w:rPr>
          <w:rFonts w:ascii="Times New Roman" w:hAnsi="Times New Roman" w:cs="Times New Roman"/>
          <w:b/>
        </w:rPr>
        <w:t>NEW FOLDER page.</w:t>
      </w:r>
    </w:p>
    <w:p w:rsidR="0084559A" w:rsidRDefault="0084559A" w:rsidP="005918A8">
      <w:pPr>
        <w:rPr>
          <w:rFonts w:ascii="Times New Roman" w:hAnsi="Times New Roman" w:cs="Times New Roman"/>
          <w:b/>
        </w:rPr>
      </w:pPr>
    </w:p>
    <w:p w:rsidR="0084559A" w:rsidRPr="0084559A" w:rsidRDefault="0084559A" w:rsidP="005918A8">
      <w:pPr>
        <w:rPr>
          <w:rFonts w:ascii="Times New Roman" w:hAnsi="Times New Roman" w:cs="Times New Roman"/>
          <w:b/>
        </w:rPr>
      </w:pPr>
    </w:p>
    <w:p w:rsidR="006C6471" w:rsidRPr="00000982" w:rsidRDefault="006C6471" w:rsidP="005918A8">
      <w:pPr>
        <w:rPr>
          <w:rFonts w:ascii="Times New Roman" w:hAnsi="Times New Roman" w:cs="Times New Roman"/>
        </w:rPr>
      </w:pPr>
      <w:r w:rsidRPr="00000982">
        <w:rPr>
          <w:rFonts w:ascii="Times New Roman" w:hAnsi="Times New Roman" w:cs="Times New Roman"/>
          <w:noProof/>
        </w:rPr>
        <w:drawing>
          <wp:inline distT="0" distB="0" distL="0" distR="0" wp14:anchorId="7E185C5D" wp14:editId="079C4FA1">
            <wp:extent cx="2806810" cy="4742151"/>
            <wp:effectExtent l="0" t="0" r="0" b="190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0901" cy="4749063"/>
                    </a:xfrm>
                    <a:prstGeom prst="rect">
                      <a:avLst/>
                    </a:prstGeom>
                  </pic:spPr>
                </pic:pic>
              </a:graphicData>
            </a:graphic>
          </wp:inline>
        </w:drawing>
      </w:r>
      <w:r w:rsidRPr="00000982">
        <w:rPr>
          <w:rFonts w:ascii="Times New Roman" w:hAnsi="Times New Roman" w:cs="Times New Roman"/>
        </w:rPr>
        <w:tab/>
      </w:r>
      <w:r w:rsidRPr="00000982">
        <w:rPr>
          <w:rFonts w:ascii="Times New Roman" w:hAnsi="Times New Roman" w:cs="Times New Roman"/>
          <w:noProof/>
        </w:rPr>
        <w:drawing>
          <wp:inline distT="0" distB="0" distL="0" distR="0" wp14:anchorId="0DFCD1DF" wp14:editId="370C03C5">
            <wp:extent cx="2803714" cy="4736920"/>
            <wp:effectExtent l="0" t="0" r="0" b="698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4720" cy="4738620"/>
                    </a:xfrm>
                    <a:prstGeom prst="rect">
                      <a:avLst/>
                    </a:prstGeom>
                  </pic:spPr>
                </pic:pic>
              </a:graphicData>
            </a:graphic>
          </wp:inline>
        </w:drawing>
      </w:r>
    </w:p>
    <w:p w:rsidR="006C6471" w:rsidRPr="00000982" w:rsidRDefault="006C6471" w:rsidP="005918A8">
      <w:pPr>
        <w:rPr>
          <w:rFonts w:ascii="Times New Roman" w:hAnsi="Times New Roman" w:cs="Times New Roman"/>
        </w:rPr>
      </w:pPr>
    </w:p>
    <w:p w:rsidR="006C6471" w:rsidRPr="00000982" w:rsidRDefault="006C6471" w:rsidP="005918A8">
      <w:pPr>
        <w:rPr>
          <w:rFonts w:ascii="Times New Roman" w:hAnsi="Times New Roman" w:cs="Times New Roman"/>
        </w:rPr>
      </w:pPr>
    </w:p>
    <w:p w:rsidR="006C6471" w:rsidRPr="00000982" w:rsidRDefault="006C6471" w:rsidP="005918A8">
      <w:pPr>
        <w:rPr>
          <w:rFonts w:ascii="Times New Roman" w:hAnsi="Times New Roman" w:cs="Times New Roman"/>
        </w:rPr>
      </w:pPr>
    </w:p>
    <w:p w:rsidR="006C6471" w:rsidRPr="00000982" w:rsidRDefault="006C6471" w:rsidP="005918A8">
      <w:pPr>
        <w:rPr>
          <w:rFonts w:ascii="Times New Roman" w:hAnsi="Times New Roman" w:cs="Times New Roman"/>
        </w:rPr>
      </w:pPr>
    </w:p>
    <w:p w:rsidR="006C6471" w:rsidRPr="00000982" w:rsidRDefault="006C6471" w:rsidP="005918A8">
      <w:pPr>
        <w:rPr>
          <w:rFonts w:ascii="Times New Roman" w:hAnsi="Times New Roman" w:cs="Times New Roman"/>
        </w:rPr>
      </w:pPr>
    </w:p>
    <w:p w:rsidR="006C6471" w:rsidRPr="00000982" w:rsidRDefault="006C6471" w:rsidP="005918A8">
      <w:pPr>
        <w:rPr>
          <w:rFonts w:ascii="Times New Roman" w:hAnsi="Times New Roman" w:cs="Times New Roman"/>
        </w:rPr>
      </w:pPr>
    </w:p>
    <w:p w:rsidR="006C6471" w:rsidRPr="00000982" w:rsidRDefault="006C6471" w:rsidP="005918A8">
      <w:pPr>
        <w:rPr>
          <w:rFonts w:ascii="Times New Roman" w:hAnsi="Times New Roman" w:cs="Times New Roman"/>
        </w:rPr>
      </w:pPr>
    </w:p>
    <w:p w:rsidR="006C6471" w:rsidRPr="00000982" w:rsidRDefault="006C6471" w:rsidP="005918A8">
      <w:pPr>
        <w:rPr>
          <w:rFonts w:ascii="Times New Roman" w:hAnsi="Times New Roman" w:cs="Times New Roman"/>
        </w:rPr>
      </w:pPr>
    </w:p>
    <w:p w:rsidR="006C6471" w:rsidRPr="00000982" w:rsidRDefault="006C6471" w:rsidP="005918A8">
      <w:pPr>
        <w:rPr>
          <w:rFonts w:ascii="Times New Roman" w:hAnsi="Times New Roman" w:cs="Times New Roman"/>
        </w:rPr>
      </w:pPr>
    </w:p>
    <w:p w:rsidR="006C6471" w:rsidRPr="00000982" w:rsidRDefault="006C6471" w:rsidP="005918A8">
      <w:pPr>
        <w:rPr>
          <w:rFonts w:ascii="Times New Roman" w:hAnsi="Times New Roman" w:cs="Times New Roman"/>
        </w:rPr>
      </w:pPr>
    </w:p>
    <w:p w:rsidR="006C6471" w:rsidRPr="00000982" w:rsidRDefault="006C6471" w:rsidP="006C6471">
      <w:pPr>
        <w:jc w:val="center"/>
        <w:rPr>
          <w:rFonts w:ascii="Times New Roman" w:hAnsi="Times New Roman" w:cs="Times New Roman"/>
        </w:rPr>
      </w:pPr>
      <w:r w:rsidRPr="00000982">
        <w:rPr>
          <w:rFonts w:ascii="Times New Roman" w:hAnsi="Times New Roman" w:cs="Times New Roman"/>
          <w:noProof/>
        </w:rPr>
        <w:drawing>
          <wp:inline distT="0" distB="0" distL="0" distR="0" wp14:anchorId="52B5D828" wp14:editId="253253BE">
            <wp:extent cx="4042679" cy="6830171"/>
            <wp:effectExtent l="0" t="0" r="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3386" cy="6831366"/>
                    </a:xfrm>
                    <a:prstGeom prst="rect">
                      <a:avLst/>
                    </a:prstGeom>
                  </pic:spPr>
                </pic:pic>
              </a:graphicData>
            </a:graphic>
          </wp:inline>
        </w:drawing>
      </w:r>
    </w:p>
    <w:p w:rsidR="005918A8" w:rsidRPr="00000982" w:rsidRDefault="005918A8" w:rsidP="005918A8">
      <w:pPr>
        <w:rPr>
          <w:rFonts w:ascii="Times New Roman" w:hAnsi="Times New Roman" w:cs="Times New Roman"/>
          <w:sz w:val="24"/>
        </w:rPr>
      </w:pPr>
    </w:p>
    <w:p w:rsidR="006C6471" w:rsidRPr="00000982" w:rsidRDefault="006C6471" w:rsidP="005918A8">
      <w:pPr>
        <w:rPr>
          <w:rFonts w:ascii="Times New Roman" w:hAnsi="Times New Roman" w:cs="Times New Roman"/>
          <w:sz w:val="24"/>
        </w:rPr>
      </w:pPr>
    </w:p>
    <w:p w:rsidR="006C6471" w:rsidRPr="00000982" w:rsidRDefault="006C6471" w:rsidP="005918A8">
      <w:pPr>
        <w:rPr>
          <w:rFonts w:ascii="Times New Roman" w:hAnsi="Times New Roman" w:cs="Times New Roman"/>
          <w:sz w:val="24"/>
        </w:rPr>
      </w:pPr>
    </w:p>
    <w:p w:rsidR="006C6471" w:rsidRPr="00000982" w:rsidRDefault="006C6471" w:rsidP="005918A8">
      <w:pPr>
        <w:rPr>
          <w:rFonts w:ascii="Times New Roman" w:hAnsi="Times New Roman" w:cs="Times New Roman"/>
          <w:sz w:val="24"/>
        </w:rPr>
      </w:pPr>
    </w:p>
    <w:p w:rsidR="006C6471" w:rsidRPr="00000982" w:rsidRDefault="006C6471" w:rsidP="005918A8">
      <w:pPr>
        <w:rPr>
          <w:rFonts w:ascii="Times New Roman" w:hAnsi="Times New Roman" w:cs="Times New Roman"/>
          <w:sz w:val="24"/>
        </w:rPr>
      </w:pPr>
    </w:p>
    <w:p w:rsidR="006C6471" w:rsidRPr="00000982" w:rsidRDefault="006C6471" w:rsidP="006C6471">
      <w:pPr>
        <w:rPr>
          <w:rFonts w:ascii="Times New Roman" w:hAnsi="Times New Roman" w:cs="Times New Roman"/>
        </w:rPr>
      </w:pPr>
      <w:r w:rsidRPr="00000982">
        <w:rPr>
          <w:rFonts w:ascii="Times New Roman" w:hAnsi="Times New Roman" w:cs="Times New Roman"/>
        </w:rPr>
        <w:t>SHARE page</w:t>
      </w:r>
    </w:p>
    <w:p w:rsidR="006C6471" w:rsidRPr="00000982" w:rsidRDefault="006C6471" w:rsidP="006C6471">
      <w:pPr>
        <w:rPr>
          <w:rFonts w:ascii="Times New Roman" w:hAnsi="Times New Roman" w:cs="Times New Roman"/>
        </w:rPr>
      </w:pPr>
    </w:p>
    <w:p w:rsidR="006C6471" w:rsidRPr="00000982" w:rsidRDefault="006C6471" w:rsidP="006C6471">
      <w:pPr>
        <w:jc w:val="center"/>
        <w:rPr>
          <w:rFonts w:ascii="Times New Roman" w:hAnsi="Times New Roman" w:cs="Times New Roman"/>
          <w:sz w:val="24"/>
        </w:rPr>
      </w:pPr>
      <w:r w:rsidRPr="00000982">
        <w:rPr>
          <w:rFonts w:ascii="Times New Roman" w:hAnsi="Times New Roman" w:cs="Times New Roman"/>
          <w:noProof/>
        </w:rPr>
        <w:drawing>
          <wp:inline distT="0" distB="0" distL="0" distR="0" wp14:anchorId="0A6400DD" wp14:editId="3981E3BF">
            <wp:extent cx="4132098" cy="6981246"/>
            <wp:effectExtent l="0" t="0" r="190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2552" cy="6982013"/>
                    </a:xfrm>
                    <a:prstGeom prst="rect">
                      <a:avLst/>
                    </a:prstGeom>
                  </pic:spPr>
                </pic:pic>
              </a:graphicData>
            </a:graphic>
          </wp:inline>
        </w:drawing>
      </w:r>
    </w:p>
    <w:p w:rsidR="006C6471" w:rsidRPr="00000982" w:rsidRDefault="006C6471" w:rsidP="006C6471">
      <w:pPr>
        <w:jc w:val="center"/>
        <w:rPr>
          <w:rFonts w:ascii="Times New Roman" w:hAnsi="Times New Roman" w:cs="Times New Roman"/>
          <w:sz w:val="24"/>
        </w:rPr>
      </w:pPr>
    </w:p>
    <w:p w:rsidR="006C6471" w:rsidRPr="00000982" w:rsidRDefault="006C6471" w:rsidP="006C6471">
      <w:pPr>
        <w:jc w:val="center"/>
        <w:rPr>
          <w:rFonts w:ascii="Times New Roman" w:hAnsi="Times New Roman" w:cs="Times New Roman"/>
          <w:sz w:val="24"/>
        </w:rPr>
      </w:pPr>
    </w:p>
    <w:p w:rsidR="006C6471" w:rsidRDefault="006C6471" w:rsidP="006C6471">
      <w:pPr>
        <w:rPr>
          <w:rFonts w:ascii="Times New Roman" w:hAnsi="Times New Roman" w:cs="Times New Roman"/>
        </w:rPr>
      </w:pPr>
      <w:r w:rsidRPr="00000982">
        <w:rPr>
          <w:rFonts w:ascii="Times New Roman" w:hAnsi="Times New Roman" w:cs="Times New Roman"/>
        </w:rPr>
        <w:t>DELETE page</w:t>
      </w:r>
    </w:p>
    <w:p w:rsidR="0084559A" w:rsidRDefault="0084559A" w:rsidP="006C6471">
      <w:pPr>
        <w:rPr>
          <w:rFonts w:ascii="Times New Roman" w:hAnsi="Times New Roman" w:cs="Times New Roman"/>
        </w:rPr>
      </w:pPr>
    </w:p>
    <w:p w:rsidR="0084559A" w:rsidRPr="00000982" w:rsidRDefault="0084559A" w:rsidP="006C6471">
      <w:pPr>
        <w:rPr>
          <w:rFonts w:ascii="Times New Roman" w:hAnsi="Times New Roman" w:cs="Times New Roman"/>
        </w:rPr>
      </w:pPr>
    </w:p>
    <w:p w:rsidR="006C6471" w:rsidRPr="00000982" w:rsidRDefault="006C6471" w:rsidP="006C6471">
      <w:pPr>
        <w:rPr>
          <w:rFonts w:ascii="Times New Roman" w:hAnsi="Times New Roman" w:cs="Times New Roman"/>
        </w:rPr>
      </w:pPr>
      <w:r w:rsidRPr="00000982">
        <w:rPr>
          <w:rFonts w:ascii="Times New Roman" w:hAnsi="Times New Roman" w:cs="Times New Roman"/>
          <w:noProof/>
        </w:rPr>
        <w:drawing>
          <wp:inline distT="0" distB="0" distL="0" distR="0" wp14:anchorId="675FEC74" wp14:editId="65FF1414">
            <wp:extent cx="2631881" cy="4446606"/>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4420" cy="4450896"/>
                    </a:xfrm>
                    <a:prstGeom prst="rect">
                      <a:avLst/>
                    </a:prstGeom>
                  </pic:spPr>
                </pic:pic>
              </a:graphicData>
            </a:graphic>
          </wp:inline>
        </w:drawing>
      </w:r>
      <w:r w:rsidRPr="00000982">
        <w:rPr>
          <w:rFonts w:ascii="Times New Roman" w:hAnsi="Times New Roman" w:cs="Times New Roman"/>
        </w:rPr>
        <w:tab/>
        <w:t xml:space="preserve">          </w:t>
      </w:r>
      <w:r w:rsidRPr="00000982">
        <w:rPr>
          <w:rFonts w:ascii="Times New Roman" w:hAnsi="Times New Roman" w:cs="Times New Roman"/>
          <w:noProof/>
        </w:rPr>
        <w:drawing>
          <wp:inline distT="0" distB="0" distL="0" distR="0" wp14:anchorId="6AA3F0CF" wp14:editId="2E5A2A04">
            <wp:extent cx="2619676" cy="4425986"/>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2999" cy="4431601"/>
                    </a:xfrm>
                    <a:prstGeom prst="rect">
                      <a:avLst/>
                    </a:prstGeom>
                  </pic:spPr>
                </pic:pic>
              </a:graphicData>
            </a:graphic>
          </wp:inline>
        </w:drawing>
      </w: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r w:rsidRPr="00000982">
        <w:rPr>
          <w:rFonts w:ascii="Times New Roman" w:hAnsi="Times New Roman" w:cs="Times New Roman"/>
          <w:noProof/>
        </w:rPr>
        <w:drawing>
          <wp:inline distT="0" distB="0" distL="0" distR="0" wp14:anchorId="1A3E1FCB" wp14:editId="5C5678B3">
            <wp:extent cx="2759102" cy="4661547"/>
            <wp:effectExtent l="0" t="0" r="3175" b="571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312" cy="4665281"/>
                    </a:xfrm>
                    <a:prstGeom prst="rect">
                      <a:avLst/>
                    </a:prstGeom>
                  </pic:spPr>
                </pic:pic>
              </a:graphicData>
            </a:graphic>
          </wp:inline>
        </w:drawing>
      </w:r>
      <w:r w:rsidRPr="00000982">
        <w:rPr>
          <w:rFonts w:ascii="Times New Roman" w:hAnsi="Times New Roman" w:cs="Times New Roman"/>
        </w:rPr>
        <w:tab/>
      </w:r>
      <w:r w:rsidRPr="00000982">
        <w:rPr>
          <w:rFonts w:ascii="Times New Roman" w:hAnsi="Times New Roman" w:cs="Times New Roman"/>
          <w:noProof/>
        </w:rPr>
        <w:drawing>
          <wp:inline distT="0" distB="0" distL="0" distR="0" wp14:anchorId="1F02AB9F" wp14:editId="447EB0CD">
            <wp:extent cx="2811533" cy="4750130"/>
            <wp:effectExtent l="0" t="0" r="825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2738" cy="4752166"/>
                    </a:xfrm>
                    <a:prstGeom prst="rect">
                      <a:avLst/>
                    </a:prstGeom>
                  </pic:spPr>
                </pic:pic>
              </a:graphicData>
            </a:graphic>
          </wp:inline>
        </w:drawing>
      </w: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rPr>
          <w:rFonts w:ascii="Times New Roman" w:hAnsi="Times New Roman" w:cs="Times New Roman"/>
        </w:rPr>
      </w:pPr>
    </w:p>
    <w:p w:rsidR="006C6471" w:rsidRPr="00000982" w:rsidRDefault="006C6471" w:rsidP="006C6471">
      <w:pPr>
        <w:jc w:val="center"/>
        <w:rPr>
          <w:rFonts w:ascii="Times New Roman" w:hAnsi="Times New Roman" w:cs="Times New Roman"/>
        </w:rPr>
      </w:pPr>
      <w:r w:rsidRPr="00000982">
        <w:rPr>
          <w:rFonts w:ascii="Times New Roman" w:hAnsi="Times New Roman" w:cs="Times New Roman"/>
          <w:noProof/>
        </w:rPr>
        <w:drawing>
          <wp:inline distT="0" distB="0" distL="0" distR="0" wp14:anchorId="4FD54F62" wp14:editId="45533087">
            <wp:extent cx="4724400" cy="798195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7981950"/>
                    </a:xfrm>
                    <a:prstGeom prst="rect">
                      <a:avLst/>
                    </a:prstGeom>
                  </pic:spPr>
                </pic:pic>
              </a:graphicData>
            </a:graphic>
          </wp:inline>
        </w:drawing>
      </w:r>
    </w:p>
    <w:p w:rsidR="006C6471" w:rsidRPr="00000982" w:rsidRDefault="006C6471" w:rsidP="006C6471">
      <w:pPr>
        <w:jc w:val="center"/>
        <w:rPr>
          <w:rFonts w:ascii="Times New Roman" w:hAnsi="Times New Roman" w:cs="Times New Roman"/>
        </w:rPr>
      </w:pPr>
    </w:p>
    <w:p w:rsidR="006C6471" w:rsidRPr="00000982" w:rsidRDefault="006C6471" w:rsidP="006C6471">
      <w:pPr>
        <w:jc w:val="center"/>
        <w:rPr>
          <w:rFonts w:ascii="Times New Roman" w:hAnsi="Times New Roman" w:cs="Times New Roman"/>
        </w:rPr>
      </w:pPr>
    </w:p>
    <w:p w:rsidR="006C6471" w:rsidRDefault="006C6471" w:rsidP="006C6471">
      <w:pPr>
        <w:rPr>
          <w:rFonts w:ascii="Times New Roman" w:hAnsi="Times New Roman" w:cs="Times New Roman"/>
        </w:rPr>
      </w:pPr>
      <w:r w:rsidRPr="00000982">
        <w:rPr>
          <w:rFonts w:ascii="Times New Roman" w:hAnsi="Times New Roman" w:cs="Times New Roman"/>
        </w:rPr>
        <w:t>COPY page</w:t>
      </w:r>
    </w:p>
    <w:p w:rsidR="0084559A" w:rsidRDefault="0084559A" w:rsidP="006C6471">
      <w:pPr>
        <w:rPr>
          <w:rFonts w:ascii="Times New Roman" w:hAnsi="Times New Roman" w:cs="Times New Roman"/>
        </w:rPr>
      </w:pPr>
    </w:p>
    <w:p w:rsidR="0084559A" w:rsidRDefault="0084559A" w:rsidP="006C6471">
      <w:pPr>
        <w:rPr>
          <w:rFonts w:ascii="Times New Roman" w:hAnsi="Times New Roman" w:cs="Times New Roman"/>
        </w:rPr>
      </w:pPr>
    </w:p>
    <w:p w:rsidR="0084559A" w:rsidRPr="00000982" w:rsidRDefault="0084559A" w:rsidP="006C6471">
      <w:pPr>
        <w:rPr>
          <w:rFonts w:ascii="Times New Roman" w:hAnsi="Times New Roman" w:cs="Times New Roman"/>
        </w:rPr>
      </w:pPr>
    </w:p>
    <w:p w:rsidR="0084559A" w:rsidRDefault="0084559A" w:rsidP="0084559A">
      <w:pPr>
        <w:rPr>
          <w:rFonts w:ascii="Times New Roman" w:hAnsi="Times New Roman" w:cs="Times New Roman"/>
          <w:noProof/>
        </w:rPr>
      </w:pPr>
      <w:r>
        <w:rPr>
          <w:rFonts w:ascii="Times New Roman" w:hAnsi="Times New Roman" w:cs="Times New Roman"/>
          <w:noProof/>
        </w:rPr>
        <w:t xml:space="preserve"> </w:t>
      </w:r>
      <w:r w:rsidRPr="00000982">
        <w:rPr>
          <w:rFonts w:ascii="Times New Roman" w:hAnsi="Times New Roman" w:cs="Times New Roman"/>
          <w:noProof/>
        </w:rPr>
        <w:drawing>
          <wp:inline distT="0" distB="0" distL="0" distR="0" wp14:anchorId="7EC5280D" wp14:editId="6C9E784D">
            <wp:extent cx="2828465" cy="4778734"/>
            <wp:effectExtent l="0" t="0" r="0" b="317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8496" cy="4795682"/>
                    </a:xfrm>
                    <a:prstGeom prst="rect">
                      <a:avLst/>
                    </a:prstGeom>
                  </pic:spPr>
                </pic:pic>
              </a:graphicData>
            </a:graphic>
          </wp:inline>
        </w:drawing>
      </w:r>
      <w:r>
        <w:rPr>
          <w:rFonts w:ascii="Times New Roman" w:hAnsi="Times New Roman" w:cs="Times New Roman"/>
          <w:noProof/>
        </w:rPr>
        <w:t xml:space="preserve">        </w:t>
      </w:r>
      <w:r w:rsidRPr="00000982">
        <w:rPr>
          <w:rFonts w:ascii="Times New Roman" w:hAnsi="Times New Roman" w:cs="Times New Roman"/>
          <w:noProof/>
        </w:rPr>
        <w:drawing>
          <wp:inline distT="0" distB="0" distL="0" distR="0" wp14:anchorId="7C3B35C1" wp14:editId="068A33EA">
            <wp:extent cx="2837877" cy="4794636"/>
            <wp:effectExtent l="0" t="0" r="635"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9959" cy="4798153"/>
                    </a:xfrm>
                    <a:prstGeom prst="rect">
                      <a:avLst/>
                    </a:prstGeom>
                  </pic:spPr>
                </pic:pic>
              </a:graphicData>
            </a:graphic>
          </wp:inline>
        </w:drawing>
      </w:r>
    </w:p>
    <w:p w:rsidR="006D3EBC" w:rsidRPr="00000982" w:rsidRDefault="006D3EBC" w:rsidP="006D3EBC">
      <w:pPr>
        <w:jc w:val="center"/>
        <w:rPr>
          <w:rFonts w:ascii="Times New Roman" w:hAnsi="Times New Roman" w:cs="Times New Roman"/>
        </w:rPr>
      </w:pPr>
    </w:p>
    <w:p w:rsidR="006D3EBC" w:rsidRPr="00000982" w:rsidRDefault="006D3EBC" w:rsidP="006C6471">
      <w:pPr>
        <w:rPr>
          <w:rFonts w:ascii="Times New Roman" w:hAnsi="Times New Roman" w:cs="Times New Roman"/>
        </w:rPr>
      </w:pPr>
    </w:p>
    <w:p w:rsidR="0084559A" w:rsidRDefault="0084559A" w:rsidP="006D3EBC">
      <w:pPr>
        <w:jc w:val="center"/>
        <w:rPr>
          <w:rFonts w:ascii="Times New Roman" w:hAnsi="Times New Roman" w:cs="Times New Roman"/>
          <w:noProof/>
        </w:rPr>
      </w:pPr>
    </w:p>
    <w:p w:rsidR="0084559A" w:rsidRDefault="0084559A" w:rsidP="006D3EBC">
      <w:pPr>
        <w:jc w:val="center"/>
        <w:rPr>
          <w:rFonts w:ascii="Times New Roman" w:hAnsi="Times New Roman" w:cs="Times New Roman"/>
          <w:noProof/>
        </w:rPr>
      </w:pPr>
    </w:p>
    <w:p w:rsidR="0084559A" w:rsidRDefault="0084559A" w:rsidP="006D3EBC">
      <w:pPr>
        <w:jc w:val="center"/>
        <w:rPr>
          <w:rFonts w:ascii="Times New Roman" w:hAnsi="Times New Roman" w:cs="Times New Roman"/>
          <w:noProof/>
        </w:rPr>
      </w:pPr>
    </w:p>
    <w:p w:rsidR="0084559A" w:rsidRDefault="0084559A" w:rsidP="006D3EBC">
      <w:pPr>
        <w:jc w:val="center"/>
        <w:rPr>
          <w:rFonts w:ascii="Times New Roman" w:hAnsi="Times New Roman" w:cs="Times New Roman"/>
          <w:noProof/>
        </w:rPr>
      </w:pPr>
    </w:p>
    <w:p w:rsidR="0084559A" w:rsidRDefault="0084559A" w:rsidP="006D3EBC">
      <w:pPr>
        <w:jc w:val="center"/>
        <w:rPr>
          <w:rFonts w:ascii="Times New Roman" w:hAnsi="Times New Roman" w:cs="Times New Roman"/>
          <w:noProof/>
        </w:rPr>
      </w:pPr>
    </w:p>
    <w:p w:rsidR="0084559A" w:rsidRDefault="0084559A" w:rsidP="006D3EBC">
      <w:pPr>
        <w:jc w:val="center"/>
        <w:rPr>
          <w:rFonts w:ascii="Times New Roman" w:hAnsi="Times New Roman" w:cs="Times New Roman"/>
          <w:noProof/>
        </w:rPr>
      </w:pPr>
    </w:p>
    <w:p w:rsidR="0084559A" w:rsidRDefault="0084559A" w:rsidP="006D3EBC">
      <w:pPr>
        <w:jc w:val="center"/>
        <w:rPr>
          <w:rFonts w:ascii="Times New Roman" w:hAnsi="Times New Roman" w:cs="Times New Roman"/>
          <w:noProof/>
        </w:rPr>
      </w:pPr>
    </w:p>
    <w:p w:rsidR="0084559A" w:rsidRDefault="0084559A" w:rsidP="006D3EBC">
      <w:pPr>
        <w:jc w:val="center"/>
        <w:rPr>
          <w:rFonts w:ascii="Times New Roman" w:hAnsi="Times New Roman" w:cs="Times New Roman"/>
          <w:noProof/>
        </w:rPr>
      </w:pPr>
    </w:p>
    <w:p w:rsidR="0084559A" w:rsidRDefault="0084559A" w:rsidP="006D3EBC">
      <w:pPr>
        <w:jc w:val="center"/>
        <w:rPr>
          <w:rFonts w:ascii="Times New Roman" w:hAnsi="Times New Roman" w:cs="Times New Roman"/>
          <w:noProof/>
        </w:rPr>
      </w:pPr>
    </w:p>
    <w:p w:rsidR="0084559A" w:rsidRDefault="0084559A" w:rsidP="006D3EBC">
      <w:pPr>
        <w:jc w:val="center"/>
        <w:rPr>
          <w:rFonts w:ascii="Times New Roman" w:hAnsi="Times New Roman" w:cs="Times New Roman"/>
          <w:noProof/>
        </w:rPr>
      </w:pPr>
    </w:p>
    <w:p w:rsidR="0084559A" w:rsidRDefault="0084559A" w:rsidP="006D3EBC">
      <w:pPr>
        <w:jc w:val="center"/>
        <w:rPr>
          <w:rFonts w:ascii="Times New Roman" w:hAnsi="Times New Roman" w:cs="Times New Roman"/>
          <w:noProof/>
        </w:rPr>
      </w:pPr>
    </w:p>
    <w:p w:rsidR="006C6471" w:rsidRDefault="006C6471" w:rsidP="0084559A">
      <w:pPr>
        <w:rPr>
          <w:rFonts w:ascii="Times New Roman" w:hAnsi="Times New Roman" w:cs="Times New Roman"/>
        </w:rPr>
      </w:pPr>
      <w:r w:rsidRPr="00000982">
        <w:rPr>
          <w:rFonts w:ascii="Times New Roman" w:hAnsi="Times New Roman" w:cs="Times New Roman"/>
          <w:noProof/>
        </w:rPr>
        <w:drawing>
          <wp:inline distT="0" distB="0" distL="0" distR="0" wp14:anchorId="75CD17F4" wp14:editId="581CD00B">
            <wp:extent cx="2861405" cy="4834394"/>
            <wp:effectExtent l="0" t="0" r="0" b="444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6894" cy="4843668"/>
                    </a:xfrm>
                    <a:prstGeom prst="rect">
                      <a:avLst/>
                    </a:prstGeom>
                  </pic:spPr>
                </pic:pic>
              </a:graphicData>
            </a:graphic>
          </wp:inline>
        </w:drawing>
      </w:r>
      <w:r w:rsidR="0084559A">
        <w:rPr>
          <w:rFonts w:ascii="Times New Roman" w:hAnsi="Times New Roman" w:cs="Times New Roman"/>
        </w:rPr>
        <w:t xml:space="preserve">    </w:t>
      </w:r>
      <w:r w:rsidR="006D3EBC" w:rsidRPr="00000982">
        <w:rPr>
          <w:rFonts w:ascii="Times New Roman" w:hAnsi="Times New Roman" w:cs="Times New Roman"/>
          <w:noProof/>
        </w:rPr>
        <w:drawing>
          <wp:inline distT="0" distB="0" distL="0" distR="0" wp14:anchorId="050468C5" wp14:editId="15341128">
            <wp:extent cx="2862469" cy="4836188"/>
            <wp:effectExtent l="0" t="0" r="0" b="254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6426" cy="4859768"/>
                    </a:xfrm>
                    <a:prstGeom prst="rect">
                      <a:avLst/>
                    </a:prstGeom>
                  </pic:spPr>
                </pic:pic>
              </a:graphicData>
            </a:graphic>
          </wp:inline>
        </w:drawing>
      </w:r>
    </w:p>
    <w:p w:rsidR="0084559A" w:rsidRDefault="0084559A" w:rsidP="0084559A">
      <w:pPr>
        <w:rPr>
          <w:rFonts w:ascii="Times New Roman" w:hAnsi="Times New Roman" w:cs="Times New Roman"/>
        </w:rPr>
      </w:pPr>
    </w:p>
    <w:p w:rsidR="0084559A" w:rsidRDefault="0084559A" w:rsidP="0084559A">
      <w:pPr>
        <w:rPr>
          <w:rFonts w:ascii="Times New Roman" w:hAnsi="Times New Roman" w:cs="Times New Roman"/>
        </w:rPr>
      </w:pPr>
    </w:p>
    <w:p w:rsidR="0084559A" w:rsidRDefault="0084559A" w:rsidP="0084559A">
      <w:pPr>
        <w:rPr>
          <w:rFonts w:ascii="Times New Roman" w:hAnsi="Times New Roman" w:cs="Times New Roman"/>
        </w:rPr>
      </w:pPr>
    </w:p>
    <w:p w:rsidR="0084559A" w:rsidRDefault="0084559A" w:rsidP="0084559A">
      <w:pPr>
        <w:rPr>
          <w:rFonts w:ascii="Times New Roman" w:hAnsi="Times New Roman" w:cs="Times New Roman"/>
        </w:rPr>
      </w:pPr>
    </w:p>
    <w:p w:rsidR="0084559A" w:rsidRPr="00000982" w:rsidRDefault="0084559A" w:rsidP="0084559A">
      <w:pP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Default="006D3EBC" w:rsidP="006D3EBC">
      <w:pPr>
        <w:rPr>
          <w:rFonts w:ascii="Times New Roman" w:hAnsi="Times New Roman" w:cs="Times New Roman"/>
        </w:rPr>
      </w:pPr>
      <w:r w:rsidRPr="00000982">
        <w:rPr>
          <w:rFonts w:ascii="Times New Roman" w:hAnsi="Times New Roman" w:cs="Times New Roman"/>
        </w:rPr>
        <w:t>MOVE page</w:t>
      </w: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Pr="00000982" w:rsidRDefault="000D424E" w:rsidP="006D3EBC">
      <w:pPr>
        <w:rPr>
          <w:rFonts w:ascii="Times New Roman" w:hAnsi="Times New Roman" w:cs="Times New Roman"/>
        </w:rPr>
      </w:pPr>
    </w:p>
    <w:p w:rsidR="006D3EBC" w:rsidRPr="00000982" w:rsidRDefault="006D3EBC" w:rsidP="000D424E">
      <w:pPr>
        <w:rPr>
          <w:rFonts w:ascii="Times New Roman" w:hAnsi="Times New Roman" w:cs="Times New Roman"/>
        </w:rPr>
      </w:pPr>
      <w:r w:rsidRPr="00000982">
        <w:rPr>
          <w:rFonts w:ascii="Times New Roman" w:hAnsi="Times New Roman" w:cs="Times New Roman"/>
          <w:noProof/>
        </w:rPr>
        <w:drawing>
          <wp:inline distT="0" distB="0" distL="0" distR="0" wp14:anchorId="56AF7CC0" wp14:editId="2551A42C">
            <wp:extent cx="2842583" cy="4802588"/>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4628" cy="4822939"/>
                    </a:xfrm>
                    <a:prstGeom prst="rect">
                      <a:avLst/>
                    </a:prstGeom>
                  </pic:spPr>
                </pic:pic>
              </a:graphicData>
            </a:graphic>
          </wp:inline>
        </w:drawing>
      </w:r>
      <w:r w:rsidR="000D424E">
        <w:rPr>
          <w:rFonts w:ascii="Times New Roman" w:hAnsi="Times New Roman" w:cs="Times New Roman"/>
        </w:rPr>
        <w:t xml:space="preserve">    </w:t>
      </w:r>
      <w:r w:rsidRPr="00000982">
        <w:rPr>
          <w:rFonts w:ascii="Times New Roman" w:hAnsi="Times New Roman" w:cs="Times New Roman"/>
          <w:noProof/>
        </w:rPr>
        <w:drawing>
          <wp:inline distT="0" distB="0" distL="0" distR="0" wp14:anchorId="19C5897A" wp14:editId="4A37DC72">
            <wp:extent cx="2838615" cy="4795888"/>
            <wp:effectExtent l="0" t="0" r="0" b="508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3681" cy="4804448"/>
                    </a:xfrm>
                    <a:prstGeom prst="rect">
                      <a:avLst/>
                    </a:prstGeom>
                  </pic:spPr>
                </pic:pic>
              </a:graphicData>
            </a:graphic>
          </wp:inline>
        </w:drawing>
      </w:r>
    </w:p>
    <w:p w:rsidR="006D3EBC" w:rsidRDefault="006D3EBC"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Pr="00000982" w:rsidRDefault="000D424E" w:rsidP="006D3EBC">
      <w:pPr>
        <w:rPr>
          <w:rFonts w:ascii="Times New Roman" w:hAnsi="Times New Roman" w:cs="Times New Roman"/>
        </w:rPr>
      </w:pPr>
    </w:p>
    <w:p w:rsidR="006D3EBC" w:rsidRDefault="006D3EBC" w:rsidP="000D424E">
      <w:pPr>
        <w:rPr>
          <w:rFonts w:ascii="Times New Roman" w:hAnsi="Times New Roman" w:cs="Times New Roman"/>
        </w:rPr>
      </w:pPr>
      <w:r w:rsidRPr="00000982">
        <w:rPr>
          <w:rFonts w:ascii="Times New Roman" w:hAnsi="Times New Roman" w:cs="Times New Roman"/>
          <w:noProof/>
        </w:rPr>
        <w:drawing>
          <wp:inline distT="0" distB="0" distL="0" distR="0" wp14:anchorId="1106FA69" wp14:editId="53C13867">
            <wp:extent cx="2822713" cy="4769017"/>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0718" cy="4782542"/>
                    </a:xfrm>
                    <a:prstGeom prst="rect">
                      <a:avLst/>
                    </a:prstGeom>
                  </pic:spPr>
                </pic:pic>
              </a:graphicData>
            </a:graphic>
          </wp:inline>
        </w:drawing>
      </w:r>
      <w:r w:rsidR="000D424E">
        <w:rPr>
          <w:rFonts w:ascii="Times New Roman" w:hAnsi="Times New Roman" w:cs="Times New Roman"/>
        </w:rPr>
        <w:t xml:space="preserve">   </w:t>
      </w:r>
      <w:r w:rsidRPr="00000982">
        <w:rPr>
          <w:rFonts w:ascii="Times New Roman" w:hAnsi="Times New Roman" w:cs="Times New Roman"/>
          <w:noProof/>
        </w:rPr>
        <w:drawing>
          <wp:inline distT="0" distB="0" distL="0" distR="0" wp14:anchorId="689A32C3" wp14:editId="7E9A601E">
            <wp:extent cx="2828465" cy="4778734"/>
            <wp:effectExtent l="0" t="0" r="0" b="317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3855" cy="4804735"/>
                    </a:xfrm>
                    <a:prstGeom prst="rect">
                      <a:avLst/>
                    </a:prstGeom>
                  </pic:spPr>
                </pic:pic>
              </a:graphicData>
            </a:graphic>
          </wp:inline>
        </w:drawing>
      </w:r>
    </w:p>
    <w:p w:rsidR="000D424E" w:rsidRDefault="000D424E" w:rsidP="000D424E">
      <w:pPr>
        <w:rPr>
          <w:rFonts w:ascii="Times New Roman" w:hAnsi="Times New Roman" w:cs="Times New Roman"/>
        </w:rPr>
      </w:pPr>
    </w:p>
    <w:p w:rsidR="000D424E" w:rsidRDefault="000D424E" w:rsidP="000D424E">
      <w:pPr>
        <w:rPr>
          <w:rFonts w:ascii="Times New Roman" w:hAnsi="Times New Roman" w:cs="Times New Roman"/>
        </w:rPr>
      </w:pPr>
    </w:p>
    <w:p w:rsidR="000D424E" w:rsidRDefault="000D424E" w:rsidP="000D424E">
      <w:pPr>
        <w:rPr>
          <w:rFonts w:ascii="Times New Roman" w:hAnsi="Times New Roman" w:cs="Times New Roman"/>
        </w:rPr>
      </w:pPr>
    </w:p>
    <w:p w:rsidR="000D424E" w:rsidRDefault="000D424E" w:rsidP="000D424E">
      <w:pPr>
        <w:rPr>
          <w:rFonts w:ascii="Times New Roman" w:hAnsi="Times New Roman" w:cs="Times New Roman"/>
        </w:rPr>
      </w:pPr>
    </w:p>
    <w:p w:rsidR="000D424E" w:rsidRPr="00000982" w:rsidRDefault="000D424E" w:rsidP="000D424E">
      <w:pP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Default="006D3EBC" w:rsidP="006D3EBC">
      <w:pPr>
        <w:jc w:val="center"/>
        <w:rPr>
          <w:rFonts w:ascii="Times New Roman" w:hAnsi="Times New Roman" w:cs="Times New Roman"/>
        </w:rPr>
      </w:pPr>
    </w:p>
    <w:p w:rsidR="000D424E" w:rsidRPr="00000982" w:rsidRDefault="000D424E" w:rsidP="006D3EBC">
      <w:pPr>
        <w:jc w:val="center"/>
        <w:rPr>
          <w:rFonts w:ascii="Times New Roman" w:hAnsi="Times New Roman" w:cs="Times New Roman"/>
        </w:rPr>
      </w:pPr>
    </w:p>
    <w:p w:rsidR="006D3EBC" w:rsidRDefault="006D3EBC" w:rsidP="006D3EBC">
      <w:pPr>
        <w:rPr>
          <w:rFonts w:ascii="Times New Roman" w:hAnsi="Times New Roman" w:cs="Times New Roman"/>
        </w:rPr>
      </w:pPr>
      <w:r w:rsidRPr="00000982">
        <w:rPr>
          <w:rFonts w:ascii="Times New Roman" w:hAnsi="Times New Roman" w:cs="Times New Roman"/>
        </w:rPr>
        <w:t>RENAME page</w:t>
      </w:r>
    </w:p>
    <w:p w:rsidR="000D424E" w:rsidRDefault="000D424E" w:rsidP="006D3EBC">
      <w:pPr>
        <w:rPr>
          <w:rFonts w:ascii="Times New Roman" w:hAnsi="Times New Roman" w:cs="Times New Roman"/>
        </w:rPr>
      </w:pPr>
    </w:p>
    <w:p w:rsidR="000D424E" w:rsidRPr="00000982" w:rsidRDefault="000D424E" w:rsidP="006D3EBC">
      <w:pPr>
        <w:rPr>
          <w:rFonts w:ascii="Times New Roman" w:hAnsi="Times New Roman" w:cs="Times New Roman"/>
        </w:rPr>
      </w:pPr>
    </w:p>
    <w:p w:rsidR="006D3EBC" w:rsidRPr="00000982" w:rsidRDefault="006D3EBC" w:rsidP="000D424E">
      <w:pPr>
        <w:rPr>
          <w:rFonts w:ascii="Times New Roman" w:hAnsi="Times New Roman" w:cs="Times New Roman"/>
        </w:rPr>
      </w:pPr>
      <w:r w:rsidRPr="00000982">
        <w:rPr>
          <w:rFonts w:ascii="Times New Roman" w:hAnsi="Times New Roman" w:cs="Times New Roman"/>
          <w:noProof/>
        </w:rPr>
        <w:t xml:space="preserve"> </w:t>
      </w:r>
      <w:r w:rsidRPr="00000982">
        <w:rPr>
          <w:rFonts w:ascii="Times New Roman" w:hAnsi="Times New Roman" w:cs="Times New Roman"/>
          <w:noProof/>
        </w:rPr>
        <w:drawing>
          <wp:inline distT="0" distB="0" distL="0" distR="0" wp14:anchorId="74DE322D" wp14:editId="0B37D90B">
            <wp:extent cx="2536466" cy="4285400"/>
            <wp:effectExtent l="0" t="0" r="0" b="127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0877" cy="4292853"/>
                    </a:xfrm>
                    <a:prstGeom prst="rect">
                      <a:avLst/>
                    </a:prstGeom>
                  </pic:spPr>
                </pic:pic>
              </a:graphicData>
            </a:graphic>
          </wp:inline>
        </w:drawing>
      </w:r>
      <w:r w:rsidR="000D424E">
        <w:rPr>
          <w:rFonts w:ascii="Times New Roman" w:hAnsi="Times New Roman" w:cs="Times New Roman"/>
          <w:noProof/>
        </w:rPr>
        <w:t xml:space="preserve">    </w:t>
      </w:r>
      <w:r w:rsidR="000D424E" w:rsidRPr="00000982">
        <w:rPr>
          <w:rFonts w:ascii="Times New Roman" w:hAnsi="Times New Roman" w:cs="Times New Roman"/>
          <w:noProof/>
        </w:rPr>
        <w:drawing>
          <wp:inline distT="0" distB="0" distL="0" distR="0" wp14:anchorId="54B87DCD" wp14:editId="44BF07AD">
            <wp:extent cx="2528514" cy="427196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9823" cy="4274177"/>
                    </a:xfrm>
                    <a:prstGeom prst="rect">
                      <a:avLst/>
                    </a:prstGeom>
                  </pic:spPr>
                </pic:pic>
              </a:graphicData>
            </a:graphic>
          </wp:inline>
        </w:drawing>
      </w:r>
    </w:p>
    <w:p w:rsidR="006D3EBC" w:rsidRDefault="006D3EBC"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Pr="00000982" w:rsidRDefault="000D424E" w:rsidP="006D3EBC">
      <w:pPr>
        <w:rPr>
          <w:rFonts w:ascii="Times New Roman" w:hAnsi="Times New Roman" w:cs="Times New Roman"/>
        </w:rPr>
      </w:pPr>
    </w:p>
    <w:p w:rsidR="006D3EBC" w:rsidRDefault="006D3EBC" w:rsidP="000D424E">
      <w:pPr>
        <w:jc w:val="both"/>
        <w:rPr>
          <w:rFonts w:ascii="Times New Roman" w:hAnsi="Times New Roman" w:cs="Times New Roman"/>
        </w:rPr>
      </w:pPr>
      <w:r w:rsidRPr="00000982">
        <w:rPr>
          <w:rFonts w:ascii="Times New Roman" w:hAnsi="Times New Roman" w:cs="Times New Roman"/>
          <w:noProof/>
        </w:rPr>
        <w:drawing>
          <wp:inline distT="0" distB="0" distL="0" distR="0" wp14:anchorId="7BCF9C22" wp14:editId="66A5C0E1">
            <wp:extent cx="2828463" cy="477873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2238" cy="4802007"/>
                    </a:xfrm>
                    <a:prstGeom prst="rect">
                      <a:avLst/>
                    </a:prstGeom>
                  </pic:spPr>
                </pic:pic>
              </a:graphicData>
            </a:graphic>
          </wp:inline>
        </w:drawing>
      </w:r>
      <w:r w:rsidRPr="00000982">
        <w:rPr>
          <w:rFonts w:ascii="Times New Roman" w:hAnsi="Times New Roman" w:cs="Times New Roman"/>
        </w:rPr>
        <w:t xml:space="preserve">      </w:t>
      </w:r>
      <w:r w:rsidR="000D424E" w:rsidRPr="00000982">
        <w:rPr>
          <w:rFonts w:ascii="Times New Roman" w:hAnsi="Times New Roman" w:cs="Times New Roman"/>
          <w:noProof/>
        </w:rPr>
        <w:drawing>
          <wp:inline distT="0" distB="0" distL="0" distR="0" wp14:anchorId="655E55C4" wp14:editId="6F0D3AB5">
            <wp:extent cx="2837877" cy="4794636"/>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2990" cy="4803274"/>
                    </a:xfrm>
                    <a:prstGeom prst="rect">
                      <a:avLst/>
                    </a:prstGeom>
                  </pic:spPr>
                </pic:pic>
              </a:graphicData>
            </a:graphic>
          </wp:inline>
        </w:drawing>
      </w:r>
    </w:p>
    <w:p w:rsidR="000D424E" w:rsidRDefault="000D424E" w:rsidP="000D424E">
      <w:pPr>
        <w:jc w:val="both"/>
        <w:rPr>
          <w:rFonts w:ascii="Times New Roman" w:hAnsi="Times New Roman" w:cs="Times New Roman"/>
        </w:rPr>
      </w:pPr>
    </w:p>
    <w:p w:rsidR="000D424E" w:rsidRDefault="000D424E" w:rsidP="000D424E">
      <w:pPr>
        <w:jc w:val="both"/>
        <w:rPr>
          <w:rFonts w:ascii="Times New Roman" w:hAnsi="Times New Roman" w:cs="Times New Roman"/>
        </w:rPr>
      </w:pPr>
    </w:p>
    <w:p w:rsidR="000D424E" w:rsidRDefault="000D424E" w:rsidP="000D424E">
      <w:pPr>
        <w:jc w:val="both"/>
        <w:rPr>
          <w:rFonts w:ascii="Times New Roman" w:hAnsi="Times New Roman" w:cs="Times New Roman"/>
        </w:rPr>
      </w:pPr>
    </w:p>
    <w:p w:rsidR="000D424E" w:rsidRDefault="000D424E" w:rsidP="000D424E">
      <w:pPr>
        <w:jc w:val="both"/>
        <w:rPr>
          <w:rFonts w:ascii="Times New Roman" w:hAnsi="Times New Roman" w:cs="Times New Roman"/>
        </w:rPr>
      </w:pPr>
    </w:p>
    <w:p w:rsidR="000D424E" w:rsidRDefault="000D424E" w:rsidP="000D424E">
      <w:pPr>
        <w:jc w:val="both"/>
        <w:rPr>
          <w:rFonts w:ascii="Times New Roman" w:hAnsi="Times New Roman" w:cs="Times New Roman"/>
        </w:rPr>
      </w:pPr>
    </w:p>
    <w:p w:rsidR="000D424E" w:rsidRDefault="000D424E" w:rsidP="000D424E">
      <w:pPr>
        <w:jc w:val="both"/>
        <w:rPr>
          <w:rFonts w:ascii="Times New Roman" w:hAnsi="Times New Roman" w:cs="Times New Roman"/>
        </w:rPr>
      </w:pPr>
    </w:p>
    <w:p w:rsidR="000D424E" w:rsidRPr="00000982" w:rsidRDefault="000D424E" w:rsidP="000D424E">
      <w:pPr>
        <w:jc w:val="both"/>
        <w:rPr>
          <w:rFonts w:ascii="Times New Roman" w:hAnsi="Times New Roman" w:cs="Times New Roman"/>
        </w:rPr>
      </w:pPr>
    </w:p>
    <w:p w:rsidR="006D3EBC" w:rsidRPr="00000982" w:rsidRDefault="006D3EBC" w:rsidP="006D3EBC">
      <w:pPr>
        <w:rPr>
          <w:rFonts w:ascii="Times New Roman" w:hAnsi="Times New Roman" w:cs="Times New Roman"/>
        </w:rPr>
      </w:pPr>
    </w:p>
    <w:p w:rsidR="006D3EBC" w:rsidRDefault="006D3EBC" w:rsidP="006D3EBC">
      <w:pPr>
        <w:rPr>
          <w:rFonts w:ascii="Times New Roman" w:hAnsi="Times New Roman" w:cs="Times New Roman"/>
        </w:rPr>
      </w:pPr>
      <w:r w:rsidRPr="00000982">
        <w:rPr>
          <w:rFonts w:ascii="Times New Roman" w:hAnsi="Times New Roman" w:cs="Times New Roman"/>
        </w:rPr>
        <w:t>EXIT page</w:t>
      </w: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Pr="00000982" w:rsidRDefault="000D424E" w:rsidP="006D3EBC">
      <w:pPr>
        <w:rPr>
          <w:rFonts w:ascii="Times New Roman" w:hAnsi="Times New Roman" w:cs="Times New Roman"/>
        </w:rPr>
      </w:pPr>
    </w:p>
    <w:p w:rsidR="006D3EBC" w:rsidRPr="00000982" w:rsidRDefault="006D3EBC" w:rsidP="006D3EBC">
      <w:pPr>
        <w:jc w:val="center"/>
        <w:rPr>
          <w:rFonts w:ascii="Times New Roman" w:hAnsi="Times New Roman" w:cs="Times New Roman"/>
        </w:rPr>
      </w:pPr>
      <w:r w:rsidRPr="00000982">
        <w:rPr>
          <w:rFonts w:ascii="Times New Roman" w:hAnsi="Times New Roman" w:cs="Times New Roman"/>
          <w:noProof/>
        </w:rPr>
        <w:drawing>
          <wp:inline distT="0" distB="0" distL="0" distR="0" wp14:anchorId="5EA5154B" wp14:editId="7E2EC69E">
            <wp:extent cx="3934435" cy="6647291"/>
            <wp:effectExtent l="0" t="0" r="952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5500" cy="6649091"/>
                    </a:xfrm>
                    <a:prstGeom prst="rect">
                      <a:avLst/>
                    </a:prstGeom>
                  </pic:spPr>
                </pic:pic>
              </a:graphicData>
            </a:graphic>
          </wp:inline>
        </w:drawing>
      </w:r>
    </w:p>
    <w:p w:rsidR="006D3EBC" w:rsidRDefault="006D3EBC" w:rsidP="006D3EBC">
      <w:pPr>
        <w:jc w:val="center"/>
        <w:rPr>
          <w:rFonts w:ascii="Times New Roman" w:hAnsi="Times New Roman" w:cs="Times New Roman"/>
        </w:rPr>
      </w:pPr>
    </w:p>
    <w:p w:rsidR="000D424E" w:rsidRPr="00000982" w:rsidRDefault="000D424E" w:rsidP="006D3EBC">
      <w:pPr>
        <w:jc w:val="center"/>
        <w:rPr>
          <w:rFonts w:ascii="Times New Roman" w:hAnsi="Times New Roman" w:cs="Times New Roman"/>
        </w:rPr>
      </w:pPr>
    </w:p>
    <w:p w:rsidR="006D3EBC" w:rsidRDefault="006D3EBC" w:rsidP="006D3EBC">
      <w:pPr>
        <w:rPr>
          <w:rFonts w:ascii="Times New Roman" w:hAnsi="Times New Roman" w:cs="Times New Roman"/>
        </w:rPr>
      </w:pPr>
      <w:r w:rsidRPr="00000982">
        <w:rPr>
          <w:rFonts w:ascii="Times New Roman" w:hAnsi="Times New Roman" w:cs="Times New Roman"/>
        </w:rPr>
        <w:t>MORE page</w:t>
      </w:r>
    </w:p>
    <w:p w:rsidR="000D424E" w:rsidRDefault="000D424E" w:rsidP="006D3EBC">
      <w:pPr>
        <w:rPr>
          <w:rFonts w:ascii="Times New Roman" w:hAnsi="Times New Roman" w:cs="Times New Roman"/>
        </w:rPr>
      </w:pPr>
    </w:p>
    <w:p w:rsidR="000D424E" w:rsidRPr="00000982" w:rsidRDefault="000D424E" w:rsidP="006D3EBC">
      <w:pPr>
        <w:rPr>
          <w:rFonts w:ascii="Times New Roman" w:hAnsi="Times New Roman" w:cs="Times New Roman"/>
        </w:rPr>
      </w:pPr>
    </w:p>
    <w:p w:rsidR="006D3EBC" w:rsidRPr="00000982" w:rsidRDefault="006D3EBC" w:rsidP="006D3EBC">
      <w:pPr>
        <w:jc w:val="center"/>
        <w:rPr>
          <w:rFonts w:ascii="Times New Roman" w:hAnsi="Times New Roman" w:cs="Times New Roman"/>
        </w:rPr>
      </w:pPr>
      <w:r w:rsidRPr="00000982">
        <w:rPr>
          <w:rFonts w:ascii="Times New Roman" w:hAnsi="Times New Roman" w:cs="Times New Roman"/>
          <w:noProof/>
        </w:rPr>
        <w:drawing>
          <wp:inline distT="0" distB="0" distL="0" distR="0" wp14:anchorId="142CA83F" wp14:editId="103F3D39">
            <wp:extent cx="3323645" cy="5615352"/>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27890" cy="5622524"/>
                    </a:xfrm>
                    <a:prstGeom prst="rect">
                      <a:avLst/>
                    </a:prstGeom>
                  </pic:spPr>
                </pic:pic>
              </a:graphicData>
            </a:graphic>
          </wp:inline>
        </w:drawing>
      </w:r>
    </w:p>
    <w:p w:rsidR="006D3EBC" w:rsidRPr="00000982" w:rsidRDefault="006D3EBC" w:rsidP="006D3EBC">
      <w:pPr>
        <w:jc w:val="cente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Default="006D3EBC" w:rsidP="006D3EBC">
      <w:pPr>
        <w:jc w:val="center"/>
        <w:rPr>
          <w:rFonts w:ascii="Times New Roman" w:hAnsi="Times New Roman" w:cs="Times New Roman"/>
        </w:rPr>
      </w:pPr>
    </w:p>
    <w:p w:rsidR="000D424E" w:rsidRPr="00000982" w:rsidRDefault="000D424E" w:rsidP="006D3EBC">
      <w:pPr>
        <w:jc w:val="center"/>
        <w:rPr>
          <w:rFonts w:ascii="Times New Roman" w:hAnsi="Times New Roman" w:cs="Times New Roman"/>
        </w:rPr>
      </w:pPr>
    </w:p>
    <w:p w:rsidR="006D3EBC" w:rsidRDefault="006D3EBC" w:rsidP="006D3EBC">
      <w:pPr>
        <w:rPr>
          <w:rFonts w:ascii="Times New Roman" w:hAnsi="Times New Roman" w:cs="Times New Roman"/>
        </w:rPr>
      </w:pPr>
      <w:r w:rsidRPr="00000982">
        <w:rPr>
          <w:rFonts w:ascii="Times New Roman" w:hAnsi="Times New Roman" w:cs="Times New Roman"/>
        </w:rPr>
        <w:t>MORE &gt; SETTING</w:t>
      </w:r>
    </w:p>
    <w:p w:rsidR="000D424E" w:rsidRDefault="000D424E" w:rsidP="006D3EBC">
      <w:pPr>
        <w:rPr>
          <w:rFonts w:ascii="Times New Roman" w:hAnsi="Times New Roman" w:cs="Times New Roman"/>
        </w:rPr>
      </w:pPr>
    </w:p>
    <w:p w:rsidR="000D424E" w:rsidRPr="00000982" w:rsidRDefault="000D424E" w:rsidP="006D3EBC">
      <w:pPr>
        <w:rPr>
          <w:rFonts w:ascii="Times New Roman" w:hAnsi="Times New Roman" w:cs="Times New Roman"/>
        </w:rPr>
      </w:pPr>
    </w:p>
    <w:p w:rsidR="006D3EBC" w:rsidRPr="00000982" w:rsidRDefault="006D3EBC" w:rsidP="006D3EBC">
      <w:pPr>
        <w:jc w:val="center"/>
        <w:rPr>
          <w:rFonts w:ascii="Times New Roman" w:hAnsi="Times New Roman" w:cs="Times New Roman"/>
        </w:rPr>
      </w:pPr>
      <w:r w:rsidRPr="00000982">
        <w:rPr>
          <w:rFonts w:ascii="Times New Roman" w:hAnsi="Times New Roman" w:cs="Times New Roman"/>
          <w:noProof/>
        </w:rPr>
        <w:drawing>
          <wp:inline distT="0" distB="0" distL="0" distR="0" wp14:anchorId="3283210D" wp14:editId="6B97D014">
            <wp:extent cx="3641697" cy="615270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4389" cy="6157256"/>
                    </a:xfrm>
                    <a:prstGeom prst="rect">
                      <a:avLst/>
                    </a:prstGeom>
                  </pic:spPr>
                </pic:pic>
              </a:graphicData>
            </a:graphic>
          </wp:inline>
        </w:drawing>
      </w:r>
    </w:p>
    <w:p w:rsidR="006D3EBC" w:rsidRPr="00000982" w:rsidRDefault="006D3EBC" w:rsidP="006D3EBC">
      <w:pPr>
        <w:jc w:val="cente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Pr="00000982" w:rsidRDefault="006D3EBC" w:rsidP="006D3EBC">
      <w:pPr>
        <w:jc w:val="center"/>
        <w:rPr>
          <w:rFonts w:ascii="Times New Roman" w:hAnsi="Times New Roman" w:cs="Times New Roman"/>
        </w:rPr>
      </w:pPr>
    </w:p>
    <w:p w:rsidR="006D3EBC" w:rsidRPr="00000982" w:rsidRDefault="006D3EBC" w:rsidP="006D3EBC">
      <w:pPr>
        <w:tabs>
          <w:tab w:val="left" w:pos="3055"/>
        </w:tabs>
        <w:rPr>
          <w:rFonts w:ascii="Times New Roman" w:hAnsi="Times New Roman" w:cs="Times New Roman"/>
        </w:rPr>
      </w:pPr>
      <w:r w:rsidRPr="00000982">
        <w:rPr>
          <w:rFonts w:ascii="Times New Roman" w:hAnsi="Times New Roman" w:cs="Times New Roman"/>
        </w:rPr>
        <w:t>MORE &gt; SETTING &gt; Background Color</w:t>
      </w:r>
    </w:p>
    <w:p w:rsidR="006D3EBC" w:rsidRPr="00000982" w:rsidRDefault="006D3EBC" w:rsidP="006D3EBC">
      <w:pPr>
        <w:tabs>
          <w:tab w:val="left" w:pos="3055"/>
        </w:tabs>
        <w:rPr>
          <w:rFonts w:ascii="Times New Roman" w:hAnsi="Times New Roman" w:cs="Times New Roman"/>
        </w:rPr>
      </w:pPr>
      <w:r w:rsidRPr="00000982">
        <w:rPr>
          <w:rFonts w:ascii="Times New Roman" w:hAnsi="Times New Roman" w:cs="Times New Roman"/>
        </w:rPr>
        <w:t>Before</w:t>
      </w:r>
      <w:r w:rsidRPr="00000982">
        <w:rPr>
          <w:rFonts w:ascii="Times New Roman" w:hAnsi="Times New Roman" w:cs="Times New Roman"/>
        </w:rPr>
        <w:tab/>
      </w:r>
      <w:r w:rsidRPr="00000982">
        <w:rPr>
          <w:rFonts w:ascii="Times New Roman" w:hAnsi="Times New Roman" w:cs="Times New Roman"/>
        </w:rPr>
        <w:tab/>
      </w:r>
      <w:r w:rsidRPr="00000982">
        <w:rPr>
          <w:rFonts w:ascii="Times New Roman" w:hAnsi="Times New Roman" w:cs="Times New Roman"/>
        </w:rPr>
        <w:tab/>
      </w:r>
      <w:r w:rsidRPr="00000982">
        <w:rPr>
          <w:rFonts w:ascii="Times New Roman" w:hAnsi="Times New Roman" w:cs="Times New Roman"/>
        </w:rPr>
        <w:tab/>
        <w:t>After selecting ‘Gradient Blue Light’</w:t>
      </w:r>
    </w:p>
    <w:p w:rsidR="006D3EBC" w:rsidRPr="00000982" w:rsidRDefault="006D3EBC" w:rsidP="006D3EBC">
      <w:pPr>
        <w:tabs>
          <w:tab w:val="left" w:pos="3055"/>
        </w:tabs>
        <w:rPr>
          <w:rFonts w:ascii="Times New Roman" w:hAnsi="Times New Roman" w:cs="Times New Roman"/>
        </w:rPr>
      </w:pPr>
    </w:p>
    <w:p w:rsidR="006D3EBC" w:rsidRDefault="006D3EBC" w:rsidP="000D424E">
      <w:pPr>
        <w:tabs>
          <w:tab w:val="left" w:pos="3055"/>
        </w:tabs>
        <w:rPr>
          <w:rFonts w:ascii="Times New Roman" w:hAnsi="Times New Roman" w:cs="Times New Roman"/>
        </w:rPr>
      </w:pPr>
      <w:r w:rsidRPr="00000982">
        <w:rPr>
          <w:rFonts w:ascii="Times New Roman" w:hAnsi="Times New Roman" w:cs="Times New Roman"/>
          <w:noProof/>
        </w:rPr>
        <w:drawing>
          <wp:inline distT="0" distB="0" distL="0" distR="0" wp14:anchorId="32486841" wp14:editId="1ED45C62">
            <wp:extent cx="2823757" cy="47707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7572" cy="4794123"/>
                    </a:xfrm>
                    <a:prstGeom prst="rect">
                      <a:avLst/>
                    </a:prstGeom>
                  </pic:spPr>
                </pic:pic>
              </a:graphicData>
            </a:graphic>
          </wp:inline>
        </w:drawing>
      </w:r>
      <w:r w:rsidR="000D424E">
        <w:rPr>
          <w:rFonts w:ascii="Times New Roman" w:hAnsi="Times New Roman" w:cs="Times New Roman"/>
        </w:rPr>
        <w:t xml:space="preserve">       </w:t>
      </w:r>
      <w:r w:rsidR="000D424E" w:rsidRPr="00000982">
        <w:rPr>
          <w:rFonts w:ascii="Times New Roman" w:hAnsi="Times New Roman" w:cs="Times New Roman"/>
          <w:noProof/>
        </w:rPr>
        <w:drawing>
          <wp:inline distT="0" distB="0" distL="0" distR="0" wp14:anchorId="56D6ADF6" wp14:editId="04DC9F58">
            <wp:extent cx="2800224" cy="473102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1752" cy="4767398"/>
                    </a:xfrm>
                    <a:prstGeom prst="rect">
                      <a:avLst/>
                    </a:prstGeom>
                  </pic:spPr>
                </pic:pic>
              </a:graphicData>
            </a:graphic>
          </wp:inline>
        </w:drawing>
      </w:r>
    </w:p>
    <w:p w:rsidR="000D424E" w:rsidRDefault="000D424E" w:rsidP="000D424E">
      <w:pPr>
        <w:tabs>
          <w:tab w:val="left" w:pos="3055"/>
        </w:tabs>
        <w:rPr>
          <w:rFonts w:ascii="Times New Roman" w:hAnsi="Times New Roman" w:cs="Times New Roman"/>
        </w:rPr>
      </w:pPr>
    </w:p>
    <w:p w:rsidR="000D424E" w:rsidRDefault="000D424E" w:rsidP="000D424E">
      <w:pPr>
        <w:tabs>
          <w:tab w:val="left" w:pos="3055"/>
        </w:tabs>
        <w:rPr>
          <w:rFonts w:ascii="Times New Roman" w:hAnsi="Times New Roman" w:cs="Times New Roman"/>
        </w:rPr>
      </w:pPr>
    </w:p>
    <w:p w:rsidR="000D424E" w:rsidRDefault="000D424E" w:rsidP="000D424E">
      <w:pPr>
        <w:tabs>
          <w:tab w:val="left" w:pos="3055"/>
        </w:tabs>
        <w:rPr>
          <w:rFonts w:ascii="Times New Roman" w:hAnsi="Times New Roman" w:cs="Times New Roman"/>
        </w:rPr>
      </w:pPr>
    </w:p>
    <w:p w:rsidR="000D424E" w:rsidRDefault="000D424E" w:rsidP="000D424E">
      <w:pPr>
        <w:tabs>
          <w:tab w:val="left" w:pos="3055"/>
        </w:tabs>
        <w:rPr>
          <w:rFonts w:ascii="Times New Roman" w:hAnsi="Times New Roman" w:cs="Times New Roman"/>
        </w:rPr>
      </w:pPr>
    </w:p>
    <w:p w:rsidR="000D424E" w:rsidRDefault="000D424E" w:rsidP="000D424E">
      <w:pPr>
        <w:tabs>
          <w:tab w:val="left" w:pos="3055"/>
        </w:tabs>
        <w:rPr>
          <w:rFonts w:ascii="Times New Roman" w:hAnsi="Times New Roman" w:cs="Times New Roman"/>
        </w:rPr>
      </w:pPr>
    </w:p>
    <w:p w:rsidR="000D424E" w:rsidRDefault="000D424E" w:rsidP="000D424E">
      <w:pPr>
        <w:tabs>
          <w:tab w:val="left" w:pos="3055"/>
        </w:tabs>
        <w:rPr>
          <w:rFonts w:ascii="Times New Roman" w:hAnsi="Times New Roman" w:cs="Times New Roman"/>
        </w:rPr>
      </w:pPr>
    </w:p>
    <w:p w:rsidR="000D424E" w:rsidRDefault="000D424E" w:rsidP="000D424E">
      <w:pPr>
        <w:tabs>
          <w:tab w:val="left" w:pos="3055"/>
        </w:tabs>
        <w:rPr>
          <w:rFonts w:ascii="Times New Roman" w:hAnsi="Times New Roman" w:cs="Times New Roman"/>
        </w:rPr>
      </w:pPr>
    </w:p>
    <w:p w:rsidR="000D424E" w:rsidRDefault="000D424E" w:rsidP="000D424E">
      <w:pPr>
        <w:tabs>
          <w:tab w:val="left" w:pos="3055"/>
        </w:tabs>
        <w:rPr>
          <w:rFonts w:ascii="Times New Roman" w:hAnsi="Times New Roman" w:cs="Times New Roman"/>
        </w:rPr>
      </w:pPr>
    </w:p>
    <w:p w:rsidR="000D424E" w:rsidRPr="00000982" w:rsidRDefault="000D424E" w:rsidP="000D424E">
      <w:pPr>
        <w:tabs>
          <w:tab w:val="left" w:pos="3055"/>
        </w:tabs>
        <w:rPr>
          <w:rFonts w:ascii="Times New Roman" w:hAnsi="Times New Roman" w:cs="Times New Roman"/>
        </w:rPr>
      </w:pPr>
    </w:p>
    <w:p w:rsidR="006D3EBC" w:rsidRPr="00000982" w:rsidRDefault="006D3EBC" w:rsidP="006D3EBC">
      <w:pPr>
        <w:tabs>
          <w:tab w:val="left" w:pos="3055"/>
        </w:tabs>
        <w:rPr>
          <w:rFonts w:ascii="Times New Roman" w:hAnsi="Times New Roman" w:cs="Times New Roman"/>
        </w:rPr>
      </w:pPr>
    </w:p>
    <w:p w:rsidR="006D3EBC" w:rsidRDefault="006D3EBC" w:rsidP="006D3EBC">
      <w:pPr>
        <w:tabs>
          <w:tab w:val="left" w:pos="3055"/>
        </w:tabs>
        <w:jc w:val="center"/>
        <w:rPr>
          <w:rFonts w:ascii="Times New Roman" w:hAnsi="Times New Roman" w:cs="Times New Roman"/>
        </w:rPr>
      </w:pPr>
      <w:r w:rsidRPr="00000982">
        <w:rPr>
          <w:rFonts w:ascii="Times New Roman" w:hAnsi="Times New Roman" w:cs="Times New Roman"/>
          <w:noProof/>
        </w:rPr>
        <w:drawing>
          <wp:inline distT="0" distB="0" distL="0" distR="0" wp14:anchorId="4B6F28BF" wp14:editId="027B10F7">
            <wp:extent cx="3427012" cy="5789995"/>
            <wp:effectExtent l="0" t="0" r="2540" b="127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60895" cy="5847242"/>
                    </a:xfrm>
                    <a:prstGeom prst="rect">
                      <a:avLst/>
                    </a:prstGeom>
                  </pic:spPr>
                </pic:pic>
              </a:graphicData>
            </a:graphic>
          </wp:inline>
        </w:drawing>
      </w:r>
    </w:p>
    <w:p w:rsidR="000D424E" w:rsidRDefault="000D424E" w:rsidP="006D3EBC">
      <w:pPr>
        <w:tabs>
          <w:tab w:val="left" w:pos="3055"/>
        </w:tabs>
        <w:jc w:val="center"/>
        <w:rPr>
          <w:rFonts w:ascii="Times New Roman" w:hAnsi="Times New Roman" w:cs="Times New Roman"/>
        </w:rPr>
      </w:pPr>
    </w:p>
    <w:p w:rsidR="000D424E" w:rsidRDefault="000D424E" w:rsidP="006D3EBC">
      <w:pPr>
        <w:tabs>
          <w:tab w:val="left" w:pos="3055"/>
        </w:tabs>
        <w:jc w:val="center"/>
        <w:rPr>
          <w:rFonts w:ascii="Times New Roman" w:hAnsi="Times New Roman" w:cs="Times New Roman"/>
        </w:rPr>
      </w:pPr>
    </w:p>
    <w:p w:rsidR="000D424E" w:rsidRDefault="000D424E" w:rsidP="006D3EBC">
      <w:pPr>
        <w:tabs>
          <w:tab w:val="left" w:pos="3055"/>
        </w:tabs>
        <w:jc w:val="center"/>
        <w:rPr>
          <w:rFonts w:ascii="Times New Roman" w:hAnsi="Times New Roman" w:cs="Times New Roman"/>
        </w:rPr>
      </w:pPr>
    </w:p>
    <w:p w:rsidR="000D424E" w:rsidRDefault="000D424E" w:rsidP="006D3EBC">
      <w:pPr>
        <w:tabs>
          <w:tab w:val="left" w:pos="3055"/>
        </w:tabs>
        <w:jc w:val="center"/>
        <w:rPr>
          <w:rFonts w:ascii="Times New Roman" w:hAnsi="Times New Roman" w:cs="Times New Roman"/>
        </w:rPr>
      </w:pPr>
    </w:p>
    <w:p w:rsidR="000D424E" w:rsidRDefault="000D424E" w:rsidP="006D3EBC">
      <w:pPr>
        <w:tabs>
          <w:tab w:val="left" w:pos="3055"/>
        </w:tabs>
        <w:jc w:val="center"/>
        <w:rPr>
          <w:rFonts w:ascii="Times New Roman" w:hAnsi="Times New Roman" w:cs="Times New Roman"/>
        </w:rPr>
      </w:pPr>
    </w:p>
    <w:p w:rsidR="000D424E" w:rsidRDefault="000D424E" w:rsidP="006D3EBC">
      <w:pPr>
        <w:tabs>
          <w:tab w:val="left" w:pos="3055"/>
        </w:tabs>
        <w:jc w:val="center"/>
        <w:rPr>
          <w:rFonts w:ascii="Times New Roman" w:hAnsi="Times New Roman" w:cs="Times New Roman"/>
        </w:rPr>
      </w:pPr>
    </w:p>
    <w:p w:rsidR="000D424E" w:rsidRPr="00000982" w:rsidRDefault="000D424E" w:rsidP="006D3EBC">
      <w:pPr>
        <w:tabs>
          <w:tab w:val="left" w:pos="3055"/>
        </w:tabs>
        <w:jc w:val="center"/>
        <w:rPr>
          <w:rFonts w:ascii="Times New Roman" w:hAnsi="Times New Roman" w:cs="Times New Roman"/>
        </w:rPr>
      </w:pPr>
    </w:p>
    <w:p w:rsidR="006D3EBC" w:rsidRDefault="006D3EBC" w:rsidP="006D3EBC">
      <w:pPr>
        <w:rPr>
          <w:rFonts w:ascii="Times New Roman" w:hAnsi="Times New Roman" w:cs="Times New Roman"/>
        </w:rPr>
      </w:pPr>
      <w:r w:rsidRPr="00000982">
        <w:rPr>
          <w:rFonts w:ascii="Times New Roman" w:hAnsi="Times New Roman" w:cs="Times New Roman"/>
        </w:rPr>
        <w:t>MORE &gt; SETTING &gt; Folder Icon</w:t>
      </w:r>
    </w:p>
    <w:p w:rsidR="000D424E" w:rsidRPr="00000982" w:rsidRDefault="000D424E" w:rsidP="006D3EBC">
      <w:pPr>
        <w:rPr>
          <w:rFonts w:ascii="Times New Roman" w:hAnsi="Times New Roman" w:cs="Times New Roman"/>
        </w:rPr>
      </w:pPr>
    </w:p>
    <w:p w:rsidR="006D3EBC" w:rsidRPr="00000982" w:rsidRDefault="006D3EBC" w:rsidP="006D3EBC">
      <w:pPr>
        <w:rPr>
          <w:rFonts w:ascii="Times New Roman" w:hAnsi="Times New Roman" w:cs="Times New Roman"/>
        </w:rPr>
      </w:pPr>
      <w:r w:rsidRPr="00000982">
        <w:rPr>
          <w:rFonts w:ascii="Times New Roman" w:hAnsi="Times New Roman" w:cs="Times New Roman"/>
        </w:rPr>
        <w:t xml:space="preserve">Before </w:t>
      </w:r>
      <w:r w:rsidRPr="00000982">
        <w:rPr>
          <w:rFonts w:ascii="Times New Roman" w:hAnsi="Times New Roman" w:cs="Times New Roman"/>
        </w:rPr>
        <w:tab/>
      </w:r>
      <w:r w:rsidRPr="00000982">
        <w:rPr>
          <w:rFonts w:ascii="Times New Roman" w:hAnsi="Times New Roman" w:cs="Times New Roman"/>
        </w:rPr>
        <w:tab/>
      </w:r>
      <w:r w:rsidRPr="00000982">
        <w:rPr>
          <w:rFonts w:ascii="Times New Roman" w:hAnsi="Times New Roman" w:cs="Times New Roman"/>
        </w:rPr>
        <w:tab/>
      </w:r>
      <w:r w:rsidRPr="00000982">
        <w:rPr>
          <w:rFonts w:ascii="Times New Roman" w:hAnsi="Times New Roman" w:cs="Times New Roman"/>
        </w:rPr>
        <w:tab/>
      </w:r>
      <w:r w:rsidRPr="00000982">
        <w:rPr>
          <w:rFonts w:ascii="Times New Roman" w:hAnsi="Times New Roman" w:cs="Times New Roman"/>
        </w:rPr>
        <w:tab/>
      </w:r>
      <w:r w:rsidRPr="00000982">
        <w:rPr>
          <w:rFonts w:ascii="Times New Roman" w:hAnsi="Times New Roman" w:cs="Times New Roman"/>
        </w:rPr>
        <w:tab/>
        <w:t>After selecting color ‘Black-2’</w:t>
      </w:r>
      <w:r w:rsidRPr="00000982">
        <w:rPr>
          <w:rFonts w:ascii="Times New Roman" w:hAnsi="Times New Roman" w:cs="Times New Roman"/>
        </w:rPr>
        <w:tab/>
      </w:r>
    </w:p>
    <w:p w:rsidR="006D3EBC" w:rsidRPr="00000982" w:rsidRDefault="006D3EBC" w:rsidP="006D3EBC">
      <w:pPr>
        <w:rPr>
          <w:rFonts w:ascii="Times New Roman" w:hAnsi="Times New Roman" w:cs="Times New Roman"/>
        </w:rPr>
      </w:pPr>
      <w:r w:rsidRPr="00000982">
        <w:rPr>
          <w:rFonts w:ascii="Times New Roman" w:hAnsi="Times New Roman" w:cs="Times New Roman"/>
        </w:rPr>
        <w:t xml:space="preserve"> </w:t>
      </w:r>
      <w:r w:rsidRPr="00000982">
        <w:rPr>
          <w:rFonts w:ascii="Times New Roman" w:hAnsi="Times New Roman" w:cs="Times New Roman"/>
        </w:rPr>
        <w:tab/>
      </w:r>
    </w:p>
    <w:p w:rsidR="006D3EBC" w:rsidRDefault="006D3EBC" w:rsidP="006D3EBC">
      <w:pPr>
        <w:tabs>
          <w:tab w:val="left" w:pos="3055"/>
        </w:tabs>
        <w:rPr>
          <w:rFonts w:ascii="Times New Roman" w:hAnsi="Times New Roman" w:cs="Times New Roman"/>
        </w:rPr>
      </w:pPr>
      <w:r w:rsidRPr="00000982">
        <w:rPr>
          <w:rFonts w:ascii="Times New Roman" w:hAnsi="Times New Roman" w:cs="Times New Roman"/>
          <w:noProof/>
        </w:rPr>
        <w:drawing>
          <wp:inline distT="0" distB="0" distL="0" distR="0" wp14:anchorId="4BE1C8D6" wp14:editId="2FE28E7D">
            <wp:extent cx="2771987" cy="4683319"/>
            <wp:effectExtent l="0" t="0" r="952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81602" cy="4699563"/>
                    </a:xfrm>
                    <a:prstGeom prst="rect">
                      <a:avLst/>
                    </a:prstGeom>
                  </pic:spPr>
                </pic:pic>
              </a:graphicData>
            </a:graphic>
          </wp:inline>
        </w:drawing>
      </w:r>
      <w:r w:rsidRPr="00000982">
        <w:rPr>
          <w:rFonts w:ascii="Times New Roman" w:hAnsi="Times New Roman" w:cs="Times New Roman"/>
        </w:rPr>
        <w:t xml:space="preserve">     </w:t>
      </w:r>
      <w:r w:rsidRPr="00000982">
        <w:rPr>
          <w:rFonts w:ascii="Times New Roman" w:hAnsi="Times New Roman" w:cs="Times New Roman"/>
        </w:rPr>
        <w:tab/>
      </w:r>
      <w:r w:rsidRPr="00000982">
        <w:rPr>
          <w:rFonts w:ascii="Times New Roman" w:hAnsi="Times New Roman" w:cs="Times New Roman"/>
          <w:noProof/>
        </w:rPr>
        <w:drawing>
          <wp:inline distT="0" distB="0" distL="0" distR="0" wp14:anchorId="54168940" wp14:editId="7F9C3C4E">
            <wp:extent cx="2751152" cy="46481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59882" cy="4662865"/>
                    </a:xfrm>
                    <a:prstGeom prst="rect">
                      <a:avLst/>
                    </a:prstGeom>
                  </pic:spPr>
                </pic:pic>
              </a:graphicData>
            </a:graphic>
          </wp:inline>
        </w:drawing>
      </w:r>
    </w:p>
    <w:p w:rsidR="000D424E" w:rsidRDefault="000D424E" w:rsidP="006D3EBC">
      <w:pPr>
        <w:tabs>
          <w:tab w:val="left" w:pos="3055"/>
        </w:tabs>
        <w:rPr>
          <w:rFonts w:ascii="Times New Roman" w:hAnsi="Times New Roman" w:cs="Times New Roman"/>
        </w:rPr>
      </w:pPr>
    </w:p>
    <w:p w:rsidR="000D424E" w:rsidRDefault="000D424E" w:rsidP="006D3EBC">
      <w:pPr>
        <w:tabs>
          <w:tab w:val="left" w:pos="3055"/>
        </w:tabs>
        <w:rPr>
          <w:rFonts w:ascii="Times New Roman" w:hAnsi="Times New Roman" w:cs="Times New Roman"/>
        </w:rPr>
      </w:pPr>
    </w:p>
    <w:p w:rsidR="000D424E" w:rsidRDefault="000D424E" w:rsidP="006D3EBC">
      <w:pPr>
        <w:tabs>
          <w:tab w:val="left" w:pos="3055"/>
        </w:tabs>
        <w:rPr>
          <w:rFonts w:ascii="Times New Roman" w:hAnsi="Times New Roman" w:cs="Times New Roman"/>
        </w:rPr>
      </w:pPr>
    </w:p>
    <w:p w:rsidR="000D424E" w:rsidRDefault="000D424E" w:rsidP="006D3EBC">
      <w:pPr>
        <w:tabs>
          <w:tab w:val="left" w:pos="3055"/>
        </w:tabs>
        <w:rPr>
          <w:rFonts w:ascii="Times New Roman" w:hAnsi="Times New Roman" w:cs="Times New Roman"/>
        </w:rPr>
      </w:pPr>
    </w:p>
    <w:p w:rsidR="000D424E" w:rsidRDefault="000D424E" w:rsidP="006D3EBC">
      <w:pPr>
        <w:tabs>
          <w:tab w:val="left" w:pos="3055"/>
        </w:tabs>
        <w:rPr>
          <w:rFonts w:ascii="Times New Roman" w:hAnsi="Times New Roman" w:cs="Times New Roman"/>
        </w:rPr>
      </w:pPr>
    </w:p>
    <w:p w:rsidR="000D424E" w:rsidRDefault="000D424E" w:rsidP="006D3EBC">
      <w:pPr>
        <w:tabs>
          <w:tab w:val="left" w:pos="3055"/>
        </w:tabs>
        <w:rPr>
          <w:rFonts w:ascii="Times New Roman" w:hAnsi="Times New Roman" w:cs="Times New Roman"/>
        </w:rPr>
      </w:pPr>
    </w:p>
    <w:p w:rsidR="000D424E" w:rsidRDefault="000D424E" w:rsidP="006D3EBC">
      <w:pPr>
        <w:tabs>
          <w:tab w:val="left" w:pos="3055"/>
        </w:tabs>
        <w:rPr>
          <w:rFonts w:ascii="Times New Roman" w:hAnsi="Times New Roman" w:cs="Times New Roman"/>
        </w:rPr>
      </w:pPr>
    </w:p>
    <w:p w:rsidR="000D424E" w:rsidRDefault="000D424E" w:rsidP="006D3EBC">
      <w:pPr>
        <w:tabs>
          <w:tab w:val="left" w:pos="3055"/>
        </w:tabs>
        <w:rPr>
          <w:rFonts w:ascii="Times New Roman" w:hAnsi="Times New Roman" w:cs="Times New Roman"/>
        </w:rPr>
      </w:pPr>
    </w:p>
    <w:p w:rsidR="000D424E" w:rsidRDefault="000D424E" w:rsidP="006D3EBC">
      <w:pPr>
        <w:tabs>
          <w:tab w:val="left" w:pos="3055"/>
        </w:tabs>
        <w:rPr>
          <w:rFonts w:ascii="Times New Roman" w:hAnsi="Times New Roman" w:cs="Times New Roman"/>
        </w:rPr>
      </w:pPr>
    </w:p>
    <w:p w:rsidR="000D424E" w:rsidRDefault="000D424E" w:rsidP="006D3EBC">
      <w:pPr>
        <w:tabs>
          <w:tab w:val="left" w:pos="3055"/>
        </w:tabs>
        <w:rPr>
          <w:rFonts w:ascii="Times New Roman" w:hAnsi="Times New Roman" w:cs="Times New Roman"/>
        </w:rPr>
      </w:pPr>
    </w:p>
    <w:p w:rsidR="000D424E" w:rsidRDefault="000D424E" w:rsidP="006D3EBC">
      <w:pPr>
        <w:tabs>
          <w:tab w:val="left" w:pos="3055"/>
        </w:tabs>
        <w:rPr>
          <w:rFonts w:ascii="Times New Roman" w:hAnsi="Times New Roman" w:cs="Times New Roman"/>
        </w:rPr>
      </w:pPr>
    </w:p>
    <w:p w:rsidR="000D424E" w:rsidRPr="00000982" w:rsidRDefault="000D424E" w:rsidP="006D3EBC">
      <w:pPr>
        <w:tabs>
          <w:tab w:val="left" w:pos="3055"/>
        </w:tabs>
        <w:rPr>
          <w:rFonts w:ascii="Times New Roman" w:hAnsi="Times New Roman" w:cs="Times New Roman"/>
        </w:rPr>
      </w:pPr>
    </w:p>
    <w:p w:rsidR="006D3EBC" w:rsidRDefault="006D3EBC" w:rsidP="006D3EBC">
      <w:pPr>
        <w:tabs>
          <w:tab w:val="left" w:pos="3055"/>
        </w:tabs>
        <w:jc w:val="center"/>
        <w:rPr>
          <w:rFonts w:ascii="Times New Roman" w:hAnsi="Times New Roman" w:cs="Times New Roman"/>
        </w:rPr>
      </w:pPr>
      <w:r w:rsidRPr="00000982">
        <w:rPr>
          <w:rFonts w:ascii="Times New Roman" w:hAnsi="Times New Roman" w:cs="Times New Roman"/>
          <w:noProof/>
        </w:rPr>
        <w:drawing>
          <wp:inline distT="0" distB="0" distL="0" distR="0" wp14:anchorId="193222C1" wp14:editId="336BF5FE">
            <wp:extent cx="3085107" cy="5212340"/>
            <wp:effectExtent l="0" t="0" r="127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86214" cy="5214210"/>
                    </a:xfrm>
                    <a:prstGeom prst="rect">
                      <a:avLst/>
                    </a:prstGeom>
                  </pic:spPr>
                </pic:pic>
              </a:graphicData>
            </a:graphic>
          </wp:inline>
        </w:drawing>
      </w:r>
    </w:p>
    <w:p w:rsidR="000D424E" w:rsidRDefault="000D424E" w:rsidP="006D3EBC">
      <w:pPr>
        <w:tabs>
          <w:tab w:val="left" w:pos="3055"/>
        </w:tabs>
        <w:jc w:val="center"/>
        <w:rPr>
          <w:rFonts w:ascii="Times New Roman" w:hAnsi="Times New Roman" w:cs="Times New Roman"/>
        </w:rPr>
      </w:pPr>
    </w:p>
    <w:p w:rsidR="000D424E" w:rsidRDefault="000D424E" w:rsidP="006D3EBC">
      <w:pPr>
        <w:tabs>
          <w:tab w:val="left" w:pos="3055"/>
        </w:tabs>
        <w:jc w:val="center"/>
        <w:rPr>
          <w:rFonts w:ascii="Times New Roman" w:hAnsi="Times New Roman" w:cs="Times New Roman"/>
        </w:rPr>
      </w:pPr>
    </w:p>
    <w:p w:rsidR="000D424E" w:rsidRDefault="000D424E" w:rsidP="006D3EBC">
      <w:pPr>
        <w:tabs>
          <w:tab w:val="left" w:pos="3055"/>
        </w:tabs>
        <w:jc w:val="center"/>
        <w:rPr>
          <w:rFonts w:ascii="Times New Roman" w:hAnsi="Times New Roman" w:cs="Times New Roman"/>
        </w:rPr>
      </w:pPr>
    </w:p>
    <w:p w:rsidR="000D424E" w:rsidRDefault="000D424E" w:rsidP="006D3EBC">
      <w:pPr>
        <w:tabs>
          <w:tab w:val="left" w:pos="3055"/>
        </w:tabs>
        <w:jc w:val="center"/>
        <w:rPr>
          <w:rFonts w:ascii="Times New Roman" w:hAnsi="Times New Roman" w:cs="Times New Roman"/>
        </w:rPr>
      </w:pPr>
    </w:p>
    <w:p w:rsidR="000D424E" w:rsidRDefault="000D424E" w:rsidP="006D3EBC">
      <w:pPr>
        <w:tabs>
          <w:tab w:val="left" w:pos="3055"/>
        </w:tabs>
        <w:jc w:val="center"/>
        <w:rPr>
          <w:rFonts w:ascii="Times New Roman" w:hAnsi="Times New Roman" w:cs="Times New Roman"/>
        </w:rPr>
      </w:pPr>
    </w:p>
    <w:p w:rsidR="000D424E" w:rsidRPr="00000982" w:rsidRDefault="000D424E" w:rsidP="006D3EBC">
      <w:pPr>
        <w:tabs>
          <w:tab w:val="left" w:pos="3055"/>
        </w:tabs>
        <w:jc w:val="center"/>
        <w:rPr>
          <w:rFonts w:ascii="Times New Roman" w:hAnsi="Times New Roman" w:cs="Times New Roman"/>
        </w:rPr>
      </w:pPr>
    </w:p>
    <w:p w:rsidR="006D3EBC" w:rsidRPr="00000982" w:rsidRDefault="006D3EBC" w:rsidP="006D3EBC">
      <w:pPr>
        <w:rPr>
          <w:rFonts w:ascii="Times New Roman" w:hAnsi="Times New Roman" w:cs="Times New Roman"/>
        </w:rPr>
      </w:pPr>
    </w:p>
    <w:p w:rsidR="006D3EBC" w:rsidRDefault="006D3EBC" w:rsidP="006D3EBC">
      <w:pPr>
        <w:rPr>
          <w:rFonts w:ascii="Times New Roman" w:hAnsi="Times New Roman" w:cs="Times New Roman"/>
        </w:rPr>
      </w:pPr>
      <w:r w:rsidRPr="00000982">
        <w:rPr>
          <w:rFonts w:ascii="Times New Roman" w:hAnsi="Times New Roman" w:cs="Times New Roman"/>
        </w:rPr>
        <w:t>MORE &gt; SETTING &gt; Text Color</w:t>
      </w:r>
    </w:p>
    <w:p w:rsidR="000D424E" w:rsidRDefault="000D424E" w:rsidP="006D3EBC">
      <w:pPr>
        <w:rPr>
          <w:rFonts w:ascii="Times New Roman" w:hAnsi="Times New Roman" w:cs="Times New Roman"/>
        </w:rPr>
      </w:pPr>
    </w:p>
    <w:p w:rsidR="000D424E" w:rsidRDefault="000D424E" w:rsidP="006D3EBC">
      <w:pPr>
        <w:rPr>
          <w:rFonts w:ascii="Times New Roman" w:hAnsi="Times New Roman" w:cs="Times New Roman"/>
        </w:rPr>
      </w:pPr>
    </w:p>
    <w:p w:rsidR="000D424E" w:rsidRPr="00000982" w:rsidRDefault="000D424E" w:rsidP="006D3EBC">
      <w:pPr>
        <w:rPr>
          <w:rFonts w:ascii="Times New Roman" w:hAnsi="Times New Roman" w:cs="Times New Roman"/>
        </w:rPr>
      </w:pPr>
    </w:p>
    <w:p w:rsidR="006D3EBC" w:rsidRPr="00000982" w:rsidRDefault="006D3EBC" w:rsidP="006D3EBC">
      <w:pPr>
        <w:rPr>
          <w:rFonts w:ascii="Times New Roman" w:hAnsi="Times New Roman" w:cs="Times New Roman"/>
        </w:rPr>
      </w:pPr>
      <w:r w:rsidRPr="00000982">
        <w:rPr>
          <w:rFonts w:ascii="Times New Roman" w:hAnsi="Times New Roman" w:cs="Times New Roman"/>
          <w:noProof/>
        </w:rPr>
        <w:drawing>
          <wp:inline distT="0" distB="0" distL="0" distR="0" wp14:anchorId="51825EF9" wp14:editId="1182673A">
            <wp:extent cx="2969649" cy="5017273"/>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75658" cy="5027425"/>
                    </a:xfrm>
                    <a:prstGeom prst="rect">
                      <a:avLst/>
                    </a:prstGeom>
                  </pic:spPr>
                </pic:pic>
              </a:graphicData>
            </a:graphic>
          </wp:inline>
        </w:drawing>
      </w:r>
      <w:r w:rsidRPr="00000982">
        <w:rPr>
          <w:rFonts w:ascii="Times New Roman" w:hAnsi="Times New Roman" w:cs="Times New Roman"/>
        </w:rPr>
        <w:t xml:space="preserve">  </w:t>
      </w:r>
      <w:r w:rsidR="000D424E" w:rsidRPr="00000982">
        <w:rPr>
          <w:rFonts w:ascii="Times New Roman" w:hAnsi="Times New Roman" w:cs="Times New Roman"/>
          <w:noProof/>
        </w:rPr>
        <w:drawing>
          <wp:inline distT="0" distB="0" distL="0" distR="0" wp14:anchorId="310BBD98" wp14:editId="2A754D82">
            <wp:extent cx="2965837" cy="5010831"/>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66986" cy="5012773"/>
                    </a:xfrm>
                    <a:prstGeom prst="rect">
                      <a:avLst/>
                    </a:prstGeom>
                  </pic:spPr>
                </pic:pic>
              </a:graphicData>
            </a:graphic>
          </wp:inline>
        </w:drawing>
      </w:r>
    </w:p>
    <w:p w:rsidR="006D3EBC" w:rsidRPr="00000982" w:rsidRDefault="006D3EBC" w:rsidP="006D3EBC">
      <w:pPr>
        <w:rPr>
          <w:rFonts w:ascii="Times New Roman" w:hAnsi="Times New Roman" w:cs="Times New Roman"/>
        </w:rPr>
      </w:pPr>
    </w:p>
    <w:p w:rsidR="006D3EBC" w:rsidRPr="00000982" w:rsidRDefault="006D3EBC" w:rsidP="006D3EBC">
      <w:pPr>
        <w:rPr>
          <w:rFonts w:ascii="Times New Roman" w:hAnsi="Times New Roman" w:cs="Times New Roman"/>
        </w:rPr>
      </w:pPr>
    </w:p>
    <w:p w:rsidR="006D3EBC" w:rsidRPr="00000982" w:rsidRDefault="006D3EBC" w:rsidP="006D3EBC">
      <w:pPr>
        <w:rPr>
          <w:rFonts w:ascii="Times New Roman" w:hAnsi="Times New Roman" w:cs="Times New Roman"/>
        </w:rPr>
      </w:pPr>
    </w:p>
    <w:p w:rsidR="006D3EBC" w:rsidRPr="00000982" w:rsidRDefault="006D3EBC" w:rsidP="006D3EBC">
      <w:pPr>
        <w:rPr>
          <w:rFonts w:ascii="Times New Roman" w:hAnsi="Times New Roman" w:cs="Times New Roman"/>
        </w:rPr>
      </w:pPr>
    </w:p>
    <w:p w:rsidR="006D3EBC" w:rsidRPr="00000982" w:rsidRDefault="006D3EBC" w:rsidP="006D3EBC">
      <w:pPr>
        <w:rPr>
          <w:rFonts w:ascii="Times New Roman" w:hAnsi="Times New Roman" w:cs="Times New Roman"/>
        </w:rPr>
      </w:pPr>
    </w:p>
    <w:p w:rsidR="006D3EBC" w:rsidRPr="00000982" w:rsidRDefault="006D3EBC" w:rsidP="006D3EBC">
      <w:pPr>
        <w:rPr>
          <w:rFonts w:ascii="Times New Roman" w:hAnsi="Times New Roman" w:cs="Times New Roman"/>
        </w:rPr>
      </w:pPr>
    </w:p>
    <w:p w:rsidR="006D3EBC" w:rsidRPr="00000982" w:rsidRDefault="006D3EBC" w:rsidP="006D3EBC">
      <w:pPr>
        <w:rPr>
          <w:rFonts w:ascii="Times New Roman" w:hAnsi="Times New Roman" w:cs="Times New Roman"/>
        </w:rPr>
      </w:pPr>
    </w:p>
    <w:p w:rsidR="006D3EBC" w:rsidRPr="00000982" w:rsidRDefault="006D3EBC" w:rsidP="006D3EBC">
      <w:pPr>
        <w:rPr>
          <w:rFonts w:ascii="Times New Roman" w:hAnsi="Times New Roman" w:cs="Times New Roman"/>
        </w:rPr>
      </w:pPr>
    </w:p>
    <w:p w:rsidR="006D3EBC" w:rsidRDefault="006D3EBC" w:rsidP="006D3EBC">
      <w:pPr>
        <w:rPr>
          <w:rFonts w:ascii="Times New Roman" w:hAnsi="Times New Roman" w:cs="Times New Roman"/>
        </w:rPr>
      </w:pPr>
      <w:r w:rsidRPr="00000982">
        <w:rPr>
          <w:rFonts w:ascii="Times New Roman" w:hAnsi="Times New Roman" w:cs="Times New Roman"/>
        </w:rPr>
        <w:t>FOLDER PROPERTIES</w:t>
      </w:r>
      <w:r w:rsidR="008117B9" w:rsidRPr="00000982">
        <w:rPr>
          <w:rFonts w:ascii="Times New Roman" w:hAnsi="Times New Roman" w:cs="Times New Roman"/>
        </w:rPr>
        <w:t xml:space="preserve"> PAGE</w:t>
      </w:r>
    </w:p>
    <w:p w:rsidR="000D424E" w:rsidRPr="00000982" w:rsidRDefault="000D424E" w:rsidP="006D3EBC">
      <w:pPr>
        <w:rPr>
          <w:rFonts w:ascii="Times New Roman" w:hAnsi="Times New Roman" w:cs="Times New Roman"/>
        </w:rPr>
      </w:pPr>
    </w:p>
    <w:p w:rsidR="008117B9" w:rsidRPr="00000982" w:rsidRDefault="008117B9" w:rsidP="006D3EBC">
      <w:pPr>
        <w:rPr>
          <w:rFonts w:ascii="Times New Roman" w:hAnsi="Times New Roman" w:cs="Times New Roman"/>
        </w:rPr>
      </w:pPr>
    </w:p>
    <w:p w:rsidR="00364F95" w:rsidRPr="000D424E" w:rsidRDefault="008117B9" w:rsidP="000D424E">
      <w:pPr>
        <w:jc w:val="center"/>
        <w:rPr>
          <w:rFonts w:ascii="Times New Roman" w:hAnsi="Times New Roman" w:cs="Times New Roman"/>
        </w:rPr>
      </w:pPr>
      <w:r w:rsidRPr="00000982">
        <w:rPr>
          <w:rFonts w:ascii="Times New Roman" w:hAnsi="Times New Roman" w:cs="Times New Roman"/>
          <w:noProof/>
        </w:rPr>
        <w:drawing>
          <wp:inline distT="0" distB="0" distL="0" distR="0" wp14:anchorId="6119523A" wp14:editId="71C55794">
            <wp:extent cx="4198289" cy="7055716"/>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0958" cy="7060202"/>
                    </a:xfrm>
                    <a:prstGeom prst="rect">
                      <a:avLst/>
                    </a:prstGeom>
                  </pic:spPr>
                </pic:pic>
              </a:graphicData>
            </a:graphic>
          </wp:inline>
        </w:drawing>
      </w:r>
    </w:p>
    <w:p w:rsidR="00364F95" w:rsidRPr="00000982" w:rsidRDefault="00364F95" w:rsidP="00206C5C">
      <w:pPr>
        <w:rPr>
          <w:rFonts w:ascii="Times New Roman" w:hAnsi="Times New Roman" w:cs="Times New Roman"/>
          <w:b/>
          <w:sz w:val="40"/>
        </w:rPr>
      </w:pPr>
    </w:p>
    <w:p w:rsidR="00206C5C" w:rsidRPr="00000982" w:rsidRDefault="00206C5C" w:rsidP="00206C5C">
      <w:pPr>
        <w:rPr>
          <w:rFonts w:ascii="Times New Roman" w:hAnsi="Times New Roman" w:cs="Times New Roman"/>
          <w:b/>
          <w:sz w:val="40"/>
        </w:rPr>
      </w:pPr>
    </w:p>
    <w:p w:rsidR="00364F95" w:rsidRPr="00000982" w:rsidRDefault="00364F95" w:rsidP="00206C5C">
      <w:pPr>
        <w:rPr>
          <w:rFonts w:ascii="Times New Roman" w:hAnsi="Times New Roman" w:cs="Times New Roman"/>
          <w:b/>
          <w:sz w:val="40"/>
        </w:rPr>
      </w:pPr>
    </w:p>
    <w:p w:rsidR="00364F95" w:rsidRPr="00000982" w:rsidRDefault="00364F95" w:rsidP="00206C5C">
      <w:pPr>
        <w:rPr>
          <w:rFonts w:ascii="Times New Roman" w:hAnsi="Times New Roman" w:cs="Times New Roman"/>
          <w:b/>
          <w:sz w:val="40"/>
        </w:rPr>
      </w:pPr>
    </w:p>
    <w:p w:rsidR="00364F95" w:rsidRPr="00000982" w:rsidRDefault="00364F95" w:rsidP="00206C5C">
      <w:pPr>
        <w:rPr>
          <w:rFonts w:ascii="Times New Roman" w:hAnsi="Times New Roman" w:cs="Times New Roman"/>
          <w:b/>
          <w:sz w:val="40"/>
        </w:rPr>
      </w:pPr>
    </w:p>
    <w:p w:rsidR="00364F95" w:rsidRPr="00000982" w:rsidRDefault="00364F95" w:rsidP="00206C5C">
      <w:pPr>
        <w:rPr>
          <w:rFonts w:ascii="Times New Roman" w:hAnsi="Times New Roman" w:cs="Times New Roman"/>
          <w:b/>
          <w:sz w:val="40"/>
        </w:rPr>
      </w:pPr>
    </w:p>
    <w:p w:rsidR="00364F95" w:rsidRPr="00000982" w:rsidRDefault="00364F95" w:rsidP="00206C5C">
      <w:pPr>
        <w:rPr>
          <w:rFonts w:ascii="Times New Roman" w:hAnsi="Times New Roman" w:cs="Times New Roman"/>
          <w:b/>
          <w:sz w:val="40"/>
        </w:rPr>
      </w:pPr>
    </w:p>
    <w:p w:rsidR="00364F95" w:rsidRPr="00000982" w:rsidRDefault="00364F95" w:rsidP="00206C5C">
      <w:pPr>
        <w:rPr>
          <w:rFonts w:ascii="Times New Roman" w:hAnsi="Times New Roman" w:cs="Times New Roman"/>
          <w:b/>
          <w:sz w:val="40"/>
        </w:rPr>
      </w:pPr>
    </w:p>
    <w:p w:rsidR="00364F95" w:rsidRPr="00000982" w:rsidRDefault="00364F95" w:rsidP="00206C5C">
      <w:pPr>
        <w:rPr>
          <w:rFonts w:ascii="Times New Roman" w:hAnsi="Times New Roman" w:cs="Times New Roman"/>
          <w:b/>
          <w:sz w:val="40"/>
        </w:rPr>
      </w:pPr>
    </w:p>
    <w:p w:rsidR="00364F95" w:rsidRPr="00000982" w:rsidRDefault="00364F95" w:rsidP="00206C5C">
      <w:pPr>
        <w:rPr>
          <w:rFonts w:ascii="Times New Roman" w:hAnsi="Times New Roman" w:cs="Times New Roman"/>
          <w:b/>
          <w:sz w:val="40"/>
        </w:rPr>
      </w:pPr>
    </w:p>
    <w:p w:rsidR="00364F95" w:rsidRPr="00000982" w:rsidRDefault="00364F95" w:rsidP="00206C5C">
      <w:pPr>
        <w:rPr>
          <w:rFonts w:ascii="Times New Roman" w:hAnsi="Times New Roman" w:cs="Times New Roman"/>
          <w:b/>
          <w:sz w:val="40"/>
        </w:rPr>
      </w:pPr>
    </w:p>
    <w:p w:rsidR="00D76347" w:rsidRPr="00000982" w:rsidRDefault="00D76347" w:rsidP="009802FF">
      <w:pPr>
        <w:jc w:val="center"/>
        <w:rPr>
          <w:rFonts w:ascii="Times New Roman" w:hAnsi="Times New Roman" w:cs="Times New Roman"/>
          <w:b/>
          <w:sz w:val="40"/>
        </w:rPr>
      </w:pPr>
      <w:r w:rsidRPr="00000982">
        <w:rPr>
          <w:rFonts w:ascii="Times New Roman" w:hAnsi="Times New Roman" w:cs="Times New Roman"/>
          <w:b/>
          <w:sz w:val="40"/>
        </w:rPr>
        <w:t>PROCESSES INVOLVED</w:t>
      </w:r>
    </w:p>
    <w:p w:rsidR="00846263" w:rsidRPr="00000982" w:rsidRDefault="00846263" w:rsidP="00206C5C">
      <w:pPr>
        <w:spacing w:before="54"/>
        <w:ind w:left="1511" w:right="2290" w:firstLine="1627"/>
        <w:rPr>
          <w:rFonts w:ascii="Times New Roman" w:eastAsia="Times New Roman" w:hAnsi="Times New Roman" w:cs="Times New Roman"/>
          <w:b/>
          <w:spacing w:val="1"/>
          <w:sz w:val="32"/>
          <w:szCs w:val="32"/>
        </w:rPr>
      </w:pPr>
    </w:p>
    <w:p w:rsidR="00846263" w:rsidRPr="00000982" w:rsidRDefault="00846263" w:rsidP="00206C5C">
      <w:pPr>
        <w:spacing w:before="54"/>
        <w:ind w:left="1511" w:right="2290" w:firstLine="1627"/>
        <w:rPr>
          <w:rFonts w:ascii="Times New Roman" w:eastAsia="Times New Roman" w:hAnsi="Times New Roman" w:cs="Times New Roman"/>
          <w:b/>
          <w:spacing w:val="1"/>
          <w:sz w:val="32"/>
          <w:szCs w:val="32"/>
        </w:rPr>
      </w:pPr>
    </w:p>
    <w:p w:rsidR="00846263" w:rsidRPr="00000982" w:rsidRDefault="00846263" w:rsidP="00206C5C">
      <w:pPr>
        <w:spacing w:before="54"/>
        <w:ind w:left="1511" w:right="2290" w:firstLine="1627"/>
        <w:rPr>
          <w:rFonts w:ascii="Times New Roman" w:eastAsia="Times New Roman" w:hAnsi="Times New Roman" w:cs="Times New Roman"/>
          <w:b/>
          <w:spacing w:val="1"/>
          <w:sz w:val="32"/>
          <w:szCs w:val="32"/>
        </w:rPr>
      </w:pPr>
    </w:p>
    <w:p w:rsidR="00846263" w:rsidRPr="00000982" w:rsidRDefault="00846263" w:rsidP="00206C5C">
      <w:pPr>
        <w:spacing w:before="54"/>
        <w:ind w:left="1511" w:right="2290" w:firstLine="1627"/>
        <w:rPr>
          <w:rFonts w:ascii="Times New Roman" w:eastAsia="Times New Roman" w:hAnsi="Times New Roman" w:cs="Times New Roman"/>
          <w:b/>
          <w:spacing w:val="1"/>
          <w:sz w:val="32"/>
          <w:szCs w:val="32"/>
        </w:rPr>
      </w:pPr>
    </w:p>
    <w:p w:rsidR="00846263" w:rsidRPr="00000982" w:rsidRDefault="00846263" w:rsidP="00206C5C">
      <w:pPr>
        <w:spacing w:before="54"/>
        <w:ind w:left="1511" w:right="2290" w:firstLine="1627"/>
        <w:rPr>
          <w:rFonts w:ascii="Times New Roman" w:eastAsia="Times New Roman" w:hAnsi="Times New Roman" w:cs="Times New Roman"/>
          <w:b/>
          <w:spacing w:val="1"/>
          <w:sz w:val="32"/>
          <w:szCs w:val="32"/>
        </w:rPr>
      </w:pPr>
    </w:p>
    <w:p w:rsidR="00846263" w:rsidRPr="00000982" w:rsidRDefault="00846263" w:rsidP="00206C5C">
      <w:pPr>
        <w:spacing w:before="54"/>
        <w:ind w:left="1511" w:right="2290" w:firstLine="1627"/>
        <w:rPr>
          <w:rFonts w:ascii="Times New Roman" w:eastAsia="Times New Roman" w:hAnsi="Times New Roman" w:cs="Times New Roman"/>
          <w:b/>
          <w:spacing w:val="1"/>
          <w:sz w:val="32"/>
          <w:szCs w:val="32"/>
        </w:rPr>
      </w:pPr>
    </w:p>
    <w:p w:rsidR="00846263" w:rsidRPr="00000982" w:rsidRDefault="00846263" w:rsidP="00206C5C">
      <w:pPr>
        <w:spacing w:before="54"/>
        <w:ind w:left="1511" w:right="2290" w:firstLine="1627"/>
        <w:rPr>
          <w:rFonts w:ascii="Times New Roman" w:eastAsia="Times New Roman" w:hAnsi="Times New Roman" w:cs="Times New Roman"/>
          <w:b/>
          <w:spacing w:val="1"/>
          <w:sz w:val="32"/>
          <w:szCs w:val="32"/>
        </w:rPr>
      </w:pPr>
    </w:p>
    <w:p w:rsidR="00846263" w:rsidRPr="00000982" w:rsidRDefault="00846263" w:rsidP="00206C5C">
      <w:pPr>
        <w:spacing w:before="54"/>
        <w:ind w:left="1511" w:right="2290" w:firstLine="1627"/>
        <w:rPr>
          <w:rFonts w:ascii="Times New Roman" w:eastAsia="Times New Roman" w:hAnsi="Times New Roman" w:cs="Times New Roman"/>
          <w:b/>
          <w:spacing w:val="1"/>
          <w:sz w:val="32"/>
          <w:szCs w:val="32"/>
        </w:rPr>
      </w:pPr>
    </w:p>
    <w:p w:rsidR="00846263" w:rsidRPr="00000982" w:rsidRDefault="00846263" w:rsidP="00206C5C">
      <w:pPr>
        <w:spacing w:before="54"/>
        <w:ind w:left="1511" w:right="2290" w:firstLine="1627"/>
        <w:rPr>
          <w:rFonts w:ascii="Times New Roman" w:eastAsia="Times New Roman" w:hAnsi="Times New Roman" w:cs="Times New Roman"/>
          <w:b/>
          <w:spacing w:val="1"/>
          <w:sz w:val="32"/>
          <w:szCs w:val="32"/>
        </w:rPr>
      </w:pPr>
    </w:p>
    <w:p w:rsidR="00846263" w:rsidRPr="00000982" w:rsidRDefault="00846263" w:rsidP="00206C5C">
      <w:pPr>
        <w:spacing w:before="54"/>
        <w:ind w:left="1511" w:right="2290" w:firstLine="1627"/>
        <w:rPr>
          <w:rFonts w:ascii="Times New Roman" w:eastAsia="Times New Roman" w:hAnsi="Times New Roman" w:cs="Times New Roman"/>
          <w:b/>
          <w:spacing w:val="1"/>
          <w:sz w:val="32"/>
          <w:szCs w:val="32"/>
        </w:rPr>
      </w:pPr>
    </w:p>
    <w:p w:rsidR="00846263" w:rsidRPr="00000982" w:rsidRDefault="00846263" w:rsidP="000D424E">
      <w:pPr>
        <w:spacing w:before="54"/>
        <w:ind w:right="2290"/>
        <w:rPr>
          <w:rFonts w:ascii="Times New Roman" w:eastAsia="Times New Roman" w:hAnsi="Times New Roman" w:cs="Times New Roman"/>
          <w:b/>
          <w:spacing w:val="1"/>
          <w:sz w:val="32"/>
          <w:szCs w:val="32"/>
        </w:rPr>
      </w:pPr>
    </w:p>
    <w:p w:rsidR="00846263" w:rsidRPr="00000982" w:rsidRDefault="00846263" w:rsidP="00846263">
      <w:pPr>
        <w:spacing w:before="54"/>
        <w:ind w:left="1511" w:right="2290"/>
        <w:rPr>
          <w:rFonts w:ascii="Times New Roman" w:eastAsia="Times New Roman" w:hAnsi="Times New Roman" w:cs="Times New Roman"/>
          <w:b/>
          <w:spacing w:val="1"/>
          <w:sz w:val="28"/>
          <w:szCs w:val="32"/>
        </w:rPr>
      </w:pPr>
      <w:r w:rsidRPr="00000982">
        <w:rPr>
          <w:rFonts w:ascii="Times New Roman" w:eastAsia="Times New Roman" w:hAnsi="Times New Roman" w:cs="Times New Roman"/>
          <w:b/>
          <w:spacing w:val="1"/>
          <w:sz w:val="28"/>
          <w:szCs w:val="32"/>
        </w:rPr>
        <w:t>SOFTWARE DEVELOPMENT LIFE CYCLE</w:t>
      </w:r>
    </w:p>
    <w:p w:rsidR="00206C5C" w:rsidRPr="00000982" w:rsidRDefault="00206C5C" w:rsidP="00206C5C">
      <w:pPr>
        <w:spacing w:line="200" w:lineRule="exact"/>
        <w:rPr>
          <w:rFonts w:ascii="Times New Roman" w:hAnsi="Times New Roman" w:cs="Times New Roman"/>
        </w:rPr>
      </w:pPr>
    </w:p>
    <w:p w:rsidR="00846263" w:rsidRPr="00000982" w:rsidRDefault="00846263" w:rsidP="00206C5C">
      <w:pPr>
        <w:spacing w:line="200" w:lineRule="exact"/>
        <w:rPr>
          <w:rFonts w:ascii="Times New Roman" w:hAnsi="Times New Roman" w:cs="Times New Roman"/>
        </w:rPr>
      </w:pPr>
    </w:p>
    <w:p w:rsidR="00846263" w:rsidRPr="00000982" w:rsidRDefault="00846263" w:rsidP="00206C5C">
      <w:pPr>
        <w:spacing w:line="200" w:lineRule="exact"/>
        <w:rPr>
          <w:rFonts w:ascii="Times New Roman" w:hAnsi="Times New Roman" w:cs="Times New Roman"/>
        </w:rPr>
      </w:pPr>
    </w:p>
    <w:p w:rsidR="00846263" w:rsidRPr="00000982" w:rsidRDefault="00206C5C" w:rsidP="00846263">
      <w:pPr>
        <w:ind w:left="100" w:right="84" w:firstLine="720"/>
        <w:jc w:val="both"/>
        <w:rPr>
          <w:rFonts w:ascii="Times New Roman" w:eastAsia="Times New Roman" w:hAnsi="Times New Roman" w:cs="Times New Roman"/>
          <w:spacing w:val="-1"/>
          <w:sz w:val="24"/>
          <w:szCs w:val="24"/>
        </w:rPr>
      </w:pPr>
      <w:r w:rsidRPr="00000982">
        <w:rPr>
          <w:rFonts w:ascii="Times New Roman" w:eastAsia="Times New Roman" w:hAnsi="Times New Roman" w:cs="Times New Roman"/>
          <w:spacing w:val="6"/>
          <w:sz w:val="24"/>
          <w:szCs w:val="24"/>
        </w:rPr>
        <w:t>S</w:t>
      </w:r>
      <w:r w:rsidRPr="00000982">
        <w:rPr>
          <w:rFonts w:ascii="Times New Roman" w:eastAsia="Times New Roman" w:hAnsi="Times New Roman" w:cs="Times New Roman"/>
          <w:spacing w:val="-9"/>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op</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2"/>
          <w:sz w:val="24"/>
          <w:szCs w:val="24"/>
        </w:rPr>
        <w:t>L</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3"/>
          <w:sz w:val="24"/>
          <w:szCs w:val="24"/>
        </w:rPr>
        <w:t>f</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4"/>
          <w:sz w:val="24"/>
          <w:szCs w:val="24"/>
        </w:rPr>
        <w:t xml:space="preserve"> </w:t>
      </w:r>
      <w:r w:rsidRPr="00000982">
        <w:rPr>
          <w:rFonts w:ascii="Times New Roman" w:eastAsia="Times New Roman" w:hAnsi="Times New Roman" w:cs="Times New Roman"/>
          <w:spacing w:val="3"/>
          <w:sz w:val="24"/>
          <w:szCs w:val="24"/>
        </w:rPr>
        <w:t>C</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3"/>
          <w:sz w:val="24"/>
          <w:szCs w:val="24"/>
        </w:rPr>
        <w:t xml:space="preserve"> </w:t>
      </w:r>
      <w:r w:rsidRPr="00000982">
        <w:rPr>
          <w:rFonts w:ascii="Times New Roman" w:eastAsia="Times New Roman" w:hAnsi="Times New Roman" w:cs="Times New Roman"/>
          <w:spacing w:val="2"/>
          <w:sz w:val="24"/>
          <w:szCs w:val="24"/>
        </w:rPr>
        <w:t>(</w:t>
      </w:r>
      <w:r w:rsidRPr="00000982">
        <w:rPr>
          <w:rFonts w:ascii="Times New Roman" w:eastAsia="Times New Roman" w:hAnsi="Times New Roman" w:cs="Times New Roman"/>
          <w:spacing w:val="1"/>
          <w:sz w:val="24"/>
          <w:szCs w:val="24"/>
        </w:rPr>
        <w:t>S</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2"/>
          <w:sz w:val="24"/>
          <w:szCs w:val="24"/>
        </w:rPr>
        <w:t>L</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4"/>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16"/>
          <w:sz w:val="24"/>
          <w:szCs w:val="24"/>
        </w:rPr>
        <w:t xml:space="preserve"> </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og</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1"/>
          <w:sz w:val="24"/>
          <w:szCs w:val="24"/>
        </w:rPr>
        <w:t>ce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5"/>
          <w:sz w:val="24"/>
          <w:szCs w:val="24"/>
        </w:rPr>
        <w:t xml:space="preserve"> u</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4"/>
          <w:sz w:val="24"/>
          <w:szCs w:val="24"/>
        </w:rPr>
        <w:t xml:space="preserve"> </w:t>
      </w:r>
      <w:r w:rsidRPr="00000982">
        <w:rPr>
          <w:rFonts w:ascii="Times New Roman" w:eastAsia="Times New Roman" w:hAnsi="Times New Roman" w:cs="Times New Roman"/>
          <w:sz w:val="24"/>
          <w:szCs w:val="24"/>
        </w:rPr>
        <w:t>by</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15"/>
          <w:sz w:val="24"/>
          <w:szCs w:val="24"/>
        </w:rPr>
        <w:t xml:space="preserv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t to</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 xml:space="preserve">n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8"/>
          <w:sz w:val="24"/>
          <w:szCs w:val="24"/>
        </w:rPr>
        <w:t>m</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q</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4"/>
          <w:sz w:val="24"/>
          <w:szCs w:val="24"/>
        </w:rPr>
        <w:t>li</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4"/>
          <w:sz w:val="24"/>
          <w:szCs w:val="24"/>
        </w:rPr>
        <w:t>n</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5"/>
          <w:sz w:val="24"/>
          <w:szCs w:val="24"/>
        </w:rPr>
        <w:t xml:space="preserve"> t</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
          <w:sz w:val="24"/>
          <w:szCs w:val="24"/>
        </w:rPr>
        <w:t>g</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 xml:space="preserve">r </w:t>
      </w:r>
      <w:r w:rsidRPr="00000982">
        <w:rPr>
          <w:rFonts w:ascii="Times New Roman" w:eastAsia="Times New Roman" w:hAnsi="Times New Roman" w:cs="Times New Roman"/>
          <w:spacing w:val="2"/>
          <w:sz w:val="24"/>
          <w:szCs w:val="24"/>
        </w:rPr>
        <w:t>(</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k</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1"/>
          <w:sz w:val="24"/>
          <w:szCs w:val="24"/>
        </w:rPr>
        <w:t xml:space="preserve"> </w:t>
      </w:r>
    </w:p>
    <w:p w:rsidR="00846263" w:rsidRPr="00000982" w:rsidRDefault="00846263" w:rsidP="00846263">
      <w:pPr>
        <w:ind w:left="100" w:right="84" w:firstLine="720"/>
        <w:jc w:val="both"/>
        <w:rPr>
          <w:rFonts w:ascii="Times New Roman" w:eastAsia="Times New Roman" w:hAnsi="Times New Roman" w:cs="Times New Roman"/>
          <w:spacing w:val="-1"/>
          <w:sz w:val="24"/>
          <w:szCs w:val="24"/>
        </w:rPr>
      </w:pPr>
    </w:p>
    <w:p w:rsidR="00206C5C" w:rsidRPr="00000982" w:rsidRDefault="00206C5C" w:rsidP="00846263">
      <w:pPr>
        <w:ind w:left="100" w:right="84" w:firstLine="720"/>
        <w:jc w:val="both"/>
        <w:rPr>
          <w:rFonts w:ascii="Times New Roman" w:eastAsia="Times New Roman" w:hAnsi="Times New Roman" w:cs="Times New Roman"/>
          <w:sz w:val="24"/>
          <w:szCs w:val="24"/>
        </w:rPr>
      </w:pPr>
      <w:r w:rsidRPr="00000982">
        <w:rPr>
          <w:rFonts w:ascii="Times New Roman" w:eastAsia="Times New Roman" w:hAnsi="Times New Roman" w:cs="Times New Roman"/>
          <w:sz w:val="24"/>
          <w:szCs w:val="24"/>
        </w:rPr>
        <w:t>Any</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1"/>
          <w:sz w:val="24"/>
          <w:szCs w:val="24"/>
        </w:rPr>
        <w:t>S</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2"/>
          <w:sz w:val="24"/>
          <w:szCs w:val="24"/>
        </w:rPr>
        <w:t>L</w:t>
      </w:r>
      <w:r w:rsidRPr="00000982">
        <w:rPr>
          <w:rFonts w:ascii="Times New Roman" w:eastAsia="Times New Roman" w:hAnsi="Times New Roman" w:cs="Times New Roman"/>
          <w:sz w:val="24"/>
          <w:szCs w:val="24"/>
        </w:rPr>
        <w:t xml:space="preserve">C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5"/>
          <w:sz w:val="24"/>
          <w:szCs w:val="24"/>
        </w:rPr>
        <w:t>ou</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z w:val="24"/>
          <w:szCs w:val="24"/>
        </w:rPr>
        <w:t>qu</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z w:val="24"/>
          <w:szCs w:val="24"/>
        </w:rPr>
        <w:t>y</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m</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1"/>
          <w:sz w:val="24"/>
          <w:szCs w:val="24"/>
        </w:rPr>
        <w:t>ee</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x</w:t>
      </w:r>
      <w:r w:rsidRPr="00000982">
        <w:rPr>
          <w:rFonts w:ascii="Times New Roman" w:eastAsia="Times New Roman" w:hAnsi="Times New Roman" w:cs="Times New Roman"/>
          <w:spacing w:val="-1"/>
          <w:sz w:val="24"/>
          <w:szCs w:val="24"/>
        </w:rPr>
        <w:t>cee</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z w:val="24"/>
          <w:szCs w:val="24"/>
        </w:rPr>
        <w:t xml:space="preserve">s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to</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x</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ea</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im</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4"/>
          <w:sz w:val="24"/>
          <w:szCs w:val="24"/>
        </w:rPr>
        <w:t xml:space="preserve"> 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im</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ks</w:t>
      </w:r>
      <w:r w:rsidRPr="00000982">
        <w:rPr>
          <w:rFonts w:ascii="Times New Roman" w:eastAsia="Times New Roman" w:hAnsi="Times New Roman" w:cs="Times New Roman"/>
          <w:spacing w:val="-1"/>
          <w:sz w:val="24"/>
          <w:szCs w:val="24"/>
        </w:rPr>
        <w:t xml:space="preserve"> e</w:t>
      </w:r>
      <w:r w:rsidRPr="00000982">
        <w:rPr>
          <w:rFonts w:ascii="Times New Roman" w:eastAsia="Times New Roman" w:hAnsi="Times New Roman" w:cs="Times New Roman"/>
          <w:spacing w:val="-3"/>
          <w:sz w:val="24"/>
          <w:szCs w:val="24"/>
        </w:rPr>
        <w:t>ff</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ly</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 xml:space="preserve">d </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3"/>
          <w:sz w:val="24"/>
          <w:szCs w:val="24"/>
        </w:rPr>
        <w:t>ff</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y</w:t>
      </w:r>
      <w:r w:rsidRPr="00000982">
        <w:rPr>
          <w:rFonts w:ascii="Times New Roman" w:eastAsia="Times New Roman" w:hAnsi="Times New Roman" w:cs="Times New Roman"/>
          <w:spacing w:val="18"/>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20"/>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20"/>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2"/>
          <w:sz w:val="24"/>
          <w:szCs w:val="24"/>
        </w:rPr>
        <w:t>rr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23"/>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9"/>
          <w:sz w:val="24"/>
          <w:szCs w:val="24"/>
        </w:rPr>
        <w:t xml:space="preserve"> </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9"/>
          <w:sz w:val="24"/>
          <w:szCs w:val="24"/>
        </w:rPr>
        <w:t xml:space="preserve"> </w:t>
      </w:r>
      <w:r w:rsidRPr="00000982">
        <w:rPr>
          <w:rFonts w:ascii="Times New Roman" w:eastAsia="Times New Roman" w:hAnsi="Times New Roman" w:cs="Times New Roman"/>
          <w:spacing w:val="2"/>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2"/>
          <w:sz w:val="24"/>
          <w:szCs w:val="24"/>
        </w:rPr>
        <w:t xml:space="preserve"> </w:t>
      </w:r>
      <w:r w:rsidRPr="00000982">
        <w:rPr>
          <w:rFonts w:ascii="Times New Roman" w:eastAsia="Times New Roman" w:hAnsi="Times New Roman" w:cs="Times New Roman"/>
          <w:spacing w:val="2"/>
          <w:sz w:val="24"/>
          <w:szCs w:val="24"/>
        </w:rPr>
        <w:t>T</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og</w:t>
      </w:r>
      <w:r w:rsidRPr="00000982">
        <w:rPr>
          <w:rFonts w:ascii="Times New Roman" w:eastAsia="Times New Roman" w:hAnsi="Times New Roman" w:cs="Times New Roman"/>
          <w:spacing w:val="-5"/>
          <w:sz w:val="24"/>
          <w:szCs w:val="24"/>
        </w:rPr>
        <w:t>y</w:t>
      </w:r>
      <w:r w:rsidR="00846263"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3"/>
          <w:sz w:val="24"/>
          <w:szCs w:val="24"/>
        </w:rPr>
        <w:t>f</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3"/>
          <w:sz w:val="24"/>
          <w:szCs w:val="24"/>
        </w:rPr>
        <w:t>e</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24"/>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23"/>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x</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z w:val="24"/>
          <w:szCs w:val="24"/>
        </w:rPr>
        <w:t>e to</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 xml:space="preserve">d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7"/>
          <w:sz w:val="24"/>
          <w:szCs w:val="24"/>
        </w:rPr>
        <w:t>t</w:t>
      </w:r>
      <w:r w:rsidRPr="00000982">
        <w:rPr>
          <w:rFonts w:ascii="Times New Roman" w:eastAsia="Times New Roman" w:hAnsi="Times New Roman" w:cs="Times New Roman"/>
          <w:spacing w:val="2"/>
          <w:sz w:val="24"/>
          <w:szCs w:val="24"/>
        </w:rPr>
        <w: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3"/>
          <w:sz w:val="24"/>
          <w:szCs w:val="24"/>
        </w:rPr>
        <w:t>f</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o</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ce</w:t>
      </w:r>
      <w:r w:rsidRPr="00000982">
        <w:rPr>
          <w:rFonts w:ascii="Times New Roman" w:eastAsia="Times New Roman" w:hAnsi="Times New Roman" w:cs="Times New Roman"/>
          <w:sz w:val="24"/>
          <w:szCs w:val="24"/>
        </w:rPr>
        <w:t>.</w:t>
      </w:r>
    </w:p>
    <w:p w:rsidR="00846263" w:rsidRPr="00000982" w:rsidRDefault="00846263" w:rsidP="00846263">
      <w:pPr>
        <w:ind w:left="100" w:right="84" w:firstLine="720"/>
        <w:jc w:val="both"/>
        <w:rPr>
          <w:rFonts w:ascii="Times New Roman" w:hAnsi="Times New Roman" w:cs="Times New Roman"/>
          <w:sz w:val="24"/>
          <w:szCs w:val="24"/>
        </w:rPr>
      </w:pPr>
    </w:p>
    <w:p w:rsidR="00206C5C" w:rsidRPr="00000982" w:rsidRDefault="00206C5C" w:rsidP="00206C5C">
      <w:pPr>
        <w:ind w:left="100" w:right="78" w:firstLine="720"/>
        <w:jc w:val="both"/>
        <w:rPr>
          <w:rFonts w:ascii="Times New Roman" w:hAnsi="Times New Roman" w:cs="Times New Roman"/>
          <w:sz w:val="24"/>
          <w:szCs w:val="24"/>
        </w:rPr>
      </w:pPr>
      <w:r w:rsidRPr="00000982">
        <w:rPr>
          <w:rFonts w:ascii="Times New Roman" w:eastAsia="Times New Roman" w:hAnsi="Times New Roman" w:cs="Times New Roman"/>
          <w:spacing w:val="6"/>
          <w:sz w:val="24"/>
          <w:szCs w:val="24"/>
        </w:rPr>
        <w:t>S</w:t>
      </w:r>
      <w:r w:rsidRPr="00000982">
        <w:rPr>
          <w:rFonts w:ascii="Times New Roman" w:eastAsia="Times New Roman" w:hAnsi="Times New Roman" w:cs="Times New Roman"/>
          <w:spacing w:val="-9"/>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z w:val="24"/>
          <w:szCs w:val="24"/>
        </w:rPr>
        <w:t>s 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op</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2"/>
          <w:sz w:val="24"/>
          <w:szCs w:val="24"/>
        </w:rPr>
        <w:t>L</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3"/>
          <w:sz w:val="24"/>
          <w:szCs w:val="24"/>
        </w:rPr>
        <w:t>f</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3"/>
          <w:sz w:val="24"/>
          <w:szCs w:val="24"/>
        </w:rPr>
        <w:t>C</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9"/>
          <w:sz w:val="24"/>
          <w:szCs w:val="24"/>
        </w:rPr>
        <w:t>c</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2"/>
          <w:sz w:val="24"/>
          <w:szCs w:val="24"/>
        </w:rPr>
        <w:t>(</w:t>
      </w:r>
      <w:r w:rsidRPr="00000982">
        <w:rPr>
          <w:rFonts w:ascii="Times New Roman" w:eastAsia="Times New Roman" w:hAnsi="Times New Roman" w:cs="Times New Roman"/>
          <w:spacing w:val="1"/>
          <w:sz w:val="24"/>
          <w:szCs w:val="24"/>
        </w:rPr>
        <w:t>S</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2"/>
          <w:sz w:val="24"/>
          <w:szCs w:val="24"/>
        </w:rPr>
        <w:t>L</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z w:val="24"/>
          <w:szCs w:val="24"/>
        </w:rPr>
        <w:t>to</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4"/>
          <w:sz w:val="24"/>
          <w:szCs w:val="24"/>
        </w:rPr>
        <w:t>im</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2"/>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ss</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9"/>
          <w:sz w:val="24"/>
          <w:szCs w:val="24"/>
        </w:rPr>
        <w:t>a</w:t>
      </w:r>
      <w:r w:rsidRPr="00000982">
        <w:rPr>
          <w:rFonts w:ascii="Times New Roman" w:eastAsia="Times New Roman" w:hAnsi="Times New Roman" w:cs="Times New Roman"/>
          <w:sz w:val="24"/>
          <w:szCs w:val="24"/>
        </w:rPr>
        <w:t xml:space="preserve">l </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nn</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
          <w:sz w:val="24"/>
          <w:szCs w:val="24"/>
        </w:rPr>
        <w:t>g</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 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pacing w:val="-4"/>
          <w:sz w:val="24"/>
          <w:szCs w:val="24"/>
        </w:rPr>
        <w:t>n</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1"/>
          <w:sz w:val="24"/>
          <w:szCs w:val="24"/>
        </w:rPr>
        <w:t xml:space="preserve"> 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4"/>
          <w:sz w:val="24"/>
          <w:szCs w:val="24"/>
        </w:rPr>
        <w:t>im</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4"/>
          <w:sz w:val="24"/>
          <w:szCs w:val="24"/>
        </w:rPr>
        <w:t>n</w:t>
      </w:r>
      <w:r w:rsidRPr="00000982">
        <w:rPr>
          <w:rFonts w:ascii="Times New Roman" w:eastAsia="Times New Roman" w:hAnsi="Times New Roman" w:cs="Times New Roman"/>
          <w:sz w:val="24"/>
          <w:szCs w:val="24"/>
        </w:rPr>
        <w:t>.</w:t>
      </w: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before="11" w:line="220" w:lineRule="exact"/>
        <w:rPr>
          <w:rFonts w:ascii="Times New Roman" w:hAnsi="Times New Roman" w:cs="Times New Roman"/>
        </w:rPr>
      </w:pPr>
    </w:p>
    <w:p w:rsidR="00D87357" w:rsidRPr="00000982" w:rsidRDefault="00D87357" w:rsidP="00206C5C">
      <w:pPr>
        <w:spacing w:before="11" w:line="220" w:lineRule="exact"/>
        <w:rPr>
          <w:rFonts w:ascii="Times New Roman" w:hAnsi="Times New Roman" w:cs="Times New Roman"/>
        </w:rPr>
      </w:pPr>
    </w:p>
    <w:p w:rsidR="00D87357" w:rsidRPr="00000982" w:rsidRDefault="00D87357" w:rsidP="00206C5C">
      <w:pPr>
        <w:spacing w:before="11" w:line="220" w:lineRule="exact"/>
        <w:rPr>
          <w:rFonts w:ascii="Times New Roman" w:hAnsi="Times New Roman" w:cs="Times New Roman"/>
        </w:rPr>
      </w:pPr>
    </w:p>
    <w:p w:rsidR="00D87357" w:rsidRPr="00000982" w:rsidRDefault="00D87357" w:rsidP="00206C5C">
      <w:pPr>
        <w:spacing w:before="11" w:line="220" w:lineRule="exact"/>
        <w:rPr>
          <w:rFonts w:ascii="Times New Roman" w:hAnsi="Times New Roman" w:cs="Times New Roman"/>
        </w:rPr>
      </w:pPr>
    </w:p>
    <w:p w:rsidR="00D87357" w:rsidRPr="00000982" w:rsidRDefault="00D87357" w:rsidP="00206C5C">
      <w:pPr>
        <w:spacing w:before="11" w:line="220" w:lineRule="exact"/>
        <w:rPr>
          <w:rFonts w:ascii="Times New Roman" w:hAnsi="Times New Roman" w:cs="Times New Roman"/>
        </w:rPr>
      </w:pPr>
    </w:p>
    <w:p w:rsidR="00D87357" w:rsidRPr="00000982" w:rsidRDefault="00D87357" w:rsidP="00206C5C">
      <w:pPr>
        <w:spacing w:before="11" w:line="220" w:lineRule="exact"/>
        <w:rPr>
          <w:rFonts w:ascii="Times New Roman" w:hAnsi="Times New Roman" w:cs="Times New Roman"/>
        </w:rPr>
      </w:pPr>
    </w:p>
    <w:p w:rsidR="00D87357" w:rsidRPr="00000982" w:rsidRDefault="00D87357" w:rsidP="00206C5C">
      <w:pPr>
        <w:spacing w:before="11" w:line="220" w:lineRule="exact"/>
        <w:rPr>
          <w:rFonts w:ascii="Times New Roman" w:hAnsi="Times New Roman" w:cs="Times New Roman"/>
        </w:rPr>
      </w:pPr>
    </w:p>
    <w:p w:rsidR="00D87357" w:rsidRPr="00000982" w:rsidRDefault="00D87357" w:rsidP="00206C5C">
      <w:pPr>
        <w:spacing w:before="11" w:line="220" w:lineRule="exact"/>
        <w:rPr>
          <w:rFonts w:ascii="Times New Roman" w:hAnsi="Times New Roman" w:cs="Times New Roman"/>
        </w:rPr>
      </w:pPr>
    </w:p>
    <w:p w:rsidR="00D87357" w:rsidRPr="00000982" w:rsidRDefault="00D87357" w:rsidP="00206C5C">
      <w:pPr>
        <w:spacing w:before="11" w:line="220" w:lineRule="exact"/>
        <w:rPr>
          <w:rFonts w:ascii="Times New Roman" w:hAnsi="Times New Roman" w:cs="Times New Roman"/>
        </w:rPr>
      </w:pPr>
    </w:p>
    <w:p w:rsidR="00D87357" w:rsidRPr="00000982" w:rsidRDefault="00D87357" w:rsidP="00206C5C">
      <w:pPr>
        <w:spacing w:before="11" w:line="220" w:lineRule="exact"/>
        <w:rPr>
          <w:rFonts w:ascii="Times New Roman" w:hAnsi="Times New Roman" w:cs="Times New Roman"/>
        </w:rPr>
      </w:pPr>
    </w:p>
    <w:p w:rsidR="00D87357" w:rsidRPr="00000982" w:rsidRDefault="00D87357" w:rsidP="00206C5C">
      <w:pPr>
        <w:spacing w:before="11" w:line="220" w:lineRule="exact"/>
        <w:rPr>
          <w:rFonts w:ascii="Times New Roman" w:hAnsi="Times New Roman" w:cs="Times New Roman"/>
        </w:rPr>
      </w:pPr>
    </w:p>
    <w:p w:rsidR="00D87357" w:rsidRPr="00000982" w:rsidRDefault="00D87357" w:rsidP="00206C5C">
      <w:pPr>
        <w:spacing w:before="11" w:line="220" w:lineRule="exact"/>
        <w:rPr>
          <w:rFonts w:ascii="Times New Roman" w:hAnsi="Times New Roman" w:cs="Times New Roman"/>
        </w:rPr>
      </w:pPr>
    </w:p>
    <w:p w:rsidR="00364F95" w:rsidRPr="00000982" w:rsidRDefault="00364F95" w:rsidP="00846263">
      <w:pPr>
        <w:rPr>
          <w:rFonts w:ascii="Times New Roman" w:hAnsi="Times New Roman" w:cs="Times New Roman"/>
          <w:b/>
          <w:sz w:val="36"/>
          <w:szCs w:val="28"/>
        </w:rPr>
      </w:pPr>
    </w:p>
    <w:p w:rsidR="00206C5C" w:rsidRPr="00000982" w:rsidRDefault="00206C5C" w:rsidP="00206C5C">
      <w:pPr>
        <w:spacing w:line="200" w:lineRule="exact"/>
        <w:rPr>
          <w:rFonts w:ascii="Times New Roman" w:hAnsi="Times New Roman" w:cs="Times New Roman"/>
        </w:rPr>
      </w:pPr>
    </w:p>
    <w:p w:rsidR="00846263" w:rsidRPr="00000982" w:rsidRDefault="00846263" w:rsidP="00206C5C">
      <w:pPr>
        <w:spacing w:line="200" w:lineRule="exact"/>
        <w:rPr>
          <w:rFonts w:ascii="Times New Roman" w:hAnsi="Times New Roman" w:cs="Times New Roman"/>
        </w:rPr>
      </w:pPr>
    </w:p>
    <w:p w:rsidR="00846263" w:rsidRPr="00000982" w:rsidRDefault="00846263" w:rsidP="00846263">
      <w:pPr>
        <w:spacing w:line="200" w:lineRule="exact"/>
        <w:jc w:val="center"/>
        <w:rPr>
          <w:rFonts w:ascii="Times New Roman" w:hAnsi="Times New Roman" w:cs="Times New Roman"/>
          <w:sz w:val="24"/>
          <w:u w:val="single"/>
        </w:rPr>
      </w:pPr>
      <w:r w:rsidRPr="00000982">
        <w:rPr>
          <w:rFonts w:ascii="Times New Roman" w:hAnsi="Times New Roman" w:cs="Times New Roman"/>
          <w:sz w:val="24"/>
          <w:u w:val="single"/>
        </w:rPr>
        <w:t>SOFTWARE DEVELOPMENT LIFE CYCLE</w:t>
      </w:r>
    </w:p>
    <w:p w:rsidR="00846263" w:rsidRPr="00000982" w:rsidRDefault="00846263" w:rsidP="00206C5C">
      <w:pPr>
        <w:spacing w:line="200" w:lineRule="exact"/>
        <w:rPr>
          <w:rFonts w:ascii="Times New Roman" w:hAnsi="Times New Roman" w:cs="Times New Roman"/>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before="18" w:line="240" w:lineRule="exact"/>
        <w:rPr>
          <w:rFonts w:ascii="Times New Roman" w:hAnsi="Times New Roman" w:cs="Times New Roman"/>
          <w:sz w:val="24"/>
          <w:szCs w:val="24"/>
        </w:rPr>
      </w:pPr>
    </w:p>
    <w:p w:rsidR="00206C5C" w:rsidRPr="00000982" w:rsidRDefault="00D87357" w:rsidP="00D87357">
      <w:pPr>
        <w:ind w:left="134"/>
        <w:jc w:val="center"/>
        <w:rPr>
          <w:rFonts w:ascii="Times New Roman" w:hAnsi="Times New Roman" w:cs="Times New Roman"/>
        </w:rPr>
        <w:sectPr w:rsidR="00206C5C" w:rsidRPr="00000982" w:rsidSect="00BA5272">
          <w:pgSz w:w="12240" w:h="15840"/>
          <w:pgMar w:top="138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000982">
        <w:rPr>
          <w:rFonts w:ascii="Times New Roman" w:hAnsi="Times New Roman" w:cs="Times New Roman"/>
          <w:noProof/>
        </w:rPr>
        <w:drawing>
          <wp:inline distT="0" distB="0" distL="0" distR="0">
            <wp:extent cx="6083300" cy="6119163"/>
            <wp:effectExtent l="0" t="0" r="0" b="0"/>
            <wp:docPr id="265" name="Picture 265" descr="C:\Users\Administrator\Desktop\1018px-SDLC_-_Software_Development_Life_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018px-SDLC_-_Software_Development_Life_Cycl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83300" cy="6119163"/>
                    </a:xfrm>
                    <a:prstGeom prst="rect">
                      <a:avLst/>
                    </a:prstGeom>
                    <a:noFill/>
                    <a:ln>
                      <a:noFill/>
                    </a:ln>
                  </pic:spPr>
                </pic:pic>
              </a:graphicData>
            </a:graphic>
          </wp:inline>
        </w:drawing>
      </w:r>
    </w:p>
    <w:p w:rsidR="00206C5C" w:rsidRPr="00000982" w:rsidRDefault="00206C5C" w:rsidP="00206C5C">
      <w:pPr>
        <w:spacing w:before="54"/>
        <w:ind w:left="2634"/>
        <w:rPr>
          <w:rFonts w:ascii="Times New Roman" w:hAnsi="Times New Roman" w:cs="Times New Roman"/>
          <w:sz w:val="32"/>
          <w:szCs w:val="32"/>
        </w:rPr>
      </w:pPr>
      <w:r w:rsidRPr="00000982">
        <w:rPr>
          <w:rFonts w:ascii="Times New Roman" w:eastAsia="Times New Roman" w:hAnsi="Times New Roman" w:cs="Times New Roman"/>
          <w:b/>
          <w:sz w:val="32"/>
          <w:szCs w:val="32"/>
        </w:rPr>
        <w:lastRenderedPageBreak/>
        <w:t>M</w:t>
      </w:r>
      <w:r w:rsidRPr="00000982">
        <w:rPr>
          <w:rFonts w:ascii="Times New Roman" w:eastAsia="Times New Roman" w:hAnsi="Times New Roman" w:cs="Times New Roman"/>
          <w:b/>
          <w:spacing w:val="2"/>
          <w:sz w:val="32"/>
          <w:szCs w:val="32"/>
        </w:rPr>
        <w:t>ET</w:t>
      </w:r>
      <w:r w:rsidRPr="00000982">
        <w:rPr>
          <w:rFonts w:ascii="Times New Roman" w:eastAsia="Times New Roman" w:hAnsi="Times New Roman" w:cs="Times New Roman"/>
          <w:b/>
          <w:sz w:val="32"/>
          <w:szCs w:val="32"/>
        </w:rPr>
        <w:t>HO</w:t>
      </w:r>
      <w:r w:rsidRPr="00000982">
        <w:rPr>
          <w:rFonts w:ascii="Times New Roman" w:eastAsia="Times New Roman" w:hAnsi="Times New Roman" w:cs="Times New Roman"/>
          <w:b/>
          <w:spacing w:val="-1"/>
          <w:sz w:val="32"/>
          <w:szCs w:val="32"/>
        </w:rPr>
        <w:t>D</w:t>
      </w:r>
      <w:r w:rsidRPr="00000982">
        <w:rPr>
          <w:rFonts w:ascii="Times New Roman" w:eastAsia="Times New Roman" w:hAnsi="Times New Roman" w:cs="Times New Roman"/>
          <w:b/>
          <w:spacing w:val="-5"/>
          <w:sz w:val="32"/>
          <w:szCs w:val="32"/>
        </w:rPr>
        <w:t>O</w:t>
      </w:r>
      <w:r w:rsidRPr="00000982">
        <w:rPr>
          <w:rFonts w:ascii="Times New Roman" w:eastAsia="Times New Roman" w:hAnsi="Times New Roman" w:cs="Times New Roman"/>
          <w:b/>
          <w:spacing w:val="2"/>
          <w:sz w:val="32"/>
          <w:szCs w:val="32"/>
        </w:rPr>
        <w:t>L</w:t>
      </w:r>
      <w:r w:rsidRPr="00000982">
        <w:rPr>
          <w:rFonts w:ascii="Times New Roman" w:eastAsia="Times New Roman" w:hAnsi="Times New Roman" w:cs="Times New Roman"/>
          <w:b/>
          <w:sz w:val="32"/>
          <w:szCs w:val="32"/>
        </w:rPr>
        <w:t>OGY</w:t>
      </w:r>
      <w:r w:rsidRPr="00000982">
        <w:rPr>
          <w:rFonts w:ascii="Times New Roman" w:eastAsia="Times New Roman" w:hAnsi="Times New Roman" w:cs="Times New Roman"/>
          <w:b/>
          <w:spacing w:val="-5"/>
          <w:sz w:val="32"/>
          <w:szCs w:val="32"/>
        </w:rPr>
        <w:t xml:space="preserve"> </w:t>
      </w:r>
      <w:r w:rsidRPr="00000982">
        <w:rPr>
          <w:rFonts w:ascii="Times New Roman" w:eastAsia="Times New Roman" w:hAnsi="Times New Roman" w:cs="Times New Roman"/>
          <w:b/>
          <w:spacing w:val="-1"/>
          <w:sz w:val="32"/>
          <w:szCs w:val="32"/>
        </w:rPr>
        <w:t>AD</w:t>
      </w:r>
      <w:r w:rsidRPr="00000982">
        <w:rPr>
          <w:rFonts w:ascii="Times New Roman" w:eastAsia="Times New Roman" w:hAnsi="Times New Roman" w:cs="Times New Roman"/>
          <w:b/>
          <w:sz w:val="32"/>
          <w:szCs w:val="32"/>
        </w:rPr>
        <w:t>O</w:t>
      </w:r>
      <w:r w:rsidRPr="00000982">
        <w:rPr>
          <w:rFonts w:ascii="Times New Roman" w:eastAsia="Times New Roman" w:hAnsi="Times New Roman" w:cs="Times New Roman"/>
          <w:b/>
          <w:spacing w:val="1"/>
          <w:sz w:val="32"/>
          <w:szCs w:val="32"/>
        </w:rPr>
        <w:t>P</w:t>
      </w:r>
      <w:r w:rsidRPr="00000982">
        <w:rPr>
          <w:rFonts w:ascii="Times New Roman" w:eastAsia="Times New Roman" w:hAnsi="Times New Roman" w:cs="Times New Roman"/>
          <w:b/>
          <w:spacing w:val="-3"/>
          <w:sz w:val="32"/>
          <w:szCs w:val="32"/>
        </w:rPr>
        <w:t>T</w:t>
      </w:r>
      <w:r w:rsidRPr="00000982">
        <w:rPr>
          <w:rFonts w:ascii="Times New Roman" w:eastAsia="Times New Roman" w:hAnsi="Times New Roman" w:cs="Times New Roman"/>
          <w:b/>
          <w:spacing w:val="2"/>
          <w:sz w:val="32"/>
          <w:szCs w:val="32"/>
        </w:rPr>
        <w:t>E</w:t>
      </w:r>
      <w:r w:rsidRPr="00000982">
        <w:rPr>
          <w:rFonts w:ascii="Times New Roman" w:eastAsia="Times New Roman" w:hAnsi="Times New Roman" w:cs="Times New Roman"/>
          <w:b/>
          <w:sz w:val="32"/>
          <w:szCs w:val="32"/>
        </w:rPr>
        <w:t>D</w:t>
      </w:r>
    </w:p>
    <w:p w:rsidR="00206C5C" w:rsidRPr="00000982" w:rsidRDefault="00206C5C" w:rsidP="00206C5C">
      <w:pPr>
        <w:spacing w:before="6" w:line="160" w:lineRule="exact"/>
        <w:rPr>
          <w:rFonts w:ascii="Times New Roman" w:hAnsi="Times New Roman" w:cs="Times New Roman"/>
          <w:sz w:val="16"/>
          <w:szCs w:val="16"/>
        </w:rPr>
      </w:pPr>
    </w:p>
    <w:p w:rsidR="00B0617E" w:rsidRPr="00000982" w:rsidRDefault="00B0617E" w:rsidP="00206C5C">
      <w:pPr>
        <w:spacing w:before="6" w:line="160" w:lineRule="exact"/>
        <w:rPr>
          <w:rFonts w:ascii="Times New Roman" w:hAnsi="Times New Roman" w:cs="Times New Roman"/>
          <w:sz w:val="16"/>
          <w:szCs w:val="16"/>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line="360" w:lineRule="exact"/>
        <w:ind w:left="100"/>
        <w:rPr>
          <w:rFonts w:ascii="Times New Roman" w:hAnsi="Times New Roman" w:cs="Times New Roman"/>
          <w:sz w:val="32"/>
          <w:szCs w:val="32"/>
        </w:rPr>
      </w:pPr>
      <w:r w:rsidRPr="00000982">
        <w:rPr>
          <w:rFonts w:ascii="Times New Roman" w:eastAsia="Times New Roman" w:hAnsi="Times New Roman" w:cs="Times New Roman"/>
          <w:b/>
          <w:position w:val="-1"/>
          <w:sz w:val="32"/>
          <w:szCs w:val="32"/>
          <w:u w:val="thick" w:color="000000"/>
        </w:rPr>
        <w:t>I</w:t>
      </w:r>
      <w:r w:rsidRPr="00000982">
        <w:rPr>
          <w:rFonts w:ascii="Times New Roman" w:eastAsia="Times New Roman" w:hAnsi="Times New Roman" w:cs="Times New Roman"/>
          <w:b/>
          <w:spacing w:val="2"/>
          <w:position w:val="-1"/>
          <w:sz w:val="32"/>
          <w:szCs w:val="32"/>
          <w:u w:val="thick" w:color="000000"/>
        </w:rPr>
        <w:t>TE</w:t>
      </w:r>
      <w:r w:rsidRPr="00000982">
        <w:rPr>
          <w:rFonts w:ascii="Times New Roman" w:eastAsia="Times New Roman" w:hAnsi="Times New Roman" w:cs="Times New Roman"/>
          <w:b/>
          <w:spacing w:val="-1"/>
          <w:position w:val="-1"/>
          <w:sz w:val="32"/>
          <w:szCs w:val="32"/>
          <w:u w:val="thick" w:color="000000"/>
        </w:rPr>
        <w:t>RA</w:t>
      </w:r>
      <w:r w:rsidRPr="00000982">
        <w:rPr>
          <w:rFonts w:ascii="Times New Roman" w:eastAsia="Times New Roman" w:hAnsi="Times New Roman" w:cs="Times New Roman"/>
          <w:b/>
          <w:spacing w:val="2"/>
          <w:position w:val="-1"/>
          <w:sz w:val="32"/>
          <w:szCs w:val="32"/>
          <w:u w:val="thick" w:color="000000"/>
        </w:rPr>
        <w:t>T</w:t>
      </w:r>
      <w:r w:rsidRPr="00000982">
        <w:rPr>
          <w:rFonts w:ascii="Times New Roman" w:eastAsia="Times New Roman" w:hAnsi="Times New Roman" w:cs="Times New Roman"/>
          <w:b/>
          <w:position w:val="-1"/>
          <w:sz w:val="32"/>
          <w:szCs w:val="32"/>
          <w:u w:val="thick" w:color="000000"/>
        </w:rPr>
        <w:t>I</w:t>
      </w:r>
      <w:r w:rsidRPr="00000982">
        <w:rPr>
          <w:rFonts w:ascii="Times New Roman" w:eastAsia="Times New Roman" w:hAnsi="Times New Roman" w:cs="Times New Roman"/>
          <w:b/>
          <w:spacing w:val="-6"/>
          <w:position w:val="-1"/>
          <w:sz w:val="32"/>
          <w:szCs w:val="32"/>
          <w:u w:val="thick" w:color="000000"/>
        </w:rPr>
        <w:t>V</w:t>
      </w:r>
      <w:r w:rsidRPr="00000982">
        <w:rPr>
          <w:rFonts w:ascii="Times New Roman" w:eastAsia="Times New Roman" w:hAnsi="Times New Roman" w:cs="Times New Roman"/>
          <w:b/>
          <w:position w:val="-1"/>
          <w:sz w:val="32"/>
          <w:szCs w:val="32"/>
          <w:u w:val="thick" w:color="000000"/>
        </w:rPr>
        <w:t>E</w:t>
      </w:r>
      <w:r w:rsidRPr="00000982">
        <w:rPr>
          <w:rFonts w:ascii="Times New Roman" w:eastAsia="Times New Roman" w:hAnsi="Times New Roman" w:cs="Times New Roman"/>
          <w:b/>
          <w:spacing w:val="4"/>
          <w:position w:val="-1"/>
          <w:sz w:val="32"/>
          <w:szCs w:val="32"/>
          <w:u w:val="thick" w:color="000000"/>
        </w:rPr>
        <w:t xml:space="preserve"> </w:t>
      </w:r>
      <w:r w:rsidRPr="00000982">
        <w:rPr>
          <w:rFonts w:ascii="Times New Roman" w:eastAsia="Times New Roman" w:hAnsi="Times New Roman" w:cs="Times New Roman"/>
          <w:b/>
          <w:spacing w:val="-4"/>
          <w:position w:val="-1"/>
          <w:sz w:val="32"/>
          <w:szCs w:val="32"/>
          <w:u w:val="thick" w:color="000000"/>
        </w:rPr>
        <w:t>W</w:t>
      </w:r>
      <w:r w:rsidRPr="00000982">
        <w:rPr>
          <w:rFonts w:ascii="Times New Roman" w:eastAsia="Times New Roman" w:hAnsi="Times New Roman" w:cs="Times New Roman"/>
          <w:b/>
          <w:spacing w:val="-1"/>
          <w:position w:val="-1"/>
          <w:sz w:val="32"/>
          <w:szCs w:val="32"/>
          <w:u w:val="thick" w:color="000000"/>
        </w:rPr>
        <w:t>A</w:t>
      </w:r>
      <w:r w:rsidRPr="00000982">
        <w:rPr>
          <w:rFonts w:ascii="Times New Roman" w:eastAsia="Times New Roman" w:hAnsi="Times New Roman" w:cs="Times New Roman"/>
          <w:b/>
          <w:spacing w:val="2"/>
          <w:position w:val="-1"/>
          <w:sz w:val="32"/>
          <w:szCs w:val="32"/>
          <w:u w:val="thick" w:color="000000"/>
        </w:rPr>
        <w:t>TE</w:t>
      </w:r>
      <w:r w:rsidRPr="00000982">
        <w:rPr>
          <w:rFonts w:ascii="Times New Roman" w:eastAsia="Times New Roman" w:hAnsi="Times New Roman" w:cs="Times New Roman"/>
          <w:b/>
          <w:spacing w:val="-6"/>
          <w:position w:val="-1"/>
          <w:sz w:val="32"/>
          <w:szCs w:val="32"/>
          <w:u w:val="thick" w:color="000000"/>
        </w:rPr>
        <w:t>R</w:t>
      </w:r>
      <w:r w:rsidRPr="00000982">
        <w:rPr>
          <w:rFonts w:ascii="Times New Roman" w:eastAsia="Times New Roman" w:hAnsi="Times New Roman" w:cs="Times New Roman"/>
          <w:b/>
          <w:spacing w:val="1"/>
          <w:position w:val="-1"/>
          <w:sz w:val="32"/>
          <w:szCs w:val="32"/>
          <w:u w:val="thick" w:color="000000"/>
        </w:rPr>
        <w:t>F</w:t>
      </w:r>
      <w:r w:rsidRPr="00000982">
        <w:rPr>
          <w:rFonts w:ascii="Times New Roman" w:eastAsia="Times New Roman" w:hAnsi="Times New Roman" w:cs="Times New Roman"/>
          <w:b/>
          <w:spacing w:val="-1"/>
          <w:position w:val="-1"/>
          <w:sz w:val="32"/>
          <w:szCs w:val="32"/>
          <w:u w:val="thick" w:color="000000"/>
        </w:rPr>
        <w:t>A</w:t>
      </w:r>
      <w:r w:rsidRPr="00000982">
        <w:rPr>
          <w:rFonts w:ascii="Times New Roman" w:eastAsia="Times New Roman" w:hAnsi="Times New Roman" w:cs="Times New Roman"/>
          <w:b/>
          <w:spacing w:val="-3"/>
          <w:position w:val="-1"/>
          <w:sz w:val="32"/>
          <w:szCs w:val="32"/>
          <w:u w:val="thick" w:color="000000"/>
        </w:rPr>
        <w:t>L</w:t>
      </w:r>
      <w:r w:rsidRPr="00000982">
        <w:rPr>
          <w:rFonts w:ascii="Times New Roman" w:eastAsia="Times New Roman" w:hAnsi="Times New Roman" w:cs="Times New Roman"/>
          <w:b/>
          <w:position w:val="-1"/>
          <w:sz w:val="32"/>
          <w:szCs w:val="32"/>
          <w:u w:val="thick" w:color="000000"/>
        </w:rPr>
        <w:t>L</w:t>
      </w:r>
      <w:r w:rsidRPr="00000982">
        <w:rPr>
          <w:rFonts w:ascii="Times New Roman" w:eastAsia="Times New Roman" w:hAnsi="Times New Roman" w:cs="Times New Roman"/>
          <w:b/>
          <w:spacing w:val="3"/>
          <w:position w:val="-1"/>
          <w:sz w:val="32"/>
          <w:szCs w:val="32"/>
          <w:u w:val="thick" w:color="000000"/>
        </w:rPr>
        <w:t xml:space="preserve"> </w:t>
      </w:r>
      <w:r w:rsidRPr="00000982">
        <w:rPr>
          <w:rFonts w:ascii="Times New Roman" w:eastAsia="Times New Roman" w:hAnsi="Times New Roman" w:cs="Times New Roman"/>
          <w:b/>
          <w:position w:val="-1"/>
          <w:sz w:val="32"/>
          <w:szCs w:val="32"/>
          <w:u w:val="thick" w:color="000000"/>
        </w:rPr>
        <w:t>MO</w:t>
      </w:r>
      <w:r w:rsidRPr="00000982">
        <w:rPr>
          <w:rFonts w:ascii="Times New Roman" w:eastAsia="Times New Roman" w:hAnsi="Times New Roman" w:cs="Times New Roman"/>
          <w:b/>
          <w:spacing w:val="-6"/>
          <w:position w:val="-1"/>
          <w:sz w:val="32"/>
          <w:szCs w:val="32"/>
          <w:u w:val="thick" w:color="000000"/>
        </w:rPr>
        <w:t>D</w:t>
      </w:r>
      <w:r w:rsidRPr="00000982">
        <w:rPr>
          <w:rFonts w:ascii="Times New Roman" w:eastAsia="Times New Roman" w:hAnsi="Times New Roman" w:cs="Times New Roman"/>
          <w:b/>
          <w:spacing w:val="2"/>
          <w:position w:val="-1"/>
          <w:sz w:val="32"/>
          <w:szCs w:val="32"/>
          <w:u w:val="thick" w:color="000000"/>
        </w:rPr>
        <w:t>E</w:t>
      </w:r>
      <w:r w:rsidRPr="00000982">
        <w:rPr>
          <w:rFonts w:ascii="Times New Roman" w:eastAsia="Times New Roman" w:hAnsi="Times New Roman" w:cs="Times New Roman"/>
          <w:b/>
          <w:position w:val="-1"/>
          <w:sz w:val="32"/>
          <w:szCs w:val="32"/>
          <w:u w:val="thick" w:color="000000"/>
        </w:rPr>
        <w:t>L</w:t>
      </w:r>
    </w:p>
    <w:p w:rsidR="00206C5C" w:rsidRPr="00000982" w:rsidRDefault="00206C5C" w:rsidP="00206C5C">
      <w:pPr>
        <w:spacing w:before="7" w:line="120" w:lineRule="exact"/>
        <w:rPr>
          <w:rFonts w:ascii="Times New Roman" w:hAnsi="Times New Roman" w:cs="Times New Roman"/>
          <w:sz w:val="13"/>
          <w:szCs w:val="13"/>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before="29"/>
        <w:ind w:left="100" w:right="65"/>
        <w:jc w:val="both"/>
        <w:rPr>
          <w:rFonts w:ascii="Times New Roman" w:hAnsi="Times New Roman" w:cs="Times New Roman"/>
          <w:sz w:val="24"/>
          <w:szCs w:val="24"/>
        </w:rPr>
      </w:pPr>
      <w:r w:rsidRPr="00000982">
        <w:rPr>
          <w:rFonts w:ascii="Times New Roman" w:eastAsia="Times New Roman" w:hAnsi="Times New Roman" w:cs="Times New Roman"/>
          <w:spacing w:val="2"/>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ll</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4"/>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17"/>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qu</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4"/>
          <w:sz w:val="24"/>
          <w:szCs w:val="24"/>
        </w:rPr>
        <w:t>l</w:t>
      </w:r>
      <w:r w:rsidR="00846263"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 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1"/>
          <w:sz w:val="24"/>
          <w:szCs w:val="24"/>
        </w:rPr>
        <w:t>ce</w:t>
      </w:r>
      <w:r w:rsidRPr="00000982">
        <w:rPr>
          <w:rFonts w:ascii="Times New Roman" w:eastAsia="Times New Roman" w:hAnsi="Times New Roman" w:cs="Times New Roman"/>
          <w:spacing w:val="-2"/>
          <w:sz w:val="24"/>
          <w:szCs w:val="24"/>
        </w:rPr>
        <w:t>ss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14"/>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4"/>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 xml:space="preserve">s </w:t>
      </w:r>
      <w:r w:rsidRPr="00000982">
        <w:rPr>
          <w:rFonts w:ascii="Times New Roman" w:eastAsia="Times New Roman" w:hAnsi="Times New Roman" w:cs="Times New Roman"/>
          <w:spacing w:val="2"/>
          <w:sz w:val="24"/>
          <w:szCs w:val="24"/>
        </w:rPr>
        <w:t>f</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ow</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ng</w:t>
      </w:r>
      <w:r w:rsidRPr="00000982">
        <w:rPr>
          <w:rFonts w:ascii="Times New Roman" w:eastAsia="Times New Roman" w:hAnsi="Times New Roman" w:cs="Times New Roman"/>
          <w:spacing w:val="52"/>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ea</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ly</w:t>
      </w:r>
      <w:r w:rsidRPr="00000982">
        <w:rPr>
          <w:rFonts w:ascii="Times New Roman" w:eastAsia="Times New Roman" w:hAnsi="Times New Roman" w:cs="Times New Roman"/>
          <w:spacing w:val="45"/>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45"/>
          <w:sz w:val="24"/>
          <w:szCs w:val="24"/>
        </w:rPr>
        <w:t xml:space="preserve"> </w:t>
      </w:r>
      <w:r w:rsidRPr="00000982">
        <w:rPr>
          <w:rFonts w:ascii="Times New Roman" w:eastAsia="Times New Roman" w:hAnsi="Times New Roman" w:cs="Times New Roman"/>
          <w:spacing w:val="6"/>
          <w:sz w:val="24"/>
          <w:szCs w:val="24"/>
        </w:rPr>
        <w:t>(</w:t>
      </w:r>
      <w:r w:rsidRPr="00000982">
        <w:rPr>
          <w:rFonts w:ascii="Times New Roman" w:eastAsia="Times New Roman" w:hAnsi="Times New Roman" w:cs="Times New Roman"/>
          <w:spacing w:val="-4"/>
          <w:sz w:val="24"/>
          <w:szCs w:val="24"/>
        </w:rPr>
        <w:t>li</w:t>
      </w:r>
      <w:r w:rsidRPr="00000982">
        <w:rPr>
          <w:rFonts w:ascii="Times New Roman" w:eastAsia="Times New Roman" w:hAnsi="Times New Roman" w:cs="Times New Roman"/>
          <w:sz w:val="24"/>
          <w:szCs w:val="24"/>
        </w:rPr>
        <w:t>ke</w:t>
      </w:r>
      <w:r w:rsidRPr="00000982">
        <w:rPr>
          <w:rFonts w:ascii="Times New Roman" w:eastAsia="Times New Roman" w:hAnsi="Times New Roman" w:cs="Times New Roman"/>
          <w:spacing w:val="54"/>
          <w:sz w:val="24"/>
          <w:szCs w:val="24"/>
        </w:rPr>
        <w:t xml:space="preserve"> </w:t>
      </w:r>
      <w:r w:rsidR="00846263" w:rsidRPr="00000982">
        <w:rPr>
          <w:rFonts w:ascii="Times New Roman" w:eastAsia="Times New Roman" w:hAnsi="Times New Roman" w:cs="Times New Roman"/>
          <w:sz w:val="24"/>
          <w:szCs w:val="24"/>
        </w:rPr>
        <w:t xml:space="preserve">a </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54"/>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ugh</w:t>
      </w:r>
      <w:r w:rsidRPr="00000982">
        <w:rPr>
          <w:rFonts w:ascii="Times New Roman" w:eastAsia="Times New Roman" w:hAnsi="Times New Roman" w:cs="Times New Roman"/>
          <w:spacing w:val="46"/>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6"/>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52"/>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48"/>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ce</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51"/>
          <w:sz w:val="24"/>
          <w:szCs w:val="24"/>
        </w:rPr>
        <w:t xml:space="preserve"> </w:t>
      </w:r>
      <w:r w:rsidRPr="00000982">
        <w:rPr>
          <w:rFonts w:ascii="Times New Roman" w:eastAsia="Times New Roman" w:hAnsi="Times New Roman" w:cs="Times New Roman"/>
          <w:spacing w:val="2"/>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 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7"/>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6"/>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6"/>
          <w:sz w:val="24"/>
          <w:szCs w:val="24"/>
        </w:rPr>
        <w:t>c</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2"/>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2"/>
          <w:sz w:val="24"/>
          <w:szCs w:val="24"/>
        </w:rPr>
        <w:t>M</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z w:val="24"/>
          <w:szCs w:val="24"/>
        </w:rPr>
        <w:t>e.</w:t>
      </w:r>
    </w:p>
    <w:p w:rsidR="00206C5C" w:rsidRPr="00000982" w:rsidRDefault="00206C5C" w:rsidP="00206C5C">
      <w:pPr>
        <w:spacing w:before="9" w:line="140" w:lineRule="exact"/>
        <w:rPr>
          <w:rFonts w:ascii="Times New Roman" w:hAnsi="Times New Roman" w:cs="Times New Roman"/>
          <w:sz w:val="15"/>
          <w:szCs w:val="15"/>
        </w:rPr>
      </w:pPr>
    </w:p>
    <w:p w:rsidR="00206C5C" w:rsidRPr="00000982" w:rsidRDefault="00206C5C" w:rsidP="00206C5C">
      <w:pPr>
        <w:spacing w:line="200" w:lineRule="exact"/>
        <w:rPr>
          <w:rFonts w:ascii="Times New Roman" w:hAnsi="Times New Roman" w:cs="Times New Roman"/>
        </w:rPr>
      </w:pPr>
    </w:p>
    <w:p w:rsidR="007C0137" w:rsidRPr="00000982" w:rsidRDefault="00206C5C" w:rsidP="007C0137">
      <w:pPr>
        <w:spacing w:line="260" w:lineRule="exact"/>
        <w:ind w:left="100" w:right="4335"/>
        <w:jc w:val="both"/>
        <w:rPr>
          <w:rFonts w:ascii="Times New Roman" w:eastAsia="Times New Roman" w:hAnsi="Times New Roman" w:cs="Times New Roman"/>
          <w:b/>
          <w:position w:val="-1"/>
          <w:sz w:val="24"/>
          <w:szCs w:val="24"/>
          <w:u w:val="thick" w:color="000000"/>
        </w:rPr>
      </w:pPr>
      <w:r w:rsidRPr="00000982">
        <w:rPr>
          <w:rFonts w:ascii="Times New Roman" w:eastAsia="Times New Roman" w:hAnsi="Times New Roman" w:cs="Times New Roman"/>
          <w:b/>
          <w:spacing w:val="-2"/>
          <w:position w:val="-1"/>
          <w:sz w:val="24"/>
          <w:szCs w:val="24"/>
          <w:u w:val="thick" w:color="000000"/>
        </w:rPr>
        <w:t>I</w:t>
      </w:r>
      <w:r w:rsidRPr="00000982">
        <w:rPr>
          <w:rFonts w:ascii="Times New Roman" w:eastAsia="Times New Roman" w:hAnsi="Times New Roman" w:cs="Times New Roman"/>
          <w:b/>
          <w:spacing w:val="-1"/>
          <w:position w:val="-1"/>
          <w:sz w:val="24"/>
          <w:szCs w:val="24"/>
          <w:u w:val="thick" w:color="000000"/>
        </w:rPr>
        <w:t>TE</w:t>
      </w:r>
      <w:r w:rsidRPr="00000982">
        <w:rPr>
          <w:rFonts w:ascii="Times New Roman" w:eastAsia="Times New Roman" w:hAnsi="Times New Roman" w:cs="Times New Roman"/>
          <w:b/>
          <w:position w:val="-1"/>
          <w:sz w:val="24"/>
          <w:szCs w:val="24"/>
          <w:u w:val="thick" w:color="000000"/>
        </w:rPr>
        <w:t>R</w:t>
      </w:r>
      <w:r w:rsidRPr="00000982">
        <w:rPr>
          <w:rFonts w:ascii="Times New Roman" w:eastAsia="Times New Roman" w:hAnsi="Times New Roman" w:cs="Times New Roman"/>
          <w:b/>
          <w:spacing w:val="5"/>
          <w:position w:val="-1"/>
          <w:sz w:val="24"/>
          <w:szCs w:val="24"/>
          <w:u w:val="thick" w:color="000000"/>
        </w:rPr>
        <w:t>A</w:t>
      </w:r>
      <w:r w:rsidRPr="00000982">
        <w:rPr>
          <w:rFonts w:ascii="Times New Roman" w:eastAsia="Times New Roman" w:hAnsi="Times New Roman" w:cs="Times New Roman"/>
          <w:b/>
          <w:spacing w:val="-1"/>
          <w:position w:val="-1"/>
          <w:sz w:val="24"/>
          <w:szCs w:val="24"/>
          <w:u w:val="thick" w:color="000000"/>
        </w:rPr>
        <w:t>T</w:t>
      </w:r>
      <w:r w:rsidRPr="00000982">
        <w:rPr>
          <w:rFonts w:ascii="Times New Roman" w:eastAsia="Times New Roman" w:hAnsi="Times New Roman" w:cs="Times New Roman"/>
          <w:b/>
          <w:spacing w:val="-2"/>
          <w:position w:val="-1"/>
          <w:sz w:val="24"/>
          <w:szCs w:val="24"/>
          <w:u w:val="thick" w:color="000000"/>
        </w:rPr>
        <w:t>I</w:t>
      </w:r>
      <w:r w:rsidRPr="00000982">
        <w:rPr>
          <w:rFonts w:ascii="Times New Roman" w:eastAsia="Times New Roman" w:hAnsi="Times New Roman" w:cs="Times New Roman"/>
          <w:b/>
          <w:spacing w:val="5"/>
          <w:position w:val="-1"/>
          <w:sz w:val="24"/>
          <w:szCs w:val="24"/>
          <w:u w:val="thick" w:color="000000"/>
        </w:rPr>
        <w:t>V</w:t>
      </w:r>
      <w:r w:rsidRPr="00000982">
        <w:rPr>
          <w:rFonts w:ascii="Times New Roman" w:eastAsia="Times New Roman" w:hAnsi="Times New Roman" w:cs="Times New Roman"/>
          <w:b/>
          <w:position w:val="-1"/>
          <w:sz w:val="24"/>
          <w:szCs w:val="24"/>
          <w:u w:val="thick" w:color="000000"/>
        </w:rPr>
        <w:t>E</w:t>
      </w:r>
      <w:r w:rsidRPr="00000982">
        <w:rPr>
          <w:rFonts w:ascii="Times New Roman" w:eastAsia="Times New Roman" w:hAnsi="Times New Roman" w:cs="Times New Roman"/>
          <w:b/>
          <w:spacing w:val="-13"/>
          <w:position w:val="-1"/>
          <w:sz w:val="24"/>
          <w:szCs w:val="24"/>
          <w:u w:val="thick" w:color="000000"/>
        </w:rPr>
        <w:t xml:space="preserve"> </w:t>
      </w:r>
      <w:r w:rsidRPr="00000982">
        <w:rPr>
          <w:rFonts w:ascii="Times New Roman" w:eastAsia="Times New Roman" w:hAnsi="Times New Roman" w:cs="Times New Roman"/>
          <w:b/>
          <w:position w:val="-1"/>
          <w:sz w:val="24"/>
          <w:szCs w:val="24"/>
          <w:u w:val="thick" w:color="000000"/>
        </w:rPr>
        <w:t>WA</w:t>
      </w:r>
      <w:r w:rsidRPr="00000982">
        <w:rPr>
          <w:rFonts w:ascii="Times New Roman" w:eastAsia="Times New Roman" w:hAnsi="Times New Roman" w:cs="Times New Roman"/>
          <w:b/>
          <w:spacing w:val="-1"/>
          <w:position w:val="-1"/>
          <w:sz w:val="24"/>
          <w:szCs w:val="24"/>
          <w:u w:val="thick" w:color="000000"/>
        </w:rPr>
        <w:t>TE</w:t>
      </w:r>
      <w:r w:rsidRPr="00000982">
        <w:rPr>
          <w:rFonts w:ascii="Times New Roman" w:eastAsia="Times New Roman" w:hAnsi="Times New Roman" w:cs="Times New Roman"/>
          <w:b/>
          <w:spacing w:val="5"/>
          <w:position w:val="-1"/>
          <w:sz w:val="24"/>
          <w:szCs w:val="24"/>
          <w:u w:val="thick" w:color="000000"/>
        </w:rPr>
        <w:t>R</w:t>
      </w:r>
      <w:r w:rsidRPr="00000982">
        <w:rPr>
          <w:rFonts w:ascii="Times New Roman" w:eastAsia="Times New Roman" w:hAnsi="Times New Roman" w:cs="Times New Roman"/>
          <w:b/>
          <w:spacing w:val="-2"/>
          <w:position w:val="-1"/>
          <w:sz w:val="24"/>
          <w:szCs w:val="24"/>
          <w:u w:val="thick" w:color="000000"/>
        </w:rPr>
        <w:t>F</w:t>
      </w:r>
      <w:r w:rsidRPr="00000982">
        <w:rPr>
          <w:rFonts w:ascii="Times New Roman" w:eastAsia="Times New Roman" w:hAnsi="Times New Roman" w:cs="Times New Roman"/>
          <w:b/>
          <w:position w:val="-1"/>
          <w:sz w:val="24"/>
          <w:szCs w:val="24"/>
          <w:u w:val="thick" w:color="000000"/>
        </w:rPr>
        <w:t>A</w:t>
      </w:r>
      <w:r w:rsidRPr="00000982">
        <w:rPr>
          <w:rFonts w:ascii="Times New Roman" w:eastAsia="Times New Roman" w:hAnsi="Times New Roman" w:cs="Times New Roman"/>
          <w:b/>
          <w:spacing w:val="-1"/>
          <w:position w:val="-1"/>
          <w:sz w:val="24"/>
          <w:szCs w:val="24"/>
          <w:u w:val="thick" w:color="000000"/>
        </w:rPr>
        <w:t>L</w:t>
      </w:r>
      <w:r w:rsidRPr="00000982">
        <w:rPr>
          <w:rFonts w:ascii="Times New Roman" w:eastAsia="Times New Roman" w:hAnsi="Times New Roman" w:cs="Times New Roman"/>
          <w:b/>
          <w:position w:val="-1"/>
          <w:sz w:val="24"/>
          <w:szCs w:val="24"/>
          <w:u w:val="thick" w:color="000000"/>
        </w:rPr>
        <w:t>L</w:t>
      </w:r>
      <w:r w:rsidRPr="00000982">
        <w:rPr>
          <w:rFonts w:ascii="Times New Roman" w:eastAsia="Times New Roman" w:hAnsi="Times New Roman" w:cs="Times New Roman"/>
          <w:b/>
          <w:spacing w:val="-15"/>
          <w:position w:val="-1"/>
          <w:sz w:val="24"/>
          <w:szCs w:val="24"/>
          <w:u w:val="thick" w:color="000000"/>
        </w:rPr>
        <w:t xml:space="preserve"> </w:t>
      </w:r>
      <w:r w:rsidRPr="00000982">
        <w:rPr>
          <w:rFonts w:ascii="Times New Roman" w:eastAsia="Times New Roman" w:hAnsi="Times New Roman" w:cs="Times New Roman"/>
          <w:b/>
          <w:spacing w:val="4"/>
          <w:position w:val="-1"/>
          <w:sz w:val="24"/>
          <w:szCs w:val="24"/>
          <w:u w:val="thick" w:color="000000"/>
        </w:rPr>
        <w:t>M</w:t>
      </w:r>
      <w:r w:rsidRPr="00000982">
        <w:rPr>
          <w:rFonts w:ascii="Times New Roman" w:eastAsia="Times New Roman" w:hAnsi="Times New Roman" w:cs="Times New Roman"/>
          <w:b/>
          <w:spacing w:val="1"/>
          <w:position w:val="-1"/>
          <w:sz w:val="24"/>
          <w:szCs w:val="24"/>
          <w:u w:val="thick" w:color="000000"/>
        </w:rPr>
        <w:t>O</w:t>
      </w:r>
      <w:r w:rsidRPr="00000982">
        <w:rPr>
          <w:rFonts w:ascii="Times New Roman" w:eastAsia="Times New Roman" w:hAnsi="Times New Roman" w:cs="Times New Roman"/>
          <w:b/>
          <w:position w:val="-1"/>
          <w:sz w:val="24"/>
          <w:szCs w:val="24"/>
          <w:u w:val="thick" w:color="000000"/>
        </w:rPr>
        <w:t>D</w:t>
      </w:r>
      <w:r w:rsidRPr="00000982">
        <w:rPr>
          <w:rFonts w:ascii="Times New Roman" w:eastAsia="Times New Roman" w:hAnsi="Times New Roman" w:cs="Times New Roman"/>
          <w:b/>
          <w:spacing w:val="-1"/>
          <w:position w:val="-1"/>
          <w:sz w:val="24"/>
          <w:szCs w:val="24"/>
          <w:u w:val="thick" w:color="000000"/>
        </w:rPr>
        <w:t>E</w:t>
      </w:r>
      <w:r w:rsidRPr="00000982">
        <w:rPr>
          <w:rFonts w:ascii="Times New Roman" w:eastAsia="Times New Roman" w:hAnsi="Times New Roman" w:cs="Times New Roman"/>
          <w:b/>
          <w:position w:val="-1"/>
          <w:sz w:val="24"/>
          <w:szCs w:val="24"/>
          <w:u w:val="thick" w:color="000000"/>
        </w:rPr>
        <w:t>L</w:t>
      </w:r>
      <w:r w:rsidRPr="00000982">
        <w:rPr>
          <w:rFonts w:ascii="Times New Roman" w:eastAsia="Times New Roman" w:hAnsi="Times New Roman" w:cs="Times New Roman"/>
          <w:b/>
          <w:spacing w:val="-9"/>
          <w:position w:val="-1"/>
          <w:sz w:val="24"/>
          <w:szCs w:val="24"/>
          <w:u w:val="thick" w:color="000000"/>
        </w:rPr>
        <w:t xml:space="preserve"> </w:t>
      </w:r>
      <w:r w:rsidRPr="00000982">
        <w:rPr>
          <w:rFonts w:ascii="Times New Roman" w:eastAsia="Times New Roman" w:hAnsi="Times New Roman" w:cs="Times New Roman"/>
          <w:b/>
          <w:spacing w:val="-2"/>
          <w:position w:val="-1"/>
          <w:sz w:val="24"/>
          <w:szCs w:val="24"/>
          <w:u w:val="thick" w:color="000000"/>
        </w:rPr>
        <w:t>P</w:t>
      </w:r>
      <w:r w:rsidRPr="00000982">
        <w:rPr>
          <w:rFonts w:ascii="Times New Roman" w:eastAsia="Times New Roman" w:hAnsi="Times New Roman" w:cs="Times New Roman"/>
          <w:b/>
          <w:position w:val="-1"/>
          <w:sz w:val="24"/>
          <w:szCs w:val="24"/>
          <w:u w:val="thick" w:color="000000"/>
        </w:rPr>
        <w:t>R</w:t>
      </w:r>
      <w:r w:rsidRPr="00000982">
        <w:rPr>
          <w:rFonts w:ascii="Times New Roman" w:eastAsia="Times New Roman" w:hAnsi="Times New Roman" w:cs="Times New Roman"/>
          <w:b/>
          <w:spacing w:val="1"/>
          <w:position w:val="-1"/>
          <w:sz w:val="24"/>
          <w:szCs w:val="24"/>
          <w:u w:val="thick" w:color="000000"/>
        </w:rPr>
        <w:t>O</w:t>
      </w:r>
      <w:r w:rsidRPr="00000982">
        <w:rPr>
          <w:rFonts w:ascii="Times New Roman" w:eastAsia="Times New Roman" w:hAnsi="Times New Roman" w:cs="Times New Roman"/>
          <w:b/>
          <w:position w:val="-1"/>
          <w:sz w:val="24"/>
          <w:szCs w:val="24"/>
          <w:u w:val="thick" w:color="000000"/>
        </w:rPr>
        <w:t>C</w:t>
      </w:r>
      <w:r w:rsidRPr="00000982">
        <w:rPr>
          <w:rFonts w:ascii="Times New Roman" w:eastAsia="Times New Roman" w:hAnsi="Times New Roman" w:cs="Times New Roman"/>
          <w:b/>
          <w:spacing w:val="3"/>
          <w:position w:val="-1"/>
          <w:sz w:val="24"/>
          <w:szCs w:val="24"/>
          <w:u w:val="thick" w:color="000000"/>
        </w:rPr>
        <w:t>E</w:t>
      </w:r>
      <w:r w:rsidRPr="00000982">
        <w:rPr>
          <w:rFonts w:ascii="Times New Roman" w:eastAsia="Times New Roman" w:hAnsi="Times New Roman" w:cs="Times New Roman"/>
          <w:b/>
          <w:spacing w:val="1"/>
          <w:position w:val="-1"/>
          <w:sz w:val="24"/>
          <w:szCs w:val="24"/>
          <w:u w:val="thick" w:color="000000"/>
        </w:rPr>
        <w:t>S</w:t>
      </w:r>
      <w:r w:rsidR="007C0137" w:rsidRPr="00000982">
        <w:rPr>
          <w:rFonts w:ascii="Times New Roman" w:eastAsia="Times New Roman" w:hAnsi="Times New Roman" w:cs="Times New Roman"/>
          <w:b/>
          <w:position w:val="-1"/>
          <w:sz w:val="24"/>
          <w:szCs w:val="24"/>
          <w:u w:val="thick" w:color="000000"/>
        </w:rPr>
        <w:t>S</w:t>
      </w:r>
    </w:p>
    <w:p w:rsidR="007C0137" w:rsidRPr="00000982" w:rsidRDefault="007C0137" w:rsidP="007C0137">
      <w:pPr>
        <w:spacing w:line="260" w:lineRule="exact"/>
        <w:ind w:right="4335"/>
        <w:jc w:val="both"/>
        <w:rPr>
          <w:rFonts w:ascii="Times New Roman" w:eastAsia="Times New Roman" w:hAnsi="Times New Roman" w:cs="Times New Roman"/>
          <w:b/>
          <w:position w:val="-1"/>
          <w:sz w:val="24"/>
          <w:szCs w:val="24"/>
          <w:u w:val="thick" w:color="000000"/>
        </w:rPr>
      </w:pPr>
    </w:p>
    <w:p w:rsidR="00222FFF" w:rsidRPr="00000982" w:rsidRDefault="007C0137" w:rsidP="007C0137">
      <w:pPr>
        <w:spacing w:line="260" w:lineRule="exact"/>
        <w:ind w:right="4335"/>
        <w:jc w:val="both"/>
        <w:rPr>
          <w:rFonts w:ascii="Times New Roman" w:eastAsia="Times New Roman" w:hAnsi="Times New Roman" w:cs="Times New Roman"/>
          <w:b/>
          <w:position w:val="-1"/>
          <w:sz w:val="24"/>
          <w:szCs w:val="24"/>
          <w:u w:val="thick" w:color="000000"/>
        </w:rPr>
      </w:pPr>
      <w:r w:rsidRPr="00000982">
        <w:rPr>
          <w:rFonts w:ascii="Times New Roman" w:eastAsia="Times New Roman" w:hAnsi="Times New Roman" w:cs="Times New Roman"/>
          <w:b/>
          <w:noProof/>
          <w:position w:val="-1"/>
          <w:sz w:val="24"/>
          <w:szCs w:val="24"/>
          <w:u w:val="thick" w:color="000000"/>
        </w:rPr>
        <w:drawing>
          <wp:anchor distT="0" distB="0" distL="114300" distR="114300" simplePos="0" relativeHeight="252323328" behindDoc="1" locked="0" layoutInCell="1" allowOverlap="1" wp14:anchorId="3BDD4BCD" wp14:editId="33B1CB52">
            <wp:simplePos x="0" y="0"/>
            <wp:positionH relativeFrom="column">
              <wp:posOffset>151075</wp:posOffset>
            </wp:positionH>
            <wp:positionV relativeFrom="paragraph">
              <wp:posOffset>468961</wp:posOffset>
            </wp:positionV>
            <wp:extent cx="4763135" cy="3140710"/>
            <wp:effectExtent l="0" t="0" r="0" b="2540"/>
            <wp:wrapTopAndBottom/>
            <wp:docPr id="270" name="Picture 270" descr="C:\Users\Vishal M\Desktop\waterfall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shal M\Desktop\waterfallprocess.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3135" cy="3140710"/>
                    </a:xfrm>
                    <a:prstGeom prst="rect">
                      <a:avLst/>
                    </a:prstGeom>
                    <a:noFill/>
                    <a:ln>
                      <a:noFill/>
                    </a:ln>
                  </pic:spPr>
                </pic:pic>
              </a:graphicData>
            </a:graphic>
          </wp:anchor>
        </w:drawing>
      </w:r>
    </w:p>
    <w:p w:rsidR="00222FFF" w:rsidRPr="00000982" w:rsidRDefault="00222FFF" w:rsidP="00206C5C">
      <w:pPr>
        <w:spacing w:line="260" w:lineRule="exact"/>
        <w:ind w:left="100" w:right="4335"/>
        <w:jc w:val="both"/>
        <w:rPr>
          <w:rFonts w:ascii="Times New Roman" w:eastAsia="Times New Roman" w:hAnsi="Times New Roman" w:cs="Times New Roman"/>
          <w:b/>
          <w:position w:val="-1"/>
          <w:sz w:val="24"/>
          <w:szCs w:val="24"/>
          <w:u w:val="thick" w:color="000000"/>
        </w:rPr>
      </w:pPr>
    </w:p>
    <w:p w:rsidR="00222FFF" w:rsidRPr="00000982" w:rsidRDefault="00222FFF" w:rsidP="00206C5C">
      <w:pPr>
        <w:spacing w:line="260" w:lineRule="exact"/>
        <w:ind w:left="100" w:right="4335"/>
        <w:jc w:val="both"/>
        <w:rPr>
          <w:rFonts w:ascii="Times New Roman" w:eastAsia="Times New Roman" w:hAnsi="Times New Roman" w:cs="Times New Roman"/>
          <w:b/>
          <w:position w:val="-1"/>
          <w:sz w:val="24"/>
          <w:szCs w:val="24"/>
          <w:u w:val="thick" w:color="000000"/>
        </w:rPr>
      </w:pPr>
    </w:p>
    <w:p w:rsidR="00222FFF" w:rsidRPr="00000982" w:rsidRDefault="00222FFF" w:rsidP="00206C5C">
      <w:pPr>
        <w:spacing w:line="260" w:lineRule="exact"/>
        <w:ind w:left="100" w:right="4335"/>
        <w:jc w:val="both"/>
        <w:rPr>
          <w:rFonts w:ascii="Times New Roman" w:hAnsi="Times New Roman" w:cs="Times New Roman"/>
          <w:sz w:val="24"/>
          <w:szCs w:val="24"/>
        </w:rPr>
      </w:pPr>
    </w:p>
    <w:p w:rsidR="00206C5C" w:rsidRPr="00000982" w:rsidRDefault="00206C5C" w:rsidP="00206C5C">
      <w:pPr>
        <w:spacing w:before="7" w:line="160" w:lineRule="exact"/>
        <w:rPr>
          <w:rFonts w:ascii="Times New Roman" w:hAnsi="Times New Roman" w:cs="Times New Roman"/>
          <w:sz w:val="17"/>
          <w:szCs w:val="17"/>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line="200" w:lineRule="exact"/>
        <w:rPr>
          <w:rFonts w:ascii="Times New Roman" w:hAnsi="Times New Roman" w:cs="Times New Roman"/>
        </w:rPr>
      </w:pPr>
    </w:p>
    <w:p w:rsidR="00AF619D" w:rsidRPr="00000982" w:rsidRDefault="00AF619D" w:rsidP="000D424E">
      <w:pPr>
        <w:spacing w:before="54" w:line="360" w:lineRule="exact"/>
        <w:rPr>
          <w:rFonts w:ascii="Times New Roman" w:eastAsia="Times New Roman" w:hAnsi="Times New Roman" w:cs="Times New Roman"/>
          <w:b/>
          <w:spacing w:val="1"/>
          <w:position w:val="-1"/>
          <w:sz w:val="32"/>
          <w:szCs w:val="32"/>
          <w:u w:val="thick" w:color="000000"/>
        </w:rPr>
      </w:pPr>
    </w:p>
    <w:p w:rsidR="00206C5C" w:rsidRPr="00000982" w:rsidRDefault="00206C5C" w:rsidP="00206C5C">
      <w:pPr>
        <w:spacing w:before="54" w:line="360" w:lineRule="exact"/>
        <w:ind w:left="2226"/>
        <w:rPr>
          <w:rFonts w:ascii="Times New Roman" w:hAnsi="Times New Roman" w:cs="Times New Roman"/>
          <w:sz w:val="32"/>
          <w:szCs w:val="32"/>
        </w:rPr>
      </w:pPr>
      <w:r w:rsidRPr="00000982">
        <w:rPr>
          <w:rFonts w:ascii="Times New Roman" w:eastAsia="Times New Roman" w:hAnsi="Times New Roman" w:cs="Times New Roman"/>
          <w:b/>
          <w:spacing w:val="1"/>
          <w:position w:val="-1"/>
          <w:sz w:val="32"/>
          <w:szCs w:val="32"/>
          <w:u w:val="thick" w:color="000000"/>
        </w:rPr>
        <w:t>P</w:t>
      </w:r>
      <w:r w:rsidRPr="00000982">
        <w:rPr>
          <w:rFonts w:ascii="Times New Roman" w:eastAsia="Times New Roman" w:hAnsi="Times New Roman" w:cs="Times New Roman"/>
          <w:b/>
          <w:position w:val="-1"/>
          <w:sz w:val="32"/>
          <w:szCs w:val="32"/>
          <w:u w:val="thick" w:color="000000"/>
        </w:rPr>
        <w:t>H</w:t>
      </w:r>
      <w:r w:rsidRPr="00000982">
        <w:rPr>
          <w:rFonts w:ascii="Times New Roman" w:eastAsia="Times New Roman" w:hAnsi="Times New Roman" w:cs="Times New Roman"/>
          <w:b/>
          <w:spacing w:val="-1"/>
          <w:position w:val="-1"/>
          <w:sz w:val="32"/>
          <w:szCs w:val="32"/>
          <w:u w:val="thick" w:color="000000"/>
        </w:rPr>
        <w:t>AS</w:t>
      </w:r>
      <w:r w:rsidRPr="00000982">
        <w:rPr>
          <w:rFonts w:ascii="Times New Roman" w:eastAsia="Times New Roman" w:hAnsi="Times New Roman" w:cs="Times New Roman"/>
          <w:b/>
          <w:spacing w:val="2"/>
          <w:position w:val="-1"/>
          <w:sz w:val="32"/>
          <w:szCs w:val="32"/>
          <w:u w:val="thick" w:color="000000"/>
        </w:rPr>
        <w:t>E</w:t>
      </w:r>
      <w:r w:rsidRPr="00000982">
        <w:rPr>
          <w:rFonts w:ascii="Times New Roman" w:eastAsia="Times New Roman" w:hAnsi="Times New Roman" w:cs="Times New Roman"/>
          <w:b/>
          <w:position w:val="-1"/>
          <w:sz w:val="32"/>
          <w:szCs w:val="32"/>
          <w:u w:val="thick" w:color="000000"/>
        </w:rPr>
        <w:t>S</w:t>
      </w:r>
      <w:r w:rsidRPr="00000982">
        <w:rPr>
          <w:rFonts w:ascii="Times New Roman" w:eastAsia="Times New Roman" w:hAnsi="Times New Roman" w:cs="Times New Roman"/>
          <w:b/>
          <w:spacing w:val="1"/>
          <w:position w:val="-1"/>
          <w:sz w:val="32"/>
          <w:szCs w:val="32"/>
          <w:u w:val="thick" w:color="000000"/>
        </w:rPr>
        <w:t xml:space="preserve"> </w:t>
      </w:r>
      <w:r w:rsidRPr="00000982">
        <w:rPr>
          <w:rFonts w:ascii="Times New Roman" w:eastAsia="Times New Roman" w:hAnsi="Times New Roman" w:cs="Times New Roman"/>
          <w:b/>
          <w:position w:val="-1"/>
          <w:sz w:val="32"/>
          <w:szCs w:val="32"/>
          <w:u w:val="thick" w:color="000000"/>
        </w:rPr>
        <w:t xml:space="preserve">IN </w:t>
      </w:r>
      <w:r w:rsidRPr="00000982">
        <w:rPr>
          <w:rFonts w:ascii="Times New Roman" w:eastAsia="Times New Roman" w:hAnsi="Times New Roman" w:cs="Times New Roman"/>
          <w:b/>
          <w:spacing w:val="-4"/>
          <w:position w:val="-1"/>
          <w:sz w:val="32"/>
          <w:szCs w:val="32"/>
          <w:u w:val="thick" w:color="000000"/>
        </w:rPr>
        <w:t>W</w:t>
      </w:r>
      <w:r w:rsidRPr="00000982">
        <w:rPr>
          <w:rFonts w:ascii="Times New Roman" w:eastAsia="Times New Roman" w:hAnsi="Times New Roman" w:cs="Times New Roman"/>
          <w:b/>
          <w:spacing w:val="-1"/>
          <w:position w:val="-1"/>
          <w:sz w:val="32"/>
          <w:szCs w:val="32"/>
          <w:u w:val="thick" w:color="000000"/>
        </w:rPr>
        <w:t>A</w:t>
      </w:r>
      <w:r w:rsidRPr="00000982">
        <w:rPr>
          <w:rFonts w:ascii="Times New Roman" w:eastAsia="Times New Roman" w:hAnsi="Times New Roman" w:cs="Times New Roman"/>
          <w:b/>
          <w:spacing w:val="-3"/>
          <w:position w:val="-1"/>
          <w:sz w:val="32"/>
          <w:szCs w:val="32"/>
          <w:u w:val="thick" w:color="000000"/>
        </w:rPr>
        <w:t>T</w:t>
      </w:r>
      <w:r w:rsidRPr="00000982">
        <w:rPr>
          <w:rFonts w:ascii="Times New Roman" w:eastAsia="Times New Roman" w:hAnsi="Times New Roman" w:cs="Times New Roman"/>
          <w:b/>
          <w:spacing w:val="2"/>
          <w:position w:val="-1"/>
          <w:sz w:val="32"/>
          <w:szCs w:val="32"/>
          <w:u w:val="thick" w:color="000000"/>
        </w:rPr>
        <w:t>E</w:t>
      </w:r>
      <w:r w:rsidRPr="00000982">
        <w:rPr>
          <w:rFonts w:ascii="Times New Roman" w:eastAsia="Times New Roman" w:hAnsi="Times New Roman" w:cs="Times New Roman"/>
          <w:b/>
          <w:spacing w:val="-1"/>
          <w:position w:val="-1"/>
          <w:sz w:val="32"/>
          <w:szCs w:val="32"/>
          <w:u w:val="thick" w:color="000000"/>
        </w:rPr>
        <w:t>R</w:t>
      </w:r>
      <w:r w:rsidRPr="00000982">
        <w:rPr>
          <w:rFonts w:ascii="Times New Roman" w:eastAsia="Times New Roman" w:hAnsi="Times New Roman" w:cs="Times New Roman"/>
          <w:b/>
          <w:spacing w:val="1"/>
          <w:position w:val="-1"/>
          <w:sz w:val="32"/>
          <w:szCs w:val="32"/>
          <w:u w:val="thick" w:color="000000"/>
        </w:rPr>
        <w:t>F</w:t>
      </w:r>
      <w:r w:rsidRPr="00000982">
        <w:rPr>
          <w:rFonts w:ascii="Times New Roman" w:eastAsia="Times New Roman" w:hAnsi="Times New Roman" w:cs="Times New Roman"/>
          <w:b/>
          <w:spacing w:val="-1"/>
          <w:position w:val="-1"/>
          <w:sz w:val="32"/>
          <w:szCs w:val="32"/>
          <w:u w:val="thick" w:color="000000"/>
        </w:rPr>
        <w:t>A</w:t>
      </w:r>
      <w:r w:rsidRPr="00000982">
        <w:rPr>
          <w:rFonts w:ascii="Times New Roman" w:eastAsia="Times New Roman" w:hAnsi="Times New Roman" w:cs="Times New Roman"/>
          <w:b/>
          <w:spacing w:val="-3"/>
          <w:position w:val="-1"/>
          <w:sz w:val="32"/>
          <w:szCs w:val="32"/>
          <w:u w:val="thick" w:color="000000"/>
        </w:rPr>
        <w:t>L</w:t>
      </w:r>
      <w:r w:rsidRPr="00000982">
        <w:rPr>
          <w:rFonts w:ascii="Times New Roman" w:eastAsia="Times New Roman" w:hAnsi="Times New Roman" w:cs="Times New Roman"/>
          <w:b/>
          <w:position w:val="-1"/>
          <w:sz w:val="32"/>
          <w:szCs w:val="32"/>
          <w:u w:val="thick" w:color="000000"/>
        </w:rPr>
        <w:t>L</w:t>
      </w:r>
      <w:r w:rsidRPr="00000982">
        <w:rPr>
          <w:rFonts w:ascii="Times New Roman" w:eastAsia="Times New Roman" w:hAnsi="Times New Roman" w:cs="Times New Roman"/>
          <w:b/>
          <w:spacing w:val="3"/>
          <w:position w:val="-1"/>
          <w:sz w:val="32"/>
          <w:szCs w:val="32"/>
          <w:u w:val="thick" w:color="000000"/>
        </w:rPr>
        <w:t xml:space="preserve"> </w:t>
      </w:r>
      <w:r w:rsidRPr="00000982">
        <w:rPr>
          <w:rFonts w:ascii="Times New Roman" w:eastAsia="Times New Roman" w:hAnsi="Times New Roman" w:cs="Times New Roman"/>
          <w:b/>
          <w:position w:val="-1"/>
          <w:sz w:val="32"/>
          <w:szCs w:val="32"/>
          <w:u w:val="thick" w:color="000000"/>
        </w:rPr>
        <w:t>MO</w:t>
      </w:r>
      <w:r w:rsidRPr="00000982">
        <w:rPr>
          <w:rFonts w:ascii="Times New Roman" w:eastAsia="Times New Roman" w:hAnsi="Times New Roman" w:cs="Times New Roman"/>
          <w:b/>
          <w:spacing w:val="-6"/>
          <w:position w:val="-1"/>
          <w:sz w:val="32"/>
          <w:szCs w:val="32"/>
          <w:u w:val="thick" w:color="000000"/>
        </w:rPr>
        <w:t>D</w:t>
      </w:r>
      <w:r w:rsidRPr="00000982">
        <w:rPr>
          <w:rFonts w:ascii="Times New Roman" w:eastAsia="Times New Roman" w:hAnsi="Times New Roman" w:cs="Times New Roman"/>
          <w:b/>
          <w:spacing w:val="-3"/>
          <w:position w:val="-1"/>
          <w:sz w:val="32"/>
          <w:szCs w:val="32"/>
          <w:u w:val="thick" w:color="000000"/>
        </w:rPr>
        <w:t>E</w:t>
      </w:r>
      <w:r w:rsidRPr="00000982">
        <w:rPr>
          <w:rFonts w:ascii="Times New Roman" w:eastAsia="Times New Roman" w:hAnsi="Times New Roman" w:cs="Times New Roman"/>
          <w:b/>
          <w:position w:val="-1"/>
          <w:sz w:val="32"/>
          <w:szCs w:val="32"/>
          <w:u w:val="thick" w:color="000000"/>
        </w:rPr>
        <w:t>L</w:t>
      </w:r>
    </w:p>
    <w:p w:rsidR="00AF619D" w:rsidRPr="00000982" w:rsidRDefault="00AF619D" w:rsidP="00206C5C">
      <w:pPr>
        <w:spacing w:line="200" w:lineRule="exact"/>
        <w:rPr>
          <w:rFonts w:ascii="Times New Roman" w:hAnsi="Times New Roman" w:cs="Times New Roman"/>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before="22"/>
        <w:ind w:left="100"/>
        <w:rPr>
          <w:rFonts w:ascii="Times New Roman" w:hAnsi="Times New Roman" w:cs="Times New Roman"/>
          <w:sz w:val="28"/>
          <w:szCs w:val="28"/>
        </w:rPr>
      </w:pPr>
      <w:r w:rsidRPr="00000982">
        <w:rPr>
          <w:rFonts w:ascii="Times New Roman" w:eastAsia="Times New Roman" w:hAnsi="Times New Roman" w:cs="Times New Roman"/>
          <w:b/>
          <w:spacing w:val="1"/>
          <w:sz w:val="28"/>
          <w:szCs w:val="28"/>
          <w:u w:val="thick" w:color="000000"/>
        </w:rPr>
        <w:t>R</w:t>
      </w:r>
      <w:r w:rsidRPr="00000982">
        <w:rPr>
          <w:rFonts w:ascii="Times New Roman" w:eastAsia="Times New Roman" w:hAnsi="Times New Roman" w:cs="Times New Roman"/>
          <w:b/>
          <w:spacing w:val="2"/>
          <w:sz w:val="28"/>
          <w:szCs w:val="28"/>
          <w:u w:val="thick" w:color="000000"/>
        </w:rPr>
        <w:t>E</w:t>
      </w:r>
      <w:r w:rsidRPr="00000982">
        <w:rPr>
          <w:rFonts w:ascii="Times New Roman" w:eastAsia="Times New Roman" w:hAnsi="Times New Roman" w:cs="Times New Roman"/>
          <w:b/>
          <w:sz w:val="28"/>
          <w:szCs w:val="28"/>
          <w:u w:val="thick" w:color="000000"/>
        </w:rPr>
        <w:t>Q</w:t>
      </w:r>
      <w:r w:rsidRPr="00000982">
        <w:rPr>
          <w:rFonts w:ascii="Times New Roman" w:eastAsia="Times New Roman" w:hAnsi="Times New Roman" w:cs="Times New Roman"/>
          <w:b/>
          <w:spacing w:val="1"/>
          <w:sz w:val="28"/>
          <w:szCs w:val="28"/>
          <w:u w:val="thick" w:color="000000"/>
        </w:rPr>
        <w:t>U</w:t>
      </w:r>
      <w:r w:rsidRPr="00000982">
        <w:rPr>
          <w:rFonts w:ascii="Times New Roman" w:eastAsia="Times New Roman" w:hAnsi="Times New Roman" w:cs="Times New Roman"/>
          <w:b/>
          <w:spacing w:val="2"/>
          <w:sz w:val="28"/>
          <w:szCs w:val="28"/>
          <w:u w:val="thick" w:color="000000"/>
        </w:rPr>
        <w:t>I</w:t>
      </w:r>
      <w:r w:rsidRPr="00000982">
        <w:rPr>
          <w:rFonts w:ascii="Times New Roman" w:eastAsia="Times New Roman" w:hAnsi="Times New Roman" w:cs="Times New Roman"/>
          <w:b/>
          <w:spacing w:val="1"/>
          <w:sz w:val="28"/>
          <w:szCs w:val="28"/>
          <w:u w:val="thick" w:color="000000"/>
        </w:rPr>
        <w:t>R</w:t>
      </w:r>
      <w:r w:rsidRPr="00000982">
        <w:rPr>
          <w:rFonts w:ascii="Times New Roman" w:eastAsia="Times New Roman" w:hAnsi="Times New Roman" w:cs="Times New Roman"/>
          <w:b/>
          <w:spacing w:val="2"/>
          <w:sz w:val="28"/>
          <w:szCs w:val="28"/>
          <w:u w:val="thick" w:color="000000"/>
        </w:rPr>
        <w:t>E</w:t>
      </w:r>
      <w:r w:rsidRPr="00000982">
        <w:rPr>
          <w:rFonts w:ascii="Times New Roman" w:eastAsia="Times New Roman" w:hAnsi="Times New Roman" w:cs="Times New Roman"/>
          <w:b/>
          <w:spacing w:val="6"/>
          <w:sz w:val="28"/>
          <w:szCs w:val="28"/>
          <w:u w:val="thick" w:color="000000"/>
        </w:rPr>
        <w:t>M</w:t>
      </w:r>
      <w:r w:rsidRPr="00000982">
        <w:rPr>
          <w:rFonts w:ascii="Times New Roman" w:eastAsia="Times New Roman" w:hAnsi="Times New Roman" w:cs="Times New Roman"/>
          <w:b/>
          <w:spacing w:val="2"/>
          <w:sz w:val="28"/>
          <w:szCs w:val="28"/>
          <w:u w:val="thick" w:color="000000"/>
        </w:rPr>
        <w:t>E</w:t>
      </w:r>
      <w:r w:rsidRPr="00000982">
        <w:rPr>
          <w:rFonts w:ascii="Times New Roman" w:eastAsia="Times New Roman" w:hAnsi="Times New Roman" w:cs="Times New Roman"/>
          <w:b/>
          <w:spacing w:val="1"/>
          <w:sz w:val="28"/>
          <w:szCs w:val="28"/>
          <w:u w:val="thick" w:color="000000"/>
        </w:rPr>
        <w:t>N</w:t>
      </w:r>
      <w:r w:rsidRPr="00000982">
        <w:rPr>
          <w:rFonts w:ascii="Times New Roman" w:eastAsia="Times New Roman" w:hAnsi="Times New Roman" w:cs="Times New Roman"/>
          <w:b/>
          <w:sz w:val="28"/>
          <w:szCs w:val="28"/>
          <w:u w:val="thick" w:color="000000"/>
        </w:rPr>
        <w:t>T</w:t>
      </w:r>
    </w:p>
    <w:p w:rsidR="00206C5C" w:rsidRPr="00000982" w:rsidRDefault="00206C5C" w:rsidP="00206C5C">
      <w:pPr>
        <w:spacing w:before="2" w:line="160" w:lineRule="exact"/>
        <w:rPr>
          <w:rFonts w:ascii="Times New Roman" w:hAnsi="Times New Roman" w:cs="Times New Roman"/>
          <w:sz w:val="16"/>
          <w:szCs w:val="16"/>
        </w:rPr>
      </w:pPr>
    </w:p>
    <w:p w:rsidR="00206C5C" w:rsidRPr="00000982" w:rsidRDefault="00206C5C" w:rsidP="00364F95">
      <w:pPr>
        <w:ind w:left="100" w:right="59" w:firstLine="720"/>
        <w:jc w:val="both"/>
        <w:rPr>
          <w:rFonts w:ascii="Times New Roman" w:hAnsi="Times New Roman" w:cs="Times New Roman"/>
          <w:sz w:val="24"/>
          <w:szCs w:val="24"/>
        </w:rPr>
      </w:pPr>
      <w:r w:rsidRPr="00000982">
        <w:rPr>
          <w:rFonts w:ascii="Times New Roman" w:eastAsia="Times New Roman" w:hAnsi="Times New Roman" w:cs="Times New Roman"/>
          <w:sz w:val="24"/>
          <w:szCs w:val="24"/>
        </w:rPr>
        <w:t>All</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b</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q</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2"/>
          <w:sz w:val="24"/>
          <w:szCs w:val="24"/>
        </w:rPr>
        <w:t xml:space="preserv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m to</w:t>
      </w:r>
      <w:r w:rsidRPr="00000982">
        <w:rPr>
          <w:rFonts w:ascii="Times New Roman" w:eastAsia="Times New Roman" w:hAnsi="Times New Roman" w:cs="Times New Roman"/>
          <w:spacing w:val="18"/>
          <w:sz w:val="24"/>
          <w:szCs w:val="24"/>
        </w:rPr>
        <w:t xml:space="preserve"> </w:t>
      </w:r>
      <w:r w:rsidRPr="00000982">
        <w:rPr>
          <w:rFonts w:ascii="Times New Roman" w:eastAsia="Times New Roman" w:hAnsi="Times New Roman" w:cs="Times New Roman"/>
          <w:spacing w:val="-5"/>
          <w:sz w:val="24"/>
          <w:szCs w:val="24"/>
        </w:rPr>
        <w:t>b</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2"/>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2"/>
          <w:sz w:val="24"/>
          <w:szCs w:val="24"/>
        </w:rPr>
        <w:t xml:space="preserve"> </w:t>
      </w:r>
      <w:r w:rsidRPr="00000982">
        <w:rPr>
          <w:rFonts w:ascii="Times New Roman" w:eastAsia="Times New Roman" w:hAnsi="Times New Roman" w:cs="Times New Roman"/>
          <w:spacing w:val="-1"/>
          <w:sz w:val="24"/>
          <w:szCs w:val="24"/>
        </w:rPr>
        <w:t>ca</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 xml:space="preserve">. </w:t>
      </w:r>
      <w:r w:rsidRPr="00000982">
        <w:rPr>
          <w:rFonts w:ascii="Times New Roman" w:eastAsia="Times New Roman" w:hAnsi="Times New Roman" w:cs="Times New Roman"/>
          <w:spacing w:val="-1"/>
          <w:sz w:val="24"/>
          <w:szCs w:val="24"/>
        </w:rPr>
        <w:t>Re</w:t>
      </w:r>
      <w:r w:rsidRPr="00000982">
        <w:rPr>
          <w:rFonts w:ascii="Times New Roman" w:eastAsia="Times New Roman" w:hAnsi="Times New Roman" w:cs="Times New Roman"/>
          <w:sz w:val="24"/>
          <w:szCs w:val="24"/>
        </w:rPr>
        <w:t>q</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 xml:space="preserve">s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3"/>
          <w:sz w:val="24"/>
          <w:szCs w:val="24"/>
        </w:rPr>
        <w:t>r</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d</w:t>
      </w:r>
      <w:r w:rsidRPr="00000982">
        <w:rPr>
          <w:rFonts w:ascii="Times New Roman" w:eastAsia="Times New Roman" w:hAnsi="Times New Roman" w:cs="Times New Roman"/>
          <w:spacing w:val="2"/>
          <w:sz w:val="24"/>
          <w:szCs w:val="24"/>
        </w:rPr>
        <w:t>-</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2"/>
          <w:sz w:val="24"/>
          <w:szCs w:val="24"/>
        </w:rPr>
        <w:t>(</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o</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ll</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5"/>
          <w:sz w:val="24"/>
          <w:szCs w:val="24"/>
        </w:rPr>
        <w:t>b</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ng</w:t>
      </w:r>
      <w:r w:rsidRPr="00000982">
        <w:rPr>
          <w:rFonts w:ascii="Times New Roman" w:eastAsia="Times New Roman" w:hAnsi="Times New Roman" w:cs="Times New Roman"/>
          <w:spacing w:val="5"/>
          <w:sz w:val="24"/>
          <w:szCs w:val="24"/>
        </w:rPr>
        <w:t xml:space="preserve"> 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 xml:space="preserve">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x</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 xml:space="preserve">m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6"/>
          <w:sz w:val="24"/>
          <w:szCs w:val="24"/>
        </w:rPr>
        <w:t xml:space="preserv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2"/>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q</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2"/>
          <w:sz w:val="24"/>
          <w:szCs w:val="24"/>
        </w:rPr>
        <w:t xml:space="preserve"> </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2"/>
          <w:sz w:val="24"/>
          <w:szCs w:val="24"/>
        </w:rPr>
        <w:t xml:space="preserve"> </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z w:val="24"/>
          <w:szCs w:val="24"/>
        </w:rPr>
        <w:t xml:space="preserve">m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d</w:t>
      </w:r>
      <w:r w:rsidRPr="00000982">
        <w:rPr>
          <w:rFonts w:ascii="Times New Roman" w:eastAsia="Times New Roman" w:hAnsi="Times New Roman" w:cs="Times New Roman"/>
          <w:spacing w:val="2"/>
          <w:sz w:val="24"/>
          <w:szCs w:val="24"/>
        </w:rPr>
        <w:t>-</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5"/>
          <w:sz w:val="24"/>
          <w:szCs w:val="24"/>
        </w:rPr>
        <w:t>b</w:t>
      </w:r>
      <w:r w:rsidRPr="00000982">
        <w:rPr>
          <w:rFonts w:ascii="Times New Roman" w:eastAsia="Times New Roman" w:hAnsi="Times New Roman" w:cs="Times New Roman"/>
          <w:sz w:val="24"/>
          <w:szCs w:val="24"/>
        </w:rPr>
        <w:t xml:space="preserve">y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w:t>
      </w:r>
    </w:p>
    <w:p w:rsidR="00AF619D" w:rsidRPr="00000982" w:rsidRDefault="00AF619D" w:rsidP="00206C5C">
      <w:pPr>
        <w:spacing w:before="8" w:line="280" w:lineRule="exact"/>
        <w:rPr>
          <w:rFonts w:ascii="Times New Roman" w:hAnsi="Times New Roman" w:cs="Times New Roman"/>
          <w:sz w:val="28"/>
          <w:szCs w:val="28"/>
        </w:rPr>
      </w:pPr>
    </w:p>
    <w:p w:rsidR="00206C5C" w:rsidRPr="00000982" w:rsidRDefault="00206C5C" w:rsidP="00206C5C">
      <w:pPr>
        <w:ind w:left="100"/>
        <w:rPr>
          <w:rFonts w:ascii="Times New Roman" w:hAnsi="Times New Roman" w:cs="Times New Roman"/>
          <w:sz w:val="28"/>
          <w:szCs w:val="28"/>
        </w:rPr>
      </w:pPr>
      <w:r w:rsidRPr="00000982">
        <w:rPr>
          <w:rFonts w:ascii="Times New Roman" w:eastAsia="Times New Roman" w:hAnsi="Times New Roman" w:cs="Times New Roman"/>
          <w:b/>
          <w:spacing w:val="1"/>
          <w:sz w:val="28"/>
          <w:szCs w:val="28"/>
          <w:u w:val="thick" w:color="000000"/>
        </w:rPr>
        <w:t>ANA</w:t>
      </w:r>
      <w:r w:rsidRPr="00000982">
        <w:rPr>
          <w:rFonts w:ascii="Times New Roman" w:eastAsia="Times New Roman" w:hAnsi="Times New Roman" w:cs="Times New Roman"/>
          <w:b/>
          <w:spacing w:val="2"/>
          <w:sz w:val="28"/>
          <w:szCs w:val="28"/>
          <w:u w:val="thick" w:color="000000"/>
        </w:rPr>
        <w:t>L</w:t>
      </w:r>
      <w:r w:rsidRPr="00000982">
        <w:rPr>
          <w:rFonts w:ascii="Times New Roman" w:eastAsia="Times New Roman" w:hAnsi="Times New Roman" w:cs="Times New Roman"/>
          <w:b/>
          <w:spacing w:val="1"/>
          <w:sz w:val="28"/>
          <w:szCs w:val="28"/>
          <w:u w:val="thick" w:color="000000"/>
        </w:rPr>
        <w:t>Y</w:t>
      </w:r>
      <w:r w:rsidRPr="00000982">
        <w:rPr>
          <w:rFonts w:ascii="Times New Roman" w:eastAsia="Times New Roman" w:hAnsi="Times New Roman" w:cs="Times New Roman"/>
          <w:b/>
          <w:spacing w:val="-1"/>
          <w:sz w:val="28"/>
          <w:szCs w:val="28"/>
          <w:u w:val="thick" w:color="000000"/>
        </w:rPr>
        <w:t>S</w:t>
      </w:r>
      <w:r w:rsidRPr="00000982">
        <w:rPr>
          <w:rFonts w:ascii="Times New Roman" w:eastAsia="Times New Roman" w:hAnsi="Times New Roman" w:cs="Times New Roman"/>
          <w:b/>
          <w:spacing w:val="2"/>
          <w:sz w:val="28"/>
          <w:szCs w:val="28"/>
          <w:u w:val="thick" w:color="000000"/>
        </w:rPr>
        <w:t>I</w:t>
      </w:r>
      <w:r w:rsidRPr="00000982">
        <w:rPr>
          <w:rFonts w:ascii="Times New Roman" w:eastAsia="Times New Roman" w:hAnsi="Times New Roman" w:cs="Times New Roman"/>
          <w:b/>
          <w:sz w:val="28"/>
          <w:szCs w:val="28"/>
          <w:u w:val="thick" w:color="000000"/>
        </w:rPr>
        <w:t>S</w:t>
      </w:r>
    </w:p>
    <w:p w:rsidR="00206C5C" w:rsidRPr="00000982" w:rsidRDefault="00206C5C" w:rsidP="00206C5C">
      <w:pPr>
        <w:spacing w:before="7" w:line="140" w:lineRule="exact"/>
        <w:rPr>
          <w:rFonts w:ascii="Times New Roman" w:hAnsi="Times New Roman" w:cs="Times New Roman"/>
          <w:sz w:val="15"/>
          <w:szCs w:val="15"/>
        </w:rPr>
      </w:pPr>
    </w:p>
    <w:p w:rsidR="00206C5C" w:rsidRPr="00000982" w:rsidRDefault="00206C5C" w:rsidP="007C0137">
      <w:pPr>
        <w:ind w:left="100" w:right="63" w:firstLine="720"/>
        <w:jc w:val="both"/>
        <w:rPr>
          <w:rFonts w:ascii="Times New Roman" w:hAnsi="Times New Roman" w:cs="Times New Roman"/>
          <w:sz w:val="24"/>
          <w:szCs w:val="24"/>
        </w:rPr>
      </w:pPr>
      <w:r w:rsidRPr="00000982">
        <w:rPr>
          <w:rFonts w:ascii="Times New Roman" w:eastAsia="Times New Roman" w:hAnsi="Times New Roman" w:cs="Times New Roman"/>
          <w:sz w:val="24"/>
          <w:szCs w:val="24"/>
        </w:rPr>
        <w:t>All</w:t>
      </w:r>
      <w:r w:rsidRPr="00000982">
        <w:rPr>
          <w:rFonts w:ascii="Times New Roman" w:eastAsia="Times New Roman" w:hAnsi="Times New Roman" w:cs="Times New Roman"/>
          <w:spacing w:val="52"/>
          <w:sz w:val="24"/>
          <w:szCs w:val="24"/>
        </w:rPr>
        <w:t xml:space="preserve"> </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q</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49"/>
          <w:sz w:val="24"/>
          <w:szCs w:val="24"/>
        </w:rPr>
        <w:t xml:space="preserve"> </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8"/>
          <w:sz w:val="24"/>
          <w:szCs w:val="24"/>
        </w:rPr>
        <w:t xml:space="preserve"> </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z w:val="24"/>
          <w:szCs w:val="24"/>
        </w:rPr>
        <w:t>m</w:t>
      </w:r>
      <w:r w:rsidRPr="00000982">
        <w:rPr>
          <w:rFonts w:ascii="Times New Roman" w:eastAsia="Times New Roman" w:hAnsi="Times New Roman" w:cs="Times New Roman"/>
          <w:spacing w:val="45"/>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6"/>
          <w:sz w:val="24"/>
          <w:szCs w:val="24"/>
        </w:rPr>
        <w:t xml:space="preserve"> </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3"/>
          <w:sz w:val="24"/>
          <w:szCs w:val="24"/>
        </w:rPr>
        <w:t>d</w:t>
      </w:r>
      <w:r w:rsidRPr="00000982">
        <w:rPr>
          <w:rFonts w:ascii="Times New Roman" w:eastAsia="Times New Roman" w:hAnsi="Times New Roman" w:cs="Times New Roman"/>
          <w:spacing w:val="2"/>
          <w:sz w:val="24"/>
          <w:szCs w:val="24"/>
        </w:rPr>
        <w:t>-</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53"/>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7"/>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4"/>
          <w:sz w:val="24"/>
          <w:szCs w:val="24"/>
        </w:rPr>
        <w:t>z</w:t>
      </w:r>
      <w:r w:rsidRPr="00000982">
        <w:rPr>
          <w:rFonts w:ascii="Times New Roman" w:eastAsia="Times New Roman" w:hAnsi="Times New Roman" w:cs="Times New Roman"/>
          <w:spacing w:val="-1"/>
          <w:sz w:val="24"/>
          <w:szCs w:val="24"/>
        </w:rPr>
        <w:t>e</w:t>
      </w:r>
      <w:r w:rsidR="007C0137" w:rsidRPr="00000982">
        <w:rPr>
          <w:rFonts w:ascii="Times New Roman" w:eastAsia="Times New Roman" w:hAnsi="Times New Roman" w:cs="Times New Roman"/>
          <w:sz w:val="24"/>
          <w:szCs w:val="24"/>
        </w:rPr>
        <w:t xml:space="preserve">d </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53"/>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z w:val="24"/>
          <w:szCs w:val="24"/>
        </w:rPr>
        <w:t xml:space="preserve">r </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z w:val="24"/>
          <w:szCs w:val="24"/>
        </w:rPr>
        <w:t>y</w:t>
      </w:r>
      <w:r w:rsidRPr="00000982">
        <w:rPr>
          <w:rFonts w:ascii="Times New Roman" w:eastAsia="Times New Roman" w:hAnsi="Times New Roman" w:cs="Times New Roman"/>
          <w:spacing w:val="50"/>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6"/>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 p</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bi</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11"/>
          <w:sz w:val="24"/>
          <w:szCs w:val="24"/>
        </w:rPr>
        <w:t>t</w:t>
      </w:r>
      <w:r w:rsidRPr="00000982">
        <w:rPr>
          <w:rFonts w:ascii="Times New Roman" w:eastAsia="Times New Roman" w:hAnsi="Times New Roman" w:cs="Times New Roman"/>
          <w:sz w:val="24"/>
          <w:szCs w:val="24"/>
        </w:rPr>
        <w:t>y</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6"/>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q</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he</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m</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z w:val="24"/>
          <w:szCs w:val="24"/>
        </w:rPr>
        <w:t>to</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5"/>
          <w:sz w:val="24"/>
          <w:szCs w:val="24"/>
        </w:rPr>
        <w:t>b</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op</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7"/>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 xml:space="preserve">s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op</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ea</w:t>
      </w:r>
      <w:r w:rsidRPr="00000982">
        <w:rPr>
          <w:rFonts w:ascii="Times New Roman" w:eastAsia="Times New Roman" w:hAnsi="Times New Roman" w:cs="Times New Roman"/>
          <w:sz w:val="24"/>
          <w:szCs w:val="24"/>
        </w:rPr>
        <w:t>m 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v</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5"/>
          <w:sz w:val="24"/>
          <w:szCs w:val="24"/>
        </w:rPr>
        <w:t>do</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3"/>
          <w:sz w:val="24"/>
          <w:szCs w:val="24"/>
        </w:rPr>
        <w:t>ff</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2"/>
          <w:sz w:val="24"/>
          <w:szCs w:val="24"/>
        </w:rPr>
        <w:t>f</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 xml:space="preserve">c </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4"/>
          <w:sz w:val="24"/>
          <w:szCs w:val="24"/>
        </w:rPr>
        <w:t>mm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8"/>
          <w:sz w:val="24"/>
          <w:szCs w:val="24"/>
        </w:rPr>
        <w:t xml:space="preserve"> f</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3"/>
          <w:sz w:val="24"/>
          <w:szCs w:val="24"/>
        </w:rPr>
        <w:t>I</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o</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5"/>
          <w:sz w:val="24"/>
          <w:szCs w:val="24"/>
        </w:rPr>
        <w:t>co</w:t>
      </w:r>
      <w:r w:rsidRPr="00000982">
        <w:rPr>
          <w:rFonts w:ascii="Times New Roman" w:eastAsia="Times New Roman" w:hAnsi="Times New Roman" w:cs="Times New Roman"/>
          <w:spacing w:val="-7"/>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 xml:space="preserve">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9"/>
          <w:sz w:val="24"/>
          <w:szCs w:val="24"/>
        </w:rPr>
        <w:t>j</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 xml:space="preserve">d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6"/>
          <w:sz w:val="24"/>
          <w:szCs w:val="24"/>
        </w:rPr>
        <w:t>e</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6"/>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w:t>
      </w:r>
    </w:p>
    <w:p w:rsidR="00AF619D" w:rsidRPr="00000982" w:rsidRDefault="00AF619D" w:rsidP="00206C5C">
      <w:pPr>
        <w:spacing w:before="8" w:line="280" w:lineRule="exact"/>
        <w:rPr>
          <w:rFonts w:ascii="Times New Roman" w:hAnsi="Times New Roman" w:cs="Times New Roman"/>
          <w:sz w:val="28"/>
          <w:szCs w:val="28"/>
        </w:rPr>
      </w:pPr>
    </w:p>
    <w:p w:rsidR="00206C5C" w:rsidRPr="00000982" w:rsidRDefault="00206C5C" w:rsidP="00206C5C">
      <w:pPr>
        <w:ind w:left="100"/>
        <w:rPr>
          <w:rFonts w:ascii="Times New Roman" w:hAnsi="Times New Roman" w:cs="Times New Roman"/>
          <w:sz w:val="28"/>
          <w:szCs w:val="28"/>
        </w:rPr>
      </w:pPr>
      <w:r w:rsidRPr="00000982">
        <w:rPr>
          <w:rFonts w:ascii="Times New Roman" w:eastAsia="Times New Roman" w:hAnsi="Times New Roman" w:cs="Times New Roman"/>
          <w:b/>
          <w:spacing w:val="1"/>
          <w:sz w:val="28"/>
          <w:szCs w:val="28"/>
          <w:u w:val="thick" w:color="000000"/>
        </w:rPr>
        <w:t>D</w:t>
      </w:r>
      <w:r w:rsidRPr="00000982">
        <w:rPr>
          <w:rFonts w:ascii="Times New Roman" w:eastAsia="Times New Roman" w:hAnsi="Times New Roman" w:cs="Times New Roman"/>
          <w:b/>
          <w:spacing w:val="2"/>
          <w:sz w:val="28"/>
          <w:szCs w:val="28"/>
          <w:u w:val="thick" w:color="000000"/>
        </w:rPr>
        <w:t>E</w:t>
      </w:r>
      <w:r w:rsidRPr="00000982">
        <w:rPr>
          <w:rFonts w:ascii="Times New Roman" w:eastAsia="Times New Roman" w:hAnsi="Times New Roman" w:cs="Times New Roman"/>
          <w:b/>
          <w:spacing w:val="-1"/>
          <w:sz w:val="28"/>
          <w:szCs w:val="28"/>
          <w:u w:val="thick" w:color="000000"/>
        </w:rPr>
        <w:t>S</w:t>
      </w:r>
      <w:r w:rsidRPr="00000982">
        <w:rPr>
          <w:rFonts w:ascii="Times New Roman" w:eastAsia="Times New Roman" w:hAnsi="Times New Roman" w:cs="Times New Roman"/>
          <w:b/>
          <w:spacing w:val="2"/>
          <w:sz w:val="28"/>
          <w:szCs w:val="28"/>
          <w:u w:val="thick" w:color="000000"/>
        </w:rPr>
        <w:t>I</w:t>
      </w:r>
      <w:r w:rsidRPr="00000982">
        <w:rPr>
          <w:rFonts w:ascii="Times New Roman" w:eastAsia="Times New Roman" w:hAnsi="Times New Roman" w:cs="Times New Roman"/>
          <w:b/>
          <w:sz w:val="28"/>
          <w:szCs w:val="28"/>
          <w:u w:val="thick" w:color="000000"/>
        </w:rPr>
        <w:t>GN</w:t>
      </w:r>
    </w:p>
    <w:p w:rsidR="00206C5C" w:rsidRPr="00000982" w:rsidRDefault="00206C5C" w:rsidP="00206C5C">
      <w:pPr>
        <w:spacing w:before="2" w:line="160" w:lineRule="exact"/>
        <w:rPr>
          <w:rFonts w:ascii="Times New Roman" w:hAnsi="Times New Roman" w:cs="Times New Roman"/>
          <w:sz w:val="16"/>
          <w:szCs w:val="16"/>
        </w:rPr>
      </w:pPr>
    </w:p>
    <w:p w:rsidR="00206C5C" w:rsidRPr="00000982" w:rsidRDefault="00206C5C" w:rsidP="00206C5C">
      <w:pPr>
        <w:ind w:left="100" w:right="65" w:firstLine="720"/>
        <w:jc w:val="both"/>
        <w:rPr>
          <w:rFonts w:ascii="Times New Roman" w:hAnsi="Times New Roman" w:cs="Times New Roman"/>
          <w:sz w:val="24"/>
          <w:szCs w:val="24"/>
        </w:rPr>
      </w:pPr>
      <w:r w:rsidRPr="00000982">
        <w:rPr>
          <w:rFonts w:ascii="Times New Roman" w:eastAsia="Times New Roman" w:hAnsi="Times New Roman" w:cs="Times New Roman"/>
          <w:spacing w:val="6"/>
          <w:sz w:val="24"/>
          <w:szCs w:val="24"/>
        </w:rPr>
        <w:t>S</w:t>
      </w:r>
      <w:r w:rsidRPr="00000982">
        <w:rPr>
          <w:rFonts w:ascii="Times New Roman" w:eastAsia="Times New Roman" w:hAnsi="Times New Roman" w:cs="Times New Roman"/>
          <w:spacing w:val="-9"/>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m 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ps</w:t>
      </w:r>
      <w:r w:rsidRPr="00000982">
        <w:rPr>
          <w:rFonts w:ascii="Times New Roman" w:eastAsia="Times New Roman" w:hAnsi="Times New Roman" w:cs="Times New Roman"/>
          <w:spacing w:val="13"/>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2"/>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2"/>
          <w:sz w:val="24"/>
          <w:szCs w:val="24"/>
        </w:rPr>
        <w:t>f</w:t>
      </w:r>
      <w:r w:rsidRPr="00000982">
        <w:rPr>
          <w:rFonts w:ascii="Times New Roman" w:eastAsia="Times New Roman" w:hAnsi="Times New Roman" w:cs="Times New Roman"/>
          <w:sz w:val="24"/>
          <w:szCs w:val="24"/>
        </w:rPr>
        <w:t>y</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ng</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dw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6"/>
          <w:sz w:val="24"/>
          <w:szCs w:val="24"/>
        </w:rPr>
        <w:t xml:space="preserv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 xml:space="preserve">m </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q</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4"/>
          <w:sz w:val="24"/>
          <w:szCs w:val="24"/>
        </w:rPr>
        <w:t xml:space="preserve"> 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o</w:t>
      </w:r>
      <w:r w:rsidRPr="00000982">
        <w:rPr>
          <w:rFonts w:ascii="Times New Roman" w:eastAsia="Times New Roman" w:hAnsi="Times New Roman" w:cs="Times New Roman"/>
          <w:spacing w:val="16"/>
          <w:sz w:val="24"/>
          <w:szCs w:val="24"/>
        </w:rPr>
        <w:t xml:space="preserve"> </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3"/>
          <w:sz w:val="24"/>
          <w:szCs w:val="24"/>
        </w:rPr>
        <w:t xml:space="preserve"> </w:t>
      </w:r>
      <w:r w:rsidRPr="00000982">
        <w:rPr>
          <w:rFonts w:ascii="Times New Roman" w:eastAsia="Times New Roman" w:hAnsi="Times New Roman" w:cs="Times New Roman"/>
          <w:sz w:val="24"/>
          <w:szCs w:val="24"/>
        </w:rPr>
        <w:t>in 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3"/>
          <w:sz w:val="24"/>
          <w:szCs w:val="24"/>
        </w:rPr>
        <w:t>f</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ng</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ll</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 xml:space="preserve">m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z w:val="24"/>
          <w:szCs w:val="24"/>
        </w:rPr>
        <w:t>ign</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ng p</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op</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 xml:space="preserve">s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5"/>
          <w:sz w:val="24"/>
          <w:szCs w:val="24"/>
        </w:rPr>
        <w:t>An</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3"/>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4"/>
          <w:sz w:val="24"/>
          <w:szCs w:val="24"/>
        </w:rPr>
        <w:t xml:space="preserve"> 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 xml:space="preserve"> 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z w:val="24"/>
          <w:szCs w:val="24"/>
        </w:rPr>
        <w:t>y</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z w:val="24"/>
          <w:szCs w:val="24"/>
        </w:rPr>
        <w:t>i</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3"/>
          <w:sz w:val="24"/>
          <w:szCs w:val="24"/>
        </w:rPr>
        <w:t>r</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
          <w:sz w:val="24"/>
          <w:szCs w:val="24"/>
        </w:rPr>
        <w:t xml:space="preserve"> w</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op</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pacing w:val="-9"/>
          <w:sz w:val="24"/>
          <w:szCs w:val="24"/>
        </w:rPr>
        <w:t>y</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1"/>
          <w:sz w:val="24"/>
          <w:szCs w:val="24"/>
        </w:rPr>
        <w:t>ce</w:t>
      </w:r>
      <w:r w:rsidRPr="00000982">
        <w:rPr>
          <w:rFonts w:ascii="Times New Roman" w:eastAsia="Times New Roman" w:hAnsi="Times New Roman" w:cs="Times New Roman"/>
          <w:spacing w:val="-2"/>
          <w:sz w:val="24"/>
          <w:szCs w:val="24"/>
        </w:rPr>
        <w:t>ss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2"/>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 p</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og</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4"/>
          <w:sz w:val="24"/>
          <w:szCs w:val="24"/>
        </w:rPr>
        <w:t>ca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m</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du</w:t>
      </w:r>
      <w:r w:rsidRPr="00000982">
        <w:rPr>
          <w:rFonts w:ascii="Times New Roman" w:eastAsia="Times New Roman" w:hAnsi="Times New Roman" w:cs="Times New Roman"/>
          <w:spacing w:val="-6"/>
          <w:sz w:val="24"/>
          <w:szCs w:val="24"/>
        </w:rPr>
        <w:t>c</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4"/>
          <w:sz w:val="24"/>
          <w:szCs w:val="24"/>
        </w:rPr>
        <w:t xml:space="preserve"> 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op</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p>
    <w:p w:rsidR="00206C5C" w:rsidRPr="00000982" w:rsidRDefault="00206C5C" w:rsidP="00206C5C">
      <w:pPr>
        <w:spacing w:line="200" w:lineRule="exact"/>
        <w:rPr>
          <w:rFonts w:ascii="Times New Roman" w:hAnsi="Times New Roman" w:cs="Times New Roman"/>
        </w:rPr>
      </w:pPr>
    </w:p>
    <w:p w:rsidR="00AF619D" w:rsidRPr="00000982" w:rsidRDefault="00AF619D" w:rsidP="00206C5C">
      <w:pPr>
        <w:spacing w:line="200" w:lineRule="exact"/>
        <w:rPr>
          <w:rFonts w:ascii="Times New Roman" w:hAnsi="Times New Roman" w:cs="Times New Roman"/>
        </w:rPr>
      </w:pPr>
    </w:p>
    <w:p w:rsidR="00206C5C" w:rsidRPr="00000982" w:rsidRDefault="00206C5C" w:rsidP="00206C5C">
      <w:pPr>
        <w:ind w:left="100"/>
        <w:rPr>
          <w:rFonts w:ascii="Times New Roman" w:hAnsi="Times New Roman" w:cs="Times New Roman"/>
          <w:sz w:val="28"/>
          <w:szCs w:val="28"/>
        </w:rPr>
      </w:pPr>
      <w:r w:rsidRPr="00000982">
        <w:rPr>
          <w:rFonts w:ascii="Times New Roman" w:eastAsia="Times New Roman" w:hAnsi="Times New Roman" w:cs="Times New Roman"/>
          <w:b/>
          <w:spacing w:val="1"/>
          <w:sz w:val="28"/>
          <w:szCs w:val="28"/>
          <w:u w:val="thick" w:color="000000"/>
        </w:rPr>
        <w:t>C</w:t>
      </w:r>
      <w:r w:rsidRPr="00000982">
        <w:rPr>
          <w:rFonts w:ascii="Times New Roman" w:eastAsia="Times New Roman" w:hAnsi="Times New Roman" w:cs="Times New Roman"/>
          <w:b/>
          <w:sz w:val="28"/>
          <w:szCs w:val="28"/>
          <w:u w:val="thick" w:color="000000"/>
        </w:rPr>
        <w:t>O</w:t>
      </w:r>
      <w:r w:rsidRPr="00000982">
        <w:rPr>
          <w:rFonts w:ascii="Times New Roman" w:eastAsia="Times New Roman" w:hAnsi="Times New Roman" w:cs="Times New Roman"/>
          <w:b/>
          <w:spacing w:val="1"/>
          <w:sz w:val="28"/>
          <w:szCs w:val="28"/>
          <w:u w:val="thick" w:color="000000"/>
        </w:rPr>
        <w:t>D</w:t>
      </w:r>
      <w:r w:rsidRPr="00000982">
        <w:rPr>
          <w:rFonts w:ascii="Times New Roman" w:eastAsia="Times New Roman" w:hAnsi="Times New Roman" w:cs="Times New Roman"/>
          <w:b/>
          <w:spacing w:val="2"/>
          <w:sz w:val="28"/>
          <w:szCs w:val="28"/>
          <w:u w:val="thick" w:color="000000"/>
        </w:rPr>
        <w:t>I</w:t>
      </w:r>
      <w:r w:rsidRPr="00000982">
        <w:rPr>
          <w:rFonts w:ascii="Times New Roman" w:eastAsia="Times New Roman" w:hAnsi="Times New Roman" w:cs="Times New Roman"/>
          <w:b/>
          <w:spacing w:val="1"/>
          <w:sz w:val="28"/>
          <w:szCs w:val="28"/>
          <w:u w:val="thick" w:color="000000"/>
        </w:rPr>
        <w:t>N</w:t>
      </w:r>
      <w:r w:rsidRPr="00000982">
        <w:rPr>
          <w:rFonts w:ascii="Times New Roman" w:eastAsia="Times New Roman" w:hAnsi="Times New Roman" w:cs="Times New Roman"/>
          <w:b/>
          <w:sz w:val="28"/>
          <w:szCs w:val="28"/>
          <w:u w:val="thick" w:color="000000"/>
        </w:rPr>
        <w:t>G</w:t>
      </w:r>
    </w:p>
    <w:p w:rsidR="00206C5C" w:rsidRPr="00000982" w:rsidRDefault="00206C5C" w:rsidP="00206C5C">
      <w:pPr>
        <w:spacing w:before="2" w:line="160" w:lineRule="exact"/>
        <w:rPr>
          <w:rFonts w:ascii="Times New Roman" w:hAnsi="Times New Roman" w:cs="Times New Roman"/>
          <w:sz w:val="16"/>
          <w:szCs w:val="16"/>
        </w:rPr>
      </w:pPr>
    </w:p>
    <w:p w:rsidR="00206C5C" w:rsidRPr="00000982" w:rsidRDefault="00206C5C" w:rsidP="00206C5C">
      <w:pPr>
        <w:ind w:left="100" w:right="62" w:firstLine="720"/>
        <w:jc w:val="both"/>
        <w:rPr>
          <w:rFonts w:ascii="Times New Roman" w:hAnsi="Times New Roman" w:cs="Times New Roman"/>
          <w:sz w:val="24"/>
          <w:szCs w:val="24"/>
        </w:rPr>
      </w:pPr>
      <w:r w:rsidRPr="00000982">
        <w:rPr>
          <w:rFonts w:ascii="Times New Roman" w:eastAsia="Times New Roman" w:hAnsi="Times New Roman" w:cs="Times New Roman"/>
          <w:sz w:val="24"/>
          <w:szCs w:val="24"/>
        </w:rPr>
        <w:t>On</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4"/>
          <w:sz w:val="24"/>
          <w:szCs w:val="24"/>
        </w:rPr>
        <w:t>ce</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v</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ng</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m</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z w:val="24"/>
          <w:szCs w:val="24"/>
        </w:rPr>
        <w:t>n d</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k</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3"/>
          <w:sz w:val="24"/>
          <w:szCs w:val="24"/>
        </w:rPr>
        <w:t xml:space="preserve"> </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1"/>
          <w:sz w:val="24"/>
          <w:szCs w:val="24"/>
        </w:rPr>
        <w:t>ac</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9"/>
          <w:sz w:val="24"/>
          <w:szCs w:val="24"/>
        </w:rPr>
        <w:t>a</w:t>
      </w:r>
      <w:r w:rsidRPr="00000982">
        <w:rPr>
          <w:rFonts w:ascii="Times New Roman" w:eastAsia="Times New Roman" w:hAnsi="Times New Roman" w:cs="Times New Roman"/>
          <w:sz w:val="24"/>
          <w:szCs w:val="24"/>
        </w:rPr>
        <w:t xml:space="preserve">l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2"/>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9"/>
          <w:sz w:val="24"/>
          <w:szCs w:val="24"/>
        </w:rPr>
        <w:t>y</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m</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2"/>
          <w:sz w:val="24"/>
          <w:szCs w:val="24"/>
        </w:rPr>
        <w:t xml:space="preserve"> </w:t>
      </w:r>
      <w:r w:rsidRPr="00000982">
        <w:rPr>
          <w:rFonts w:ascii="Times New Roman" w:eastAsia="Times New Roman" w:hAnsi="Times New Roman" w:cs="Times New Roman"/>
          <w:spacing w:val="-3"/>
          <w:sz w:val="24"/>
          <w:szCs w:val="24"/>
        </w:rPr>
        <w:t>f</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3"/>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z w:val="24"/>
          <w:szCs w:val="24"/>
        </w:rPr>
        <w:t>in</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ll</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z w:val="24"/>
          <w:szCs w:val="24"/>
        </w:rPr>
        <w:t xml:space="preserve">s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z w:val="24"/>
          <w:szCs w:val="24"/>
        </w:rPr>
        <w:t>wh</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 xml:space="preserve">n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 xml:space="preserve">d. </w:t>
      </w:r>
      <w:r w:rsidRPr="00000982">
        <w:rPr>
          <w:rFonts w:ascii="Times New Roman" w:eastAsia="Times New Roman" w:hAnsi="Times New Roman" w:cs="Times New Roman"/>
          <w:spacing w:val="2"/>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de</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5"/>
          <w:sz w:val="24"/>
          <w:szCs w:val="24"/>
        </w:rPr>
        <w:t>b</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 xml:space="preserve">d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o</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5"/>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ea</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b</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z w:val="24"/>
          <w:szCs w:val="24"/>
        </w:rPr>
        <w:t xml:space="preserve">. </w:t>
      </w:r>
      <w:r w:rsidRPr="00000982">
        <w:rPr>
          <w:rFonts w:ascii="Times New Roman" w:eastAsia="Times New Roman" w:hAnsi="Times New Roman" w:cs="Times New Roman"/>
          <w:spacing w:val="2"/>
          <w:sz w:val="24"/>
          <w:szCs w:val="24"/>
        </w:rPr>
        <w:t>I</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z w:val="24"/>
          <w:szCs w:val="24"/>
        </w:rPr>
        <w:t xml:space="preserve">n </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du</w:t>
      </w:r>
      <w:r w:rsidRPr="00000982">
        <w:rPr>
          <w:rFonts w:ascii="Times New Roman" w:eastAsia="Times New Roman" w:hAnsi="Times New Roman" w:cs="Times New Roman"/>
          <w:spacing w:val="-6"/>
          <w:sz w:val="24"/>
          <w:szCs w:val="24"/>
        </w:rPr>
        <w:t>c</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4"/>
          <w:sz w:val="24"/>
          <w:szCs w:val="24"/>
        </w:rPr>
        <w:t xml:space="preserve"> </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2"/>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4"/>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i</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2"/>
          <w:sz w:val="24"/>
          <w:szCs w:val="24"/>
        </w:rPr>
        <w:t xml:space="preserve"> </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nn</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de</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5"/>
          <w:sz w:val="24"/>
          <w:szCs w:val="24"/>
        </w:rPr>
        <w:t>b</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3"/>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3"/>
          <w:sz w:val="24"/>
          <w:szCs w:val="24"/>
        </w:rPr>
        <w:t>i</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 xml:space="preserve">d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ut</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1"/>
          <w:sz w:val="24"/>
          <w:szCs w:val="24"/>
        </w:rPr>
        <w:t>ca</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3"/>
          <w:sz w:val="24"/>
          <w:szCs w:val="24"/>
        </w:rPr>
        <w:t>F</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 xml:space="preserve">n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6"/>
          <w:sz w:val="24"/>
          <w:szCs w:val="24"/>
        </w:rPr>
        <w:t>e</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3"/>
          <w:sz w:val="24"/>
          <w:szCs w:val="24"/>
        </w:rPr>
        <w:t>Pr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1"/>
          <w:sz w:val="24"/>
          <w:szCs w:val="24"/>
        </w:rPr>
        <w:t>m</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ng to</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4"/>
          <w:sz w:val="24"/>
          <w:szCs w:val="24"/>
        </w:rPr>
        <w:t>li</w:t>
      </w:r>
      <w:r w:rsidRPr="00000982">
        <w:rPr>
          <w:rFonts w:ascii="Times New Roman" w:eastAsia="Times New Roman" w:hAnsi="Times New Roman" w:cs="Times New Roman"/>
          <w:sz w:val="24"/>
          <w:szCs w:val="24"/>
        </w:rPr>
        <w:t>ke</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z w:val="24"/>
          <w:szCs w:val="24"/>
        </w:rPr>
        <w:t>i</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 xml:space="preserve">, </w:t>
      </w:r>
      <w:r w:rsidRPr="00000982">
        <w:rPr>
          <w:rFonts w:ascii="Times New Roman" w:eastAsia="Times New Roman" w:hAnsi="Times New Roman" w:cs="Times New Roman"/>
          <w:spacing w:val="2"/>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6"/>
          <w:sz w:val="24"/>
          <w:szCs w:val="24"/>
        </w:rPr>
        <w:t>e</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 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b</w:t>
      </w:r>
      <w:r w:rsidRPr="00000982">
        <w:rPr>
          <w:rFonts w:ascii="Times New Roman" w:eastAsia="Times New Roman" w:hAnsi="Times New Roman" w:cs="Times New Roman"/>
          <w:sz w:val="24"/>
          <w:szCs w:val="24"/>
        </w:rPr>
        <w:t>ug</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p>
    <w:p w:rsidR="00206C5C" w:rsidRPr="00000982" w:rsidRDefault="00206C5C" w:rsidP="00206C5C">
      <w:pPr>
        <w:spacing w:before="3" w:line="160" w:lineRule="exact"/>
        <w:rPr>
          <w:rFonts w:ascii="Times New Roman" w:hAnsi="Times New Roman" w:cs="Times New Roman"/>
          <w:sz w:val="17"/>
          <w:szCs w:val="17"/>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ind w:left="100"/>
        <w:rPr>
          <w:rFonts w:ascii="Times New Roman" w:hAnsi="Times New Roman" w:cs="Times New Roman"/>
          <w:sz w:val="28"/>
          <w:szCs w:val="28"/>
        </w:rPr>
      </w:pPr>
      <w:r w:rsidRPr="00000982">
        <w:rPr>
          <w:rFonts w:ascii="Times New Roman" w:eastAsia="Times New Roman" w:hAnsi="Times New Roman" w:cs="Times New Roman"/>
          <w:b/>
          <w:spacing w:val="2"/>
          <w:sz w:val="28"/>
          <w:szCs w:val="28"/>
          <w:u w:val="thick" w:color="000000"/>
        </w:rPr>
        <w:t>TE</w:t>
      </w:r>
      <w:r w:rsidRPr="00000982">
        <w:rPr>
          <w:rFonts w:ascii="Times New Roman" w:eastAsia="Times New Roman" w:hAnsi="Times New Roman" w:cs="Times New Roman"/>
          <w:b/>
          <w:spacing w:val="-1"/>
          <w:sz w:val="28"/>
          <w:szCs w:val="28"/>
          <w:u w:val="thick" w:color="000000"/>
        </w:rPr>
        <w:t>S</w:t>
      </w:r>
      <w:r w:rsidRPr="00000982">
        <w:rPr>
          <w:rFonts w:ascii="Times New Roman" w:eastAsia="Times New Roman" w:hAnsi="Times New Roman" w:cs="Times New Roman"/>
          <w:b/>
          <w:spacing w:val="2"/>
          <w:sz w:val="28"/>
          <w:szCs w:val="28"/>
          <w:u w:val="thick" w:color="000000"/>
        </w:rPr>
        <w:t>TI</w:t>
      </w:r>
      <w:r w:rsidRPr="00000982">
        <w:rPr>
          <w:rFonts w:ascii="Times New Roman" w:eastAsia="Times New Roman" w:hAnsi="Times New Roman" w:cs="Times New Roman"/>
          <w:b/>
          <w:spacing w:val="1"/>
          <w:sz w:val="28"/>
          <w:szCs w:val="28"/>
          <w:u w:val="thick" w:color="000000"/>
        </w:rPr>
        <w:t>N</w:t>
      </w:r>
      <w:r w:rsidRPr="00000982">
        <w:rPr>
          <w:rFonts w:ascii="Times New Roman" w:eastAsia="Times New Roman" w:hAnsi="Times New Roman" w:cs="Times New Roman"/>
          <w:b/>
          <w:sz w:val="28"/>
          <w:szCs w:val="28"/>
          <w:u w:val="thick" w:color="000000"/>
        </w:rPr>
        <w:t>G</w:t>
      </w:r>
    </w:p>
    <w:p w:rsidR="00206C5C" w:rsidRPr="00000982" w:rsidRDefault="00206C5C" w:rsidP="00206C5C">
      <w:pPr>
        <w:spacing w:before="2" w:line="160" w:lineRule="exact"/>
        <w:rPr>
          <w:rFonts w:ascii="Times New Roman" w:hAnsi="Times New Roman" w:cs="Times New Roman"/>
          <w:sz w:val="16"/>
          <w:szCs w:val="16"/>
        </w:rPr>
      </w:pPr>
    </w:p>
    <w:p w:rsidR="007C0137" w:rsidRPr="00000982" w:rsidRDefault="00206C5C" w:rsidP="00B0617E">
      <w:pPr>
        <w:ind w:left="100" w:right="64" w:firstLine="720"/>
        <w:jc w:val="both"/>
        <w:rPr>
          <w:rFonts w:ascii="Times New Roman" w:eastAsia="Times New Roman" w:hAnsi="Times New Roman" w:cs="Times New Roman"/>
          <w:sz w:val="24"/>
          <w:szCs w:val="24"/>
        </w:rPr>
      </w:pP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 xml:space="preserve">r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007C0137" w:rsidRPr="00000982">
        <w:rPr>
          <w:rFonts w:ascii="Times New Roman" w:eastAsia="Times New Roman" w:hAnsi="Times New Roman" w:cs="Times New Roman"/>
          <w:sz w:val="24"/>
          <w:szCs w:val="24"/>
        </w:rPr>
        <w:t xml:space="preserve">de </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007C0137" w:rsidRPr="00000982">
        <w:rPr>
          <w:rFonts w:ascii="Times New Roman" w:eastAsia="Times New Roman" w:hAnsi="Times New Roman" w:cs="Times New Roman"/>
          <w:sz w:val="24"/>
          <w:szCs w:val="24"/>
        </w:rPr>
        <w:t xml:space="preserve">n </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z w:val="24"/>
          <w:szCs w:val="24"/>
        </w:rPr>
        <w:t xml:space="preserve">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 xml:space="preserve">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 p</w:t>
      </w:r>
      <w:r w:rsidRPr="00000982">
        <w:rPr>
          <w:rFonts w:ascii="Times New Roman" w:eastAsia="Times New Roman" w:hAnsi="Times New Roman" w:cs="Times New Roman"/>
          <w:spacing w:val="-3"/>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m</w:t>
      </w:r>
      <w:r w:rsidR="007C0137" w:rsidRPr="00000982">
        <w:rPr>
          <w:rFonts w:ascii="Times New Roman" w:eastAsia="Times New Roman" w:hAnsi="Times New Roman" w:cs="Times New Roman"/>
          <w:spacing w:val="56"/>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007C0137" w:rsidRPr="00000982">
        <w:rPr>
          <w:rFonts w:ascii="Times New Roman" w:eastAsia="Times New Roman" w:hAnsi="Times New Roman" w:cs="Times New Roman"/>
          <w:sz w:val="24"/>
          <w:szCs w:val="24"/>
        </w:rPr>
        <w:t xml:space="preserve">g </w:t>
      </w:r>
      <w:r w:rsidRPr="00000982">
        <w:rPr>
          <w:rFonts w:ascii="Times New Roman" w:eastAsia="Times New Roman" w:hAnsi="Times New Roman" w:cs="Times New Roman"/>
          <w:spacing w:val="-5"/>
          <w:sz w:val="24"/>
          <w:szCs w:val="24"/>
        </w:rPr>
        <w:t>b</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2"/>
          <w:sz w:val="24"/>
          <w:szCs w:val="24"/>
        </w:rPr>
        <w:t>s</w:t>
      </w:r>
      <w:r w:rsidR="007C0137" w:rsidRPr="00000982">
        <w:rPr>
          <w:rFonts w:ascii="Times New Roman" w:eastAsia="Times New Roman" w:hAnsi="Times New Roman" w:cs="Times New Roman"/>
          <w:sz w:val="24"/>
          <w:szCs w:val="24"/>
        </w:rPr>
        <w:t xml:space="preserve">. </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z w:val="24"/>
          <w:szCs w:val="24"/>
        </w:rPr>
        <w:t>i</w:t>
      </w:r>
      <w:r w:rsidRPr="00000982">
        <w:rPr>
          <w:rFonts w:ascii="Times New Roman" w:eastAsia="Times New Roman" w:hAnsi="Times New Roman" w:cs="Times New Roman"/>
          <w:spacing w:val="-3"/>
          <w:sz w:val="24"/>
          <w:szCs w:val="24"/>
        </w:rPr>
        <w:t>ff</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 xml:space="preserve">t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z w:val="24"/>
          <w:szCs w:val="24"/>
        </w:rPr>
        <w:t xml:space="preserve">ng </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ds</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i</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b</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
          <w:sz w:val="24"/>
          <w:szCs w:val="24"/>
        </w:rPr>
        <w:t xml:space="preserve"> t</w:t>
      </w:r>
      <w:r w:rsidRPr="00000982">
        <w:rPr>
          <w:rFonts w:ascii="Times New Roman" w:eastAsia="Times New Roman" w:hAnsi="Times New Roman" w:cs="Times New Roman"/>
          <w:sz w:val="24"/>
          <w:szCs w:val="24"/>
        </w:rPr>
        <w:t>o</w:t>
      </w:r>
      <w:r w:rsidRPr="00000982">
        <w:rPr>
          <w:rFonts w:ascii="Times New Roman" w:eastAsia="Times New Roman" w:hAnsi="Times New Roman" w:cs="Times New Roman"/>
          <w:spacing w:val="12"/>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6"/>
          <w:sz w:val="24"/>
          <w:szCs w:val="24"/>
        </w:rPr>
        <w:t>e</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6"/>
          <w:sz w:val="24"/>
          <w:szCs w:val="24"/>
        </w:rPr>
        <w:t>c</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2"/>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b</w:t>
      </w:r>
      <w:r w:rsidRPr="00000982">
        <w:rPr>
          <w:rFonts w:ascii="Times New Roman" w:eastAsia="Times New Roman" w:hAnsi="Times New Roman" w:cs="Times New Roman"/>
          <w:sz w:val="24"/>
          <w:szCs w:val="24"/>
        </w:rPr>
        <w:t>ugs</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3"/>
          <w:sz w:val="24"/>
          <w:szCs w:val="24"/>
        </w:rPr>
        <w:t xml:space="preserve"> </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1"/>
          <w:sz w:val="24"/>
          <w:szCs w:val="24"/>
        </w:rPr>
        <w:t>m</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z w:val="24"/>
          <w:szCs w:val="24"/>
        </w:rPr>
        <w:t>du</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v</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 xml:space="preserve">us </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z w:val="24"/>
          <w:szCs w:val="24"/>
        </w:rPr>
        <w:t xml:space="preserve">A </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z w:val="24"/>
          <w:szCs w:val="24"/>
        </w:rPr>
        <w:t>b</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f</w:t>
      </w:r>
      <w:r w:rsidR="007C0137"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to</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ds</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ea</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z w:val="24"/>
          <w:szCs w:val="24"/>
        </w:rPr>
        <w:t>y</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v</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4"/>
          <w:sz w:val="24"/>
          <w:szCs w:val="24"/>
        </w:rPr>
        <w:t>il</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b</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pu</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w:t>
      </w:r>
    </w:p>
    <w:p w:rsidR="00364F95" w:rsidRPr="00000982" w:rsidRDefault="00364F95" w:rsidP="00364F95">
      <w:pPr>
        <w:ind w:right="64"/>
        <w:jc w:val="both"/>
        <w:rPr>
          <w:rFonts w:ascii="Times New Roman" w:eastAsia="Times New Roman" w:hAnsi="Times New Roman" w:cs="Times New Roman"/>
          <w:sz w:val="24"/>
          <w:szCs w:val="24"/>
        </w:rPr>
      </w:pPr>
    </w:p>
    <w:p w:rsidR="00364F95" w:rsidRPr="00000982" w:rsidRDefault="00364F95" w:rsidP="00364F95">
      <w:pPr>
        <w:spacing w:before="53"/>
        <w:rPr>
          <w:rFonts w:ascii="Times New Roman" w:hAnsi="Times New Roman" w:cs="Times New Roman"/>
          <w:sz w:val="28"/>
          <w:szCs w:val="28"/>
        </w:rPr>
      </w:pPr>
      <w:r w:rsidRPr="00000982">
        <w:rPr>
          <w:rFonts w:ascii="Times New Roman" w:eastAsia="Times New Roman" w:hAnsi="Times New Roman" w:cs="Times New Roman"/>
          <w:b/>
          <w:spacing w:val="1"/>
          <w:sz w:val="28"/>
          <w:szCs w:val="28"/>
          <w:u w:val="thick" w:color="000000"/>
        </w:rPr>
        <w:t>ACC</w:t>
      </w:r>
      <w:r w:rsidRPr="00000982">
        <w:rPr>
          <w:rFonts w:ascii="Times New Roman" w:eastAsia="Times New Roman" w:hAnsi="Times New Roman" w:cs="Times New Roman"/>
          <w:b/>
          <w:spacing w:val="2"/>
          <w:sz w:val="28"/>
          <w:szCs w:val="28"/>
          <w:u w:val="thick" w:color="000000"/>
        </w:rPr>
        <w:t>E</w:t>
      </w:r>
      <w:r w:rsidRPr="00000982">
        <w:rPr>
          <w:rFonts w:ascii="Times New Roman" w:eastAsia="Times New Roman" w:hAnsi="Times New Roman" w:cs="Times New Roman"/>
          <w:b/>
          <w:spacing w:val="3"/>
          <w:sz w:val="28"/>
          <w:szCs w:val="28"/>
          <w:u w:val="thick" w:color="000000"/>
        </w:rPr>
        <w:t>P</w:t>
      </w:r>
      <w:r w:rsidRPr="00000982">
        <w:rPr>
          <w:rFonts w:ascii="Times New Roman" w:eastAsia="Times New Roman" w:hAnsi="Times New Roman" w:cs="Times New Roman"/>
          <w:b/>
          <w:spacing w:val="2"/>
          <w:sz w:val="28"/>
          <w:szCs w:val="28"/>
          <w:u w:val="thick" w:color="000000"/>
        </w:rPr>
        <w:t>T</w:t>
      </w:r>
      <w:r w:rsidRPr="00000982">
        <w:rPr>
          <w:rFonts w:ascii="Times New Roman" w:eastAsia="Times New Roman" w:hAnsi="Times New Roman" w:cs="Times New Roman"/>
          <w:b/>
          <w:spacing w:val="1"/>
          <w:sz w:val="28"/>
          <w:szCs w:val="28"/>
          <w:u w:val="thick" w:color="000000"/>
        </w:rPr>
        <w:t>ANC</w:t>
      </w:r>
      <w:r w:rsidRPr="00000982">
        <w:rPr>
          <w:rFonts w:ascii="Times New Roman" w:eastAsia="Times New Roman" w:hAnsi="Times New Roman" w:cs="Times New Roman"/>
          <w:b/>
          <w:sz w:val="28"/>
          <w:szCs w:val="28"/>
          <w:u w:val="thick" w:color="000000"/>
        </w:rPr>
        <w:t>E</w:t>
      </w:r>
    </w:p>
    <w:p w:rsidR="00364F95" w:rsidRPr="00000982" w:rsidRDefault="00364F95" w:rsidP="00364F95">
      <w:pPr>
        <w:ind w:left="100" w:right="64" w:firstLine="720"/>
        <w:jc w:val="both"/>
        <w:rPr>
          <w:rFonts w:ascii="Times New Roman" w:eastAsia="Times New Roman" w:hAnsi="Times New Roman" w:cs="Times New Roman"/>
          <w:sz w:val="24"/>
          <w:szCs w:val="24"/>
        </w:rPr>
      </w:pPr>
      <w:r w:rsidRPr="00000982">
        <w:rPr>
          <w:rFonts w:ascii="Times New Roman" w:eastAsia="Times New Roman" w:hAnsi="Times New Roman" w:cs="Times New Roman"/>
          <w:spacing w:val="2"/>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6"/>
          <w:sz w:val="24"/>
          <w:szCs w:val="24"/>
        </w:rPr>
        <w:t xml:space="preserve"> </w:t>
      </w:r>
      <w:r w:rsidRPr="00000982">
        <w:rPr>
          <w:rFonts w:ascii="Times New Roman" w:eastAsia="Times New Roman" w:hAnsi="Times New Roman" w:cs="Times New Roman"/>
          <w:spacing w:val="-1"/>
          <w:sz w:val="24"/>
          <w:szCs w:val="24"/>
        </w:rPr>
        <w:t>acce</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6"/>
          <w:sz w:val="24"/>
          <w:szCs w:val="24"/>
        </w:rPr>
        <w:t xml:space="preserve"> </w:t>
      </w:r>
      <w:r w:rsidRPr="00000982">
        <w:rPr>
          <w:rFonts w:ascii="Times New Roman" w:eastAsia="Times New Roman" w:hAnsi="Times New Roman" w:cs="Times New Roman"/>
          <w:sz w:val="24"/>
          <w:szCs w:val="24"/>
        </w:rPr>
        <w:t>ph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60"/>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57"/>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59"/>
          <w:sz w:val="24"/>
          <w:szCs w:val="24"/>
        </w:rPr>
        <w:t xml:space="preserve"> </w:t>
      </w:r>
      <w:r w:rsidRPr="00000982">
        <w:rPr>
          <w:rFonts w:ascii="Times New Roman" w:eastAsia="Times New Roman" w:hAnsi="Times New Roman" w:cs="Times New Roman"/>
          <w:sz w:val="24"/>
          <w:szCs w:val="24"/>
        </w:rPr>
        <w:t>i</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3"/>
          <w:sz w:val="24"/>
          <w:szCs w:val="24"/>
        </w:rPr>
        <w:t>r</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59"/>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3"/>
          <w:sz w:val="24"/>
          <w:szCs w:val="24"/>
        </w:rPr>
        <w:t>r</w:t>
      </w:r>
      <w:r w:rsidRPr="00000982">
        <w:rPr>
          <w:rFonts w:ascii="Times New Roman" w:eastAsia="Times New Roman" w:hAnsi="Times New Roman" w:cs="Times New Roman"/>
          <w:sz w:val="24"/>
          <w:szCs w:val="24"/>
        </w:rPr>
        <w:t xml:space="preserve">t </w:t>
      </w:r>
      <w:r w:rsidRPr="00000982">
        <w:rPr>
          <w:rFonts w:ascii="Times New Roman" w:eastAsia="Times New Roman" w:hAnsi="Times New Roman" w:cs="Times New Roman"/>
          <w:spacing w:val="-6"/>
          <w:sz w:val="24"/>
          <w:szCs w:val="24"/>
        </w:rPr>
        <w:t>a</w:t>
      </w:r>
      <w:r w:rsidRPr="00000982">
        <w:rPr>
          <w:rFonts w:ascii="Times New Roman" w:eastAsia="Times New Roman" w:hAnsi="Times New Roman" w:cs="Times New Roman"/>
          <w:sz w:val="24"/>
          <w:szCs w:val="24"/>
        </w:rPr>
        <w:t xml:space="preserve">t </w:t>
      </w:r>
      <w:r w:rsidRPr="00000982">
        <w:rPr>
          <w:rFonts w:ascii="Times New Roman" w:eastAsia="Times New Roman" w:hAnsi="Times New Roman" w:cs="Times New Roman"/>
          <w:spacing w:val="-4"/>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8"/>
          <w:sz w:val="24"/>
          <w:szCs w:val="24"/>
        </w:rPr>
        <w:t xml:space="preserve"> </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8"/>
          <w:sz w:val="24"/>
          <w:szCs w:val="24"/>
        </w:rPr>
        <w:t xml:space="preserve"> </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50"/>
          <w:sz w:val="24"/>
          <w:szCs w:val="24"/>
        </w:rPr>
        <w:t xml:space="preserve"> </w:t>
      </w:r>
      <w:r w:rsidRPr="00000982">
        <w:rPr>
          <w:rFonts w:ascii="Times New Roman" w:eastAsia="Times New Roman" w:hAnsi="Times New Roman" w:cs="Times New Roman"/>
          <w:spacing w:val="-1"/>
          <w:sz w:val="24"/>
          <w:szCs w:val="24"/>
        </w:rPr>
        <w:t>ea</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54"/>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v</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z w:val="24"/>
          <w:szCs w:val="24"/>
        </w:rPr>
        <w:t>y</w:t>
      </w:r>
      <w:r w:rsidRPr="00000982">
        <w:rPr>
          <w:rFonts w:ascii="Times New Roman" w:eastAsia="Times New Roman" w:hAnsi="Times New Roman" w:cs="Times New Roman"/>
          <w:spacing w:val="43"/>
          <w:sz w:val="24"/>
          <w:szCs w:val="24"/>
        </w:rPr>
        <w:t xml:space="preserve"> </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pacing w:val="-5"/>
          <w:sz w:val="24"/>
          <w:szCs w:val="24"/>
        </w:rPr>
        <w:t>y</w:t>
      </w:r>
      <w:r w:rsidRPr="00000982">
        <w:rPr>
          <w:rFonts w:ascii="Times New Roman" w:eastAsia="Times New Roman" w:hAnsi="Times New Roman" w:cs="Times New Roman"/>
          <w:spacing w:val="4"/>
          <w:sz w:val="24"/>
          <w:szCs w:val="24"/>
        </w:rPr>
        <w:t>c</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 xml:space="preserve">. </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 xml:space="preserve">r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1"/>
          <w:sz w:val="24"/>
          <w:szCs w:val="24"/>
        </w:rPr>
        <w:t>cce</w:t>
      </w:r>
      <w:r w:rsidRPr="00000982">
        <w:rPr>
          <w:rFonts w:ascii="Times New Roman" w:eastAsia="Times New Roman" w:hAnsi="Times New Roman" w:cs="Times New Roman"/>
          <w:spacing w:val="3"/>
          <w:sz w:val="24"/>
          <w:szCs w:val="24"/>
        </w:rPr>
        <w:t>ss</w:t>
      </w:r>
      <w:r w:rsidRPr="00000982">
        <w:rPr>
          <w:rFonts w:ascii="Times New Roman" w:eastAsia="Times New Roman" w:hAnsi="Times New Roman" w:cs="Times New Roman"/>
          <w:spacing w:val="-3"/>
          <w:sz w:val="24"/>
          <w:szCs w:val="24"/>
        </w:rPr>
        <w:t>f</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ly</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3"/>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22"/>
          <w:sz w:val="24"/>
          <w:szCs w:val="24"/>
        </w:rPr>
        <w:t xml:space="preserve"> </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v</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 xml:space="preserve"> t</w:t>
      </w:r>
      <w:r w:rsidRPr="00000982">
        <w:rPr>
          <w:rFonts w:ascii="Times New Roman" w:eastAsia="Times New Roman" w:hAnsi="Times New Roman" w:cs="Times New Roman"/>
          <w:sz w:val="24"/>
          <w:szCs w:val="24"/>
        </w:rPr>
        <w:t>o</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z w:val="24"/>
          <w:szCs w:val="24"/>
        </w:rPr>
        <w:t>Any</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ce</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b</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ut</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9"/>
          <w:sz w:val="24"/>
          <w:szCs w:val="24"/>
        </w:rPr>
        <w:t>j</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z w:val="24"/>
          <w:szCs w:val="24"/>
        </w:rPr>
        <w:t xml:space="preserve">t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ll</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5"/>
          <w:sz w:val="24"/>
          <w:szCs w:val="24"/>
        </w:rPr>
        <w:t>b</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z w:val="24"/>
          <w:szCs w:val="24"/>
        </w:rPr>
        <w:t>q</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k</w:t>
      </w:r>
      <w:r w:rsidRPr="00000982">
        <w:rPr>
          <w:rFonts w:ascii="Times New Roman" w:eastAsia="Times New Roman" w:hAnsi="Times New Roman" w:cs="Times New Roman"/>
          <w:sz w:val="24"/>
          <w:szCs w:val="24"/>
        </w:rPr>
        <w:t>ly 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3"/>
          <w:sz w:val="24"/>
          <w:szCs w:val="24"/>
        </w:rPr>
        <w:t xml:space="preserve">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ll</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2"/>
          <w:sz w:val="24"/>
          <w:szCs w:val="24"/>
        </w:rPr>
        <w:t>f</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5"/>
          <w:sz w:val="24"/>
          <w:szCs w:val="24"/>
        </w:rPr>
        <w:t>k</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ow</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ur</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pacing w:val="-3"/>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9"/>
          <w:sz w:val="24"/>
          <w:szCs w:val="24"/>
        </w:rPr>
        <w:t>j</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6"/>
          <w:sz w:val="24"/>
          <w:szCs w:val="24"/>
        </w:rPr>
        <w:t xml:space="preserve"> </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z w:val="24"/>
          <w:szCs w:val="24"/>
        </w:rPr>
        <w:t>v</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 xml:space="preserve">ng </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y</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5"/>
          <w:sz w:val="24"/>
          <w:szCs w:val="24"/>
        </w:rPr>
        <w:t xml:space="preserve"> w</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1"/>
          <w:sz w:val="24"/>
          <w:szCs w:val="24"/>
        </w:rPr>
        <w:t>S</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2"/>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
          <w:sz w:val="24"/>
          <w:szCs w:val="24"/>
        </w:rPr>
        <w:t>ee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 xml:space="preserve">s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9"/>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1"/>
          <w:sz w:val="24"/>
          <w:szCs w:val="24"/>
        </w:rPr>
        <w:t>ca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z w:val="24"/>
          <w:szCs w:val="24"/>
        </w:rPr>
        <w:t>to</w:t>
      </w:r>
      <w:r w:rsidRPr="00000982">
        <w:rPr>
          <w:rFonts w:ascii="Times New Roman" w:eastAsia="Times New Roman" w:hAnsi="Times New Roman" w:cs="Times New Roman"/>
          <w:spacing w:val="13"/>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3"/>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v</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z w:val="24"/>
          <w:szCs w:val="24"/>
        </w:rPr>
        <w:t>de</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15"/>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pacing w:val="-9"/>
          <w:sz w:val="24"/>
          <w:szCs w:val="24"/>
        </w:rPr>
        <w:t>j</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z w:val="24"/>
          <w:szCs w:val="24"/>
        </w:rPr>
        <w:t xml:space="preserve">t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x</w:t>
      </w:r>
      <w:r w:rsidRPr="00000982">
        <w:rPr>
          <w:rFonts w:ascii="Times New Roman" w:eastAsia="Times New Roman" w:hAnsi="Times New Roman" w:cs="Times New Roman"/>
          <w:spacing w:val="-1"/>
          <w:sz w:val="24"/>
          <w:szCs w:val="24"/>
        </w:rPr>
        <w:t>cee</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d</w:t>
      </w:r>
      <w:r w:rsidRPr="00000982">
        <w:rPr>
          <w:rFonts w:ascii="Times New Roman" w:eastAsia="Times New Roman" w:hAnsi="Times New Roman" w:cs="Times New Roman"/>
          <w:spacing w:val="2"/>
          <w:sz w:val="24"/>
          <w:szCs w:val="24"/>
        </w:rPr>
        <w:t>-</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x</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ng</w:t>
      </w:r>
      <w:r w:rsidRPr="00000982">
        <w:rPr>
          <w:rFonts w:ascii="Times New Roman" w:eastAsia="Times New Roman" w:hAnsi="Times New Roman" w:cs="Times New Roman"/>
          <w:spacing w:val="-3"/>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1"/>
          <w:sz w:val="24"/>
          <w:szCs w:val="24"/>
        </w:rPr>
        <w:t>ce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pacing w:val="-4"/>
          <w:sz w:val="24"/>
          <w:szCs w:val="24"/>
        </w:rPr>
        <w:t>il</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y</w:t>
      </w:r>
      <w:r w:rsidRPr="00000982">
        <w:rPr>
          <w:rFonts w:ascii="Times New Roman" w:eastAsia="Times New Roman" w:hAnsi="Times New Roman" w:cs="Times New Roman"/>
          <w:sz w:val="24"/>
          <w:szCs w:val="24"/>
        </w:rPr>
        <w:t>..</w:t>
      </w:r>
    </w:p>
    <w:p w:rsidR="00364F95" w:rsidRPr="00000982" w:rsidRDefault="00364F95" w:rsidP="00364F95">
      <w:pPr>
        <w:ind w:left="100"/>
        <w:rPr>
          <w:rFonts w:ascii="Times New Roman" w:hAnsi="Times New Roman" w:cs="Times New Roman"/>
          <w:sz w:val="24"/>
          <w:szCs w:val="24"/>
        </w:rPr>
      </w:pPr>
      <w:r w:rsidRPr="00000982">
        <w:rPr>
          <w:rFonts w:ascii="Times New Roman" w:eastAsia="Times New Roman" w:hAnsi="Times New Roman" w:cs="Times New Roman"/>
          <w:b/>
          <w:sz w:val="24"/>
          <w:szCs w:val="24"/>
        </w:rPr>
        <w:t>ADVAN</w:t>
      </w:r>
      <w:r w:rsidRPr="00000982">
        <w:rPr>
          <w:rFonts w:ascii="Times New Roman" w:eastAsia="Times New Roman" w:hAnsi="Times New Roman" w:cs="Times New Roman"/>
          <w:b/>
          <w:spacing w:val="-1"/>
          <w:sz w:val="24"/>
          <w:szCs w:val="24"/>
        </w:rPr>
        <w:t>T</w:t>
      </w:r>
      <w:r w:rsidRPr="00000982">
        <w:rPr>
          <w:rFonts w:ascii="Times New Roman" w:eastAsia="Times New Roman" w:hAnsi="Times New Roman" w:cs="Times New Roman"/>
          <w:b/>
          <w:sz w:val="24"/>
          <w:szCs w:val="24"/>
        </w:rPr>
        <w:t>A</w:t>
      </w:r>
      <w:r w:rsidRPr="00000982">
        <w:rPr>
          <w:rFonts w:ascii="Times New Roman" w:eastAsia="Times New Roman" w:hAnsi="Times New Roman" w:cs="Times New Roman"/>
          <w:b/>
          <w:spacing w:val="1"/>
          <w:sz w:val="24"/>
          <w:szCs w:val="24"/>
        </w:rPr>
        <w:t>G</w:t>
      </w:r>
      <w:r w:rsidRPr="00000982">
        <w:rPr>
          <w:rFonts w:ascii="Times New Roman" w:eastAsia="Times New Roman" w:hAnsi="Times New Roman" w:cs="Times New Roman"/>
          <w:b/>
          <w:spacing w:val="-1"/>
          <w:sz w:val="24"/>
          <w:szCs w:val="24"/>
        </w:rPr>
        <w:t>E</w:t>
      </w:r>
      <w:r w:rsidRPr="00000982">
        <w:rPr>
          <w:rFonts w:ascii="Times New Roman" w:eastAsia="Times New Roman" w:hAnsi="Times New Roman" w:cs="Times New Roman"/>
          <w:b/>
          <w:sz w:val="24"/>
          <w:szCs w:val="24"/>
        </w:rPr>
        <w:t>S</w:t>
      </w:r>
      <w:r w:rsidRPr="00000982">
        <w:rPr>
          <w:rFonts w:ascii="Times New Roman" w:eastAsia="Times New Roman" w:hAnsi="Times New Roman" w:cs="Times New Roman"/>
          <w:b/>
          <w:spacing w:val="2"/>
          <w:sz w:val="24"/>
          <w:szCs w:val="24"/>
        </w:rPr>
        <w:t>:</w:t>
      </w:r>
      <w:r w:rsidRPr="00000982">
        <w:rPr>
          <w:rFonts w:ascii="Times New Roman" w:eastAsia="Times New Roman" w:hAnsi="Times New Roman" w:cs="Times New Roman"/>
          <w:b/>
          <w:sz w:val="24"/>
          <w:szCs w:val="24"/>
        </w:rPr>
        <w:t>-</w:t>
      </w:r>
    </w:p>
    <w:p w:rsidR="00364F95" w:rsidRPr="00000982" w:rsidRDefault="007E6704" w:rsidP="007E6704">
      <w:pPr>
        <w:pStyle w:val="ListParagraph"/>
        <w:numPr>
          <w:ilvl w:val="0"/>
          <w:numId w:val="47"/>
        </w:numPr>
        <w:ind w:right="62"/>
        <w:jc w:val="both"/>
        <w:rPr>
          <w:rFonts w:ascii="Times New Roman" w:hAnsi="Times New Roman" w:cs="Times New Roman"/>
          <w:sz w:val="24"/>
          <w:szCs w:val="24"/>
        </w:rPr>
      </w:pPr>
      <w:r w:rsidRPr="00000982">
        <w:rPr>
          <w:rFonts w:ascii="Times New Roman" w:eastAsia="Times New Roman" w:hAnsi="Times New Roman" w:cs="Times New Roman"/>
          <w:spacing w:val="2"/>
          <w:sz w:val="24"/>
          <w:szCs w:val="24"/>
        </w:rPr>
        <w:t xml:space="preserve"> </w:t>
      </w:r>
      <w:r w:rsidR="00364F95" w:rsidRPr="00000982">
        <w:rPr>
          <w:rFonts w:ascii="Times New Roman" w:eastAsia="Times New Roman" w:hAnsi="Times New Roman" w:cs="Times New Roman"/>
          <w:spacing w:val="2"/>
          <w:sz w:val="24"/>
          <w:szCs w:val="24"/>
        </w:rPr>
        <w:t>T</w:t>
      </w:r>
      <w:r w:rsidR="00364F95" w:rsidRPr="00000982">
        <w:rPr>
          <w:rFonts w:ascii="Times New Roman" w:eastAsia="Times New Roman" w:hAnsi="Times New Roman" w:cs="Times New Roman"/>
          <w:spacing w:val="-5"/>
          <w:sz w:val="24"/>
          <w:szCs w:val="24"/>
        </w:rPr>
        <w:t>h</w:t>
      </w:r>
      <w:r w:rsidR="00364F95" w:rsidRPr="00000982">
        <w:rPr>
          <w:rFonts w:ascii="Times New Roman" w:eastAsia="Times New Roman" w:hAnsi="Times New Roman" w:cs="Times New Roman"/>
          <w:sz w:val="24"/>
          <w:szCs w:val="24"/>
        </w:rPr>
        <w:t>e</w:t>
      </w:r>
      <w:r w:rsidR="00364F95" w:rsidRPr="00000982">
        <w:rPr>
          <w:rFonts w:ascii="Times New Roman" w:eastAsia="Times New Roman" w:hAnsi="Times New Roman" w:cs="Times New Roman"/>
          <w:spacing w:val="42"/>
          <w:sz w:val="24"/>
          <w:szCs w:val="24"/>
        </w:rPr>
        <w:t xml:space="preserve"> </w:t>
      </w:r>
      <w:r w:rsidR="00364F95" w:rsidRPr="00000982">
        <w:rPr>
          <w:rFonts w:ascii="Times New Roman" w:eastAsia="Times New Roman" w:hAnsi="Times New Roman" w:cs="Times New Roman"/>
          <w:sz w:val="24"/>
          <w:szCs w:val="24"/>
        </w:rPr>
        <w:t>k</w:t>
      </w:r>
      <w:r w:rsidR="00364F95" w:rsidRPr="00000982">
        <w:rPr>
          <w:rFonts w:ascii="Times New Roman" w:eastAsia="Times New Roman" w:hAnsi="Times New Roman" w:cs="Times New Roman"/>
          <w:spacing w:val="4"/>
          <w:sz w:val="24"/>
          <w:szCs w:val="24"/>
        </w:rPr>
        <w:t>e</w:t>
      </w:r>
      <w:r w:rsidR="00364F95" w:rsidRPr="00000982">
        <w:rPr>
          <w:rFonts w:ascii="Times New Roman" w:eastAsia="Times New Roman" w:hAnsi="Times New Roman" w:cs="Times New Roman"/>
          <w:sz w:val="24"/>
          <w:szCs w:val="24"/>
        </w:rPr>
        <w:t>y</w:t>
      </w:r>
      <w:r w:rsidR="00364F95" w:rsidRPr="00000982">
        <w:rPr>
          <w:rFonts w:ascii="Times New Roman" w:eastAsia="Times New Roman" w:hAnsi="Times New Roman" w:cs="Times New Roman"/>
          <w:spacing w:val="-9"/>
          <w:sz w:val="24"/>
          <w:szCs w:val="24"/>
        </w:rPr>
        <w:t xml:space="preserve"> </w:t>
      </w:r>
      <w:r w:rsidR="00364F95" w:rsidRPr="00000982">
        <w:rPr>
          <w:rFonts w:ascii="Times New Roman" w:eastAsia="Times New Roman" w:hAnsi="Times New Roman" w:cs="Times New Roman"/>
          <w:spacing w:val="-1"/>
          <w:sz w:val="24"/>
          <w:szCs w:val="24"/>
        </w:rPr>
        <w:t>a</w:t>
      </w:r>
      <w:r w:rsidR="00364F95" w:rsidRPr="00000982">
        <w:rPr>
          <w:rFonts w:ascii="Times New Roman" w:eastAsia="Times New Roman" w:hAnsi="Times New Roman" w:cs="Times New Roman"/>
          <w:spacing w:val="5"/>
          <w:sz w:val="24"/>
          <w:szCs w:val="24"/>
        </w:rPr>
        <w:t>d</w:t>
      </w:r>
      <w:r w:rsidR="00364F95" w:rsidRPr="00000982">
        <w:rPr>
          <w:rFonts w:ascii="Times New Roman" w:eastAsia="Times New Roman" w:hAnsi="Times New Roman" w:cs="Times New Roman"/>
          <w:spacing w:val="-5"/>
          <w:sz w:val="24"/>
          <w:szCs w:val="24"/>
        </w:rPr>
        <w:t>v</w:t>
      </w:r>
      <w:r w:rsidR="00364F95" w:rsidRPr="00000982">
        <w:rPr>
          <w:rFonts w:ascii="Times New Roman" w:eastAsia="Times New Roman" w:hAnsi="Times New Roman" w:cs="Times New Roman"/>
          <w:spacing w:val="4"/>
          <w:sz w:val="24"/>
          <w:szCs w:val="24"/>
        </w:rPr>
        <w:t>a</w:t>
      </w:r>
      <w:r w:rsidR="00364F95" w:rsidRPr="00000982">
        <w:rPr>
          <w:rFonts w:ascii="Times New Roman" w:eastAsia="Times New Roman" w:hAnsi="Times New Roman" w:cs="Times New Roman"/>
          <w:spacing w:val="-5"/>
          <w:sz w:val="24"/>
          <w:szCs w:val="24"/>
        </w:rPr>
        <w:t>n</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1"/>
          <w:sz w:val="24"/>
          <w:szCs w:val="24"/>
        </w:rPr>
        <w:t>a</w:t>
      </w:r>
      <w:r w:rsidR="00364F95" w:rsidRPr="00000982">
        <w:rPr>
          <w:rFonts w:ascii="Times New Roman" w:eastAsia="Times New Roman" w:hAnsi="Times New Roman" w:cs="Times New Roman"/>
          <w:sz w:val="24"/>
          <w:szCs w:val="24"/>
        </w:rPr>
        <w:t>ge</w:t>
      </w:r>
      <w:r w:rsidR="00364F95" w:rsidRPr="00000982">
        <w:rPr>
          <w:rFonts w:ascii="Times New Roman" w:eastAsia="Times New Roman" w:hAnsi="Times New Roman" w:cs="Times New Roman"/>
          <w:spacing w:val="43"/>
          <w:sz w:val="24"/>
          <w:szCs w:val="24"/>
        </w:rPr>
        <w:t xml:space="preserve"> </w:t>
      </w:r>
      <w:r w:rsidR="00364F95" w:rsidRPr="00000982">
        <w:rPr>
          <w:rFonts w:ascii="Times New Roman" w:eastAsia="Times New Roman" w:hAnsi="Times New Roman" w:cs="Times New Roman"/>
          <w:spacing w:val="-9"/>
          <w:sz w:val="24"/>
          <w:szCs w:val="24"/>
        </w:rPr>
        <w:t>i</w:t>
      </w:r>
      <w:r w:rsidR="00364F95" w:rsidRPr="00000982">
        <w:rPr>
          <w:rFonts w:ascii="Times New Roman" w:eastAsia="Times New Roman" w:hAnsi="Times New Roman" w:cs="Times New Roman"/>
          <w:sz w:val="24"/>
          <w:szCs w:val="24"/>
        </w:rPr>
        <w:t>s</w:t>
      </w:r>
      <w:r w:rsidR="00364F95" w:rsidRPr="00000982">
        <w:rPr>
          <w:rFonts w:ascii="Times New Roman" w:eastAsia="Times New Roman" w:hAnsi="Times New Roman" w:cs="Times New Roman"/>
          <w:spacing w:val="42"/>
          <w:sz w:val="24"/>
          <w:szCs w:val="24"/>
        </w:rPr>
        <w:t xml:space="preserve"> </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5"/>
          <w:sz w:val="24"/>
          <w:szCs w:val="24"/>
        </w:rPr>
        <w:t>h</w:t>
      </w:r>
      <w:r w:rsidR="00364F95" w:rsidRPr="00000982">
        <w:rPr>
          <w:rFonts w:ascii="Times New Roman" w:eastAsia="Times New Roman" w:hAnsi="Times New Roman" w:cs="Times New Roman"/>
          <w:spacing w:val="-1"/>
          <w:sz w:val="24"/>
          <w:szCs w:val="24"/>
        </w:rPr>
        <w:t>a</w:t>
      </w:r>
      <w:r w:rsidR="00364F95" w:rsidRPr="00000982">
        <w:rPr>
          <w:rFonts w:ascii="Times New Roman" w:eastAsia="Times New Roman" w:hAnsi="Times New Roman" w:cs="Times New Roman"/>
          <w:sz w:val="24"/>
          <w:szCs w:val="24"/>
        </w:rPr>
        <w:t>t</w:t>
      </w:r>
      <w:r w:rsidR="00364F95" w:rsidRPr="00000982">
        <w:rPr>
          <w:rFonts w:ascii="Times New Roman" w:eastAsia="Times New Roman" w:hAnsi="Times New Roman" w:cs="Times New Roman"/>
          <w:spacing w:val="45"/>
          <w:sz w:val="24"/>
          <w:szCs w:val="24"/>
        </w:rPr>
        <w:t xml:space="preserve"> </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z w:val="24"/>
          <w:szCs w:val="24"/>
        </w:rPr>
        <w:t>h</w:t>
      </w:r>
      <w:r w:rsidR="00364F95" w:rsidRPr="00000982">
        <w:rPr>
          <w:rFonts w:ascii="Times New Roman" w:eastAsia="Times New Roman" w:hAnsi="Times New Roman" w:cs="Times New Roman"/>
          <w:spacing w:val="-4"/>
          <w:sz w:val="24"/>
          <w:szCs w:val="24"/>
        </w:rPr>
        <w:t>i</w:t>
      </w:r>
      <w:r w:rsidR="00364F95" w:rsidRPr="00000982">
        <w:rPr>
          <w:rFonts w:ascii="Times New Roman" w:eastAsia="Times New Roman" w:hAnsi="Times New Roman" w:cs="Times New Roman"/>
          <w:sz w:val="24"/>
          <w:szCs w:val="24"/>
        </w:rPr>
        <w:t>s</w:t>
      </w:r>
      <w:r w:rsidR="00364F95" w:rsidRPr="00000982">
        <w:rPr>
          <w:rFonts w:ascii="Times New Roman" w:eastAsia="Times New Roman" w:hAnsi="Times New Roman" w:cs="Times New Roman"/>
          <w:spacing w:val="40"/>
          <w:sz w:val="24"/>
          <w:szCs w:val="24"/>
        </w:rPr>
        <w:t xml:space="preserve"> </w:t>
      </w:r>
      <w:r w:rsidR="00364F95" w:rsidRPr="00000982">
        <w:rPr>
          <w:rFonts w:ascii="Times New Roman" w:eastAsia="Times New Roman" w:hAnsi="Times New Roman" w:cs="Times New Roman"/>
          <w:spacing w:val="-1"/>
          <w:sz w:val="24"/>
          <w:szCs w:val="24"/>
        </w:rPr>
        <w:t>a</w:t>
      </w:r>
      <w:r w:rsidR="00364F95" w:rsidRPr="00000982">
        <w:rPr>
          <w:rFonts w:ascii="Times New Roman" w:eastAsia="Times New Roman" w:hAnsi="Times New Roman" w:cs="Times New Roman"/>
          <w:sz w:val="24"/>
          <w:szCs w:val="24"/>
        </w:rPr>
        <w:t>pp</w:t>
      </w:r>
      <w:r w:rsidR="00364F95" w:rsidRPr="00000982">
        <w:rPr>
          <w:rFonts w:ascii="Times New Roman" w:eastAsia="Times New Roman" w:hAnsi="Times New Roman" w:cs="Times New Roman"/>
          <w:spacing w:val="2"/>
          <w:sz w:val="24"/>
          <w:szCs w:val="24"/>
        </w:rPr>
        <w:t>r</w:t>
      </w:r>
      <w:r w:rsidR="00364F95" w:rsidRPr="00000982">
        <w:rPr>
          <w:rFonts w:ascii="Times New Roman" w:eastAsia="Times New Roman" w:hAnsi="Times New Roman" w:cs="Times New Roman"/>
          <w:spacing w:val="5"/>
          <w:sz w:val="24"/>
          <w:szCs w:val="24"/>
        </w:rPr>
        <w:t>o</w:t>
      </w:r>
      <w:r w:rsidR="00364F95" w:rsidRPr="00000982">
        <w:rPr>
          <w:rFonts w:ascii="Times New Roman" w:eastAsia="Times New Roman" w:hAnsi="Times New Roman" w:cs="Times New Roman"/>
          <w:spacing w:val="-1"/>
          <w:sz w:val="24"/>
          <w:szCs w:val="24"/>
        </w:rPr>
        <w:t>ac</w:t>
      </w:r>
      <w:r w:rsidR="00364F95" w:rsidRPr="00000982">
        <w:rPr>
          <w:rFonts w:ascii="Times New Roman" w:eastAsia="Times New Roman" w:hAnsi="Times New Roman" w:cs="Times New Roman"/>
          <w:sz w:val="24"/>
          <w:szCs w:val="24"/>
        </w:rPr>
        <w:t>h</w:t>
      </w:r>
      <w:r w:rsidR="00364F95" w:rsidRPr="00000982">
        <w:rPr>
          <w:rFonts w:ascii="Times New Roman" w:eastAsia="Times New Roman" w:hAnsi="Times New Roman" w:cs="Times New Roman"/>
          <w:spacing w:val="35"/>
          <w:sz w:val="24"/>
          <w:szCs w:val="24"/>
        </w:rPr>
        <w:t xml:space="preserve"> </w:t>
      </w:r>
      <w:r w:rsidR="00364F95" w:rsidRPr="00000982">
        <w:rPr>
          <w:rFonts w:ascii="Times New Roman" w:eastAsia="Times New Roman" w:hAnsi="Times New Roman" w:cs="Times New Roman"/>
          <w:spacing w:val="4"/>
          <w:sz w:val="24"/>
          <w:szCs w:val="24"/>
        </w:rPr>
        <w:t>a</w:t>
      </w:r>
      <w:r w:rsidR="00364F95" w:rsidRPr="00000982">
        <w:rPr>
          <w:rFonts w:ascii="Times New Roman" w:eastAsia="Times New Roman" w:hAnsi="Times New Roman" w:cs="Times New Roman"/>
          <w:spacing w:val="-4"/>
          <w:sz w:val="24"/>
          <w:szCs w:val="24"/>
        </w:rPr>
        <w:t>l</w:t>
      </w:r>
      <w:r w:rsidR="00364F95" w:rsidRPr="00000982">
        <w:rPr>
          <w:rFonts w:ascii="Times New Roman" w:eastAsia="Times New Roman" w:hAnsi="Times New Roman" w:cs="Times New Roman"/>
          <w:spacing w:val="-9"/>
          <w:sz w:val="24"/>
          <w:szCs w:val="24"/>
        </w:rPr>
        <w:t>l</w:t>
      </w:r>
      <w:r w:rsidR="00364F95" w:rsidRPr="00000982">
        <w:rPr>
          <w:rFonts w:ascii="Times New Roman" w:eastAsia="Times New Roman" w:hAnsi="Times New Roman" w:cs="Times New Roman"/>
          <w:spacing w:val="5"/>
          <w:sz w:val="24"/>
          <w:szCs w:val="24"/>
        </w:rPr>
        <w:t>o</w:t>
      </w:r>
      <w:r w:rsidR="00364F95" w:rsidRPr="00000982">
        <w:rPr>
          <w:rFonts w:ascii="Times New Roman" w:eastAsia="Times New Roman" w:hAnsi="Times New Roman" w:cs="Times New Roman"/>
          <w:sz w:val="24"/>
          <w:szCs w:val="24"/>
        </w:rPr>
        <w:t>ws</w:t>
      </w:r>
      <w:r w:rsidR="00364F95" w:rsidRPr="00000982">
        <w:rPr>
          <w:rFonts w:ascii="Times New Roman" w:eastAsia="Times New Roman" w:hAnsi="Times New Roman" w:cs="Times New Roman"/>
          <w:spacing w:val="44"/>
          <w:sz w:val="24"/>
          <w:szCs w:val="24"/>
        </w:rPr>
        <w:t xml:space="preserve"> </w:t>
      </w:r>
      <w:r w:rsidR="00364F95" w:rsidRPr="00000982">
        <w:rPr>
          <w:rFonts w:ascii="Times New Roman" w:eastAsia="Times New Roman" w:hAnsi="Times New Roman" w:cs="Times New Roman"/>
          <w:sz w:val="24"/>
          <w:szCs w:val="24"/>
        </w:rPr>
        <w:t>d</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pacing w:val="-5"/>
          <w:sz w:val="24"/>
          <w:szCs w:val="24"/>
        </w:rPr>
        <w:t>v</w:t>
      </w:r>
      <w:r w:rsidR="00364F95" w:rsidRPr="00000982">
        <w:rPr>
          <w:rFonts w:ascii="Times New Roman" w:eastAsia="Times New Roman" w:hAnsi="Times New Roman" w:cs="Times New Roman"/>
          <w:spacing w:val="4"/>
          <w:sz w:val="24"/>
          <w:szCs w:val="24"/>
        </w:rPr>
        <w:t>e</w:t>
      </w:r>
      <w:r w:rsidR="00364F95" w:rsidRPr="00000982">
        <w:rPr>
          <w:rFonts w:ascii="Times New Roman" w:eastAsia="Times New Roman" w:hAnsi="Times New Roman" w:cs="Times New Roman"/>
          <w:spacing w:val="-9"/>
          <w:sz w:val="24"/>
          <w:szCs w:val="24"/>
        </w:rPr>
        <w:t>l</w:t>
      </w:r>
      <w:r w:rsidR="00364F95" w:rsidRPr="00000982">
        <w:rPr>
          <w:rFonts w:ascii="Times New Roman" w:eastAsia="Times New Roman" w:hAnsi="Times New Roman" w:cs="Times New Roman"/>
          <w:spacing w:val="5"/>
          <w:sz w:val="24"/>
          <w:szCs w:val="24"/>
        </w:rPr>
        <w:t>o</w:t>
      </w:r>
      <w:r w:rsidR="00364F95" w:rsidRPr="00000982">
        <w:rPr>
          <w:rFonts w:ascii="Times New Roman" w:eastAsia="Times New Roman" w:hAnsi="Times New Roman" w:cs="Times New Roman"/>
          <w:sz w:val="24"/>
          <w:szCs w:val="24"/>
        </w:rPr>
        <w:t>p</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pacing w:val="6"/>
          <w:sz w:val="24"/>
          <w:szCs w:val="24"/>
        </w:rPr>
        <w:t>r</w:t>
      </w:r>
      <w:r w:rsidR="00364F95" w:rsidRPr="00000982">
        <w:rPr>
          <w:rFonts w:ascii="Times New Roman" w:eastAsia="Times New Roman" w:hAnsi="Times New Roman" w:cs="Times New Roman"/>
          <w:sz w:val="24"/>
          <w:szCs w:val="24"/>
        </w:rPr>
        <w:t>s</w:t>
      </w:r>
      <w:r w:rsidR="00364F95" w:rsidRPr="00000982">
        <w:rPr>
          <w:rFonts w:ascii="Times New Roman" w:eastAsia="Times New Roman" w:hAnsi="Times New Roman" w:cs="Times New Roman"/>
          <w:spacing w:val="34"/>
          <w:sz w:val="24"/>
          <w:szCs w:val="24"/>
        </w:rPr>
        <w:t xml:space="preserve"> </w:t>
      </w:r>
      <w:r w:rsidR="00364F95" w:rsidRPr="00000982">
        <w:rPr>
          <w:rFonts w:ascii="Times New Roman" w:eastAsia="Times New Roman" w:hAnsi="Times New Roman" w:cs="Times New Roman"/>
          <w:sz w:val="24"/>
          <w:szCs w:val="24"/>
        </w:rPr>
        <w:t>to</w:t>
      </w:r>
      <w:r w:rsidR="00364F95" w:rsidRPr="00000982">
        <w:rPr>
          <w:rFonts w:ascii="Times New Roman" w:eastAsia="Times New Roman" w:hAnsi="Times New Roman" w:cs="Times New Roman"/>
          <w:spacing w:val="44"/>
          <w:sz w:val="24"/>
          <w:szCs w:val="24"/>
        </w:rPr>
        <w:t xml:space="preserve"> </w:t>
      </w:r>
      <w:r w:rsidR="00364F95" w:rsidRPr="00000982">
        <w:rPr>
          <w:rFonts w:ascii="Times New Roman" w:eastAsia="Times New Roman" w:hAnsi="Times New Roman" w:cs="Times New Roman"/>
          <w:spacing w:val="-5"/>
          <w:sz w:val="24"/>
          <w:szCs w:val="24"/>
        </w:rPr>
        <w:t>b</w:t>
      </w:r>
      <w:r w:rsidR="00364F95" w:rsidRPr="00000982">
        <w:rPr>
          <w:rFonts w:ascii="Times New Roman" w:eastAsia="Times New Roman" w:hAnsi="Times New Roman" w:cs="Times New Roman"/>
          <w:spacing w:val="2"/>
          <w:sz w:val="24"/>
          <w:szCs w:val="24"/>
        </w:rPr>
        <w:t>r</w:t>
      </w:r>
      <w:r w:rsidR="00364F95" w:rsidRPr="00000982">
        <w:rPr>
          <w:rFonts w:ascii="Times New Roman" w:eastAsia="Times New Roman" w:hAnsi="Times New Roman" w:cs="Times New Roman"/>
          <w:spacing w:val="-1"/>
          <w:sz w:val="24"/>
          <w:szCs w:val="24"/>
        </w:rPr>
        <w:t>ea</w:t>
      </w:r>
      <w:r w:rsidR="00364F95" w:rsidRPr="00000982">
        <w:rPr>
          <w:rFonts w:ascii="Times New Roman" w:eastAsia="Times New Roman" w:hAnsi="Times New Roman" w:cs="Times New Roman"/>
          <w:sz w:val="24"/>
          <w:szCs w:val="24"/>
        </w:rPr>
        <w:t>k</w:t>
      </w:r>
      <w:r w:rsidR="00364F95" w:rsidRPr="00000982">
        <w:rPr>
          <w:rFonts w:ascii="Times New Roman" w:eastAsia="Times New Roman" w:hAnsi="Times New Roman" w:cs="Times New Roman"/>
          <w:spacing w:val="42"/>
          <w:sz w:val="24"/>
          <w:szCs w:val="24"/>
        </w:rPr>
        <w:t xml:space="preserve"> </w:t>
      </w:r>
      <w:r w:rsidR="00364F95" w:rsidRPr="00000982">
        <w:rPr>
          <w:rFonts w:ascii="Times New Roman" w:eastAsia="Times New Roman" w:hAnsi="Times New Roman" w:cs="Times New Roman"/>
          <w:sz w:val="24"/>
          <w:szCs w:val="24"/>
        </w:rPr>
        <w:t>d</w:t>
      </w:r>
      <w:r w:rsidR="00364F95" w:rsidRPr="00000982">
        <w:rPr>
          <w:rFonts w:ascii="Times New Roman" w:eastAsia="Times New Roman" w:hAnsi="Times New Roman" w:cs="Times New Roman"/>
          <w:spacing w:val="5"/>
          <w:sz w:val="24"/>
          <w:szCs w:val="24"/>
        </w:rPr>
        <w:t>o</w:t>
      </w:r>
      <w:r w:rsidR="00364F95" w:rsidRPr="00000982">
        <w:rPr>
          <w:rFonts w:ascii="Times New Roman" w:eastAsia="Times New Roman" w:hAnsi="Times New Roman" w:cs="Times New Roman"/>
          <w:sz w:val="24"/>
          <w:szCs w:val="24"/>
        </w:rPr>
        <w:t>wn</w:t>
      </w:r>
      <w:r w:rsidR="00364F95" w:rsidRPr="00000982">
        <w:rPr>
          <w:rFonts w:ascii="Times New Roman" w:eastAsia="Times New Roman" w:hAnsi="Times New Roman" w:cs="Times New Roman"/>
          <w:spacing w:val="31"/>
          <w:sz w:val="24"/>
          <w:szCs w:val="24"/>
        </w:rPr>
        <w:t xml:space="preserve"> </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5"/>
          <w:sz w:val="24"/>
          <w:szCs w:val="24"/>
        </w:rPr>
        <w:t>h</w:t>
      </w:r>
      <w:r w:rsidR="00364F95" w:rsidRPr="00000982">
        <w:rPr>
          <w:rFonts w:ascii="Times New Roman" w:eastAsia="Times New Roman" w:hAnsi="Times New Roman" w:cs="Times New Roman"/>
          <w:sz w:val="24"/>
          <w:szCs w:val="24"/>
        </w:rPr>
        <w:t>e</w:t>
      </w:r>
      <w:r w:rsidR="00364F95" w:rsidRPr="00000982">
        <w:rPr>
          <w:rFonts w:ascii="Times New Roman" w:eastAsia="Times New Roman" w:hAnsi="Times New Roman" w:cs="Times New Roman"/>
          <w:spacing w:val="44"/>
          <w:sz w:val="24"/>
          <w:szCs w:val="24"/>
        </w:rPr>
        <w:t xml:space="preserve"> </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1"/>
          <w:sz w:val="24"/>
          <w:szCs w:val="24"/>
        </w:rPr>
        <w:t>a</w:t>
      </w:r>
      <w:r w:rsidR="00364F95" w:rsidRPr="00000982">
        <w:rPr>
          <w:rFonts w:ascii="Times New Roman" w:eastAsia="Times New Roman" w:hAnsi="Times New Roman" w:cs="Times New Roman"/>
          <w:spacing w:val="-2"/>
          <w:sz w:val="24"/>
          <w:szCs w:val="24"/>
        </w:rPr>
        <w:t>s</w:t>
      </w:r>
      <w:r w:rsidR="00364F95" w:rsidRPr="00000982">
        <w:rPr>
          <w:rFonts w:ascii="Times New Roman" w:eastAsia="Times New Roman" w:hAnsi="Times New Roman" w:cs="Times New Roman"/>
          <w:sz w:val="24"/>
          <w:szCs w:val="24"/>
        </w:rPr>
        <w:t>k</w:t>
      </w:r>
      <w:r w:rsidR="00364F95" w:rsidRPr="00000982">
        <w:rPr>
          <w:rFonts w:ascii="Times New Roman" w:eastAsia="Times New Roman" w:hAnsi="Times New Roman" w:cs="Times New Roman"/>
          <w:spacing w:val="39"/>
          <w:sz w:val="24"/>
          <w:szCs w:val="24"/>
        </w:rPr>
        <w:t xml:space="preserve"> </w:t>
      </w:r>
      <w:r w:rsidR="00364F95" w:rsidRPr="00000982">
        <w:rPr>
          <w:rFonts w:ascii="Times New Roman" w:eastAsia="Times New Roman" w:hAnsi="Times New Roman" w:cs="Times New Roman"/>
          <w:spacing w:val="5"/>
          <w:sz w:val="24"/>
          <w:szCs w:val="24"/>
        </w:rPr>
        <w:t>o</w:t>
      </w:r>
      <w:r w:rsidR="00364F95" w:rsidRPr="00000982">
        <w:rPr>
          <w:rFonts w:ascii="Times New Roman" w:eastAsia="Times New Roman" w:hAnsi="Times New Roman" w:cs="Times New Roman"/>
          <w:sz w:val="24"/>
          <w:szCs w:val="24"/>
        </w:rPr>
        <w:t>f d</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pacing w:val="-5"/>
          <w:sz w:val="24"/>
          <w:szCs w:val="24"/>
        </w:rPr>
        <w:t>v</w:t>
      </w:r>
      <w:r w:rsidR="00364F95" w:rsidRPr="00000982">
        <w:rPr>
          <w:rFonts w:ascii="Times New Roman" w:eastAsia="Times New Roman" w:hAnsi="Times New Roman" w:cs="Times New Roman"/>
          <w:spacing w:val="4"/>
          <w:sz w:val="24"/>
          <w:szCs w:val="24"/>
        </w:rPr>
        <w:t>e</w:t>
      </w:r>
      <w:r w:rsidR="00364F95" w:rsidRPr="00000982">
        <w:rPr>
          <w:rFonts w:ascii="Times New Roman" w:eastAsia="Times New Roman" w:hAnsi="Times New Roman" w:cs="Times New Roman"/>
          <w:spacing w:val="-9"/>
          <w:sz w:val="24"/>
          <w:szCs w:val="24"/>
        </w:rPr>
        <w:t>l</w:t>
      </w:r>
      <w:r w:rsidR="00364F95" w:rsidRPr="00000982">
        <w:rPr>
          <w:rFonts w:ascii="Times New Roman" w:eastAsia="Times New Roman" w:hAnsi="Times New Roman" w:cs="Times New Roman"/>
          <w:spacing w:val="5"/>
          <w:sz w:val="24"/>
          <w:szCs w:val="24"/>
        </w:rPr>
        <w:t>op</w:t>
      </w:r>
      <w:r w:rsidR="00364F95" w:rsidRPr="00000982">
        <w:rPr>
          <w:rFonts w:ascii="Times New Roman" w:eastAsia="Times New Roman" w:hAnsi="Times New Roman" w:cs="Times New Roman"/>
          <w:spacing w:val="-4"/>
          <w:sz w:val="24"/>
          <w:szCs w:val="24"/>
        </w:rPr>
        <w:t>i</w:t>
      </w:r>
      <w:r w:rsidR="00364F95" w:rsidRPr="00000982">
        <w:rPr>
          <w:rFonts w:ascii="Times New Roman" w:eastAsia="Times New Roman" w:hAnsi="Times New Roman" w:cs="Times New Roman"/>
          <w:sz w:val="24"/>
          <w:szCs w:val="24"/>
        </w:rPr>
        <w:t xml:space="preserve">ng a </w:t>
      </w:r>
      <w:r w:rsidR="00364F95" w:rsidRPr="00000982">
        <w:rPr>
          <w:rFonts w:ascii="Times New Roman" w:eastAsia="Times New Roman" w:hAnsi="Times New Roman" w:cs="Times New Roman"/>
          <w:spacing w:val="3"/>
          <w:sz w:val="24"/>
          <w:szCs w:val="24"/>
        </w:rPr>
        <w:t>s</w:t>
      </w:r>
      <w:r w:rsidR="00364F95" w:rsidRPr="00000982">
        <w:rPr>
          <w:rFonts w:ascii="Times New Roman" w:eastAsia="Times New Roman" w:hAnsi="Times New Roman" w:cs="Times New Roman"/>
          <w:spacing w:val="-5"/>
          <w:sz w:val="24"/>
          <w:szCs w:val="24"/>
        </w:rPr>
        <w:t>y</w:t>
      </w:r>
      <w:r w:rsidR="00364F95" w:rsidRPr="00000982">
        <w:rPr>
          <w:rFonts w:ascii="Times New Roman" w:eastAsia="Times New Roman" w:hAnsi="Times New Roman" w:cs="Times New Roman"/>
          <w:spacing w:val="-2"/>
          <w:sz w:val="24"/>
          <w:szCs w:val="24"/>
        </w:rPr>
        <w:t>s</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4"/>
          <w:sz w:val="24"/>
          <w:szCs w:val="24"/>
        </w:rPr>
        <w:t>e</w:t>
      </w:r>
      <w:r w:rsidR="00364F95" w:rsidRPr="00000982">
        <w:rPr>
          <w:rFonts w:ascii="Times New Roman" w:eastAsia="Times New Roman" w:hAnsi="Times New Roman" w:cs="Times New Roman"/>
          <w:sz w:val="24"/>
          <w:szCs w:val="24"/>
        </w:rPr>
        <w:t xml:space="preserve">m </w:t>
      </w:r>
      <w:r w:rsidR="00364F95" w:rsidRPr="00000982">
        <w:rPr>
          <w:rFonts w:ascii="Times New Roman" w:eastAsia="Times New Roman" w:hAnsi="Times New Roman" w:cs="Times New Roman"/>
          <w:spacing w:val="-4"/>
          <w:sz w:val="24"/>
          <w:szCs w:val="24"/>
        </w:rPr>
        <w:t>i</w:t>
      </w:r>
      <w:r w:rsidR="00364F95" w:rsidRPr="00000982">
        <w:rPr>
          <w:rFonts w:ascii="Times New Roman" w:eastAsia="Times New Roman" w:hAnsi="Times New Roman" w:cs="Times New Roman"/>
          <w:spacing w:val="-5"/>
          <w:sz w:val="24"/>
          <w:szCs w:val="24"/>
        </w:rPr>
        <w:t>n</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z w:val="24"/>
          <w:szCs w:val="24"/>
        </w:rPr>
        <w:t xml:space="preserve">o a </w:t>
      </w:r>
      <w:r w:rsidR="00364F95" w:rsidRPr="00000982">
        <w:rPr>
          <w:rFonts w:ascii="Times New Roman" w:eastAsia="Times New Roman" w:hAnsi="Times New Roman" w:cs="Times New Roman"/>
          <w:spacing w:val="-2"/>
          <w:sz w:val="24"/>
          <w:szCs w:val="24"/>
        </w:rPr>
        <w:t>s</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pacing w:val="2"/>
          <w:sz w:val="24"/>
          <w:szCs w:val="24"/>
        </w:rPr>
        <w:t>r</w:t>
      </w:r>
      <w:r w:rsidR="00364F95" w:rsidRPr="00000982">
        <w:rPr>
          <w:rFonts w:ascii="Times New Roman" w:eastAsia="Times New Roman" w:hAnsi="Times New Roman" w:cs="Times New Roman"/>
          <w:spacing w:val="-9"/>
          <w:sz w:val="24"/>
          <w:szCs w:val="24"/>
        </w:rPr>
        <w:t>i</w:t>
      </w:r>
      <w:r w:rsidR="00364F95" w:rsidRPr="00000982">
        <w:rPr>
          <w:rFonts w:ascii="Times New Roman" w:eastAsia="Times New Roman" w:hAnsi="Times New Roman" w:cs="Times New Roman"/>
          <w:spacing w:val="4"/>
          <w:sz w:val="24"/>
          <w:szCs w:val="24"/>
        </w:rPr>
        <w:t>e</w:t>
      </w:r>
      <w:r w:rsidR="00364F95" w:rsidRPr="00000982">
        <w:rPr>
          <w:rFonts w:ascii="Times New Roman" w:eastAsia="Times New Roman" w:hAnsi="Times New Roman" w:cs="Times New Roman"/>
          <w:sz w:val="24"/>
          <w:szCs w:val="24"/>
        </w:rPr>
        <w:t>s</w:t>
      </w:r>
      <w:r w:rsidR="00364F95" w:rsidRPr="00000982">
        <w:rPr>
          <w:rFonts w:ascii="Times New Roman" w:eastAsia="Times New Roman" w:hAnsi="Times New Roman" w:cs="Times New Roman"/>
          <w:spacing w:val="4"/>
          <w:sz w:val="24"/>
          <w:szCs w:val="24"/>
        </w:rPr>
        <w:t xml:space="preserve"> </w:t>
      </w:r>
      <w:r w:rsidR="00364F95" w:rsidRPr="00000982">
        <w:rPr>
          <w:rFonts w:ascii="Times New Roman" w:eastAsia="Times New Roman" w:hAnsi="Times New Roman" w:cs="Times New Roman"/>
          <w:spacing w:val="5"/>
          <w:sz w:val="24"/>
          <w:szCs w:val="24"/>
        </w:rPr>
        <w:t>o</w:t>
      </w:r>
      <w:r w:rsidR="00364F95" w:rsidRPr="00000982">
        <w:rPr>
          <w:rFonts w:ascii="Times New Roman" w:eastAsia="Times New Roman" w:hAnsi="Times New Roman" w:cs="Times New Roman"/>
          <w:sz w:val="24"/>
          <w:szCs w:val="24"/>
        </w:rPr>
        <w:t xml:space="preserve">f </w:t>
      </w:r>
      <w:r w:rsidR="00364F95" w:rsidRPr="00000982">
        <w:rPr>
          <w:rFonts w:ascii="Times New Roman" w:eastAsia="Times New Roman" w:hAnsi="Times New Roman" w:cs="Times New Roman"/>
          <w:spacing w:val="3"/>
          <w:sz w:val="24"/>
          <w:szCs w:val="24"/>
        </w:rPr>
        <w:t>s</w:t>
      </w:r>
      <w:r w:rsidR="00364F95" w:rsidRPr="00000982">
        <w:rPr>
          <w:rFonts w:ascii="Times New Roman" w:eastAsia="Times New Roman" w:hAnsi="Times New Roman" w:cs="Times New Roman"/>
          <w:spacing w:val="-4"/>
          <w:sz w:val="24"/>
          <w:szCs w:val="24"/>
        </w:rPr>
        <w:t>m</w:t>
      </w:r>
      <w:r w:rsidR="00364F95" w:rsidRPr="00000982">
        <w:rPr>
          <w:rFonts w:ascii="Times New Roman" w:eastAsia="Times New Roman" w:hAnsi="Times New Roman" w:cs="Times New Roman"/>
          <w:spacing w:val="4"/>
          <w:sz w:val="24"/>
          <w:szCs w:val="24"/>
        </w:rPr>
        <w:t>a</w:t>
      </w:r>
      <w:r w:rsidR="00364F95" w:rsidRPr="00000982">
        <w:rPr>
          <w:rFonts w:ascii="Times New Roman" w:eastAsia="Times New Roman" w:hAnsi="Times New Roman" w:cs="Times New Roman"/>
          <w:sz w:val="24"/>
          <w:szCs w:val="24"/>
        </w:rPr>
        <w:t>l</w:t>
      </w:r>
      <w:r w:rsidR="00364F95" w:rsidRPr="00000982">
        <w:rPr>
          <w:rFonts w:ascii="Times New Roman" w:eastAsia="Times New Roman" w:hAnsi="Times New Roman" w:cs="Times New Roman"/>
          <w:spacing w:val="-4"/>
          <w:sz w:val="24"/>
          <w:szCs w:val="24"/>
        </w:rPr>
        <w:t>l</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z w:val="24"/>
          <w:szCs w:val="24"/>
        </w:rPr>
        <w:t xml:space="preserve">r </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1"/>
          <w:sz w:val="24"/>
          <w:szCs w:val="24"/>
        </w:rPr>
        <w:t>a</w:t>
      </w:r>
      <w:r w:rsidR="00364F95" w:rsidRPr="00000982">
        <w:rPr>
          <w:rFonts w:ascii="Times New Roman" w:eastAsia="Times New Roman" w:hAnsi="Times New Roman" w:cs="Times New Roman"/>
          <w:spacing w:val="-2"/>
          <w:sz w:val="24"/>
          <w:szCs w:val="24"/>
        </w:rPr>
        <w:t>s</w:t>
      </w:r>
      <w:r w:rsidR="00364F95" w:rsidRPr="00000982">
        <w:rPr>
          <w:rFonts w:ascii="Times New Roman" w:eastAsia="Times New Roman" w:hAnsi="Times New Roman" w:cs="Times New Roman"/>
          <w:sz w:val="24"/>
          <w:szCs w:val="24"/>
        </w:rPr>
        <w:t>k</w:t>
      </w:r>
      <w:r w:rsidR="00364F95" w:rsidRPr="00000982">
        <w:rPr>
          <w:rFonts w:ascii="Times New Roman" w:eastAsia="Times New Roman" w:hAnsi="Times New Roman" w:cs="Times New Roman"/>
          <w:spacing w:val="-2"/>
          <w:sz w:val="24"/>
          <w:szCs w:val="24"/>
        </w:rPr>
        <w:t>s</w:t>
      </w:r>
      <w:r w:rsidR="00364F95" w:rsidRPr="00000982">
        <w:rPr>
          <w:rFonts w:ascii="Times New Roman" w:eastAsia="Times New Roman" w:hAnsi="Times New Roman" w:cs="Times New Roman"/>
          <w:sz w:val="24"/>
          <w:szCs w:val="24"/>
        </w:rPr>
        <w:t xml:space="preserve">. </w:t>
      </w:r>
      <w:r w:rsidR="00364F95" w:rsidRPr="00000982">
        <w:rPr>
          <w:rFonts w:ascii="Times New Roman" w:eastAsia="Times New Roman" w:hAnsi="Times New Roman" w:cs="Times New Roman"/>
          <w:spacing w:val="2"/>
          <w:sz w:val="24"/>
          <w:szCs w:val="24"/>
        </w:rPr>
        <w:t>T</w:t>
      </w:r>
      <w:r w:rsidR="00364F95" w:rsidRPr="00000982">
        <w:rPr>
          <w:rFonts w:ascii="Times New Roman" w:eastAsia="Times New Roman" w:hAnsi="Times New Roman" w:cs="Times New Roman"/>
          <w:spacing w:val="-5"/>
          <w:sz w:val="24"/>
          <w:szCs w:val="24"/>
        </w:rPr>
        <w:t>h</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pacing w:val="-2"/>
          <w:sz w:val="24"/>
          <w:szCs w:val="24"/>
        </w:rPr>
        <w:t>s</w:t>
      </w:r>
      <w:r w:rsidR="00364F95" w:rsidRPr="00000982">
        <w:rPr>
          <w:rFonts w:ascii="Times New Roman" w:eastAsia="Times New Roman" w:hAnsi="Times New Roman" w:cs="Times New Roman"/>
          <w:sz w:val="24"/>
          <w:szCs w:val="24"/>
        </w:rPr>
        <w:t xml:space="preserve">e </w:t>
      </w:r>
      <w:r w:rsidR="00364F95" w:rsidRPr="00000982">
        <w:rPr>
          <w:rFonts w:ascii="Times New Roman" w:eastAsia="Times New Roman" w:hAnsi="Times New Roman" w:cs="Times New Roman"/>
          <w:spacing w:val="-1"/>
          <w:sz w:val="24"/>
          <w:szCs w:val="24"/>
        </w:rPr>
        <w:t>ca</w:t>
      </w:r>
      <w:r w:rsidR="00364F95" w:rsidRPr="00000982">
        <w:rPr>
          <w:rFonts w:ascii="Times New Roman" w:eastAsia="Times New Roman" w:hAnsi="Times New Roman" w:cs="Times New Roman"/>
          <w:sz w:val="24"/>
          <w:szCs w:val="24"/>
        </w:rPr>
        <w:t>n</w:t>
      </w:r>
      <w:r w:rsidR="00364F95" w:rsidRPr="00000982">
        <w:rPr>
          <w:rFonts w:ascii="Times New Roman" w:eastAsia="Times New Roman" w:hAnsi="Times New Roman" w:cs="Times New Roman"/>
          <w:spacing w:val="6"/>
          <w:sz w:val="24"/>
          <w:szCs w:val="24"/>
        </w:rPr>
        <w:t xml:space="preserve"> </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5"/>
          <w:sz w:val="24"/>
          <w:szCs w:val="24"/>
        </w:rPr>
        <w:t>h</w:t>
      </w:r>
      <w:r w:rsidR="00364F95" w:rsidRPr="00000982">
        <w:rPr>
          <w:rFonts w:ascii="Times New Roman" w:eastAsia="Times New Roman" w:hAnsi="Times New Roman" w:cs="Times New Roman"/>
          <w:spacing w:val="4"/>
          <w:sz w:val="24"/>
          <w:szCs w:val="24"/>
        </w:rPr>
        <w:t>e</w:t>
      </w:r>
      <w:r w:rsidR="00364F95" w:rsidRPr="00000982">
        <w:rPr>
          <w:rFonts w:ascii="Times New Roman" w:eastAsia="Times New Roman" w:hAnsi="Times New Roman" w:cs="Times New Roman"/>
          <w:sz w:val="24"/>
          <w:szCs w:val="24"/>
        </w:rPr>
        <w:t>n</w:t>
      </w:r>
      <w:r w:rsidR="00364F95" w:rsidRPr="00000982">
        <w:rPr>
          <w:rFonts w:ascii="Times New Roman" w:eastAsia="Times New Roman" w:hAnsi="Times New Roman" w:cs="Times New Roman"/>
          <w:spacing w:val="7"/>
          <w:sz w:val="24"/>
          <w:szCs w:val="24"/>
        </w:rPr>
        <w:t xml:space="preserve"> </w:t>
      </w:r>
      <w:r w:rsidR="00364F95" w:rsidRPr="00000982">
        <w:rPr>
          <w:rFonts w:ascii="Times New Roman" w:eastAsia="Times New Roman" w:hAnsi="Times New Roman" w:cs="Times New Roman"/>
          <w:spacing w:val="-5"/>
          <w:sz w:val="24"/>
          <w:szCs w:val="24"/>
        </w:rPr>
        <w:t>b</w:t>
      </w:r>
      <w:r w:rsidR="00364F95" w:rsidRPr="00000982">
        <w:rPr>
          <w:rFonts w:ascii="Times New Roman" w:eastAsia="Times New Roman" w:hAnsi="Times New Roman" w:cs="Times New Roman"/>
          <w:sz w:val="24"/>
          <w:szCs w:val="24"/>
        </w:rPr>
        <w:t xml:space="preserve">e </w:t>
      </w:r>
      <w:r w:rsidR="00364F95" w:rsidRPr="00000982">
        <w:rPr>
          <w:rFonts w:ascii="Times New Roman" w:eastAsia="Times New Roman" w:hAnsi="Times New Roman" w:cs="Times New Roman"/>
          <w:spacing w:val="-1"/>
          <w:sz w:val="24"/>
          <w:szCs w:val="24"/>
        </w:rPr>
        <w:t>c</w:t>
      </w:r>
      <w:r w:rsidR="00364F95" w:rsidRPr="00000982">
        <w:rPr>
          <w:rFonts w:ascii="Times New Roman" w:eastAsia="Times New Roman" w:hAnsi="Times New Roman" w:cs="Times New Roman"/>
          <w:spacing w:val="5"/>
          <w:sz w:val="24"/>
          <w:szCs w:val="24"/>
        </w:rPr>
        <w:t>o</w:t>
      </w:r>
      <w:r w:rsidR="00364F95" w:rsidRPr="00000982">
        <w:rPr>
          <w:rFonts w:ascii="Times New Roman" w:eastAsia="Times New Roman" w:hAnsi="Times New Roman" w:cs="Times New Roman"/>
          <w:spacing w:val="-9"/>
          <w:sz w:val="24"/>
          <w:szCs w:val="24"/>
        </w:rPr>
        <w:t>m</w:t>
      </w:r>
      <w:r w:rsidR="00364F95" w:rsidRPr="00000982">
        <w:rPr>
          <w:rFonts w:ascii="Times New Roman" w:eastAsia="Times New Roman" w:hAnsi="Times New Roman" w:cs="Times New Roman"/>
          <w:spacing w:val="5"/>
          <w:sz w:val="24"/>
          <w:szCs w:val="24"/>
        </w:rPr>
        <w:t>p</w:t>
      </w:r>
      <w:r w:rsidR="00364F95" w:rsidRPr="00000982">
        <w:rPr>
          <w:rFonts w:ascii="Times New Roman" w:eastAsia="Times New Roman" w:hAnsi="Times New Roman" w:cs="Times New Roman"/>
          <w:spacing w:val="-4"/>
          <w:sz w:val="24"/>
          <w:szCs w:val="24"/>
        </w:rPr>
        <w:t>l</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z w:val="24"/>
          <w:szCs w:val="24"/>
        </w:rPr>
        <w:t xml:space="preserve">d </w:t>
      </w:r>
      <w:r w:rsidR="00364F95" w:rsidRPr="00000982">
        <w:rPr>
          <w:rFonts w:ascii="Times New Roman" w:eastAsia="Times New Roman" w:hAnsi="Times New Roman" w:cs="Times New Roman"/>
          <w:spacing w:val="-2"/>
          <w:sz w:val="24"/>
          <w:szCs w:val="24"/>
        </w:rPr>
        <w:t>s</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z w:val="24"/>
          <w:szCs w:val="24"/>
        </w:rPr>
        <w:t>p</w:t>
      </w:r>
      <w:r w:rsidR="00364F95" w:rsidRPr="00000982">
        <w:rPr>
          <w:rFonts w:ascii="Times New Roman" w:eastAsia="Times New Roman" w:hAnsi="Times New Roman" w:cs="Times New Roman"/>
          <w:spacing w:val="-1"/>
          <w:sz w:val="24"/>
          <w:szCs w:val="24"/>
        </w:rPr>
        <w:t>a</w:t>
      </w:r>
      <w:r w:rsidR="00364F95" w:rsidRPr="00000982">
        <w:rPr>
          <w:rFonts w:ascii="Times New Roman" w:eastAsia="Times New Roman" w:hAnsi="Times New Roman" w:cs="Times New Roman"/>
          <w:spacing w:val="2"/>
          <w:sz w:val="24"/>
          <w:szCs w:val="24"/>
        </w:rPr>
        <w:t>r</w:t>
      </w:r>
      <w:r w:rsidR="00364F95" w:rsidRPr="00000982">
        <w:rPr>
          <w:rFonts w:ascii="Times New Roman" w:eastAsia="Times New Roman" w:hAnsi="Times New Roman" w:cs="Times New Roman"/>
          <w:spacing w:val="-1"/>
          <w:sz w:val="24"/>
          <w:szCs w:val="24"/>
        </w:rPr>
        <w:t>a</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4"/>
          <w:sz w:val="24"/>
          <w:szCs w:val="24"/>
        </w:rPr>
        <w:t>e</w:t>
      </w:r>
      <w:r w:rsidR="00364F95" w:rsidRPr="00000982">
        <w:rPr>
          <w:rFonts w:ascii="Times New Roman" w:eastAsia="Times New Roman" w:hAnsi="Times New Roman" w:cs="Times New Roman"/>
          <w:spacing w:val="-4"/>
          <w:sz w:val="24"/>
          <w:szCs w:val="24"/>
        </w:rPr>
        <w:t>l</w:t>
      </w:r>
      <w:r w:rsidR="00364F95" w:rsidRPr="00000982">
        <w:rPr>
          <w:rFonts w:ascii="Times New Roman" w:eastAsia="Times New Roman" w:hAnsi="Times New Roman" w:cs="Times New Roman"/>
          <w:spacing w:val="-9"/>
          <w:sz w:val="24"/>
          <w:szCs w:val="24"/>
        </w:rPr>
        <w:t>y</w:t>
      </w:r>
      <w:r w:rsidR="00364F95" w:rsidRPr="00000982">
        <w:rPr>
          <w:rFonts w:ascii="Times New Roman" w:eastAsia="Times New Roman" w:hAnsi="Times New Roman" w:cs="Times New Roman"/>
          <w:sz w:val="24"/>
          <w:szCs w:val="24"/>
        </w:rPr>
        <w:t>,</w:t>
      </w:r>
      <w:r w:rsidR="00364F95" w:rsidRPr="00000982">
        <w:rPr>
          <w:rFonts w:ascii="Times New Roman" w:eastAsia="Times New Roman" w:hAnsi="Times New Roman" w:cs="Times New Roman"/>
          <w:spacing w:val="-1"/>
          <w:sz w:val="24"/>
          <w:szCs w:val="24"/>
        </w:rPr>
        <w:t xml:space="preserve"> </w:t>
      </w:r>
      <w:r w:rsidR="00364F95" w:rsidRPr="00000982">
        <w:rPr>
          <w:rFonts w:ascii="Times New Roman" w:eastAsia="Times New Roman" w:hAnsi="Times New Roman" w:cs="Times New Roman"/>
          <w:spacing w:val="4"/>
          <w:sz w:val="24"/>
          <w:szCs w:val="24"/>
        </w:rPr>
        <w:t>e</w:t>
      </w:r>
      <w:r w:rsidR="00364F95" w:rsidRPr="00000982">
        <w:rPr>
          <w:rFonts w:ascii="Times New Roman" w:eastAsia="Times New Roman" w:hAnsi="Times New Roman" w:cs="Times New Roman"/>
          <w:spacing w:val="-5"/>
          <w:sz w:val="24"/>
          <w:szCs w:val="24"/>
        </w:rPr>
        <w:t>v</w:t>
      </w:r>
      <w:r w:rsidR="00364F95" w:rsidRPr="00000982">
        <w:rPr>
          <w:rFonts w:ascii="Times New Roman" w:eastAsia="Times New Roman" w:hAnsi="Times New Roman" w:cs="Times New Roman"/>
          <w:spacing w:val="4"/>
          <w:sz w:val="24"/>
          <w:szCs w:val="24"/>
        </w:rPr>
        <w:t>a</w:t>
      </w:r>
      <w:r w:rsidR="00364F95" w:rsidRPr="00000982">
        <w:rPr>
          <w:rFonts w:ascii="Times New Roman" w:eastAsia="Times New Roman" w:hAnsi="Times New Roman" w:cs="Times New Roman"/>
          <w:spacing w:val="-4"/>
          <w:sz w:val="24"/>
          <w:szCs w:val="24"/>
        </w:rPr>
        <w:t>l</w:t>
      </w:r>
      <w:r w:rsidR="00364F95" w:rsidRPr="00000982">
        <w:rPr>
          <w:rFonts w:ascii="Times New Roman" w:eastAsia="Times New Roman" w:hAnsi="Times New Roman" w:cs="Times New Roman"/>
          <w:sz w:val="24"/>
          <w:szCs w:val="24"/>
        </w:rPr>
        <w:t>u</w:t>
      </w:r>
      <w:r w:rsidR="00364F95" w:rsidRPr="00000982">
        <w:rPr>
          <w:rFonts w:ascii="Times New Roman" w:eastAsia="Times New Roman" w:hAnsi="Times New Roman" w:cs="Times New Roman"/>
          <w:spacing w:val="-1"/>
          <w:sz w:val="24"/>
          <w:szCs w:val="24"/>
        </w:rPr>
        <w:t>a</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z w:val="24"/>
          <w:szCs w:val="24"/>
        </w:rPr>
        <w:t xml:space="preserve">d, </w:t>
      </w:r>
      <w:r w:rsidR="00364F95" w:rsidRPr="00000982">
        <w:rPr>
          <w:rFonts w:ascii="Times New Roman" w:eastAsia="Times New Roman" w:hAnsi="Times New Roman" w:cs="Times New Roman"/>
          <w:spacing w:val="-1"/>
          <w:sz w:val="24"/>
          <w:szCs w:val="24"/>
        </w:rPr>
        <w:t>a</w:t>
      </w:r>
      <w:r w:rsidR="00364F95" w:rsidRPr="00000982">
        <w:rPr>
          <w:rFonts w:ascii="Times New Roman" w:eastAsia="Times New Roman" w:hAnsi="Times New Roman" w:cs="Times New Roman"/>
          <w:spacing w:val="-5"/>
          <w:sz w:val="24"/>
          <w:szCs w:val="24"/>
        </w:rPr>
        <w:t>n</w:t>
      </w:r>
      <w:r w:rsidR="00364F95" w:rsidRPr="00000982">
        <w:rPr>
          <w:rFonts w:ascii="Times New Roman" w:eastAsia="Times New Roman" w:hAnsi="Times New Roman" w:cs="Times New Roman"/>
          <w:sz w:val="24"/>
          <w:szCs w:val="24"/>
        </w:rPr>
        <w:t xml:space="preserve">d </w:t>
      </w:r>
      <w:r w:rsidR="00364F95" w:rsidRPr="00000982">
        <w:rPr>
          <w:rFonts w:ascii="Times New Roman" w:eastAsia="Times New Roman" w:hAnsi="Times New Roman" w:cs="Times New Roman"/>
          <w:spacing w:val="-2"/>
          <w:sz w:val="24"/>
          <w:szCs w:val="24"/>
        </w:rPr>
        <w:t>s</w:t>
      </w:r>
      <w:r w:rsidR="00364F95" w:rsidRPr="00000982">
        <w:rPr>
          <w:rFonts w:ascii="Times New Roman" w:eastAsia="Times New Roman" w:hAnsi="Times New Roman" w:cs="Times New Roman"/>
          <w:sz w:val="24"/>
          <w:szCs w:val="24"/>
        </w:rPr>
        <w:t>ub</w:t>
      </w:r>
      <w:r w:rsidR="00364F95" w:rsidRPr="00000982">
        <w:rPr>
          <w:rFonts w:ascii="Times New Roman" w:eastAsia="Times New Roman" w:hAnsi="Times New Roman" w:cs="Times New Roman"/>
          <w:spacing w:val="-2"/>
          <w:sz w:val="24"/>
          <w:szCs w:val="24"/>
        </w:rPr>
        <w:t>s</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z w:val="24"/>
          <w:szCs w:val="24"/>
        </w:rPr>
        <w:t>qu</w:t>
      </w:r>
      <w:r w:rsidR="00364F95" w:rsidRPr="00000982">
        <w:rPr>
          <w:rFonts w:ascii="Times New Roman" w:eastAsia="Times New Roman" w:hAnsi="Times New Roman" w:cs="Times New Roman"/>
          <w:spacing w:val="4"/>
          <w:sz w:val="24"/>
          <w:szCs w:val="24"/>
        </w:rPr>
        <w:t>e</w:t>
      </w:r>
      <w:r w:rsidR="00364F95" w:rsidRPr="00000982">
        <w:rPr>
          <w:rFonts w:ascii="Times New Roman" w:eastAsia="Times New Roman" w:hAnsi="Times New Roman" w:cs="Times New Roman"/>
          <w:spacing w:val="-5"/>
          <w:sz w:val="24"/>
          <w:szCs w:val="24"/>
        </w:rPr>
        <w:t>n</w:t>
      </w:r>
      <w:r w:rsidR="00364F95" w:rsidRPr="00000982">
        <w:rPr>
          <w:rFonts w:ascii="Times New Roman" w:eastAsia="Times New Roman" w:hAnsi="Times New Roman" w:cs="Times New Roman"/>
          <w:spacing w:val="10"/>
          <w:sz w:val="24"/>
          <w:szCs w:val="24"/>
        </w:rPr>
        <w:t>t</w:t>
      </w:r>
      <w:r w:rsidR="00364F95" w:rsidRPr="00000982">
        <w:rPr>
          <w:rFonts w:ascii="Times New Roman" w:eastAsia="Times New Roman" w:hAnsi="Times New Roman" w:cs="Times New Roman"/>
          <w:spacing w:val="-4"/>
          <w:sz w:val="24"/>
          <w:szCs w:val="24"/>
        </w:rPr>
        <w:t>l</w:t>
      </w:r>
      <w:r w:rsidR="00364F95" w:rsidRPr="00000982">
        <w:rPr>
          <w:rFonts w:ascii="Times New Roman" w:eastAsia="Times New Roman" w:hAnsi="Times New Roman" w:cs="Times New Roman"/>
          <w:sz w:val="24"/>
          <w:szCs w:val="24"/>
        </w:rPr>
        <w:t>y</w:t>
      </w:r>
      <w:r w:rsidR="00364F95" w:rsidRPr="00000982">
        <w:rPr>
          <w:rFonts w:ascii="Times New Roman" w:eastAsia="Times New Roman" w:hAnsi="Times New Roman" w:cs="Times New Roman"/>
          <w:spacing w:val="-17"/>
          <w:sz w:val="24"/>
          <w:szCs w:val="24"/>
        </w:rPr>
        <w:t xml:space="preserve"> </w:t>
      </w:r>
      <w:r w:rsidR="00364F95" w:rsidRPr="00000982">
        <w:rPr>
          <w:rFonts w:ascii="Times New Roman" w:eastAsia="Times New Roman" w:hAnsi="Times New Roman" w:cs="Times New Roman"/>
          <w:spacing w:val="2"/>
          <w:sz w:val="24"/>
          <w:szCs w:val="24"/>
        </w:rPr>
        <w:t>re-</w:t>
      </w:r>
      <w:r w:rsidR="00364F95" w:rsidRPr="00000982">
        <w:rPr>
          <w:rFonts w:ascii="Times New Roman" w:eastAsia="Times New Roman" w:hAnsi="Times New Roman" w:cs="Times New Roman"/>
          <w:sz w:val="24"/>
          <w:szCs w:val="24"/>
        </w:rPr>
        <w:t>w</w:t>
      </w:r>
      <w:r w:rsidR="00364F95" w:rsidRPr="00000982">
        <w:rPr>
          <w:rFonts w:ascii="Times New Roman" w:eastAsia="Times New Roman" w:hAnsi="Times New Roman" w:cs="Times New Roman"/>
          <w:spacing w:val="5"/>
          <w:sz w:val="24"/>
          <w:szCs w:val="24"/>
        </w:rPr>
        <w:t>o</w:t>
      </w:r>
      <w:r w:rsidR="00364F95" w:rsidRPr="00000982">
        <w:rPr>
          <w:rFonts w:ascii="Times New Roman" w:eastAsia="Times New Roman" w:hAnsi="Times New Roman" w:cs="Times New Roman"/>
          <w:spacing w:val="2"/>
          <w:sz w:val="24"/>
          <w:szCs w:val="24"/>
        </w:rPr>
        <w:t>r</w:t>
      </w:r>
      <w:r w:rsidR="00364F95" w:rsidRPr="00000982">
        <w:rPr>
          <w:rFonts w:ascii="Times New Roman" w:eastAsia="Times New Roman" w:hAnsi="Times New Roman" w:cs="Times New Roman"/>
          <w:sz w:val="24"/>
          <w:szCs w:val="24"/>
        </w:rPr>
        <w:t>k</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z w:val="24"/>
          <w:szCs w:val="24"/>
        </w:rPr>
        <w:t>d</w:t>
      </w:r>
      <w:r w:rsidR="00364F95" w:rsidRPr="00000982">
        <w:rPr>
          <w:rFonts w:ascii="Times New Roman" w:eastAsia="Times New Roman" w:hAnsi="Times New Roman" w:cs="Times New Roman"/>
          <w:spacing w:val="-11"/>
          <w:sz w:val="24"/>
          <w:szCs w:val="24"/>
        </w:rPr>
        <w:t xml:space="preserve"> </w:t>
      </w:r>
      <w:r w:rsidR="00364F95" w:rsidRPr="00000982">
        <w:rPr>
          <w:rFonts w:ascii="Times New Roman" w:eastAsia="Times New Roman" w:hAnsi="Times New Roman" w:cs="Times New Roman"/>
          <w:sz w:val="24"/>
          <w:szCs w:val="24"/>
        </w:rPr>
        <w:t>u</w:t>
      </w:r>
      <w:r w:rsidR="00364F95" w:rsidRPr="00000982">
        <w:rPr>
          <w:rFonts w:ascii="Times New Roman" w:eastAsia="Times New Roman" w:hAnsi="Times New Roman" w:cs="Times New Roman"/>
          <w:spacing w:val="-5"/>
          <w:sz w:val="24"/>
          <w:szCs w:val="24"/>
        </w:rPr>
        <w:t>n</w:t>
      </w:r>
      <w:r w:rsidR="00364F95" w:rsidRPr="00000982">
        <w:rPr>
          <w:rFonts w:ascii="Times New Roman" w:eastAsia="Times New Roman" w:hAnsi="Times New Roman" w:cs="Times New Roman"/>
          <w:spacing w:val="10"/>
          <w:sz w:val="24"/>
          <w:szCs w:val="24"/>
        </w:rPr>
        <w:t>t</w:t>
      </w:r>
      <w:r w:rsidR="00364F95" w:rsidRPr="00000982">
        <w:rPr>
          <w:rFonts w:ascii="Times New Roman" w:eastAsia="Times New Roman" w:hAnsi="Times New Roman" w:cs="Times New Roman"/>
          <w:spacing w:val="-4"/>
          <w:sz w:val="24"/>
          <w:szCs w:val="24"/>
        </w:rPr>
        <w:t>i</w:t>
      </w:r>
      <w:r w:rsidR="00364F95" w:rsidRPr="00000982">
        <w:rPr>
          <w:rFonts w:ascii="Times New Roman" w:eastAsia="Times New Roman" w:hAnsi="Times New Roman" w:cs="Times New Roman"/>
          <w:sz w:val="24"/>
          <w:szCs w:val="24"/>
        </w:rPr>
        <w:t>l</w:t>
      </w:r>
      <w:r w:rsidR="00364F95" w:rsidRPr="00000982">
        <w:rPr>
          <w:rFonts w:ascii="Times New Roman" w:eastAsia="Times New Roman" w:hAnsi="Times New Roman" w:cs="Times New Roman"/>
          <w:spacing w:val="-9"/>
          <w:sz w:val="24"/>
          <w:szCs w:val="24"/>
        </w:rPr>
        <w:t xml:space="preserve"> </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5"/>
          <w:sz w:val="24"/>
          <w:szCs w:val="24"/>
        </w:rPr>
        <w:t>h</w:t>
      </w:r>
      <w:r w:rsidR="00364F95" w:rsidRPr="00000982">
        <w:rPr>
          <w:rFonts w:ascii="Times New Roman" w:eastAsia="Times New Roman" w:hAnsi="Times New Roman" w:cs="Times New Roman"/>
          <w:sz w:val="24"/>
          <w:szCs w:val="24"/>
        </w:rPr>
        <w:t>e</w:t>
      </w:r>
      <w:r w:rsidR="00364F95" w:rsidRPr="00000982">
        <w:rPr>
          <w:rFonts w:ascii="Times New Roman" w:eastAsia="Times New Roman" w:hAnsi="Times New Roman" w:cs="Times New Roman"/>
          <w:spacing w:val="1"/>
          <w:sz w:val="24"/>
          <w:szCs w:val="24"/>
        </w:rPr>
        <w:t xml:space="preserve"> </w:t>
      </w:r>
      <w:r w:rsidR="00364F95" w:rsidRPr="00000982">
        <w:rPr>
          <w:rFonts w:ascii="Times New Roman" w:eastAsia="Times New Roman" w:hAnsi="Times New Roman" w:cs="Times New Roman"/>
          <w:spacing w:val="3"/>
          <w:sz w:val="24"/>
          <w:szCs w:val="24"/>
        </w:rPr>
        <w:t>s</w:t>
      </w:r>
      <w:r w:rsidR="00364F95" w:rsidRPr="00000982">
        <w:rPr>
          <w:rFonts w:ascii="Times New Roman" w:eastAsia="Times New Roman" w:hAnsi="Times New Roman" w:cs="Times New Roman"/>
          <w:spacing w:val="-5"/>
          <w:sz w:val="24"/>
          <w:szCs w:val="24"/>
        </w:rPr>
        <w:t>y</w:t>
      </w:r>
      <w:r w:rsidR="00364F95" w:rsidRPr="00000982">
        <w:rPr>
          <w:rFonts w:ascii="Times New Roman" w:eastAsia="Times New Roman" w:hAnsi="Times New Roman" w:cs="Times New Roman"/>
          <w:spacing w:val="-2"/>
          <w:sz w:val="24"/>
          <w:szCs w:val="24"/>
        </w:rPr>
        <w:t>s</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4"/>
          <w:sz w:val="24"/>
          <w:szCs w:val="24"/>
        </w:rPr>
        <w:t>e</w:t>
      </w:r>
      <w:r w:rsidR="00364F95" w:rsidRPr="00000982">
        <w:rPr>
          <w:rFonts w:ascii="Times New Roman" w:eastAsia="Times New Roman" w:hAnsi="Times New Roman" w:cs="Times New Roman"/>
          <w:sz w:val="24"/>
          <w:szCs w:val="24"/>
        </w:rPr>
        <w:t>m</w:t>
      </w:r>
      <w:r w:rsidR="00364F95" w:rsidRPr="00000982">
        <w:rPr>
          <w:rFonts w:ascii="Times New Roman" w:eastAsia="Times New Roman" w:hAnsi="Times New Roman" w:cs="Times New Roman"/>
          <w:spacing w:val="-11"/>
          <w:sz w:val="24"/>
          <w:szCs w:val="24"/>
        </w:rPr>
        <w:t xml:space="preserve"> </w:t>
      </w:r>
      <w:r w:rsidR="00364F95" w:rsidRPr="00000982">
        <w:rPr>
          <w:rFonts w:ascii="Times New Roman" w:eastAsia="Times New Roman" w:hAnsi="Times New Roman" w:cs="Times New Roman"/>
          <w:sz w:val="24"/>
          <w:szCs w:val="24"/>
        </w:rPr>
        <w:t>p</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pacing w:val="6"/>
          <w:sz w:val="24"/>
          <w:szCs w:val="24"/>
        </w:rPr>
        <w:t>r</w:t>
      </w:r>
      <w:r w:rsidR="00364F95" w:rsidRPr="00000982">
        <w:rPr>
          <w:rFonts w:ascii="Times New Roman" w:eastAsia="Times New Roman" w:hAnsi="Times New Roman" w:cs="Times New Roman"/>
          <w:spacing w:val="-8"/>
          <w:sz w:val="24"/>
          <w:szCs w:val="24"/>
        </w:rPr>
        <w:t>f</w:t>
      </w:r>
      <w:r w:rsidR="00364F95" w:rsidRPr="00000982">
        <w:rPr>
          <w:rFonts w:ascii="Times New Roman" w:eastAsia="Times New Roman" w:hAnsi="Times New Roman" w:cs="Times New Roman"/>
          <w:spacing w:val="5"/>
          <w:sz w:val="24"/>
          <w:szCs w:val="24"/>
        </w:rPr>
        <w:t>o</w:t>
      </w:r>
      <w:r w:rsidR="00364F95" w:rsidRPr="00000982">
        <w:rPr>
          <w:rFonts w:ascii="Times New Roman" w:eastAsia="Times New Roman" w:hAnsi="Times New Roman" w:cs="Times New Roman"/>
          <w:spacing w:val="6"/>
          <w:sz w:val="24"/>
          <w:szCs w:val="24"/>
        </w:rPr>
        <w:t>r</w:t>
      </w:r>
      <w:r w:rsidR="00364F95" w:rsidRPr="00000982">
        <w:rPr>
          <w:rFonts w:ascii="Times New Roman" w:eastAsia="Times New Roman" w:hAnsi="Times New Roman" w:cs="Times New Roman"/>
          <w:spacing w:val="-4"/>
          <w:sz w:val="24"/>
          <w:szCs w:val="24"/>
        </w:rPr>
        <w:t>m</w:t>
      </w:r>
      <w:r w:rsidR="00364F95" w:rsidRPr="00000982">
        <w:rPr>
          <w:rFonts w:ascii="Times New Roman" w:eastAsia="Times New Roman" w:hAnsi="Times New Roman" w:cs="Times New Roman"/>
          <w:sz w:val="24"/>
          <w:szCs w:val="24"/>
        </w:rPr>
        <w:t>s</w:t>
      </w:r>
      <w:r w:rsidR="00364F95" w:rsidRPr="00000982">
        <w:rPr>
          <w:rFonts w:ascii="Times New Roman" w:eastAsia="Times New Roman" w:hAnsi="Times New Roman" w:cs="Times New Roman"/>
          <w:spacing w:val="-9"/>
          <w:sz w:val="24"/>
          <w:szCs w:val="24"/>
        </w:rPr>
        <w:t xml:space="preserve"> </w:t>
      </w:r>
      <w:r w:rsidR="00364F95" w:rsidRPr="00000982">
        <w:rPr>
          <w:rFonts w:ascii="Times New Roman" w:eastAsia="Times New Roman" w:hAnsi="Times New Roman" w:cs="Times New Roman"/>
          <w:spacing w:val="-1"/>
          <w:sz w:val="24"/>
          <w:szCs w:val="24"/>
        </w:rPr>
        <w:t>a</w:t>
      </w:r>
      <w:r w:rsidR="00364F95" w:rsidRPr="00000982">
        <w:rPr>
          <w:rFonts w:ascii="Times New Roman" w:eastAsia="Times New Roman" w:hAnsi="Times New Roman" w:cs="Times New Roman"/>
          <w:sz w:val="24"/>
          <w:szCs w:val="24"/>
        </w:rPr>
        <w:t>d</w:t>
      </w:r>
      <w:r w:rsidR="00364F95" w:rsidRPr="00000982">
        <w:rPr>
          <w:rFonts w:ascii="Times New Roman" w:eastAsia="Times New Roman" w:hAnsi="Times New Roman" w:cs="Times New Roman"/>
          <w:spacing w:val="-1"/>
          <w:sz w:val="24"/>
          <w:szCs w:val="24"/>
        </w:rPr>
        <w:t>e</w:t>
      </w:r>
      <w:r w:rsidR="00364F95" w:rsidRPr="00000982">
        <w:rPr>
          <w:rFonts w:ascii="Times New Roman" w:eastAsia="Times New Roman" w:hAnsi="Times New Roman" w:cs="Times New Roman"/>
          <w:sz w:val="24"/>
          <w:szCs w:val="24"/>
        </w:rPr>
        <w:t>qu</w:t>
      </w:r>
      <w:r w:rsidR="00364F95" w:rsidRPr="00000982">
        <w:rPr>
          <w:rFonts w:ascii="Times New Roman" w:eastAsia="Times New Roman" w:hAnsi="Times New Roman" w:cs="Times New Roman"/>
          <w:spacing w:val="-1"/>
          <w:sz w:val="24"/>
          <w:szCs w:val="24"/>
        </w:rPr>
        <w:t>a</w:t>
      </w:r>
      <w:r w:rsidR="00364F95" w:rsidRPr="00000982">
        <w:rPr>
          <w:rFonts w:ascii="Times New Roman" w:eastAsia="Times New Roman" w:hAnsi="Times New Roman" w:cs="Times New Roman"/>
          <w:spacing w:val="5"/>
          <w:sz w:val="24"/>
          <w:szCs w:val="24"/>
        </w:rPr>
        <w:t>t</w:t>
      </w:r>
      <w:r w:rsidR="00364F95" w:rsidRPr="00000982">
        <w:rPr>
          <w:rFonts w:ascii="Times New Roman" w:eastAsia="Times New Roman" w:hAnsi="Times New Roman" w:cs="Times New Roman"/>
          <w:spacing w:val="4"/>
          <w:sz w:val="24"/>
          <w:szCs w:val="24"/>
        </w:rPr>
        <w:t>e</w:t>
      </w:r>
      <w:r w:rsidR="00364F95" w:rsidRPr="00000982">
        <w:rPr>
          <w:rFonts w:ascii="Times New Roman" w:eastAsia="Times New Roman" w:hAnsi="Times New Roman" w:cs="Times New Roman"/>
          <w:spacing w:val="-4"/>
          <w:sz w:val="24"/>
          <w:szCs w:val="24"/>
        </w:rPr>
        <w:t>l</w:t>
      </w:r>
      <w:r w:rsidR="00364F95" w:rsidRPr="00000982">
        <w:rPr>
          <w:rFonts w:ascii="Times New Roman" w:eastAsia="Times New Roman" w:hAnsi="Times New Roman" w:cs="Times New Roman"/>
          <w:spacing w:val="-9"/>
          <w:sz w:val="24"/>
          <w:szCs w:val="24"/>
        </w:rPr>
        <w:t>y</w:t>
      </w:r>
      <w:r w:rsidR="00364F95" w:rsidRPr="00000982">
        <w:rPr>
          <w:rFonts w:ascii="Times New Roman" w:eastAsia="Times New Roman" w:hAnsi="Times New Roman" w:cs="Times New Roman"/>
          <w:sz w:val="24"/>
          <w:szCs w:val="24"/>
        </w:rPr>
        <w:t>.</w:t>
      </w:r>
    </w:p>
    <w:p w:rsidR="00364F95" w:rsidRPr="00000982" w:rsidRDefault="00364F95" w:rsidP="007E6704">
      <w:pPr>
        <w:pStyle w:val="ListParagraph"/>
        <w:numPr>
          <w:ilvl w:val="0"/>
          <w:numId w:val="47"/>
        </w:numPr>
        <w:spacing w:line="260" w:lineRule="exact"/>
        <w:rPr>
          <w:rFonts w:ascii="Times New Roman" w:eastAsia="Times New Roman" w:hAnsi="Times New Roman" w:cs="Times New Roman"/>
          <w:sz w:val="24"/>
          <w:szCs w:val="24"/>
        </w:rPr>
      </w:pPr>
      <w:r w:rsidRPr="00000982">
        <w:rPr>
          <w:rFonts w:ascii="Times New Roman" w:eastAsia="Times New Roman" w:hAnsi="Times New Roman" w:cs="Times New Roman"/>
          <w:sz w:val="24"/>
          <w:szCs w:val="24"/>
        </w:rPr>
        <w:t>K</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ow</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dge g</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 xml:space="preserve">d </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z w:val="24"/>
          <w:szCs w:val="24"/>
        </w:rPr>
        <w:t>m</w:t>
      </w:r>
      <w:r w:rsidRPr="00000982">
        <w:rPr>
          <w:rFonts w:ascii="Times New Roman" w:eastAsia="Times New Roman" w:hAnsi="Times New Roman" w:cs="Times New Roman"/>
          <w:spacing w:val="20"/>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op</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ng</w:t>
      </w:r>
      <w:r w:rsidRPr="00000982">
        <w:rPr>
          <w:rFonts w:ascii="Times New Roman" w:eastAsia="Times New Roman" w:hAnsi="Times New Roman" w:cs="Times New Roman"/>
          <w:spacing w:val="30"/>
          <w:sz w:val="24"/>
          <w:szCs w:val="24"/>
        </w:rPr>
        <w:t xml:space="preserve"> </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 xml:space="preserve">d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g</w:t>
      </w:r>
      <w:r w:rsidRPr="00000982">
        <w:rPr>
          <w:rFonts w:ascii="Times New Roman" w:eastAsia="Times New Roman" w:hAnsi="Times New Roman" w:cs="Times New Roman"/>
          <w:spacing w:val="31"/>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 xml:space="preserve">e </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 xml:space="preserve">ll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 xml:space="preserve">s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28"/>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z w:val="24"/>
          <w:szCs w:val="24"/>
        </w:rPr>
        <w:t xml:space="preserve">n </w:t>
      </w:r>
      <w:r w:rsidRPr="00000982">
        <w:rPr>
          <w:rFonts w:ascii="Times New Roman" w:eastAsia="Times New Roman" w:hAnsi="Times New Roman" w:cs="Times New Roman"/>
          <w:spacing w:val="-5"/>
          <w:sz w:val="24"/>
          <w:szCs w:val="24"/>
        </w:rPr>
        <w:t>b</w:t>
      </w:r>
      <w:r w:rsidRPr="00000982">
        <w:rPr>
          <w:rFonts w:ascii="Times New Roman" w:eastAsia="Times New Roman" w:hAnsi="Times New Roman" w:cs="Times New Roman"/>
          <w:sz w:val="24"/>
          <w:szCs w:val="24"/>
        </w:rPr>
        <w:t>e</w:t>
      </w:r>
      <w:r w:rsidRPr="00000982">
        <w:rPr>
          <w:rFonts w:ascii="Times New Roman" w:hAnsi="Times New Roman" w:cs="Times New Roman"/>
          <w:sz w:val="24"/>
          <w:szCs w:val="24"/>
        </w:rPr>
        <w:t xml:space="preserve">    </w:t>
      </w:r>
      <w:r w:rsidR="007E6704" w:rsidRPr="00000982">
        <w:rPr>
          <w:rFonts w:ascii="Times New Roman" w:hAnsi="Times New Roman" w:cs="Times New Roman"/>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po</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6"/>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 xml:space="preserve"> b</w:t>
      </w:r>
      <w:r w:rsidRPr="00000982">
        <w:rPr>
          <w:rFonts w:ascii="Times New Roman" w:eastAsia="Times New Roman" w:hAnsi="Times New Roman" w:cs="Times New Roman"/>
          <w:spacing w:val="-1"/>
          <w:sz w:val="24"/>
          <w:szCs w:val="24"/>
        </w:rPr>
        <w:t>ac</w:t>
      </w:r>
      <w:r w:rsidRPr="00000982">
        <w:rPr>
          <w:rFonts w:ascii="Times New Roman" w:eastAsia="Times New Roman" w:hAnsi="Times New Roman" w:cs="Times New Roman"/>
          <w:sz w:val="24"/>
          <w:szCs w:val="24"/>
        </w:rPr>
        <w:t>k</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o</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op</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z w:val="24"/>
          <w:szCs w:val="24"/>
        </w:rPr>
        <w:t>o</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r p</w:t>
      </w:r>
      <w:r w:rsidRPr="00000982">
        <w:rPr>
          <w:rFonts w:ascii="Times New Roman" w:eastAsia="Times New Roman" w:hAnsi="Times New Roman" w:cs="Times New Roman"/>
          <w:spacing w:val="-6"/>
          <w:sz w:val="24"/>
          <w:szCs w:val="24"/>
        </w:rPr>
        <w:t>a</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3"/>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9"/>
          <w:sz w:val="24"/>
          <w:szCs w:val="24"/>
        </w:rPr>
        <w:t>j</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pacing w:val="6"/>
          <w:sz w:val="24"/>
          <w:szCs w:val="24"/>
        </w:rPr>
        <w:t>t</w:t>
      </w:r>
      <w:r w:rsidRPr="00000982">
        <w:rPr>
          <w:rFonts w:ascii="Times New Roman" w:eastAsia="Times New Roman" w:hAnsi="Times New Roman" w:cs="Times New Roman"/>
          <w:sz w:val="24"/>
          <w:szCs w:val="24"/>
        </w:rPr>
        <w:t>.</w:t>
      </w:r>
    </w:p>
    <w:p w:rsidR="007E6704" w:rsidRPr="00000982" w:rsidRDefault="007E6704" w:rsidP="007E6704">
      <w:pPr>
        <w:pStyle w:val="ListParagraph"/>
        <w:spacing w:line="260" w:lineRule="exact"/>
        <w:rPr>
          <w:rFonts w:ascii="Times New Roman" w:hAnsi="Times New Roman" w:cs="Times New Roman"/>
          <w:sz w:val="24"/>
          <w:szCs w:val="24"/>
        </w:rPr>
      </w:pPr>
    </w:p>
    <w:p w:rsidR="007E6704" w:rsidRPr="00000982" w:rsidRDefault="007E6704" w:rsidP="007E6704">
      <w:pPr>
        <w:ind w:left="100"/>
        <w:rPr>
          <w:rFonts w:ascii="Times New Roman" w:hAnsi="Times New Roman" w:cs="Times New Roman"/>
          <w:sz w:val="24"/>
          <w:szCs w:val="24"/>
        </w:rPr>
      </w:pPr>
      <w:r w:rsidRPr="00000982">
        <w:rPr>
          <w:rFonts w:ascii="Times New Roman" w:eastAsia="Times New Roman" w:hAnsi="Times New Roman" w:cs="Times New Roman"/>
          <w:b/>
          <w:sz w:val="24"/>
          <w:szCs w:val="24"/>
        </w:rPr>
        <w:t>D</w:t>
      </w:r>
      <w:r w:rsidRPr="00000982">
        <w:rPr>
          <w:rFonts w:ascii="Times New Roman" w:eastAsia="Times New Roman" w:hAnsi="Times New Roman" w:cs="Times New Roman"/>
          <w:b/>
          <w:spacing w:val="-2"/>
          <w:sz w:val="24"/>
          <w:szCs w:val="24"/>
        </w:rPr>
        <w:t>I</w:t>
      </w:r>
      <w:r w:rsidRPr="00000982">
        <w:rPr>
          <w:rFonts w:ascii="Times New Roman" w:eastAsia="Times New Roman" w:hAnsi="Times New Roman" w:cs="Times New Roman"/>
          <w:b/>
          <w:spacing w:val="1"/>
          <w:sz w:val="24"/>
          <w:szCs w:val="24"/>
        </w:rPr>
        <w:t>S</w:t>
      </w:r>
      <w:r w:rsidRPr="00000982">
        <w:rPr>
          <w:rFonts w:ascii="Times New Roman" w:eastAsia="Times New Roman" w:hAnsi="Times New Roman" w:cs="Times New Roman"/>
          <w:b/>
          <w:sz w:val="24"/>
          <w:szCs w:val="24"/>
        </w:rPr>
        <w:t>ADVAN</w:t>
      </w:r>
      <w:r w:rsidRPr="00000982">
        <w:rPr>
          <w:rFonts w:ascii="Times New Roman" w:eastAsia="Times New Roman" w:hAnsi="Times New Roman" w:cs="Times New Roman"/>
          <w:b/>
          <w:spacing w:val="-1"/>
          <w:sz w:val="24"/>
          <w:szCs w:val="24"/>
        </w:rPr>
        <w:t>T</w:t>
      </w:r>
      <w:r w:rsidRPr="00000982">
        <w:rPr>
          <w:rFonts w:ascii="Times New Roman" w:eastAsia="Times New Roman" w:hAnsi="Times New Roman" w:cs="Times New Roman"/>
          <w:b/>
          <w:sz w:val="24"/>
          <w:szCs w:val="24"/>
        </w:rPr>
        <w:t>A</w:t>
      </w:r>
      <w:r w:rsidRPr="00000982">
        <w:rPr>
          <w:rFonts w:ascii="Times New Roman" w:eastAsia="Times New Roman" w:hAnsi="Times New Roman" w:cs="Times New Roman"/>
          <w:b/>
          <w:spacing w:val="6"/>
          <w:sz w:val="24"/>
          <w:szCs w:val="24"/>
        </w:rPr>
        <w:t>G</w:t>
      </w:r>
      <w:r w:rsidRPr="00000982">
        <w:rPr>
          <w:rFonts w:ascii="Times New Roman" w:eastAsia="Times New Roman" w:hAnsi="Times New Roman" w:cs="Times New Roman"/>
          <w:b/>
          <w:spacing w:val="-1"/>
          <w:sz w:val="24"/>
          <w:szCs w:val="24"/>
        </w:rPr>
        <w:t>E</w:t>
      </w:r>
      <w:r w:rsidRPr="00000982">
        <w:rPr>
          <w:rFonts w:ascii="Times New Roman" w:eastAsia="Times New Roman" w:hAnsi="Times New Roman" w:cs="Times New Roman"/>
          <w:b/>
          <w:sz w:val="24"/>
          <w:szCs w:val="24"/>
        </w:rPr>
        <w:t>S</w:t>
      </w:r>
      <w:r w:rsidRPr="00000982">
        <w:rPr>
          <w:rFonts w:ascii="Times New Roman" w:eastAsia="Times New Roman" w:hAnsi="Times New Roman" w:cs="Times New Roman"/>
          <w:b/>
          <w:spacing w:val="2"/>
          <w:sz w:val="24"/>
          <w:szCs w:val="24"/>
        </w:rPr>
        <w:t>:</w:t>
      </w:r>
      <w:r w:rsidRPr="00000982">
        <w:rPr>
          <w:rFonts w:ascii="Times New Roman" w:eastAsia="Times New Roman" w:hAnsi="Times New Roman" w:cs="Times New Roman"/>
          <w:b/>
          <w:sz w:val="24"/>
          <w:szCs w:val="24"/>
        </w:rPr>
        <w:t>-</w:t>
      </w:r>
    </w:p>
    <w:p w:rsidR="007E6704" w:rsidRPr="00000982" w:rsidRDefault="007E6704" w:rsidP="007E6704">
      <w:pPr>
        <w:spacing w:before="11" w:line="260" w:lineRule="exact"/>
        <w:rPr>
          <w:rFonts w:ascii="Times New Roman" w:hAnsi="Times New Roman" w:cs="Times New Roman"/>
          <w:sz w:val="26"/>
          <w:szCs w:val="26"/>
        </w:rPr>
      </w:pPr>
    </w:p>
    <w:p w:rsidR="007E6704" w:rsidRPr="00000982" w:rsidRDefault="007E6704" w:rsidP="007E6704">
      <w:pPr>
        <w:ind w:left="820" w:right="68" w:hanging="360"/>
        <w:jc w:val="both"/>
        <w:rPr>
          <w:rFonts w:ascii="Times New Roman" w:hAnsi="Times New Roman" w:cs="Times New Roman"/>
          <w:sz w:val="24"/>
          <w:szCs w:val="24"/>
        </w:rPr>
      </w:pPr>
      <w:r w:rsidRPr="00000982">
        <w:rPr>
          <w:rFonts w:ascii="Times New Roman" w:eastAsia="Times New Roman" w:hAnsi="Times New Roman" w:cs="Times New Roman"/>
          <w:sz w:val="24"/>
          <w:szCs w:val="24"/>
        </w:rPr>
        <w:t xml:space="preserve">1. </w:t>
      </w:r>
      <w:r w:rsidRPr="00000982">
        <w:rPr>
          <w:rFonts w:ascii="Times New Roman" w:eastAsia="Times New Roman" w:hAnsi="Times New Roman" w:cs="Times New Roman"/>
          <w:spacing w:val="57"/>
          <w:sz w:val="24"/>
          <w:szCs w:val="24"/>
        </w:rPr>
        <w:t xml:space="preserve"> </w:t>
      </w:r>
      <w:r w:rsidRPr="00000982">
        <w:rPr>
          <w:rFonts w:ascii="Times New Roman" w:eastAsia="Times New Roman" w:hAnsi="Times New Roman" w:cs="Times New Roman"/>
          <w:sz w:val="24"/>
          <w:szCs w:val="24"/>
        </w:rPr>
        <w:t>Unl</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 xml:space="preserve">ke </w:t>
      </w:r>
      <w:r w:rsidRPr="00000982">
        <w:rPr>
          <w:rFonts w:ascii="Times New Roman" w:eastAsia="Times New Roman" w:hAnsi="Times New Roman" w:cs="Times New Roman"/>
          <w:spacing w:val="7"/>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 xml:space="preserve">e </w:t>
      </w:r>
      <w:r w:rsidRPr="00000982">
        <w:rPr>
          <w:rFonts w:ascii="Times New Roman" w:eastAsia="Times New Roman" w:hAnsi="Times New Roman" w:cs="Times New Roman"/>
          <w:spacing w:val="21"/>
          <w:sz w:val="24"/>
          <w:szCs w:val="24"/>
        </w:rPr>
        <w:t xml:space="preserve">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3"/>
          <w:sz w:val="24"/>
          <w:szCs w:val="24"/>
        </w:rPr>
        <w:t>f</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z w:val="24"/>
          <w:szCs w:val="24"/>
        </w:rPr>
        <w:t xml:space="preserve">l </w:t>
      </w:r>
      <w:r w:rsidRPr="00000982">
        <w:rPr>
          <w:rFonts w:ascii="Times New Roman" w:eastAsia="Times New Roman" w:hAnsi="Times New Roman" w:cs="Times New Roman"/>
          <w:spacing w:val="10"/>
          <w:sz w:val="24"/>
          <w:szCs w:val="24"/>
        </w:rPr>
        <w:t xml:space="preserve"> </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5"/>
          <w:sz w:val="24"/>
          <w:szCs w:val="24"/>
        </w:rPr>
        <w:t>od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z w:val="24"/>
          <w:szCs w:val="24"/>
        </w:rPr>
        <w:t xml:space="preserve">, </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 xml:space="preserve">e </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z w:val="24"/>
          <w:szCs w:val="24"/>
        </w:rPr>
        <w:t xml:space="preserve">t </w:t>
      </w:r>
      <w:r w:rsidRPr="00000982">
        <w:rPr>
          <w:rFonts w:ascii="Times New Roman" w:eastAsia="Times New Roman" w:hAnsi="Times New Roman" w:cs="Times New Roman"/>
          <w:spacing w:val="17"/>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 xml:space="preserve">n  </w:t>
      </w:r>
      <w:r w:rsidRPr="00000982">
        <w:rPr>
          <w:rFonts w:ascii="Times New Roman" w:eastAsia="Times New Roman" w:hAnsi="Times New Roman" w:cs="Times New Roman"/>
          <w:spacing w:val="10"/>
          <w:sz w:val="24"/>
          <w:szCs w:val="24"/>
        </w:rPr>
        <w:t>o</w:t>
      </w:r>
      <w:r w:rsidRPr="00000982">
        <w:rPr>
          <w:rFonts w:ascii="Times New Roman" w:eastAsia="Times New Roman" w:hAnsi="Times New Roman" w:cs="Times New Roman"/>
          <w:sz w:val="24"/>
          <w:szCs w:val="24"/>
        </w:rPr>
        <w:t xml:space="preserve">f </w:t>
      </w:r>
      <w:r w:rsidRPr="00000982">
        <w:rPr>
          <w:rFonts w:ascii="Times New Roman" w:eastAsia="Times New Roman" w:hAnsi="Times New Roman" w:cs="Times New Roman"/>
          <w:spacing w:val="4"/>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z w:val="24"/>
          <w:szCs w:val="24"/>
        </w:rPr>
        <w:t xml:space="preserve">e </w:t>
      </w:r>
      <w:r w:rsidRPr="00000982">
        <w:rPr>
          <w:rFonts w:ascii="Times New Roman" w:eastAsia="Times New Roman" w:hAnsi="Times New Roman" w:cs="Times New Roman"/>
          <w:spacing w:val="16"/>
          <w:sz w:val="24"/>
          <w:szCs w:val="24"/>
        </w:rPr>
        <w:t xml:space="preserve"> </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 xml:space="preserve">e </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op</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t 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1"/>
          <w:sz w:val="24"/>
          <w:szCs w:val="24"/>
        </w:rPr>
        <w:t>ce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3"/>
          <w:sz w:val="24"/>
          <w:szCs w:val="24"/>
        </w:rPr>
        <w:t>s</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q</w:t>
      </w:r>
      <w:r w:rsidRPr="00000982">
        <w:rPr>
          <w:rFonts w:ascii="Times New Roman" w:eastAsia="Times New Roman" w:hAnsi="Times New Roman" w:cs="Times New Roman"/>
          <w:spacing w:val="5"/>
          <w:sz w:val="24"/>
          <w:szCs w:val="24"/>
        </w:rPr>
        <w:t>u</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8"/>
          <w:sz w:val="24"/>
          <w:szCs w:val="24"/>
        </w:rPr>
        <w:t xml:space="preserve"> </w:t>
      </w:r>
      <w:r w:rsidRPr="00000982">
        <w:rPr>
          <w:rFonts w:ascii="Times New Roman" w:eastAsia="Times New Roman" w:hAnsi="Times New Roman" w:cs="Times New Roman"/>
          <w:spacing w:val="-4"/>
          <w:sz w:val="24"/>
          <w:szCs w:val="24"/>
        </w:rPr>
        <w:t>m</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ny</w:t>
      </w:r>
      <w:r w:rsidRPr="00000982">
        <w:rPr>
          <w:rFonts w:ascii="Times New Roman" w:eastAsia="Times New Roman" w:hAnsi="Times New Roman" w:cs="Times New Roman"/>
          <w:spacing w:val="-6"/>
          <w:sz w:val="24"/>
          <w:szCs w:val="24"/>
        </w:rPr>
        <w:t xml:space="preserve"> </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z w:val="24"/>
          <w:szCs w:val="24"/>
        </w:rPr>
        <w:t xml:space="preserve">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1"/>
          <w:sz w:val="24"/>
          <w:szCs w:val="24"/>
        </w:rPr>
        <w:t>ac</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4"/>
          <w:sz w:val="24"/>
          <w:szCs w:val="24"/>
        </w:rPr>
        <w:t>li</w:t>
      </w:r>
      <w:r w:rsidRPr="00000982">
        <w:rPr>
          <w:rFonts w:ascii="Times New Roman" w:eastAsia="Times New Roman" w:hAnsi="Times New Roman" w:cs="Times New Roman"/>
          <w:spacing w:val="5"/>
          <w:sz w:val="24"/>
          <w:szCs w:val="24"/>
        </w:rPr>
        <w:t>g</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r</w:t>
      </w:r>
      <w:r w:rsidRPr="00000982">
        <w:rPr>
          <w:rFonts w:ascii="Times New Roman" w:eastAsia="Times New Roman" w:hAnsi="Times New Roman" w:cs="Times New Roman"/>
          <w:spacing w:val="1"/>
          <w:sz w:val="24"/>
          <w:szCs w:val="24"/>
        </w:rPr>
        <w:t xml:space="preserve"> </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w:t>
      </w:r>
    </w:p>
    <w:p w:rsidR="007E6704" w:rsidRPr="00000982" w:rsidRDefault="007E6704" w:rsidP="007E6704">
      <w:pPr>
        <w:spacing w:line="260" w:lineRule="exact"/>
        <w:ind w:left="460"/>
        <w:rPr>
          <w:rFonts w:ascii="Times New Roman" w:hAnsi="Times New Roman" w:cs="Times New Roman"/>
          <w:sz w:val="24"/>
          <w:szCs w:val="24"/>
        </w:rPr>
      </w:pPr>
      <w:r w:rsidRPr="00000982">
        <w:rPr>
          <w:rFonts w:ascii="Times New Roman" w:eastAsia="Times New Roman" w:hAnsi="Times New Roman" w:cs="Times New Roman"/>
          <w:sz w:val="24"/>
          <w:szCs w:val="24"/>
        </w:rPr>
        <w:t xml:space="preserve">2. </w:t>
      </w:r>
      <w:r w:rsidRPr="00000982">
        <w:rPr>
          <w:rFonts w:ascii="Times New Roman" w:eastAsia="Times New Roman" w:hAnsi="Times New Roman" w:cs="Times New Roman"/>
          <w:spacing w:val="58"/>
          <w:sz w:val="24"/>
          <w:szCs w:val="24"/>
        </w:rPr>
        <w:t xml:space="preserve"> </w:t>
      </w:r>
      <w:r w:rsidRPr="00000982">
        <w:rPr>
          <w:rFonts w:ascii="Times New Roman" w:eastAsia="Times New Roman" w:hAnsi="Times New Roman" w:cs="Times New Roman"/>
          <w:spacing w:val="2"/>
          <w:sz w:val="24"/>
          <w:szCs w:val="24"/>
        </w:rPr>
        <w:t>T</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35"/>
          <w:sz w:val="24"/>
          <w:szCs w:val="24"/>
        </w:rPr>
        <w:t xml:space="preserve"> </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4"/>
          <w:sz w:val="24"/>
          <w:szCs w:val="24"/>
        </w:rPr>
        <w:t>a</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35"/>
          <w:sz w:val="24"/>
          <w:szCs w:val="24"/>
        </w:rPr>
        <w:t xml:space="preserve"> </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du</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36"/>
          <w:sz w:val="24"/>
          <w:szCs w:val="24"/>
        </w:rPr>
        <w:t xml:space="preserve"> </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9"/>
          <w:sz w:val="24"/>
          <w:szCs w:val="24"/>
        </w:rPr>
        <w:t>j</w:t>
      </w:r>
      <w:r w:rsidRPr="00000982">
        <w:rPr>
          <w:rFonts w:ascii="Times New Roman" w:eastAsia="Times New Roman" w:hAnsi="Times New Roman" w:cs="Times New Roman"/>
          <w:spacing w:val="-1"/>
          <w:sz w:val="24"/>
          <w:szCs w:val="24"/>
        </w:rPr>
        <w:t>ec</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38"/>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36"/>
          <w:sz w:val="24"/>
          <w:szCs w:val="24"/>
        </w:rPr>
        <w:t xml:space="preserve"> </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30"/>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38"/>
          <w:sz w:val="24"/>
          <w:szCs w:val="24"/>
        </w:rPr>
        <w:t xml:space="preserve"> </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38"/>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40"/>
          <w:sz w:val="24"/>
          <w:szCs w:val="24"/>
        </w:rPr>
        <w:t xml:space="preserve"> </w:t>
      </w:r>
      <w:r w:rsidRPr="00000982">
        <w:rPr>
          <w:rFonts w:ascii="Times New Roman" w:eastAsia="Times New Roman" w:hAnsi="Times New Roman" w:cs="Times New Roman"/>
          <w:spacing w:val="6"/>
          <w:sz w:val="24"/>
          <w:szCs w:val="24"/>
        </w:rPr>
        <w:t>r</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k</w:t>
      </w:r>
      <w:r w:rsidRPr="00000982">
        <w:rPr>
          <w:rFonts w:ascii="Times New Roman" w:eastAsia="Times New Roman" w:hAnsi="Times New Roman" w:cs="Times New Roman"/>
          <w:spacing w:val="38"/>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5"/>
          <w:sz w:val="24"/>
          <w:szCs w:val="24"/>
        </w:rPr>
        <w:t>h</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z w:val="24"/>
          <w:szCs w:val="24"/>
        </w:rPr>
        <w:t>t</w:t>
      </w:r>
      <w:r w:rsidRPr="00000982">
        <w:rPr>
          <w:rFonts w:ascii="Times New Roman" w:eastAsia="Times New Roman" w:hAnsi="Times New Roman" w:cs="Times New Roman"/>
          <w:spacing w:val="49"/>
          <w:sz w:val="24"/>
          <w:szCs w:val="24"/>
        </w:rPr>
        <w:t xml:space="preserve"> </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9"/>
          <w:sz w:val="24"/>
          <w:szCs w:val="24"/>
        </w:rPr>
        <w:t>m</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n</w:t>
      </w:r>
    </w:p>
    <w:p w:rsidR="007E6704" w:rsidRPr="00000982" w:rsidRDefault="007E6704" w:rsidP="007E6704">
      <w:pPr>
        <w:pStyle w:val="ListParagraph"/>
        <w:spacing w:line="260" w:lineRule="exact"/>
        <w:rPr>
          <w:rFonts w:ascii="Times New Roman" w:hAnsi="Times New Roman" w:cs="Times New Roman"/>
          <w:sz w:val="24"/>
          <w:szCs w:val="24"/>
        </w:rPr>
      </w:pPr>
      <w:r w:rsidRPr="00000982">
        <w:rPr>
          <w:rFonts w:ascii="Times New Roman" w:eastAsia="Times New Roman" w:hAnsi="Times New Roman" w:cs="Times New Roman"/>
          <w:spacing w:val="-1"/>
          <w:sz w:val="24"/>
          <w:szCs w:val="24"/>
        </w:rPr>
        <w:t xml:space="preserve"> 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u</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37"/>
          <w:sz w:val="24"/>
          <w:szCs w:val="24"/>
        </w:rPr>
        <w:t xml:space="preserve"> </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1"/>
          <w:sz w:val="24"/>
          <w:szCs w:val="24"/>
        </w:rPr>
        <w:t>ea</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35"/>
          <w:sz w:val="24"/>
          <w:szCs w:val="24"/>
        </w:rPr>
        <w:t xml:space="preserve"> </w:t>
      </w:r>
      <w:r w:rsidRPr="00000982">
        <w:rPr>
          <w:rFonts w:ascii="Times New Roman" w:eastAsia="Times New Roman" w:hAnsi="Times New Roman" w:cs="Times New Roman"/>
          <w:sz w:val="24"/>
          <w:szCs w:val="24"/>
        </w:rPr>
        <w:t>to</w:t>
      </w:r>
      <w:r w:rsidRPr="00000982">
        <w:rPr>
          <w:rFonts w:ascii="Times New Roman" w:eastAsia="Times New Roman" w:hAnsi="Times New Roman" w:cs="Times New Roman"/>
          <w:spacing w:val="40"/>
          <w:sz w:val="24"/>
          <w:szCs w:val="24"/>
        </w:rPr>
        <w:t xml:space="preserve"> </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pacing w:val="-1"/>
          <w:sz w:val="24"/>
          <w:szCs w:val="24"/>
        </w:rPr>
        <w:t>ee</w:t>
      </w:r>
      <w:r w:rsidRPr="00000982">
        <w:rPr>
          <w:rFonts w:ascii="Times New Roman" w:eastAsia="Times New Roman" w:hAnsi="Times New Roman" w:cs="Times New Roman"/>
          <w:spacing w:val="5"/>
          <w:sz w:val="24"/>
          <w:szCs w:val="24"/>
        </w:rPr>
        <w:t>d</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s</w:t>
      </w:r>
      <w:r w:rsidRPr="00000982">
        <w:rPr>
          <w:rFonts w:ascii="Times New Roman" w:eastAsia="Times New Roman" w:hAnsi="Times New Roman" w:cs="Times New Roman"/>
          <w:spacing w:val="30"/>
          <w:sz w:val="24"/>
          <w:szCs w:val="24"/>
        </w:rPr>
        <w:t xml:space="preserve"> </w:t>
      </w:r>
      <w:r w:rsidRPr="00000982">
        <w:rPr>
          <w:rFonts w:ascii="Times New Roman" w:eastAsia="Times New Roman" w:hAnsi="Times New Roman" w:cs="Times New Roman"/>
          <w:sz w:val="24"/>
          <w:szCs w:val="24"/>
        </w:rPr>
        <w:t>du</w:t>
      </w:r>
      <w:r w:rsidRPr="00000982">
        <w:rPr>
          <w:rFonts w:ascii="Times New Roman" w:eastAsia="Times New Roman" w:hAnsi="Times New Roman" w:cs="Times New Roman"/>
          <w:spacing w:val="5"/>
          <w:sz w:val="24"/>
          <w:szCs w:val="24"/>
        </w:rPr>
        <w:t>p</w:t>
      </w:r>
      <w:r w:rsidRPr="00000982">
        <w:rPr>
          <w:rFonts w:ascii="Times New Roman" w:eastAsia="Times New Roman" w:hAnsi="Times New Roman" w:cs="Times New Roman"/>
          <w:sz w:val="24"/>
          <w:szCs w:val="24"/>
        </w:rPr>
        <w:t>l</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pacing w:val="-1"/>
          <w:sz w:val="24"/>
          <w:szCs w:val="24"/>
        </w:rPr>
        <w:t>ca</w:t>
      </w:r>
      <w:r w:rsidRPr="00000982">
        <w:rPr>
          <w:rFonts w:ascii="Times New Roman" w:eastAsia="Times New Roman" w:hAnsi="Times New Roman" w:cs="Times New Roman"/>
          <w:spacing w:val="10"/>
          <w:sz w:val="24"/>
          <w:szCs w:val="24"/>
        </w:rPr>
        <w:t>t</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25"/>
          <w:sz w:val="24"/>
          <w:szCs w:val="24"/>
        </w:rPr>
        <w:t xml:space="preserve"> </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f</w:t>
      </w:r>
      <w:r w:rsidRPr="00000982">
        <w:rPr>
          <w:rFonts w:ascii="Times New Roman" w:eastAsia="Times New Roman" w:hAnsi="Times New Roman" w:cs="Times New Roman"/>
          <w:spacing w:val="26"/>
          <w:sz w:val="24"/>
          <w:szCs w:val="24"/>
        </w:rPr>
        <w:t xml:space="preserve"> </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3"/>
          <w:sz w:val="24"/>
          <w:szCs w:val="24"/>
        </w:rPr>
        <w:t>f</w:t>
      </w:r>
      <w:r w:rsidRPr="00000982">
        <w:rPr>
          <w:rFonts w:ascii="Times New Roman" w:eastAsia="Times New Roman" w:hAnsi="Times New Roman" w:cs="Times New Roman"/>
          <w:spacing w:val="-8"/>
          <w:sz w:val="24"/>
          <w:szCs w:val="24"/>
        </w:rPr>
        <w:t>f</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w:t>
      </w:r>
      <w:r w:rsidRPr="00000982">
        <w:rPr>
          <w:rFonts w:ascii="Times New Roman" w:eastAsia="Times New Roman" w:hAnsi="Times New Roman" w:cs="Times New Roman"/>
          <w:spacing w:val="34"/>
          <w:sz w:val="24"/>
          <w:szCs w:val="24"/>
        </w:rPr>
        <w:t xml:space="preserve"> </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5"/>
          <w:sz w:val="24"/>
          <w:szCs w:val="24"/>
        </w:rPr>
        <w:t>n</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34"/>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4"/>
          <w:sz w:val="24"/>
          <w:szCs w:val="24"/>
        </w:rPr>
        <w:t>im</w:t>
      </w:r>
      <w:r w:rsidRPr="00000982">
        <w:rPr>
          <w:rFonts w:ascii="Times New Roman" w:eastAsia="Times New Roman" w:hAnsi="Times New Roman" w:cs="Times New Roman"/>
          <w:sz w:val="24"/>
          <w:szCs w:val="24"/>
        </w:rPr>
        <w:t>e</w:t>
      </w:r>
      <w:r w:rsidRPr="00000982">
        <w:rPr>
          <w:rFonts w:ascii="Times New Roman" w:eastAsia="Times New Roman" w:hAnsi="Times New Roman" w:cs="Times New Roman"/>
          <w:spacing w:val="33"/>
          <w:sz w:val="24"/>
          <w:szCs w:val="24"/>
        </w:rPr>
        <w:t xml:space="preserve"> </w:t>
      </w:r>
      <w:r w:rsidRPr="00000982">
        <w:rPr>
          <w:rFonts w:ascii="Times New Roman" w:eastAsia="Times New Roman" w:hAnsi="Times New Roman" w:cs="Times New Roman"/>
          <w:sz w:val="24"/>
          <w:szCs w:val="24"/>
        </w:rPr>
        <w:t>w</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31"/>
          <w:sz w:val="24"/>
          <w:szCs w:val="24"/>
        </w:rPr>
        <w:t xml:space="preserve"> </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pacing w:val="-5"/>
          <w:sz w:val="24"/>
          <w:szCs w:val="24"/>
        </w:rPr>
        <w:t>v</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9"/>
          <w:sz w:val="24"/>
          <w:szCs w:val="24"/>
        </w:rPr>
        <w:t>l</w:t>
      </w:r>
      <w:r w:rsidRPr="00000982">
        <w:rPr>
          <w:rFonts w:ascii="Times New Roman" w:eastAsia="Times New Roman" w:hAnsi="Times New Roman" w:cs="Times New Roman"/>
          <w:spacing w:val="5"/>
          <w:sz w:val="24"/>
          <w:szCs w:val="24"/>
        </w:rPr>
        <w:t>op</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ng</w:t>
      </w:r>
      <w:r w:rsidRPr="00000982">
        <w:rPr>
          <w:rFonts w:ascii="Times New Roman" w:eastAsia="Times New Roman" w:hAnsi="Times New Roman" w:cs="Times New Roman"/>
          <w:spacing w:val="28"/>
          <w:sz w:val="24"/>
          <w:szCs w:val="24"/>
        </w:rPr>
        <w:t xml:space="preserve">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31"/>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35"/>
          <w:sz w:val="24"/>
          <w:szCs w:val="24"/>
        </w:rPr>
        <w:t xml:space="preserve"> </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pacing w:val="-1"/>
          <w:sz w:val="24"/>
          <w:szCs w:val="24"/>
        </w:rPr>
        <w:t>a</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z w:val="24"/>
          <w:szCs w:val="24"/>
        </w:rPr>
        <w:t xml:space="preserve">k </w:t>
      </w:r>
      <w:r w:rsidRPr="00000982">
        <w:rPr>
          <w:rFonts w:ascii="Times New Roman" w:eastAsia="Times New Roman" w:hAnsi="Times New Roman" w:cs="Times New Roman"/>
          <w:spacing w:val="5"/>
          <w:sz w:val="24"/>
          <w:szCs w:val="24"/>
        </w:rPr>
        <w:t>w</w:t>
      </w:r>
      <w:r w:rsidRPr="00000982">
        <w:rPr>
          <w:rFonts w:ascii="Times New Roman" w:eastAsia="Times New Roman" w:hAnsi="Times New Roman" w:cs="Times New Roman"/>
          <w:spacing w:val="-9"/>
          <w:sz w:val="24"/>
          <w:szCs w:val="24"/>
        </w:rPr>
        <w:t>i</w:t>
      </w:r>
      <w:r w:rsidRPr="00000982">
        <w:rPr>
          <w:rFonts w:ascii="Times New Roman" w:eastAsia="Times New Roman" w:hAnsi="Times New Roman" w:cs="Times New Roman"/>
          <w:spacing w:val="5"/>
          <w:sz w:val="24"/>
          <w:szCs w:val="24"/>
        </w:rPr>
        <w:t>t</w:t>
      </w:r>
      <w:r w:rsidRPr="00000982">
        <w:rPr>
          <w:rFonts w:ascii="Times New Roman" w:eastAsia="Times New Roman" w:hAnsi="Times New Roman" w:cs="Times New Roman"/>
          <w:sz w:val="24"/>
          <w:szCs w:val="24"/>
        </w:rPr>
        <w:t>h</w:t>
      </w:r>
      <w:r w:rsidRPr="00000982">
        <w:rPr>
          <w:rFonts w:ascii="Times New Roman" w:eastAsia="Times New Roman" w:hAnsi="Times New Roman" w:cs="Times New Roman"/>
          <w:spacing w:val="-5"/>
          <w:sz w:val="24"/>
          <w:szCs w:val="24"/>
        </w:rPr>
        <w:t xml:space="preserve"> </w:t>
      </w:r>
      <w:r w:rsidRPr="00000982">
        <w:rPr>
          <w:rFonts w:ascii="Times New Roman" w:eastAsia="Times New Roman" w:hAnsi="Times New Roman" w:cs="Times New Roman"/>
          <w:sz w:val="24"/>
          <w:szCs w:val="24"/>
        </w:rPr>
        <w:t>a</w:t>
      </w:r>
      <w:r w:rsidRPr="00000982">
        <w:rPr>
          <w:rFonts w:ascii="Times New Roman" w:eastAsia="Times New Roman" w:hAnsi="Times New Roman" w:cs="Times New Roman"/>
          <w:spacing w:val="2"/>
          <w:sz w:val="24"/>
          <w:szCs w:val="24"/>
        </w:rPr>
        <w:t xml:space="preserve"> </w:t>
      </w:r>
      <w:r w:rsidRPr="00000982">
        <w:rPr>
          <w:rFonts w:ascii="Times New Roman" w:eastAsia="Times New Roman" w:hAnsi="Times New Roman" w:cs="Times New Roman"/>
          <w:sz w:val="24"/>
          <w:szCs w:val="24"/>
        </w:rPr>
        <w:t>po</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pacing w:val="2"/>
          <w:sz w:val="24"/>
          <w:szCs w:val="24"/>
        </w:rPr>
        <w:t>r</w:t>
      </w:r>
      <w:r w:rsidRPr="00000982">
        <w:rPr>
          <w:rFonts w:ascii="Times New Roman" w:eastAsia="Times New Roman" w:hAnsi="Times New Roman" w:cs="Times New Roman"/>
          <w:spacing w:val="-4"/>
          <w:sz w:val="24"/>
          <w:szCs w:val="24"/>
        </w:rPr>
        <w:t>l</w:t>
      </w:r>
      <w:r w:rsidRPr="00000982">
        <w:rPr>
          <w:rFonts w:ascii="Times New Roman" w:eastAsia="Times New Roman" w:hAnsi="Times New Roman" w:cs="Times New Roman"/>
          <w:spacing w:val="-8"/>
          <w:sz w:val="24"/>
          <w:szCs w:val="24"/>
        </w:rPr>
        <w:t>y</w:t>
      </w:r>
      <w:r w:rsidRPr="00000982">
        <w:rPr>
          <w:rFonts w:ascii="Times New Roman" w:eastAsia="Times New Roman" w:hAnsi="Times New Roman" w:cs="Times New Roman"/>
          <w:spacing w:val="2"/>
          <w:sz w:val="24"/>
          <w:szCs w:val="24"/>
        </w:rPr>
        <w:t>-</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4"/>
          <w:sz w:val="24"/>
          <w:szCs w:val="24"/>
        </w:rPr>
        <w:t>e</w:t>
      </w:r>
      <w:r w:rsidRPr="00000982">
        <w:rPr>
          <w:rFonts w:ascii="Times New Roman" w:eastAsia="Times New Roman" w:hAnsi="Times New Roman" w:cs="Times New Roman"/>
          <w:spacing w:val="2"/>
          <w:sz w:val="24"/>
          <w:szCs w:val="24"/>
        </w:rPr>
        <w:t>f</w:t>
      </w:r>
      <w:r w:rsidRPr="00000982">
        <w:rPr>
          <w:rFonts w:ascii="Times New Roman" w:eastAsia="Times New Roman" w:hAnsi="Times New Roman" w:cs="Times New Roman"/>
          <w:spacing w:val="-4"/>
          <w:sz w:val="24"/>
          <w:szCs w:val="24"/>
        </w:rPr>
        <w:t>i</w:t>
      </w:r>
      <w:r w:rsidRPr="00000982">
        <w:rPr>
          <w:rFonts w:ascii="Times New Roman" w:eastAsia="Times New Roman" w:hAnsi="Times New Roman" w:cs="Times New Roman"/>
          <w:sz w:val="24"/>
          <w:szCs w:val="24"/>
        </w:rPr>
        <w:t>n</w:t>
      </w:r>
      <w:r w:rsidRPr="00000982">
        <w:rPr>
          <w:rFonts w:ascii="Times New Roman" w:eastAsia="Times New Roman" w:hAnsi="Times New Roman" w:cs="Times New Roman"/>
          <w:spacing w:val="-1"/>
          <w:sz w:val="24"/>
          <w:szCs w:val="24"/>
        </w:rPr>
        <w:t>e</w:t>
      </w:r>
      <w:r w:rsidRPr="00000982">
        <w:rPr>
          <w:rFonts w:ascii="Times New Roman" w:eastAsia="Times New Roman" w:hAnsi="Times New Roman" w:cs="Times New Roman"/>
          <w:sz w:val="24"/>
          <w:szCs w:val="24"/>
        </w:rPr>
        <w:t>d</w:t>
      </w:r>
      <w:r w:rsidRPr="00000982">
        <w:rPr>
          <w:rFonts w:ascii="Times New Roman" w:eastAsia="Times New Roman" w:hAnsi="Times New Roman" w:cs="Times New Roman"/>
          <w:spacing w:val="-11"/>
          <w:sz w:val="24"/>
          <w:szCs w:val="24"/>
        </w:rPr>
        <w:t xml:space="preserve"> </w:t>
      </w:r>
      <w:r w:rsidRPr="00000982">
        <w:rPr>
          <w:rFonts w:ascii="Times New Roman" w:eastAsia="Times New Roman" w:hAnsi="Times New Roman" w:cs="Times New Roman"/>
          <w:spacing w:val="-2"/>
          <w:sz w:val="24"/>
          <w:szCs w:val="24"/>
        </w:rPr>
        <w:t>s</w:t>
      </w:r>
      <w:r w:rsidRPr="00000982">
        <w:rPr>
          <w:rFonts w:ascii="Times New Roman" w:eastAsia="Times New Roman" w:hAnsi="Times New Roman" w:cs="Times New Roman"/>
          <w:spacing w:val="-1"/>
          <w:sz w:val="24"/>
          <w:szCs w:val="24"/>
        </w:rPr>
        <w:t>c</w:t>
      </w:r>
      <w:r w:rsidRPr="00000982">
        <w:rPr>
          <w:rFonts w:ascii="Times New Roman" w:eastAsia="Times New Roman" w:hAnsi="Times New Roman" w:cs="Times New Roman"/>
          <w:spacing w:val="5"/>
          <w:sz w:val="24"/>
          <w:szCs w:val="24"/>
        </w:rPr>
        <w:t>o</w:t>
      </w:r>
      <w:r w:rsidRPr="00000982">
        <w:rPr>
          <w:rFonts w:ascii="Times New Roman" w:eastAsia="Times New Roman" w:hAnsi="Times New Roman" w:cs="Times New Roman"/>
          <w:sz w:val="24"/>
          <w:szCs w:val="24"/>
        </w:rPr>
        <w:t>p</w:t>
      </w:r>
      <w:r w:rsidRPr="00000982">
        <w:rPr>
          <w:rFonts w:ascii="Times New Roman" w:eastAsia="Times New Roman" w:hAnsi="Times New Roman" w:cs="Times New Roman"/>
          <w:spacing w:val="1"/>
          <w:sz w:val="24"/>
          <w:szCs w:val="24"/>
        </w:rPr>
        <w:t>e</w:t>
      </w:r>
    </w:p>
    <w:p w:rsidR="00364F95" w:rsidRPr="00000982" w:rsidRDefault="00364F95" w:rsidP="00364F95">
      <w:pPr>
        <w:ind w:left="100" w:right="64" w:firstLine="720"/>
        <w:jc w:val="both"/>
        <w:rPr>
          <w:rFonts w:ascii="Times New Roman" w:eastAsia="Times New Roman" w:hAnsi="Times New Roman" w:cs="Times New Roman"/>
          <w:sz w:val="24"/>
          <w:szCs w:val="24"/>
        </w:rPr>
      </w:pPr>
    </w:p>
    <w:p w:rsidR="00364F95" w:rsidRPr="00000982" w:rsidRDefault="00364F95" w:rsidP="00364F95">
      <w:pPr>
        <w:ind w:left="100" w:right="64" w:firstLine="720"/>
        <w:jc w:val="both"/>
        <w:rPr>
          <w:rFonts w:ascii="Times New Roman" w:hAnsi="Times New Roman" w:cs="Times New Roman"/>
          <w:sz w:val="24"/>
          <w:szCs w:val="24"/>
        </w:rPr>
      </w:pPr>
    </w:p>
    <w:p w:rsidR="00364F95" w:rsidRPr="00000982" w:rsidRDefault="00364F95" w:rsidP="00364F95">
      <w:pPr>
        <w:ind w:right="64"/>
        <w:jc w:val="both"/>
        <w:rPr>
          <w:rFonts w:ascii="Times New Roman" w:eastAsia="Times New Roman" w:hAnsi="Times New Roman" w:cs="Times New Roman"/>
          <w:sz w:val="24"/>
          <w:szCs w:val="24"/>
        </w:rPr>
        <w:sectPr w:rsidR="00364F95" w:rsidRPr="00000982" w:rsidSect="00BA5272">
          <w:pgSz w:w="12240" w:h="15840"/>
          <w:pgMar w:top="138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206C5C" w:rsidRPr="00000982" w:rsidRDefault="00206C5C" w:rsidP="00206C5C">
      <w:pPr>
        <w:spacing w:before="2" w:line="160" w:lineRule="exact"/>
        <w:rPr>
          <w:rFonts w:ascii="Times New Roman" w:hAnsi="Times New Roman" w:cs="Times New Roman"/>
          <w:sz w:val="16"/>
          <w:szCs w:val="16"/>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before="2" w:line="200" w:lineRule="exact"/>
        <w:rPr>
          <w:rFonts w:ascii="Times New Roman" w:hAnsi="Times New Roman" w:cs="Times New Roman"/>
        </w:rPr>
      </w:pPr>
    </w:p>
    <w:p w:rsidR="00206C5C" w:rsidRPr="00000982" w:rsidRDefault="00206C5C" w:rsidP="00206C5C">
      <w:pPr>
        <w:spacing w:before="11" w:line="260" w:lineRule="exact"/>
        <w:rPr>
          <w:rFonts w:ascii="Times New Roman" w:hAnsi="Times New Roman" w:cs="Times New Roman"/>
          <w:sz w:val="26"/>
          <w:szCs w:val="26"/>
        </w:rPr>
      </w:pPr>
    </w:p>
    <w:p w:rsidR="00206C5C" w:rsidRPr="00000982" w:rsidRDefault="00206C5C" w:rsidP="00206C5C">
      <w:pPr>
        <w:spacing w:before="4" w:line="140" w:lineRule="exact"/>
        <w:rPr>
          <w:rFonts w:ascii="Times New Roman" w:hAnsi="Times New Roman" w:cs="Times New Roman"/>
          <w:sz w:val="15"/>
          <w:szCs w:val="15"/>
        </w:rPr>
      </w:pPr>
    </w:p>
    <w:p w:rsidR="00206C5C" w:rsidRPr="00000982" w:rsidRDefault="00206C5C" w:rsidP="00206C5C">
      <w:pPr>
        <w:spacing w:line="200" w:lineRule="exact"/>
        <w:rPr>
          <w:rFonts w:ascii="Times New Roman" w:hAnsi="Times New Roman" w:cs="Times New Roman"/>
        </w:rPr>
      </w:pPr>
    </w:p>
    <w:p w:rsidR="00206C5C" w:rsidRPr="00000982" w:rsidRDefault="00206C5C" w:rsidP="00206C5C">
      <w:pPr>
        <w:spacing w:line="200" w:lineRule="exact"/>
        <w:rPr>
          <w:rFonts w:ascii="Times New Roman" w:hAnsi="Times New Roman" w:cs="Times New Roman"/>
        </w:rPr>
      </w:pPr>
    </w:p>
    <w:p w:rsidR="00206C5C" w:rsidRPr="00000982" w:rsidRDefault="00206C5C" w:rsidP="00003588">
      <w:pPr>
        <w:rPr>
          <w:rFonts w:ascii="Times New Roman" w:hAnsi="Times New Roman" w:cs="Times New Roman"/>
          <w:b/>
          <w:sz w:val="40"/>
        </w:rPr>
      </w:pPr>
      <w:r w:rsidRPr="00000982">
        <w:rPr>
          <w:rFonts w:ascii="Times New Roman" w:eastAsia="Arial" w:hAnsi="Times New Roman" w:cs="Times New Roman"/>
          <w:sz w:val="20"/>
          <w:szCs w:val="20"/>
        </w:rPr>
        <w:t>.</w:t>
      </w:r>
    </w:p>
    <w:p w:rsidR="00D76347" w:rsidRPr="00000982" w:rsidRDefault="00D76347" w:rsidP="009802FF">
      <w:pPr>
        <w:jc w:val="center"/>
        <w:rPr>
          <w:rFonts w:ascii="Times New Roman" w:hAnsi="Times New Roman" w:cs="Times New Roman"/>
          <w:b/>
          <w:sz w:val="40"/>
          <w:u w:val="single"/>
        </w:rPr>
      </w:pPr>
    </w:p>
    <w:p w:rsidR="00D76347" w:rsidRPr="00000982" w:rsidRDefault="00D76347" w:rsidP="009802FF">
      <w:pPr>
        <w:jc w:val="center"/>
        <w:rPr>
          <w:rFonts w:ascii="Times New Roman" w:hAnsi="Times New Roman" w:cs="Times New Roman"/>
          <w:b/>
          <w:sz w:val="40"/>
          <w:u w:val="single"/>
        </w:rPr>
      </w:pPr>
    </w:p>
    <w:p w:rsidR="00003588" w:rsidRPr="00000982" w:rsidRDefault="00003588" w:rsidP="009802FF">
      <w:pPr>
        <w:jc w:val="center"/>
        <w:rPr>
          <w:rFonts w:ascii="Times New Roman" w:hAnsi="Times New Roman" w:cs="Times New Roman"/>
          <w:b/>
          <w:sz w:val="40"/>
          <w:u w:val="single"/>
        </w:rPr>
      </w:pPr>
    </w:p>
    <w:p w:rsidR="00003588" w:rsidRPr="00000982" w:rsidRDefault="00003588" w:rsidP="009802FF">
      <w:pPr>
        <w:jc w:val="center"/>
        <w:rPr>
          <w:rFonts w:ascii="Times New Roman" w:hAnsi="Times New Roman" w:cs="Times New Roman"/>
          <w:b/>
          <w:sz w:val="40"/>
          <w:u w:val="single"/>
        </w:rPr>
      </w:pPr>
    </w:p>
    <w:p w:rsidR="00003588" w:rsidRPr="00000982" w:rsidRDefault="00003588" w:rsidP="007E6704">
      <w:pPr>
        <w:rPr>
          <w:rFonts w:ascii="Times New Roman" w:hAnsi="Times New Roman" w:cs="Times New Roman"/>
          <w:b/>
          <w:sz w:val="40"/>
          <w:u w:val="single"/>
        </w:rPr>
      </w:pPr>
    </w:p>
    <w:p w:rsidR="007E6704" w:rsidRPr="00000982" w:rsidRDefault="007E6704" w:rsidP="007E6704">
      <w:pPr>
        <w:rPr>
          <w:rFonts w:ascii="Times New Roman" w:hAnsi="Times New Roman" w:cs="Times New Roman"/>
          <w:b/>
          <w:sz w:val="40"/>
          <w:u w:val="single"/>
        </w:rPr>
      </w:pPr>
    </w:p>
    <w:p w:rsidR="00003588" w:rsidRPr="00000982" w:rsidRDefault="00003588" w:rsidP="00003588">
      <w:pPr>
        <w:spacing w:after="0" w:line="240" w:lineRule="auto"/>
        <w:rPr>
          <w:rFonts w:ascii="Times New Roman" w:hAnsi="Times New Roman" w:cs="Times New Roman"/>
          <w:b/>
          <w:sz w:val="40"/>
          <w:u w:val="single"/>
        </w:rPr>
      </w:pPr>
    </w:p>
    <w:p w:rsidR="00256A1C" w:rsidRPr="00000982" w:rsidRDefault="00003588" w:rsidP="00003588">
      <w:pPr>
        <w:spacing w:after="0" w:line="240" w:lineRule="auto"/>
        <w:jc w:val="center"/>
        <w:rPr>
          <w:rFonts w:ascii="Times New Roman" w:hAnsi="Times New Roman" w:cs="Times New Roman"/>
          <w:b/>
          <w:sz w:val="32"/>
        </w:rPr>
      </w:pPr>
      <w:r w:rsidRPr="00000982">
        <w:rPr>
          <w:rFonts w:ascii="Times New Roman" w:hAnsi="Times New Roman" w:cs="Times New Roman"/>
          <w:b/>
          <w:sz w:val="32"/>
        </w:rPr>
        <w:t>SYSTEM IMPLEMENTATION &amp; DETAILS OF HARDW</w:t>
      </w:r>
      <w:r w:rsidR="006514DC" w:rsidRPr="00000982">
        <w:rPr>
          <w:rFonts w:ascii="Times New Roman" w:hAnsi="Times New Roman" w:cs="Times New Roman"/>
          <w:b/>
          <w:sz w:val="32"/>
        </w:rPr>
        <w:t>ARE</w:t>
      </w:r>
      <w:r w:rsidRPr="00000982">
        <w:rPr>
          <w:rFonts w:ascii="Times New Roman" w:hAnsi="Times New Roman" w:cs="Times New Roman"/>
          <w:b/>
          <w:sz w:val="32"/>
        </w:rPr>
        <w:t xml:space="preserve"> and SOFTWARE USED</w:t>
      </w: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003588" w:rsidRPr="00000982" w:rsidRDefault="00003588" w:rsidP="00003588">
      <w:pPr>
        <w:spacing w:after="0" w:line="240" w:lineRule="auto"/>
        <w:rPr>
          <w:rFonts w:ascii="Times New Roman" w:hAnsi="Times New Roman" w:cs="Times New Roman"/>
          <w:b/>
          <w:sz w:val="28"/>
        </w:rPr>
      </w:pPr>
    </w:p>
    <w:p w:rsidR="00256A1C" w:rsidRPr="00000982" w:rsidRDefault="00256A1C" w:rsidP="00256A1C">
      <w:pPr>
        <w:spacing w:after="0" w:line="240" w:lineRule="auto"/>
        <w:ind w:left="1500"/>
        <w:rPr>
          <w:rFonts w:ascii="Times New Roman" w:hAnsi="Times New Roman" w:cs="Times New Roman"/>
          <w:sz w:val="32"/>
        </w:rPr>
      </w:pPr>
    </w:p>
    <w:p w:rsidR="00FE70B2" w:rsidRPr="00000982" w:rsidRDefault="00FE70B2" w:rsidP="007E6704">
      <w:pPr>
        <w:spacing w:before="54"/>
        <w:ind w:left="3158"/>
        <w:rPr>
          <w:rFonts w:ascii="Times New Roman" w:hAnsi="Times New Roman" w:cs="Times New Roman"/>
          <w:sz w:val="32"/>
          <w:szCs w:val="32"/>
        </w:rPr>
      </w:pPr>
      <w:r w:rsidRPr="00000982">
        <w:rPr>
          <w:rFonts w:ascii="Times New Roman" w:hAnsi="Times New Roman" w:cs="Times New Roman"/>
          <w:b/>
          <w:spacing w:val="-1"/>
          <w:sz w:val="32"/>
          <w:szCs w:val="32"/>
        </w:rPr>
        <w:t>S</w:t>
      </w:r>
      <w:r w:rsidRPr="00000982">
        <w:rPr>
          <w:rFonts w:ascii="Times New Roman" w:hAnsi="Times New Roman" w:cs="Times New Roman"/>
          <w:b/>
          <w:spacing w:val="3"/>
          <w:sz w:val="32"/>
          <w:szCs w:val="32"/>
        </w:rPr>
        <w:t>y</w:t>
      </w:r>
      <w:r w:rsidRPr="00000982">
        <w:rPr>
          <w:rFonts w:ascii="Times New Roman" w:hAnsi="Times New Roman" w:cs="Times New Roman"/>
          <w:b/>
          <w:sz w:val="32"/>
          <w:szCs w:val="32"/>
        </w:rPr>
        <w:t>s</w:t>
      </w:r>
      <w:r w:rsidRPr="00000982">
        <w:rPr>
          <w:rFonts w:ascii="Times New Roman" w:hAnsi="Times New Roman" w:cs="Times New Roman"/>
          <w:b/>
          <w:spacing w:val="-1"/>
          <w:sz w:val="32"/>
          <w:szCs w:val="32"/>
        </w:rPr>
        <w:t>t</w:t>
      </w:r>
      <w:r w:rsidRPr="00000982">
        <w:rPr>
          <w:rFonts w:ascii="Times New Roman" w:hAnsi="Times New Roman" w:cs="Times New Roman"/>
          <w:b/>
          <w:spacing w:val="1"/>
          <w:sz w:val="32"/>
          <w:szCs w:val="32"/>
        </w:rPr>
        <w:t>e</w:t>
      </w:r>
      <w:r w:rsidRPr="00000982">
        <w:rPr>
          <w:rFonts w:ascii="Times New Roman" w:hAnsi="Times New Roman" w:cs="Times New Roman"/>
          <w:b/>
          <w:sz w:val="32"/>
          <w:szCs w:val="32"/>
        </w:rPr>
        <w:t>m</w:t>
      </w:r>
      <w:r w:rsidRPr="00000982">
        <w:rPr>
          <w:rFonts w:ascii="Times New Roman" w:hAnsi="Times New Roman" w:cs="Times New Roman"/>
          <w:b/>
          <w:spacing w:val="-6"/>
          <w:sz w:val="32"/>
          <w:szCs w:val="32"/>
        </w:rPr>
        <w:t xml:space="preserve"> </w:t>
      </w:r>
      <w:r w:rsidRPr="00000982">
        <w:rPr>
          <w:rFonts w:ascii="Times New Roman" w:hAnsi="Times New Roman" w:cs="Times New Roman"/>
          <w:b/>
          <w:spacing w:val="4"/>
          <w:sz w:val="32"/>
          <w:szCs w:val="32"/>
        </w:rPr>
        <w:t>I</w:t>
      </w:r>
      <w:r w:rsidRPr="00000982">
        <w:rPr>
          <w:rFonts w:ascii="Times New Roman" w:hAnsi="Times New Roman" w:cs="Times New Roman"/>
          <w:b/>
          <w:spacing w:val="-8"/>
          <w:sz w:val="32"/>
          <w:szCs w:val="32"/>
        </w:rPr>
        <w:t>m</w:t>
      </w:r>
      <w:r w:rsidRPr="00000982">
        <w:rPr>
          <w:rFonts w:ascii="Times New Roman" w:hAnsi="Times New Roman" w:cs="Times New Roman"/>
          <w:b/>
          <w:spacing w:val="-1"/>
          <w:sz w:val="32"/>
          <w:szCs w:val="32"/>
        </w:rPr>
        <w:t>p</w:t>
      </w:r>
      <w:r w:rsidRPr="00000982">
        <w:rPr>
          <w:rFonts w:ascii="Times New Roman" w:hAnsi="Times New Roman" w:cs="Times New Roman"/>
          <w:b/>
          <w:spacing w:val="2"/>
          <w:sz w:val="32"/>
          <w:szCs w:val="32"/>
        </w:rPr>
        <w:t>l</w:t>
      </w:r>
      <w:r w:rsidRPr="00000982">
        <w:rPr>
          <w:rFonts w:ascii="Times New Roman" w:hAnsi="Times New Roman" w:cs="Times New Roman"/>
          <w:b/>
          <w:spacing w:val="1"/>
          <w:sz w:val="32"/>
          <w:szCs w:val="32"/>
        </w:rPr>
        <w:t>e</w:t>
      </w:r>
      <w:r w:rsidRPr="00000982">
        <w:rPr>
          <w:rFonts w:ascii="Times New Roman" w:hAnsi="Times New Roman" w:cs="Times New Roman"/>
          <w:b/>
          <w:spacing w:val="-8"/>
          <w:sz w:val="32"/>
          <w:szCs w:val="32"/>
        </w:rPr>
        <w:t>m</w:t>
      </w:r>
      <w:r w:rsidRPr="00000982">
        <w:rPr>
          <w:rFonts w:ascii="Times New Roman" w:hAnsi="Times New Roman" w:cs="Times New Roman"/>
          <w:b/>
          <w:spacing w:val="1"/>
          <w:sz w:val="32"/>
          <w:szCs w:val="32"/>
        </w:rPr>
        <w:t>e</w:t>
      </w:r>
      <w:r w:rsidRPr="00000982">
        <w:rPr>
          <w:rFonts w:ascii="Times New Roman" w:hAnsi="Times New Roman" w:cs="Times New Roman"/>
          <w:b/>
          <w:spacing w:val="-1"/>
          <w:sz w:val="32"/>
          <w:szCs w:val="32"/>
        </w:rPr>
        <w:t>nt</w:t>
      </w:r>
      <w:r w:rsidRPr="00000982">
        <w:rPr>
          <w:rFonts w:ascii="Times New Roman" w:hAnsi="Times New Roman" w:cs="Times New Roman"/>
          <w:b/>
          <w:spacing w:val="3"/>
          <w:sz w:val="32"/>
          <w:szCs w:val="32"/>
        </w:rPr>
        <w:t>a</w:t>
      </w:r>
      <w:r w:rsidRPr="00000982">
        <w:rPr>
          <w:rFonts w:ascii="Times New Roman" w:hAnsi="Times New Roman" w:cs="Times New Roman"/>
          <w:b/>
          <w:spacing w:val="-1"/>
          <w:sz w:val="32"/>
          <w:szCs w:val="32"/>
        </w:rPr>
        <w:t>t</w:t>
      </w:r>
      <w:r w:rsidRPr="00000982">
        <w:rPr>
          <w:rFonts w:ascii="Times New Roman" w:hAnsi="Times New Roman" w:cs="Times New Roman"/>
          <w:b/>
          <w:spacing w:val="2"/>
          <w:sz w:val="32"/>
          <w:szCs w:val="32"/>
        </w:rPr>
        <w:t>i</w:t>
      </w:r>
      <w:r w:rsidRPr="00000982">
        <w:rPr>
          <w:rFonts w:ascii="Times New Roman" w:hAnsi="Times New Roman" w:cs="Times New Roman"/>
          <w:b/>
          <w:spacing w:val="3"/>
          <w:sz w:val="32"/>
          <w:szCs w:val="32"/>
        </w:rPr>
        <w:t>o</w:t>
      </w:r>
      <w:r w:rsidRPr="00000982">
        <w:rPr>
          <w:rFonts w:ascii="Times New Roman" w:hAnsi="Times New Roman" w:cs="Times New Roman"/>
          <w:b/>
          <w:sz w:val="32"/>
          <w:szCs w:val="32"/>
        </w:rPr>
        <w:t>n</w:t>
      </w:r>
    </w:p>
    <w:p w:rsidR="00FE70B2" w:rsidRPr="00000982" w:rsidRDefault="00FE70B2" w:rsidP="00FE70B2">
      <w:pPr>
        <w:spacing w:before="9" w:line="280" w:lineRule="exact"/>
        <w:rPr>
          <w:rFonts w:ascii="Times New Roman" w:hAnsi="Times New Roman" w:cs="Times New Roman"/>
          <w:sz w:val="28"/>
          <w:szCs w:val="28"/>
        </w:rPr>
      </w:pPr>
    </w:p>
    <w:p w:rsidR="00FE70B2" w:rsidRPr="00000982" w:rsidRDefault="00FE70B2" w:rsidP="00FE70B2">
      <w:pPr>
        <w:spacing w:line="280" w:lineRule="exact"/>
        <w:ind w:left="100" w:right="76" w:firstLine="720"/>
        <w:rPr>
          <w:rFonts w:ascii="Times New Roman" w:hAnsi="Times New Roman" w:cs="Times New Roman"/>
          <w:sz w:val="24"/>
          <w:szCs w:val="24"/>
        </w:rPr>
      </w:pP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ph</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op</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li</w:t>
      </w:r>
      <w:r w:rsidRPr="00000982">
        <w:rPr>
          <w:rFonts w:ascii="Times New Roman" w:hAnsi="Times New Roman" w:cs="Times New Roman"/>
          <w:spacing w:val="-3"/>
          <w:sz w:val="24"/>
          <w:szCs w:val="24"/>
        </w:rPr>
        <w:t>f</w:t>
      </w:r>
      <w:r w:rsidRPr="00000982">
        <w:rPr>
          <w:rFonts w:ascii="Times New Roman" w:hAnsi="Times New Roman" w:cs="Times New Roman"/>
          <w:sz w:val="24"/>
          <w:szCs w:val="24"/>
        </w:rPr>
        <w:t>e</w:t>
      </w:r>
      <w:r w:rsidRPr="00000982">
        <w:rPr>
          <w:rFonts w:ascii="Times New Roman" w:hAnsi="Times New Roman" w:cs="Times New Roman"/>
          <w:spacing w:val="15"/>
          <w:sz w:val="24"/>
          <w:szCs w:val="24"/>
        </w:rPr>
        <w:t xml:space="preserve"> </w:t>
      </w:r>
      <w:r w:rsidRPr="00000982">
        <w:rPr>
          <w:rFonts w:ascii="Times New Roman" w:hAnsi="Times New Roman" w:cs="Times New Roman"/>
          <w:spacing w:val="4"/>
          <w:sz w:val="24"/>
          <w:szCs w:val="24"/>
        </w:rPr>
        <w:t>c</w:t>
      </w:r>
      <w:r w:rsidRPr="00000982">
        <w:rPr>
          <w:rFonts w:ascii="Times New Roman" w:hAnsi="Times New Roman" w:cs="Times New Roman"/>
          <w:spacing w:val="-9"/>
          <w:sz w:val="24"/>
          <w:szCs w:val="24"/>
        </w:rPr>
        <w:t>y</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 xml:space="preserve">m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mm</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d</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upp</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d</w:t>
      </w:r>
      <w:r w:rsidRPr="00000982">
        <w:rPr>
          <w:rFonts w:ascii="Times New Roman" w:hAnsi="Times New Roman" w:cs="Times New Roman"/>
          <w:sz w:val="27"/>
          <w:szCs w:val="27"/>
        </w:rPr>
        <w:t>.</w:t>
      </w:r>
      <w:r w:rsidR="00003588" w:rsidRPr="00000982">
        <w:rPr>
          <w:rFonts w:ascii="Times New Roman" w:hAnsi="Times New Roman" w:cs="Times New Roman"/>
          <w:sz w:val="27"/>
          <w:szCs w:val="27"/>
        </w:rPr>
        <w:t xml:space="preserve"> </w:t>
      </w:r>
      <w:r w:rsidRPr="00000982">
        <w:rPr>
          <w:rFonts w:ascii="Times New Roman" w:hAnsi="Times New Roman" w:cs="Times New Roman"/>
          <w:spacing w:val="-3"/>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e to</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u</w:t>
      </w:r>
      <w:r w:rsidRPr="00000982">
        <w:rPr>
          <w:rFonts w:ascii="Times New Roman" w:hAnsi="Times New Roman" w:cs="Times New Roman"/>
          <w:sz w:val="24"/>
          <w:szCs w:val="24"/>
        </w:rPr>
        <w:t>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u</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l</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z w:val="24"/>
          <w:szCs w:val="24"/>
        </w:rPr>
        <w:t>y</w:t>
      </w:r>
      <w:r w:rsidRPr="00000982">
        <w:rPr>
          <w:rFonts w:ascii="Times New Roman" w:hAnsi="Times New Roman" w:cs="Times New Roman"/>
          <w:spacing w:val="-4"/>
          <w:sz w:val="24"/>
          <w:szCs w:val="24"/>
        </w:rPr>
        <w:t xml:space="preserve"> 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ac</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p>
    <w:p w:rsidR="00FE70B2" w:rsidRPr="00000982" w:rsidRDefault="00FE70B2" w:rsidP="007E6704">
      <w:pPr>
        <w:spacing w:before="9" w:line="234" w:lineRule="auto"/>
        <w:ind w:left="100" w:right="1487" w:firstLine="720"/>
        <w:rPr>
          <w:rFonts w:ascii="Times New Roman" w:hAnsi="Times New Roman" w:cs="Times New Roman"/>
          <w:sz w:val="27"/>
          <w:szCs w:val="27"/>
        </w:rPr>
      </w:pPr>
      <w:r w:rsidRPr="00000982">
        <w:rPr>
          <w:rFonts w:ascii="Times New Roman" w:hAnsi="Times New Roman" w:cs="Times New Roman"/>
          <w:b/>
          <w:spacing w:val="-2"/>
          <w:sz w:val="24"/>
          <w:szCs w:val="24"/>
        </w:rPr>
        <w:t>I</w:t>
      </w:r>
      <w:r w:rsidRPr="00000982">
        <w:rPr>
          <w:rFonts w:ascii="Times New Roman" w:hAnsi="Times New Roman" w:cs="Times New Roman"/>
          <w:b/>
          <w:spacing w:val="-3"/>
          <w:sz w:val="24"/>
          <w:szCs w:val="24"/>
        </w:rPr>
        <w:t>m</w:t>
      </w:r>
      <w:r w:rsidRPr="00000982">
        <w:rPr>
          <w:rFonts w:ascii="Times New Roman" w:hAnsi="Times New Roman" w:cs="Times New Roman"/>
          <w:b/>
          <w:spacing w:val="6"/>
          <w:sz w:val="24"/>
          <w:szCs w:val="24"/>
        </w:rPr>
        <w:t>p</w:t>
      </w:r>
      <w:r w:rsidRPr="00000982">
        <w:rPr>
          <w:rFonts w:ascii="Times New Roman" w:hAnsi="Times New Roman" w:cs="Times New Roman"/>
          <w:b/>
          <w:spacing w:val="-4"/>
          <w:sz w:val="24"/>
          <w:szCs w:val="24"/>
        </w:rPr>
        <w:t>l</w:t>
      </w:r>
      <w:r w:rsidRPr="00000982">
        <w:rPr>
          <w:rFonts w:ascii="Times New Roman" w:hAnsi="Times New Roman" w:cs="Times New Roman"/>
          <w:b/>
          <w:spacing w:val="4"/>
          <w:sz w:val="24"/>
          <w:szCs w:val="24"/>
        </w:rPr>
        <w:t>e</w:t>
      </w:r>
      <w:r w:rsidRPr="00000982">
        <w:rPr>
          <w:rFonts w:ascii="Times New Roman" w:hAnsi="Times New Roman" w:cs="Times New Roman"/>
          <w:b/>
          <w:spacing w:val="-3"/>
          <w:sz w:val="24"/>
          <w:szCs w:val="24"/>
        </w:rPr>
        <w:t>m</w:t>
      </w:r>
      <w:r w:rsidRPr="00000982">
        <w:rPr>
          <w:rFonts w:ascii="Times New Roman" w:hAnsi="Times New Roman" w:cs="Times New Roman"/>
          <w:b/>
          <w:spacing w:val="-1"/>
          <w:sz w:val="24"/>
          <w:szCs w:val="24"/>
        </w:rPr>
        <w:t>e</w:t>
      </w:r>
      <w:r w:rsidRPr="00000982">
        <w:rPr>
          <w:rFonts w:ascii="Times New Roman" w:hAnsi="Times New Roman" w:cs="Times New Roman"/>
          <w:b/>
          <w:spacing w:val="1"/>
          <w:sz w:val="24"/>
          <w:szCs w:val="24"/>
        </w:rPr>
        <w:t>n</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a</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ion</w:t>
      </w:r>
      <w:r w:rsidRPr="00000982">
        <w:rPr>
          <w:rFonts w:ascii="Times New Roman" w:hAnsi="Times New Roman" w:cs="Times New Roman"/>
          <w:b/>
          <w:spacing w:val="-9"/>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li</w:t>
      </w:r>
      <w:r w:rsidRPr="00000982">
        <w:rPr>
          <w:rFonts w:ascii="Times New Roman" w:hAnsi="Times New Roman" w:cs="Times New Roman"/>
          <w:spacing w:val="4"/>
          <w:sz w:val="24"/>
          <w:szCs w:val="24"/>
        </w:rPr>
        <w:t>z</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p</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x</w:t>
      </w:r>
      <w:r w:rsidRPr="00000982">
        <w:rPr>
          <w:rFonts w:ascii="Times New Roman" w:hAnsi="Times New Roman" w:cs="Times New Roman"/>
          <w:spacing w:val="-1"/>
          <w:sz w:val="24"/>
          <w:szCs w:val="24"/>
        </w:rPr>
        <w:t>ec</w:t>
      </w:r>
      <w:r w:rsidRPr="00000982">
        <w:rPr>
          <w:rFonts w:ascii="Times New Roman" w:hAnsi="Times New Roman" w:cs="Times New Roman"/>
          <w:sz w:val="24"/>
          <w:szCs w:val="24"/>
        </w:rPr>
        <w:t>u</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n</w:t>
      </w:r>
      <w:r w:rsidRPr="00000982">
        <w:rPr>
          <w:rFonts w:ascii="Times New Roman" w:hAnsi="Times New Roman" w:cs="Times New Roman"/>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ea</w:t>
      </w:r>
      <w:r w:rsidRPr="00000982">
        <w:rPr>
          <w:rFonts w:ascii="Times New Roman" w:hAnsi="Times New Roman" w:cs="Times New Roman"/>
          <w:sz w:val="24"/>
          <w:szCs w:val="24"/>
        </w:rPr>
        <w: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e</w:t>
      </w:r>
      <w:r w:rsidRPr="00000982">
        <w:rPr>
          <w:rFonts w:ascii="Times New Roman" w:hAnsi="Times New Roman" w:cs="Times New Roman"/>
          <w:spacing w:val="-8"/>
          <w:sz w:val="24"/>
          <w:szCs w:val="24"/>
        </w:rPr>
        <w:t>l</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pacing w:val="-4"/>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d</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8"/>
          <w:sz w:val="24"/>
          <w:szCs w:val="24"/>
        </w:rPr>
        <w:t>m</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li</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y</w:t>
      </w:r>
      <w:r w:rsidR="007E6704" w:rsidRPr="00000982">
        <w:rPr>
          <w:rFonts w:ascii="Times New Roman" w:hAnsi="Times New Roman" w:cs="Times New Roman"/>
          <w:sz w:val="27"/>
          <w:szCs w:val="27"/>
        </w:rPr>
        <w:t>.</w:t>
      </w:r>
    </w:p>
    <w:p w:rsidR="00FE70B2" w:rsidRPr="00000982" w:rsidRDefault="00FE70B2" w:rsidP="00003588">
      <w:pPr>
        <w:ind w:left="100" w:right="1254" w:firstLine="720"/>
        <w:rPr>
          <w:rFonts w:ascii="Times New Roman" w:hAnsi="Times New Roman" w:cs="Times New Roman"/>
          <w:sz w:val="24"/>
          <w:szCs w:val="24"/>
        </w:rPr>
      </w:pPr>
      <w:r w:rsidRPr="00000982">
        <w:rPr>
          <w:rFonts w:ascii="Times New Roman" w:hAnsi="Times New Roman" w:cs="Times New Roman"/>
          <w:sz w:val="24"/>
          <w:szCs w:val="24"/>
        </w:rPr>
        <w:t xml:space="preserve">An </w:t>
      </w:r>
      <w:r w:rsidRPr="00000982">
        <w:rPr>
          <w:rFonts w:ascii="Times New Roman" w:hAnsi="Times New Roman" w:cs="Times New Roman"/>
          <w:spacing w:val="-4"/>
          <w:sz w:val="24"/>
          <w:szCs w:val="24"/>
        </w:rPr>
        <w:t>im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2"/>
          <w:sz w:val="24"/>
          <w:szCs w:val="24"/>
        </w:rPr>
        <w:t xml:space="preserve"> r</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li</w:t>
      </w:r>
      <w:r w:rsidRPr="00000982">
        <w:rPr>
          <w:rFonts w:ascii="Times New Roman" w:hAnsi="Times New Roman" w:cs="Times New Roman"/>
          <w:spacing w:val="4"/>
          <w:sz w:val="24"/>
          <w:szCs w:val="24"/>
        </w:rPr>
        <w:t>z</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ec</w:t>
      </w:r>
      <w:r w:rsidRPr="00000982">
        <w:rPr>
          <w:rFonts w:ascii="Times New Roman" w:hAnsi="Times New Roman" w:cs="Times New Roman"/>
          <w:sz w:val="24"/>
          <w:szCs w:val="24"/>
        </w:rPr>
        <w:t>hn</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hm</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 a</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8"/>
          <w:sz w:val="24"/>
          <w:szCs w:val="24"/>
        </w:rPr>
        <w:t>m</w:t>
      </w:r>
      <w:r w:rsidRPr="00000982">
        <w:rPr>
          <w:rFonts w:ascii="Times New Roman" w:hAnsi="Times New Roman" w:cs="Times New Roman"/>
          <w:sz w:val="24"/>
          <w:szCs w:val="24"/>
        </w:rPr>
        <w:t>,</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6"/>
          <w:sz w:val="24"/>
          <w:szCs w:val="24"/>
        </w:rPr>
        <w:t>t</w:t>
      </w:r>
      <w:r w:rsidRPr="00000982">
        <w:rPr>
          <w:rFonts w:ascii="Times New Roman" w:hAnsi="Times New Roman" w:cs="Times New Roman"/>
          <w:sz w:val="24"/>
          <w:szCs w:val="24"/>
        </w:rPr>
        <w:t>,</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or</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o</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6"/>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pu</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00003588" w:rsidRPr="00000982">
        <w:rPr>
          <w:rFonts w:ascii="Times New Roman" w:hAnsi="Times New Roman" w:cs="Times New Roman"/>
          <w:sz w:val="24"/>
          <w:szCs w:val="24"/>
        </w:rPr>
        <w:t xml:space="preserve">r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ug</w:t>
      </w:r>
      <w:r w:rsidRPr="00000982">
        <w:rPr>
          <w:rFonts w:ascii="Times New Roman" w:hAnsi="Times New Roman" w:cs="Times New Roman"/>
          <w:spacing w:val="-4"/>
          <w:sz w:val="24"/>
          <w:szCs w:val="24"/>
        </w:rPr>
        <w:t>h</w:t>
      </w:r>
      <w:r w:rsidR="00003588"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m</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15"/>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p</w:t>
      </w:r>
      <w:r w:rsidRPr="00000982">
        <w:rPr>
          <w:rFonts w:ascii="Times New Roman" w:hAnsi="Times New Roman" w:cs="Times New Roman"/>
          <w:spacing w:val="-9"/>
          <w:sz w:val="24"/>
          <w:szCs w:val="24"/>
        </w:rPr>
        <w:t>l</w:t>
      </w:r>
      <w:r w:rsidRPr="00000982">
        <w:rPr>
          <w:rFonts w:ascii="Times New Roman" w:hAnsi="Times New Roman" w:cs="Times New Roman"/>
          <w:spacing w:val="10"/>
          <w:sz w:val="24"/>
          <w:szCs w:val="24"/>
        </w:rPr>
        <w:t>o</w:t>
      </w:r>
      <w:r w:rsidRPr="00000982">
        <w:rPr>
          <w:rFonts w:ascii="Times New Roman" w:hAnsi="Times New Roman" w:cs="Times New Roman"/>
          <w:spacing w:val="-5"/>
          <w:sz w:val="24"/>
          <w:szCs w:val="24"/>
        </w:rPr>
        <w:t>y</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6"/>
          <w:sz w:val="24"/>
          <w:szCs w:val="24"/>
        </w:rPr>
        <w:t>t</w:t>
      </w:r>
      <w:r w:rsidRPr="00000982">
        <w:rPr>
          <w:rFonts w:ascii="Times New Roman" w:hAnsi="Times New Roman" w:cs="Times New Roman"/>
          <w:sz w:val="24"/>
          <w:szCs w:val="24"/>
        </w:rPr>
        <w:t>.</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2"/>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ny</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i</w:t>
      </w:r>
      <w:r w:rsidRPr="00000982">
        <w:rPr>
          <w:rFonts w:ascii="Times New Roman" w:hAnsi="Times New Roman" w:cs="Times New Roman"/>
          <w:spacing w:val="-4"/>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y</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x</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00003588" w:rsidRPr="00000982">
        <w:rPr>
          <w:rFonts w:ascii="Times New Roman" w:hAnsi="Times New Roman" w:cs="Times New Roman"/>
          <w:sz w:val="24"/>
          <w:szCs w:val="24"/>
        </w:rPr>
        <w:t xml:space="preserve">n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7"/>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d.</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x</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b</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w</w:t>
      </w:r>
      <w:r w:rsidRPr="00000982">
        <w:rPr>
          <w:rFonts w:ascii="Times New Roman" w:hAnsi="Times New Roman" w:cs="Times New Roman"/>
          <w:spacing w:val="3"/>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s</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im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ns</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d</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de </w:t>
      </w:r>
      <w:r w:rsidRPr="00000982">
        <w:rPr>
          <w:rFonts w:ascii="Times New Roman" w:hAnsi="Times New Roman" w:cs="Times New Roman"/>
          <w:spacing w:val="-5"/>
          <w:sz w:val="24"/>
          <w:szCs w:val="24"/>
        </w:rPr>
        <w:t>W</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b</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u</w:t>
      </w:r>
      <w:r w:rsidRPr="00000982">
        <w:rPr>
          <w:rFonts w:ascii="Times New Roman" w:hAnsi="Times New Roman" w:cs="Times New Roman"/>
          <w:spacing w:val="-3"/>
          <w:sz w:val="24"/>
          <w:szCs w:val="24"/>
        </w:rPr>
        <w:t>m</w:t>
      </w:r>
      <w:r w:rsidR="00003588" w:rsidRPr="00000982">
        <w:rPr>
          <w:rFonts w:ascii="Times New Roman" w:hAnsi="Times New Roman" w:cs="Times New Roman"/>
          <w:spacing w:val="-3"/>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o</w:t>
      </w:r>
      <w:r w:rsidRPr="00000982">
        <w:rPr>
          <w:rFonts w:ascii="Times New Roman" w:hAnsi="Times New Roman" w:cs="Times New Roman"/>
          <w:spacing w:val="-4"/>
          <w:sz w:val="24"/>
          <w:szCs w:val="24"/>
        </w:rPr>
        <w:t>mm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op</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6"/>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 i</w:t>
      </w:r>
      <w:r w:rsidRPr="00000982">
        <w:rPr>
          <w:rFonts w:ascii="Times New Roman" w:hAnsi="Times New Roman" w:cs="Times New Roman"/>
          <w:spacing w:val="-4"/>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6"/>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s</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m</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4"/>
          <w:sz w:val="24"/>
          <w:szCs w:val="24"/>
        </w:rPr>
        <w:t xml:space="preserve"> l</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gu</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e</w:t>
      </w:r>
      <w:r w:rsidR="00003588" w:rsidRPr="00000982">
        <w:rPr>
          <w:rFonts w:ascii="Times New Roman" w:hAnsi="Times New Roman" w:cs="Times New Roman"/>
          <w:sz w:val="24"/>
          <w:szCs w:val="24"/>
        </w:rPr>
        <w:t>s.</w:t>
      </w:r>
    </w:p>
    <w:p w:rsidR="00FE70B2" w:rsidRPr="00000982" w:rsidRDefault="00FE70B2" w:rsidP="007E6704">
      <w:pPr>
        <w:spacing w:after="0" w:line="240" w:lineRule="auto"/>
        <w:ind w:firstLine="720"/>
        <w:rPr>
          <w:rFonts w:ascii="Times New Roman" w:hAnsi="Times New Roman" w:cs="Times New Roman"/>
          <w:spacing w:val="-2"/>
          <w:sz w:val="24"/>
          <w:szCs w:val="24"/>
        </w:rPr>
      </w:pPr>
      <w:r w:rsidRPr="00000982">
        <w:rPr>
          <w:rFonts w:ascii="Times New Roman" w:hAnsi="Times New Roman" w:cs="Times New Roman"/>
          <w:spacing w:val="6"/>
          <w:sz w:val="24"/>
          <w:szCs w:val="24"/>
        </w:rPr>
        <w:t>I</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e</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z w:val="24"/>
          <w:szCs w:val="24"/>
        </w:rPr>
        <w:t>t</w:t>
      </w:r>
      <w:r w:rsidRPr="00000982">
        <w:rPr>
          <w:rFonts w:ascii="Times New Roman" w:hAnsi="Times New Roman" w:cs="Times New Roman"/>
          <w:spacing w:val="12"/>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 xml:space="preserve">n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k</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g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10"/>
          <w:sz w:val="24"/>
          <w:szCs w:val="24"/>
        </w:rPr>
        <w:t>o</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u</w:t>
      </w:r>
      <w:r w:rsidRPr="00000982">
        <w:rPr>
          <w:rFonts w:ascii="Times New Roman" w:hAnsi="Times New Roman" w:cs="Times New Roman"/>
          <w:spacing w:val="4"/>
          <w:sz w:val="24"/>
          <w:szCs w:val="24"/>
        </w:rPr>
        <w:t>c</w:t>
      </w:r>
      <w:r w:rsidRPr="00000982">
        <w:rPr>
          <w:rFonts w:ascii="Times New Roman" w:hAnsi="Times New Roman" w:cs="Times New Roman"/>
          <w:spacing w:val="-9"/>
          <w:sz w:val="24"/>
          <w:szCs w:val="24"/>
        </w:rPr>
        <w:t>i</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 xml:space="preserve">l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00003588" w:rsidRPr="00000982">
        <w:rPr>
          <w:rFonts w:ascii="Times New Roman" w:hAnsi="Times New Roman" w:cs="Times New Roman"/>
          <w:sz w:val="24"/>
          <w:szCs w:val="24"/>
        </w:rPr>
        <w:t>ge</w:t>
      </w:r>
      <w:r w:rsidRPr="00000982">
        <w:rPr>
          <w:rFonts w:ascii="Times New Roman" w:hAnsi="Times New Roman" w:cs="Times New Roman"/>
          <w:spacing w:val="25"/>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 a</w:t>
      </w:r>
      <w:r w:rsidRPr="00000982">
        <w:rPr>
          <w:rFonts w:ascii="Times New Roman" w:hAnsi="Times New Roman" w:cs="Times New Roman"/>
          <w:spacing w:val="20"/>
          <w:sz w:val="24"/>
          <w:szCs w:val="24"/>
        </w:rPr>
        <w:t xml:space="preserve"> </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e</w:t>
      </w:r>
      <w:r w:rsidR="00003588" w:rsidRPr="00000982">
        <w:rPr>
          <w:rFonts w:ascii="Times New Roman" w:hAnsi="Times New Roman" w:cs="Times New Roman"/>
          <w:sz w:val="24"/>
          <w:szCs w:val="24"/>
        </w:rPr>
        <w:t>w</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c</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ss</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u</w:t>
      </w:r>
      <w:r w:rsidRPr="00000982">
        <w:rPr>
          <w:rFonts w:ascii="Times New Roman" w:hAnsi="Times New Roman" w:cs="Times New Roman"/>
          <w:sz w:val="24"/>
          <w:szCs w:val="24"/>
        </w:rPr>
        <w:t xml:space="preserve">l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00003588" w:rsidRPr="00000982">
        <w:rPr>
          <w:rFonts w:ascii="Times New Roman" w:hAnsi="Times New Roman" w:cs="Times New Roman"/>
          <w:sz w:val="24"/>
          <w:szCs w:val="24"/>
        </w:rPr>
        <w:t>d</w:t>
      </w:r>
      <w:r w:rsidRPr="00000982">
        <w:rPr>
          <w:rFonts w:ascii="Times New Roman" w:hAnsi="Times New Roman" w:cs="Times New Roman"/>
          <w:spacing w:val="22"/>
          <w:sz w:val="24"/>
          <w:szCs w:val="24"/>
        </w:rPr>
        <w:t xml:space="preserve"> </w:t>
      </w:r>
      <w:r w:rsidRPr="00000982">
        <w:rPr>
          <w:rFonts w:ascii="Times New Roman" w:hAnsi="Times New Roman" w:cs="Times New Roman"/>
          <w:spacing w:val="5"/>
          <w:sz w:val="24"/>
          <w:szCs w:val="24"/>
        </w:rPr>
        <w:t>g</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 xml:space="preserve">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0"/>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w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00003588" w:rsidRPr="00000982">
        <w:rPr>
          <w:rFonts w:ascii="Times New Roman" w:hAnsi="Times New Roman" w:cs="Times New Roman"/>
          <w:sz w:val="24"/>
          <w:szCs w:val="24"/>
        </w:rPr>
        <w:t>t</w:t>
      </w:r>
      <w:r w:rsidRPr="00000982">
        <w:rPr>
          <w:rFonts w:ascii="Times New Roman" w:hAnsi="Times New Roman" w:cs="Times New Roman"/>
          <w:spacing w:val="57"/>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32"/>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ll</w:t>
      </w:r>
      <w:r w:rsidRPr="00000982">
        <w:rPr>
          <w:rFonts w:ascii="Times New Roman" w:hAnsi="Times New Roman" w:cs="Times New Roman"/>
          <w:spacing w:val="20"/>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k</w:t>
      </w:r>
      <w:r w:rsidRPr="00000982">
        <w:rPr>
          <w:rFonts w:ascii="Times New Roman" w:hAnsi="Times New Roman" w:cs="Times New Roman"/>
          <w:spacing w:val="21"/>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ff</w:t>
      </w:r>
      <w:r w:rsidRPr="00000982">
        <w:rPr>
          <w:rFonts w:ascii="Times New Roman" w:hAnsi="Times New Roman" w:cs="Times New Roman"/>
          <w:spacing w:val="-2"/>
          <w:sz w:val="24"/>
          <w:szCs w:val="24"/>
        </w:rPr>
        <w:t>i</w:t>
      </w:r>
      <w:r w:rsidRPr="00000982">
        <w:rPr>
          <w:rFonts w:ascii="Times New Roman" w:hAnsi="Times New Roman" w:cs="Times New Roman"/>
          <w:spacing w:val="9"/>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y</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4"/>
          <w:sz w:val="24"/>
          <w:szCs w:val="24"/>
        </w:rPr>
        <w:t>e</w:t>
      </w:r>
      <w:r w:rsidRPr="00000982">
        <w:rPr>
          <w:rFonts w:ascii="Times New Roman" w:hAnsi="Times New Roman" w:cs="Times New Roman"/>
          <w:spacing w:val="-3"/>
          <w:sz w:val="24"/>
          <w:szCs w:val="24"/>
        </w:rPr>
        <w:t>f</w:t>
      </w:r>
      <w:r w:rsidRPr="00000982">
        <w:rPr>
          <w:rFonts w:ascii="Times New Roman" w:hAnsi="Times New Roman" w:cs="Times New Roman"/>
          <w:spacing w:val="-8"/>
          <w:sz w:val="24"/>
          <w:szCs w:val="24"/>
        </w:rPr>
        <w:t>f</w:t>
      </w:r>
      <w:r w:rsidRPr="00000982">
        <w:rPr>
          <w:rFonts w:ascii="Times New Roman" w:hAnsi="Times New Roman" w:cs="Times New Roman"/>
          <w:spacing w:val="4"/>
          <w:sz w:val="24"/>
          <w:szCs w:val="24"/>
        </w:rPr>
        <w:t>e</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l</w:t>
      </w:r>
      <w:r w:rsidRPr="00000982">
        <w:rPr>
          <w:rFonts w:ascii="Times New Roman" w:hAnsi="Times New Roman" w:cs="Times New Roman"/>
          <w:spacing w:val="-5"/>
          <w:sz w:val="24"/>
          <w:szCs w:val="24"/>
        </w:rPr>
        <w:t>y</w:t>
      </w:r>
      <w:r w:rsidRPr="00000982">
        <w:rPr>
          <w:rFonts w:ascii="Times New Roman" w:hAnsi="Times New Roman" w:cs="Times New Roman"/>
          <w:sz w:val="24"/>
          <w:szCs w:val="24"/>
        </w:rPr>
        <w:t>.</w:t>
      </w:r>
      <w:r w:rsidRPr="00000982">
        <w:rPr>
          <w:rFonts w:ascii="Times New Roman" w:hAnsi="Times New Roman" w:cs="Times New Roman"/>
          <w:spacing w:val="23"/>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27"/>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7"/>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28"/>
          <w:sz w:val="24"/>
          <w:szCs w:val="24"/>
        </w:rPr>
        <w:t xml:space="preserve"> </w:t>
      </w:r>
      <w:r w:rsidRPr="00000982">
        <w:rPr>
          <w:rFonts w:ascii="Times New Roman" w:hAnsi="Times New Roman" w:cs="Times New Roman"/>
          <w:sz w:val="24"/>
          <w:szCs w:val="24"/>
        </w:rPr>
        <w:t>i</w:t>
      </w:r>
      <w:r w:rsidRPr="00000982">
        <w:rPr>
          <w:rFonts w:ascii="Times New Roman" w:hAnsi="Times New Roman" w:cs="Times New Roman"/>
          <w:spacing w:val="-4"/>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9"/>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nly </w:t>
      </w:r>
      <w:r w:rsidRPr="00000982">
        <w:rPr>
          <w:rFonts w:ascii="Times New Roman" w:hAnsi="Times New Roman" w:cs="Times New Roman"/>
          <w:spacing w:val="4"/>
          <w:sz w:val="24"/>
          <w:szCs w:val="24"/>
        </w:rPr>
        <w:t>a</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5"/>
          <w:sz w:val="24"/>
          <w:szCs w:val="24"/>
        </w:rPr>
        <w:t>o</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ugh</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ec</w:t>
      </w:r>
      <w:r w:rsidRPr="00000982">
        <w:rPr>
          <w:rFonts w:ascii="Times New Roman" w:hAnsi="Times New Roman" w:cs="Times New Roman"/>
          <w:spacing w:val="5"/>
          <w:sz w:val="24"/>
          <w:szCs w:val="24"/>
        </w:rPr>
        <w:t>k</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5"/>
          <w:sz w:val="24"/>
          <w:szCs w:val="24"/>
        </w:rPr>
        <w:t>o</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k</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acc</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s.</w:t>
      </w:r>
    </w:p>
    <w:p w:rsidR="007E6704" w:rsidRPr="00000982" w:rsidRDefault="007E6704" w:rsidP="007E6704">
      <w:pPr>
        <w:spacing w:after="0" w:line="240" w:lineRule="auto"/>
        <w:ind w:firstLine="720"/>
        <w:rPr>
          <w:rFonts w:ascii="Times New Roman" w:hAnsi="Times New Roman" w:cs="Times New Roman"/>
          <w:spacing w:val="-2"/>
          <w:sz w:val="24"/>
          <w:szCs w:val="24"/>
        </w:rPr>
      </w:pPr>
    </w:p>
    <w:p w:rsidR="00FE70B2" w:rsidRPr="00000982" w:rsidRDefault="00FE70B2" w:rsidP="007E6704">
      <w:pPr>
        <w:spacing w:before="72"/>
        <w:ind w:left="100" w:right="5270"/>
        <w:jc w:val="both"/>
        <w:rPr>
          <w:rFonts w:ascii="Times New Roman" w:hAnsi="Times New Roman" w:cs="Times New Roman"/>
          <w:sz w:val="24"/>
          <w:szCs w:val="24"/>
        </w:rPr>
      </w:pP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j</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im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ce</w:t>
      </w:r>
      <w:r w:rsidRPr="00000982">
        <w:rPr>
          <w:rFonts w:ascii="Times New Roman" w:hAnsi="Times New Roman" w:cs="Times New Roman"/>
          <w:sz w:val="24"/>
          <w:szCs w:val="24"/>
        </w:rPr>
        <w:t>du</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00003588" w:rsidRPr="00000982">
        <w:rPr>
          <w:rFonts w:ascii="Times New Roman" w:hAnsi="Times New Roman" w:cs="Times New Roman"/>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w:t>
      </w:r>
      <w:r w:rsidR="007E6704" w:rsidRPr="00000982">
        <w:rPr>
          <w:rFonts w:ascii="Times New Roman" w:hAnsi="Times New Roman" w:cs="Times New Roman"/>
          <w:sz w:val="24"/>
          <w:szCs w:val="24"/>
        </w:rPr>
        <w:t>-</w:t>
      </w:r>
    </w:p>
    <w:p w:rsidR="007E6704" w:rsidRPr="00000982" w:rsidRDefault="007E6704" w:rsidP="007E6704">
      <w:pPr>
        <w:spacing w:before="72"/>
        <w:ind w:left="100" w:right="5270"/>
        <w:jc w:val="both"/>
        <w:rPr>
          <w:rFonts w:ascii="Times New Roman" w:hAnsi="Times New Roman" w:cs="Times New Roman"/>
          <w:sz w:val="24"/>
          <w:szCs w:val="24"/>
        </w:rPr>
      </w:pPr>
    </w:p>
    <w:p w:rsidR="00FE70B2" w:rsidRPr="00000982" w:rsidRDefault="00FE70B2" w:rsidP="00FE70B2">
      <w:pPr>
        <w:ind w:left="100" w:right="8156"/>
        <w:jc w:val="both"/>
        <w:rPr>
          <w:rFonts w:ascii="Times New Roman" w:hAnsi="Times New Roman" w:cs="Times New Roman"/>
          <w:sz w:val="24"/>
          <w:szCs w:val="24"/>
        </w:rPr>
      </w:pPr>
      <w:r w:rsidRPr="00000982">
        <w:rPr>
          <w:rFonts w:ascii="Times New Roman" w:hAnsi="Times New Roman" w:cs="Times New Roman"/>
          <w:sz w:val="24"/>
          <w:szCs w:val="24"/>
        </w:rPr>
        <w:t>1.</w:t>
      </w:r>
      <w:r w:rsidRPr="00000982">
        <w:rPr>
          <w:rFonts w:ascii="Times New Roman" w:hAnsi="Times New Roman" w:cs="Times New Roman"/>
          <w:spacing w:val="3"/>
          <w:sz w:val="24"/>
          <w:szCs w:val="24"/>
        </w:rPr>
        <w:t xml:space="preserve"> </w:t>
      </w:r>
      <w:r w:rsidRPr="00000982">
        <w:rPr>
          <w:rFonts w:ascii="Times New Roman" w:hAnsi="Times New Roman" w:cs="Times New Roman"/>
          <w:b/>
          <w:spacing w:val="-1"/>
          <w:sz w:val="24"/>
          <w:szCs w:val="24"/>
        </w:rPr>
        <w:t>Te</w:t>
      </w:r>
      <w:r w:rsidRPr="00000982">
        <w:rPr>
          <w:rFonts w:ascii="Times New Roman" w:hAnsi="Times New Roman" w:cs="Times New Roman"/>
          <w:b/>
          <w:spacing w:val="-2"/>
          <w:sz w:val="24"/>
          <w:szCs w:val="24"/>
        </w:rPr>
        <w:t>s</w:t>
      </w:r>
      <w:r w:rsidRPr="00000982">
        <w:rPr>
          <w:rFonts w:ascii="Times New Roman" w:hAnsi="Times New Roman" w:cs="Times New Roman"/>
          <w:b/>
          <w:sz w:val="24"/>
          <w:szCs w:val="24"/>
        </w:rPr>
        <w:t>t</w:t>
      </w:r>
      <w:r w:rsidRPr="00000982">
        <w:rPr>
          <w:rFonts w:ascii="Times New Roman" w:hAnsi="Times New Roman" w:cs="Times New Roman"/>
          <w:b/>
          <w:spacing w:val="1"/>
          <w:sz w:val="24"/>
          <w:szCs w:val="24"/>
        </w:rPr>
        <w:t xml:space="preserve"> p</w:t>
      </w:r>
      <w:r w:rsidRPr="00000982">
        <w:rPr>
          <w:rFonts w:ascii="Times New Roman" w:hAnsi="Times New Roman" w:cs="Times New Roman"/>
          <w:b/>
          <w:spacing w:val="-4"/>
          <w:sz w:val="24"/>
          <w:szCs w:val="24"/>
        </w:rPr>
        <w:t>l</w:t>
      </w:r>
      <w:r w:rsidRPr="00000982">
        <w:rPr>
          <w:rFonts w:ascii="Times New Roman" w:hAnsi="Times New Roman" w:cs="Times New Roman"/>
          <w:b/>
          <w:sz w:val="24"/>
          <w:szCs w:val="24"/>
        </w:rPr>
        <w:t>a</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s</w:t>
      </w:r>
    </w:p>
    <w:p w:rsidR="00FE70B2" w:rsidRPr="00000982" w:rsidRDefault="00FE70B2" w:rsidP="00FE70B2">
      <w:pPr>
        <w:spacing w:line="260" w:lineRule="exact"/>
        <w:ind w:left="235" w:right="94"/>
        <w:jc w:val="center"/>
        <w:rPr>
          <w:rFonts w:ascii="Times New Roman" w:hAnsi="Times New Roman" w:cs="Times New Roman"/>
          <w:sz w:val="24"/>
          <w:szCs w:val="24"/>
        </w:rPr>
      </w:pPr>
      <w:r w:rsidRPr="00000982">
        <w:rPr>
          <w:rFonts w:ascii="Times New Roman" w:hAnsi="Times New Roman" w:cs="Times New Roman"/>
          <w:spacing w:val="7"/>
          <w:sz w:val="24"/>
          <w:szCs w:val="24"/>
        </w:rPr>
        <w:t>T</w:t>
      </w:r>
      <w:r w:rsidRPr="00000982">
        <w:rPr>
          <w:rFonts w:ascii="Times New Roman" w:hAnsi="Times New Roman" w:cs="Times New Roman"/>
          <w:spacing w:val="-5"/>
          <w:sz w:val="24"/>
          <w:szCs w:val="24"/>
        </w:rPr>
        <w:t>h</w:t>
      </w:r>
      <w:r w:rsidR="00003588" w:rsidRPr="00000982">
        <w:rPr>
          <w:rFonts w:ascii="Times New Roman" w:hAnsi="Times New Roman" w:cs="Times New Roman"/>
          <w:sz w:val="24"/>
          <w:szCs w:val="24"/>
        </w:rPr>
        <w:t>e</w:t>
      </w:r>
      <w:r w:rsidRPr="00000982">
        <w:rPr>
          <w:rFonts w:ascii="Times New Roman" w:hAnsi="Times New Roman" w:cs="Times New Roman"/>
          <w:sz w:val="24"/>
          <w:szCs w:val="24"/>
        </w:rPr>
        <w:t xml:space="preserve"> i</w:t>
      </w:r>
      <w:r w:rsidRPr="00000982">
        <w:rPr>
          <w:rFonts w:ascii="Times New Roman" w:hAnsi="Times New Roman" w:cs="Times New Roman"/>
          <w:spacing w:val="-4"/>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n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31"/>
          <w:sz w:val="24"/>
          <w:szCs w:val="24"/>
        </w:rPr>
        <w:t xml:space="preserve"> </w:t>
      </w:r>
      <w:r w:rsidR="00003588" w:rsidRPr="00000982">
        <w:rPr>
          <w:rFonts w:ascii="Times New Roman" w:hAnsi="Times New Roman" w:cs="Times New Roman"/>
          <w:sz w:val="24"/>
          <w:szCs w:val="24"/>
        </w:rPr>
        <w:t>a</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pu</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00003588" w:rsidRPr="00000982">
        <w:rPr>
          <w:rFonts w:ascii="Times New Roman" w:hAnsi="Times New Roman" w:cs="Times New Roman"/>
          <w:sz w:val="24"/>
          <w:szCs w:val="24"/>
        </w:rPr>
        <w:t xml:space="preserve">r </w:t>
      </w:r>
      <w:r w:rsidRPr="00000982">
        <w:rPr>
          <w:rFonts w:ascii="Times New Roman" w:hAnsi="Times New Roman" w:cs="Times New Roman"/>
          <w:sz w:val="24"/>
          <w:szCs w:val="24"/>
        </w:rPr>
        <w:t>b</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00003588" w:rsidRPr="00000982">
        <w:rPr>
          <w:rFonts w:ascii="Times New Roman" w:hAnsi="Times New Roman" w:cs="Times New Roman"/>
          <w:sz w:val="24"/>
          <w:szCs w:val="24"/>
        </w:rPr>
        <w:t xml:space="preserve">d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00003588" w:rsidRPr="00000982">
        <w:rPr>
          <w:rFonts w:ascii="Times New Roman" w:hAnsi="Times New Roman" w:cs="Times New Roman"/>
          <w:sz w:val="24"/>
          <w:szCs w:val="24"/>
        </w:rPr>
        <w:t xml:space="preserve">m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 xml:space="preserve">s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00003588" w:rsidRPr="00000982">
        <w:rPr>
          <w:rFonts w:ascii="Times New Roman" w:hAnsi="Times New Roman" w:cs="Times New Roman"/>
          <w:sz w:val="24"/>
          <w:szCs w:val="24"/>
        </w:rPr>
        <w:t>t</w:t>
      </w:r>
      <w:r w:rsidR="00003588" w:rsidRPr="00000982">
        <w:rPr>
          <w:rFonts w:ascii="Times New Roman" w:hAnsi="Times New Roman" w:cs="Times New Roman"/>
          <w:spacing w:val="5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00003588"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00003588" w:rsidRPr="00000982">
        <w:rPr>
          <w:rFonts w:ascii="Times New Roman" w:hAnsi="Times New Roman" w:cs="Times New Roman"/>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a</w:t>
      </w:r>
      <w:r w:rsidR="00003588" w:rsidRPr="00000982">
        <w:rPr>
          <w:rFonts w:ascii="Times New Roman" w:hAnsi="Times New Roman" w:cs="Times New Roman"/>
          <w:spacing w:val="33"/>
          <w:sz w:val="24"/>
          <w:szCs w:val="24"/>
        </w:rPr>
        <w:t xml:space="preserve"> </w:t>
      </w:r>
      <w:r w:rsidRPr="00000982">
        <w:rPr>
          <w:rFonts w:ascii="Times New Roman" w:hAnsi="Times New Roman" w:cs="Times New Roman"/>
          <w:spacing w:val="-1"/>
          <w:sz w:val="24"/>
          <w:szCs w:val="24"/>
        </w:rPr>
        <w:t>ca</w:t>
      </w:r>
      <w:r w:rsidRPr="00000982">
        <w:rPr>
          <w:rFonts w:ascii="Times New Roman" w:hAnsi="Times New Roman" w:cs="Times New Roman"/>
          <w:sz w:val="24"/>
          <w:szCs w:val="24"/>
        </w:rPr>
        <w:t>n</w:t>
      </w:r>
      <w:r w:rsidRPr="00000982">
        <w:rPr>
          <w:rFonts w:ascii="Times New Roman" w:hAnsi="Times New Roman" w:cs="Times New Roman"/>
          <w:spacing w:val="40"/>
          <w:sz w:val="24"/>
          <w:szCs w:val="24"/>
        </w:rPr>
        <w:t xml:space="preserve"> </w:t>
      </w:r>
      <w:r w:rsidRPr="00000982">
        <w:rPr>
          <w:rFonts w:ascii="Times New Roman" w:hAnsi="Times New Roman" w:cs="Times New Roman"/>
          <w:spacing w:val="-5"/>
          <w:w w:val="99"/>
          <w:sz w:val="24"/>
          <w:szCs w:val="24"/>
        </w:rPr>
        <w:t>b</w:t>
      </w:r>
      <w:r w:rsidRPr="00000982">
        <w:rPr>
          <w:rFonts w:ascii="Times New Roman" w:hAnsi="Times New Roman" w:cs="Times New Roman"/>
          <w:sz w:val="24"/>
          <w:szCs w:val="24"/>
        </w:rPr>
        <w:t>e</w:t>
      </w:r>
    </w:p>
    <w:p w:rsidR="00003588" w:rsidRPr="00000982" w:rsidRDefault="00003588" w:rsidP="007E6704">
      <w:pPr>
        <w:spacing w:before="2"/>
        <w:ind w:left="100" w:right="1863"/>
        <w:jc w:val="both"/>
        <w:rPr>
          <w:rFonts w:ascii="Times New Roman" w:hAnsi="Times New Roman" w:cs="Times New Roman"/>
          <w:sz w:val="24"/>
          <w:szCs w:val="24"/>
        </w:rPr>
      </w:pPr>
      <w:r w:rsidRPr="00000982">
        <w:rPr>
          <w:rFonts w:ascii="Times New Roman" w:hAnsi="Times New Roman" w:cs="Times New Roman"/>
          <w:sz w:val="24"/>
          <w:szCs w:val="24"/>
        </w:rPr>
        <w:t>P</w:t>
      </w:r>
      <w:r w:rsidR="00FE70B2" w:rsidRPr="00000982">
        <w:rPr>
          <w:rFonts w:ascii="Times New Roman" w:hAnsi="Times New Roman" w:cs="Times New Roman"/>
          <w:spacing w:val="2"/>
          <w:sz w:val="24"/>
          <w:szCs w:val="24"/>
        </w:rPr>
        <w:t>r</w:t>
      </w:r>
      <w:r w:rsidR="00FE70B2" w:rsidRPr="00000982">
        <w:rPr>
          <w:rFonts w:ascii="Times New Roman" w:hAnsi="Times New Roman" w:cs="Times New Roman"/>
          <w:spacing w:val="-1"/>
          <w:sz w:val="24"/>
          <w:szCs w:val="24"/>
        </w:rPr>
        <w:t>e</w:t>
      </w:r>
      <w:r w:rsidR="00FE70B2" w:rsidRPr="00000982">
        <w:rPr>
          <w:rFonts w:ascii="Times New Roman" w:hAnsi="Times New Roman" w:cs="Times New Roman"/>
          <w:sz w:val="24"/>
          <w:szCs w:val="24"/>
        </w:rPr>
        <w:t>p</w:t>
      </w:r>
      <w:r w:rsidR="00FE70B2" w:rsidRPr="00000982">
        <w:rPr>
          <w:rFonts w:ascii="Times New Roman" w:hAnsi="Times New Roman" w:cs="Times New Roman"/>
          <w:spacing w:val="-1"/>
          <w:sz w:val="24"/>
          <w:szCs w:val="24"/>
        </w:rPr>
        <w:t>a</w:t>
      </w:r>
      <w:r w:rsidR="00FE70B2" w:rsidRPr="00000982">
        <w:rPr>
          <w:rFonts w:ascii="Times New Roman" w:hAnsi="Times New Roman" w:cs="Times New Roman"/>
          <w:spacing w:val="2"/>
          <w:sz w:val="24"/>
          <w:szCs w:val="24"/>
        </w:rPr>
        <w:t>r</w:t>
      </w:r>
      <w:r w:rsidR="00FE70B2" w:rsidRPr="00000982">
        <w:rPr>
          <w:rFonts w:ascii="Times New Roman" w:hAnsi="Times New Roman" w:cs="Times New Roman"/>
          <w:spacing w:val="-1"/>
          <w:sz w:val="24"/>
          <w:szCs w:val="24"/>
        </w:rPr>
        <w:t>e</w:t>
      </w:r>
      <w:r w:rsidR="00FE70B2" w:rsidRPr="00000982">
        <w:rPr>
          <w:rFonts w:ascii="Times New Roman" w:hAnsi="Times New Roman" w:cs="Times New Roman"/>
          <w:sz w:val="24"/>
          <w:szCs w:val="24"/>
        </w:rPr>
        <w:t>d</w:t>
      </w:r>
      <w:r w:rsidRPr="00000982">
        <w:rPr>
          <w:rFonts w:ascii="Times New Roman" w:hAnsi="Times New Roman" w:cs="Times New Roman"/>
          <w:sz w:val="24"/>
          <w:szCs w:val="24"/>
        </w:rPr>
        <w:t xml:space="preserve"> </w:t>
      </w:r>
      <w:r w:rsidR="00FE70B2" w:rsidRPr="00000982">
        <w:rPr>
          <w:rFonts w:ascii="Times New Roman" w:hAnsi="Times New Roman" w:cs="Times New Roman"/>
          <w:spacing w:val="-1"/>
          <w:sz w:val="24"/>
          <w:szCs w:val="24"/>
        </w:rPr>
        <w:t>a</w:t>
      </w:r>
      <w:r w:rsidR="00FE70B2" w:rsidRPr="00000982">
        <w:rPr>
          <w:rFonts w:ascii="Times New Roman" w:hAnsi="Times New Roman" w:cs="Times New Roman"/>
          <w:spacing w:val="-5"/>
          <w:sz w:val="24"/>
          <w:szCs w:val="24"/>
        </w:rPr>
        <w:t>n</w:t>
      </w:r>
      <w:r w:rsidR="00FE70B2" w:rsidRPr="00000982">
        <w:rPr>
          <w:rFonts w:ascii="Times New Roman" w:hAnsi="Times New Roman" w:cs="Times New Roman"/>
          <w:sz w:val="24"/>
          <w:szCs w:val="24"/>
        </w:rPr>
        <w:t>d</w:t>
      </w:r>
      <w:r w:rsidRPr="00000982">
        <w:rPr>
          <w:rFonts w:ascii="Times New Roman" w:hAnsi="Times New Roman" w:cs="Times New Roman"/>
          <w:sz w:val="24"/>
          <w:szCs w:val="24"/>
        </w:rPr>
        <w:t xml:space="preserve"> </w:t>
      </w:r>
      <w:r w:rsidR="00FE70B2" w:rsidRPr="00000982">
        <w:rPr>
          <w:rFonts w:ascii="Times New Roman" w:hAnsi="Times New Roman" w:cs="Times New Roman"/>
          <w:spacing w:val="5"/>
          <w:sz w:val="24"/>
          <w:szCs w:val="24"/>
        </w:rPr>
        <w:t>t</w:t>
      </w:r>
      <w:r w:rsidR="00FE70B2"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00FE70B2" w:rsidRPr="00000982">
        <w:rPr>
          <w:rFonts w:ascii="Times New Roman" w:hAnsi="Times New Roman" w:cs="Times New Roman"/>
          <w:spacing w:val="3"/>
          <w:sz w:val="24"/>
          <w:szCs w:val="24"/>
        </w:rPr>
        <w:t>s</w:t>
      </w:r>
      <w:r w:rsidR="00FE70B2" w:rsidRPr="00000982">
        <w:rPr>
          <w:rFonts w:ascii="Times New Roman" w:hAnsi="Times New Roman" w:cs="Times New Roman"/>
          <w:spacing w:val="-9"/>
          <w:sz w:val="24"/>
          <w:szCs w:val="24"/>
        </w:rPr>
        <w:t>y</w:t>
      </w:r>
      <w:r w:rsidR="00FE70B2" w:rsidRPr="00000982">
        <w:rPr>
          <w:rFonts w:ascii="Times New Roman" w:hAnsi="Times New Roman" w:cs="Times New Roman"/>
          <w:spacing w:val="-2"/>
          <w:sz w:val="24"/>
          <w:szCs w:val="24"/>
        </w:rPr>
        <w:t>s</w:t>
      </w:r>
      <w:r w:rsidR="00FE70B2" w:rsidRPr="00000982">
        <w:rPr>
          <w:rFonts w:ascii="Times New Roman" w:hAnsi="Times New Roman" w:cs="Times New Roman"/>
          <w:spacing w:val="5"/>
          <w:sz w:val="24"/>
          <w:szCs w:val="24"/>
        </w:rPr>
        <w:t>t</w:t>
      </w:r>
      <w:r w:rsidR="00FE70B2" w:rsidRPr="00000982">
        <w:rPr>
          <w:rFonts w:ascii="Times New Roman" w:hAnsi="Times New Roman" w:cs="Times New Roman"/>
          <w:spacing w:val="4"/>
          <w:sz w:val="24"/>
          <w:szCs w:val="24"/>
        </w:rPr>
        <w:t>e</w:t>
      </w:r>
      <w:r w:rsidR="00FE70B2" w:rsidRPr="00000982">
        <w:rPr>
          <w:rFonts w:ascii="Times New Roman" w:hAnsi="Times New Roman" w:cs="Times New Roman"/>
          <w:sz w:val="24"/>
          <w:szCs w:val="24"/>
        </w:rPr>
        <w:t>m</w:t>
      </w:r>
      <w:r w:rsidR="00FE70B2" w:rsidRPr="00000982">
        <w:rPr>
          <w:rFonts w:ascii="Times New Roman" w:hAnsi="Times New Roman" w:cs="Times New Roman"/>
          <w:spacing w:val="51"/>
          <w:sz w:val="24"/>
          <w:szCs w:val="24"/>
        </w:rPr>
        <w:t xml:space="preserve"> </w:t>
      </w:r>
      <w:r w:rsidR="00FE70B2" w:rsidRPr="00000982">
        <w:rPr>
          <w:rFonts w:ascii="Times New Roman" w:hAnsi="Times New Roman" w:cs="Times New Roman"/>
          <w:spacing w:val="-1"/>
          <w:sz w:val="24"/>
          <w:szCs w:val="24"/>
        </w:rPr>
        <w:t>a</w:t>
      </w:r>
      <w:r w:rsidR="00FE70B2"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00FE70B2" w:rsidRPr="00000982">
        <w:rPr>
          <w:rFonts w:ascii="Times New Roman" w:hAnsi="Times New Roman" w:cs="Times New Roman"/>
          <w:spacing w:val="7"/>
          <w:sz w:val="24"/>
          <w:szCs w:val="24"/>
        </w:rPr>
        <w:t xml:space="preserve"> </w:t>
      </w:r>
      <w:r w:rsidR="00FE70B2" w:rsidRPr="00000982">
        <w:rPr>
          <w:rFonts w:ascii="Times New Roman" w:hAnsi="Times New Roman" w:cs="Times New Roman"/>
          <w:spacing w:val="-9"/>
          <w:sz w:val="24"/>
          <w:szCs w:val="24"/>
        </w:rPr>
        <w:t>i</w:t>
      </w:r>
      <w:r w:rsidR="00FE70B2" w:rsidRPr="00000982">
        <w:rPr>
          <w:rFonts w:ascii="Times New Roman" w:hAnsi="Times New Roman" w:cs="Times New Roman"/>
          <w:spacing w:val="5"/>
          <w:sz w:val="24"/>
          <w:szCs w:val="24"/>
        </w:rPr>
        <w:t>t</w:t>
      </w:r>
      <w:r w:rsidR="00FE70B2" w:rsidRPr="00000982">
        <w:rPr>
          <w:rFonts w:ascii="Times New Roman" w:hAnsi="Times New Roman" w:cs="Times New Roman"/>
          <w:sz w:val="24"/>
          <w:szCs w:val="24"/>
        </w:rPr>
        <w:t>s</w:t>
      </w:r>
      <w:r w:rsidR="00FE70B2" w:rsidRPr="00000982">
        <w:rPr>
          <w:rFonts w:ascii="Times New Roman" w:hAnsi="Times New Roman" w:cs="Times New Roman"/>
          <w:spacing w:val="-1"/>
          <w:sz w:val="24"/>
          <w:szCs w:val="24"/>
        </w:rPr>
        <w:t xml:space="preserve"> </w:t>
      </w:r>
      <w:r w:rsidR="00FE70B2" w:rsidRPr="00000982">
        <w:rPr>
          <w:rFonts w:ascii="Times New Roman" w:hAnsi="Times New Roman" w:cs="Times New Roman"/>
          <w:spacing w:val="4"/>
          <w:sz w:val="24"/>
          <w:szCs w:val="24"/>
        </w:rPr>
        <w:t>e</w:t>
      </w:r>
      <w:r w:rsidR="00FE70B2" w:rsidRPr="00000982">
        <w:rPr>
          <w:rFonts w:ascii="Times New Roman" w:hAnsi="Times New Roman" w:cs="Times New Roman"/>
          <w:spacing w:val="-9"/>
          <w:sz w:val="24"/>
          <w:szCs w:val="24"/>
        </w:rPr>
        <w:t>l</w:t>
      </w:r>
      <w:r w:rsidR="00FE70B2" w:rsidRPr="00000982">
        <w:rPr>
          <w:rFonts w:ascii="Times New Roman" w:hAnsi="Times New Roman" w:cs="Times New Roman"/>
          <w:spacing w:val="4"/>
          <w:sz w:val="24"/>
          <w:szCs w:val="24"/>
        </w:rPr>
        <w:t>e</w:t>
      </w:r>
      <w:r w:rsidR="00FE70B2" w:rsidRPr="00000982">
        <w:rPr>
          <w:rFonts w:ascii="Times New Roman" w:hAnsi="Times New Roman" w:cs="Times New Roman"/>
          <w:spacing w:val="-4"/>
          <w:sz w:val="24"/>
          <w:szCs w:val="24"/>
        </w:rPr>
        <w:t>m</w:t>
      </w:r>
      <w:r w:rsidR="00FE70B2" w:rsidRPr="00000982">
        <w:rPr>
          <w:rFonts w:ascii="Times New Roman" w:hAnsi="Times New Roman" w:cs="Times New Roman"/>
          <w:spacing w:val="4"/>
          <w:sz w:val="24"/>
          <w:szCs w:val="24"/>
        </w:rPr>
        <w:t>e</w:t>
      </w:r>
      <w:r w:rsidR="00FE70B2" w:rsidRPr="00000982">
        <w:rPr>
          <w:rFonts w:ascii="Times New Roman" w:hAnsi="Times New Roman" w:cs="Times New Roman"/>
          <w:spacing w:val="-5"/>
          <w:sz w:val="24"/>
          <w:szCs w:val="24"/>
        </w:rPr>
        <w:t>n</w:t>
      </w:r>
      <w:r w:rsidR="00FE70B2" w:rsidRPr="00000982">
        <w:rPr>
          <w:rFonts w:ascii="Times New Roman" w:hAnsi="Times New Roman" w:cs="Times New Roman"/>
          <w:spacing w:val="5"/>
          <w:sz w:val="24"/>
          <w:szCs w:val="24"/>
        </w:rPr>
        <w:t>t</w:t>
      </w:r>
      <w:r w:rsidR="00FE70B2" w:rsidRPr="00000982">
        <w:rPr>
          <w:rFonts w:ascii="Times New Roman" w:hAnsi="Times New Roman" w:cs="Times New Roman"/>
          <w:sz w:val="24"/>
          <w:szCs w:val="24"/>
        </w:rPr>
        <w:t>s</w:t>
      </w:r>
      <w:r w:rsidR="00FE70B2" w:rsidRPr="00000982">
        <w:rPr>
          <w:rFonts w:ascii="Times New Roman" w:hAnsi="Times New Roman" w:cs="Times New Roman"/>
          <w:spacing w:val="59"/>
          <w:sz w:val="24"/>
          <w:szCs w:val="24"/>
        </w:rPr>
        <w:t xml:space="preserve"> </w:t>
      </w:r>
      <w:r w:rsidR="00FE70B2" w:rsidRPr="00000982">
        <w:rPr>
          <w:rFonts w:ascii="Times New Roman" w:hAnsi="Times New Roman" w:cs="Times New Roman"/>
          <w:spacing w:val="-5"/>
          <w:sz w:val="24"/>
          <w:szCs w:val="24"/>
        </w:rPr>
        <w:t>b</w:t>
      </w:r>
      <w:r w:rsidR="00FE70B2" w:rsidRPr="00000982">
        <w:rPr>
          <w:rFonts w:ascii="Times New Roman" w:hAnsi="Times New Roman" w:cs="Times New Roman"/>
          <w:sz w:val="24"/>
          <w:szCs w:val="24"/>
        </w:rPr>
        <w:t>e</w:t>
      </w:r>
      <w:r w:rsidR="00FE70B2" w:rsidRPr="00000982">
        <w:rPr>
          <w:rFonts w:ascii="Times New Roman" w:hAnsi="Times New Roman" w:cs="Times New Roman"/>
          <w:spacing w:val="1"/>
          <w:sz w:val="24"/>
          <w:szCs w:val="24"/>
        </w:rPr>
        <w:t xml:space="preserve"> </w:t>
      </w:r>
      <w:r w:rsidR="00FE70B2" w:rsidRPr="00000982">
        <w:rPr>
          <w:rFonts w:ascii="Times New Roman" w:hAnsi="Times New Roman" w:cs="Times New Roman"/>
          <w:spacing w:val="5"/>
          <w:sz w:val="24"/>
          <w:szCs w:val="24"/>
        </w:rPr>
        <w:t>t</w:t>
      </w:r>
      <w:r w:rsidR="00FE70B2" w:rsidRPr="00000982">
        <w:rPr>
          <w:rFonts w:ascii="Times New Roman" w:hAnsi="Times New Roman" w:cs="Times New Roman"/>
          <w:spacing w:val="-1"/>
          <w:sz w:val="24"/>
          <w:szCs w:val="24"/>
        </w:rPr>
        <w:t>e</w:t>
      </w:r>
      <w:r w:rsidR="00FE70B2" w:rsidRPr="00000982">
        <w:rPr>
          <w:rFonts w:ascii="Times New Roman" w:hAnsi="Times New Roman" w:cs="Times New Roman"/>
          <w:spacing w:val="-2"/>
          <w:sz w:val="24"/>
          <w:szCs w:val="24"/>
        </w:rPr>
        <w:t>s</w:t>
      </w:r>
      <w:r w:rsidR="00FE70B2" w:rsidRPr="00000982">
        <w:rPr>
          <w:rFonts w:ascii="Times New Roman" w:hAnsi="Times New Roman" w:cs="Times New Roman"/>
          <w:spacing w:val="5"/>
          <w:sz w:val="24"/>
          <w:szCs w:val="24"/>
        </w:rPr>
        <w:t>t</w:t>
      </w:r>
      <w:r w:rsidR="00FE70B2" w:rsidRPr="00000982">
        <w:rPr>
          <w:rFonts w:ascii="Times New Roman" w:hAnsi="Times New Roman" w:cs="Times New Roman"/>
          <w:spacing w:val="-1"/>
          <w:sz w:val="24"/>
          <w:szCs w:val="24"/>
        </w:rPr>
        <w:t>e</w:t>
      </w:r>
      <w:r w:rsidR="00FE70B2" w:rsidRPr="00000982">
        <w:rPr>
          <w:rFonts w:ascii="Times New Roman" w:hAnsi="Times New Roman" w:cs="Times New Roman"/>
          <w:sz w:val="24"/>
          <w:szCs w:val="24"/>
        </w:rPr>
        <w:t>d</w:t>
      </w:r>
      <w:r w:rsidR="00FE70B2" w:rsidRPr="00000982">
        <w:rPr>
          <w:rFonts w:ascii="Times New Roman" w:hAnsi="Times New Roman" w:cs="Times New Roman"/>
          <w:spacing w:val="58"/>
          <w:sz w:val="24"/>
          <w:szCs w:val="24"/>
        </w:rPr>
        <w:t xml:space="preserve"> </w:t>
      </w:r>
      <w:r w:rsidR="00FE70B2" w:rsidRPr="00000982">
        <w:rPr>
          <w:rFonts w:ascii="Times New Roman" w:hAnsi="Times New Roman" w:cs="Times New Roman"/>
          <w:spacing w:val="-4"/>
          <w:sz w:val="24"/>
          <w:szCs w:val="24"/>
        </w:rPr>
        <w:t>i</w:t>
      </w:r>
      <w:r w:rsidR="00FE70B2" w:rsidRPr="00000982">
        <w:rPr>
          <w:rFonts w:ascii="Times New Roman" w:hAnsi="Times New Roman" w:cs="Times New Roman"/>
          <w:sz w:val="24"/>
          <w:szCs w:val="24"/>
        </w:rPr>
        <w:t>n</w:t>
      </w:r>
      <w:r w:rsidR="00FE70B2" w:rsidRPr="00000982">
        <w:rPr>
          <w:rFonts w:ascii="Times New Roman" w:hAnsi="Times New Roman" w:cs="Times New Roman"/>
          <w:spacing w:val="-3"/>
          <w:sz w:val="24"/>
          <w:szCs w:val="24"/>
        </w:rPr>
        <w:t xml:space="preserve"> </w:t>
      </w:r>
      <w:r w:rsidR="00FE70B2" w:rsidRPr="00000982">
        <w:rPr>
          <w:rFonts w:ascii="Times New Roman" w:hAnsi="Times New Roman" w:cs="Times New Roman"/>
          <w:sz w:val="24"/>
          <w:szCs w:val="24"/>
        </w:rPr>
        <w:t>a</w:t>
      </w:r>
      <w:r w:rsidR="00FE70B2" w:rsidRPr="00000982">
        <w:rPr>
          <w:rFonts w:ascii="Times New Roman" w:hAnsi="Times New Roman" w:cs="Times New Roman"/>
          <w:spacing w:val="2"/>
          <w:sz w:val="24"/>
          <w:szCs w:val="24"/>
        </w:rPr>
        <w:t xml:space="preserve"> </w:t>
      </w:r>
      <w:r w:rsidR="00FE70B2" w:rsidRPr="00000982">
        <w:rPr>
          <w:rFonts w:ascii="Times New Roman" w:hAnsi="Times New Roman" w:cs="Times New Roman"/>
          <w:spacing w:val="-2"/>
          <w:sz w:val="24"/>
          <w:szCs w:val="24"/>
        </w:rPr>
        <w:t>s</w:t>
      </w:r>
      <w:r w:rsidR="00FE70B2" w:rsidRPr="00000982">
        <w:rPr>
          <w:rFonts w:ascii="Times New Roman" w:hAnsi="Times New Roman" w:cs="Times New Roman"/>
          <w:spacing w:val="5"/>
          <w:sz w:val="24"/>
          <w:szCs w:val="24"/>
        </w:rPr>
        <w:t>t</w:t>
      </w:r>
      <w:r w:rsidR="00FE70B2" w:rsidRPr="00000982">
        <w:rPr>
          <w:rFonts w:ascii="Times New Roman" w:hAnsi="Times New Roman" w:cs="Times New Roman"/>
          <w:spacing w:val="2"/>
          <w:sz w:val="24"/>
          <w:szCs w:val="24"/>
        </w:rPr>
        <w:t>r</w:t>
      </w:r>
      <w:r w:rsidR="00FE70B2" w:rsidRPr="00000982">
        <w:rPr>
          <w:rFonts w:ascii="Times New Roman" w:hAnsi="Times New Roman" w:cs="Times New Roman"/>
          <w:sz w:val="24"/>
          <w:szCs w:val="24"/>
        </w:rPr>
        <w:t>u</w:t>
      </w:r>
      <w:r w:rsidR="00FE70B2" w:rsidRPr="00000982">
        <w:rPr>
          <w:rFonts w:ascii="Times New Roman" w:hAnsi="Times New Roman" w:cs="Times New Roman"/>
          <w:spacing w:val="-6"/>
          <w:sz w:val="24"/>
          <w:szCs w:val="24"/>
        </w:rPr>
        <w:t>c</w:t>
      </w:r>
      <w:r w:rsidR="00FE70B2" w:rsidRPr="00000982">
        <w:rPr>
          <w:rFonts w:ascii="Times New Roman" w:hAnsi="Times New Roman" w:cs="Times New Roman"/>
          <w:spacing w:val="5"/>
          <w:sz w:val="24"/>
          <w:szCs w:val="24"/>
        </w:rPr>
        <w:t>t</w:t>
      </w:r>
      <w:r w:rsidR="00FE70B2" w:rsidRPr="00000982">
        <w:rPr>
          <w:rFonts w:ascii="Times New Roman" w:hAnsi="Times New Roman" w:cs="Times New Roman"/>
          <w:sz w:val="24"/>
          <w:szCs w:val="24"/>
        </w:rPr>
        <w:t>u</w:t>
      </w:r>
      <w:r w:rsidR="00FE70B2" w:rsidRPr="00000982">
        <w:rPr>
          <w:rFonts w:ascii="Times New Roman" w:hAnsi="Times New Roman" w:cs="Times New Roman"/>
          <w:spacing w:val="2"/>
          <w:sz w:val="24"/>
          <w:szCs w:val="24"/>
        </w:rPr>
        <w:t>r</w:t>
      </w:r>
      <w:r w:rsidR="00FE70B2" w:rsidRPr="00000982">
        <w:rPr>
          <w:rFonts w:ascii="Times New Roman" w:hAnsi="Times New Roman" w:cs="Times New Roman"/>
          <w:spacing w:val="-1"/>
          <w:sz w:val="24"/>
          <w:szCs w:val="24"/>
        </w:rPr>
        <w:t>e</w:t>
      </w:r>
      <w:r w:rsidR="00FE70B2" w:rsidRPr="00000982">
        <w:rPr>
          <w:rFonts w:ascii="Times New Roman" w:hAnsi="Times New Roman" w:cs="Times New Roman"/>
          <w:sz w:val="24"/>
          <w:szCs w:val="24"/>
        </w:rPr>
        <w:t>d</w:t>
      </w:r>
      <w:r w:rsidR="007E6704" w:rsidRPr="00000982">
        <w:rPr>
          <w:rFonts w:ascii="Times New Roman" w:hAnsi="Times New Roman" w:cs="Times New Roman"/>
          <w:spacing w:val="53"/>
          <w:sz w:val="24"/>
          <w:szCs w:val="24"/>
        </w:rPr>
        <w:t xml:space="preserve"> </w:t>
      </w:r>
      <w:r w:rsidR="00FE70B2" w:rsidRPr="00000982">
        <w:rPr>
          <w:rFonts w:ascii="Times New Roman" w:hAnsi="Times New Roman" w:cs="Times New Roman"/>
          <w:spacing w:val="-9"/>
          <w:sz w:val="24"/>
          <w:szCs w:val="24"/>
        </w:rPr>
        <w:t>m</w:t>
      </w:r>
      <w:r w:rsidR="00FE70B2" w:rsidRPr="00000982">
        <w:rPr>
          <w:rFonts w:ascii="Times New Roman" w:hAnsi="Times New Roman" w:cs="Times New Roman"/>
          <w:spacing w:val="4"/>
          <w:sz w:val="24"/>
          <w:szCs w:val="24"/>
        </w:rPr>
        <w:t>a</w:t>
      </w:r>
      <w:r w:rsidR="00FE70B2" w:rsidRPr="00000982">
        <w:rPr>
          <w:rFonts w:ascii="Times New Roman" w:hAnsi="Times New Roman" w:cs="Times New Roman"/>
          <w:sz w:val="24"/>
          <w:szCs w:val="24"/>
        </w:rPr>
        <w:t>n</w:t>
      </w:r>
      <w:r w:rsidR="00FE70B2" w:rsidRPr="00000982">
        <w:rPr>
          <w:rFonts w:ascii="Times New Roman" w:hAnsi="Times New Roman" w:cs="Times New Roman"/>
          <w:spacing w:val="-5"/>
          <w:sz w:val="24"/>
          <w:szCs w:val="24"/>
        </w:rPr>
        <w:t>n</w:t>
      </w:r>
      <w:r w:rsidR="00FE70B2" w:rsidRPr="00000982">
        <w:rPr>
          <w:rFonts w:ascii="Times New Roman" w:hAnsi="Times New Roman" w:cs="Times New Roman"/>
          <w:spacing w:val="-1"/>
          <w:sz w:val="24"/>
          <w:szCs w:val="24"/>
        </w:rPr>
        <w:t>e</w:t>
      </w:r>
      <w:r w:rsidR="00FE70B2" w:rsidRPr="00000982">
        <w:rPr>
          <w:rFonts w:ascii="Times New Roman" w:hAnsi="Times New Roman" w:cs="Times New Roman"/>
          <w:spacing w:val="2"/>
          <w:sz w:val="24"/>
          <w:szCs w:val="24"/>
        </w:rPr>
        <w:t>r</w:t>
      </w:r>
      <w:r w:rsidRPr="00000982">
        <w:rPr>
          <w:rFonts w:ascii="Times New Roman" w:hAnsi="Times New Roman" w:cs="Times New Roman"/>
          <w:sz w:val="24"/>
          <w:szCs w:val="24"/>
        </w:rPr>
        <w:t>.</w:t>
      </w:r>
    </w:p>
    <w:p w:rsidR="00FE70B2" w:rsidRPr="00000982" w:rsidRDefault="00FE70B2" w:rsidP="00FE70B2">
      <w:pPr>
        <w:ind w:left="100" w:right="8297"/>
        <w:jc w:val="both"/>
        <w:rPr>
          <w:rFonts w:ascii="Times New Roman" w:hAnsi="Times New Roman" w:cs="Times New Roman"/>
          <w:sz w:val="24"/>
          <w:szCs w:val="24"/>
        </w:rPr>
      </w:pPr>
      <w:r w:rsidRPr="00000982">
        <w:rPr>
          <w:rFonts w:ascii="Times New Roman" w:hAnsi="Times New Roman" w:cs="Times New Roman"/>
          <w:b/>
          <w:sz w:val="24"/>
          <w:szCs w:val="24"/>
        </w:rPr>
        <w:t>2.</w:t>
      </w:r>
      <w:r w:rsidRPr="00000982">
        <w:rPr>
          <w:rFonts w:ascii="Times New Roman" w:hAnsi="Times New Roman" w:cs="Times New Roman"/>
          <w:b/>
          <w:spacing w:val="3"/>
          <w:sz w:val="24"/>
          <w:szCs w:val="24"/>
        </w:rPr>
        <w:t xml:space="preserve"> </w:t>
      </w:r>
      <w:r w:rsidRPr="00000982">
        <w:rPr>
          <w:rFonts w:ascii="Times New Roman" w:hAnsi="Times New Roman" w:cs="Times New Roman"/>
          <w:b/>
          <w:spacing w:val="-1"/>
          <w:sz w:val="24"/>
          <w:szCs w:val="24"/>
        </w:rPr>
        <w:t>T</w:t>
      </w:r>
      <w:r w:rsidRPr="00000982">
        <w:rPr>
          <w:rFonts w:ascii="Times New Roman" w:hAnsi="Times New Roman" w:cs="Times New Roman"/>
          <w:b/>
          <w:spacing w:val="-6"/>
          <w:sz w:val="24"/>
          <w:szCs w:val="24"/>
        </w:rPr>
        <w:t>r</w:t>
      </w:r>
      <w:r w:rsidRPr="00000982">
        <w:rPr>
          <w:rFonts w:ascii="Times New Roman" w:hAnsi="Times New Roman" w:cs="Times New Roman"/>
          <w:b/>
          <w:sz w:val="24"/>
          <w:szCs w:val="24"/>
        </w:rPr>
        <w:t>ai</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i</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g</w:t>
      </w:r>
    </w:p>
    <w:p w:rsidR="00FE70B2" w:rsidRPr="00000982" w:rsidRDefault="00FE70B2" w:rsidP="007E6704">
      <w:pPr>
        <w:spacing w:line="260" w:lineRule="exact"/>
        <w:ind w:left="177" w:right="91" w:firstLine="543"/>
        <w:jc w:val="center"/>
        <w:rPr>
          <w:rFonts w:ascii="Times New Roman" w:hAnsi="Times New Roman" w:cs="Times New Roman"/>
          <w:sz w:val="24"/>
          <w:szCs w:val="24"/>
        </w:rPr>
      </w:pPr>
      <w:r w:rsidRPr="00000982">
        <w:rPr>
          <w:rFonts w:ascii="Times New Roman" w:hAnsi="Times New Roman" w:cs="Times New Roman"/>
          <w:spacing w:val="7"/>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 pu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s</w:t>
      </w:r>
      <w:r w:rsidR="00003588" w:rsidRPr="00000982">
        <w:rPr>
          <w:rFonts w:ascii="Times New Roman" w:hAnsi="Times New Roman" w:cs="Times New Roman"/>
          <w:sz w:val="24"/>
          <w:szCs w:val="24"/>
        </w:rPr>
        <w:t>e</w:t>
      </w:r>
      <w:r w:rsidRPr="00000982">
        <w:rPr>
          <w:rFonts w:ascii="Times New Roman" w:hAnsi="Times New Roman" w:cs="Times New Roman"/>
          <w:spacing w:val="21"/>
          <w:sz w:val="24"/>
          <w:szCs w:val="24"/>
        </w:rPr>
        <w:t xml:space="preserve"> </w:t>
      </w:r>
      <w:r w:rsidRPr="00000982">
        <w:rPr>
          <w:rFonts w:ascii="Times New Roman" w:hAnsi="Times New Roman" w:cs="Times New Roman"/>
          <w:spacing w:val="5"/>
          <w:sz w:val="24"/>
          <w:szCs w:val="24"/>
        </w:rPr>
        <w:t>o</w:t>
      </w:r>
      <w:r w:rsidR="00003588" w:rsidRPr="00000982">
        <w:rPr>
          <w:rFonts w:ascii="Times New Roman" w:hAnsi="Times New Roman" w:cs="Times New Roman"/>
          <w:sz w:val="24"/>
          <w:szCs w:val="24"/>
        </w:rPr>
        <w:t>f</w:t>
      </w:r>
      <w:r w:rsidRPr="00000982">
        <w:rPr>
          <w:rFonts w:ascii="Times New Roman" w:hAnsi="Times New Roman" w:cs="Times New Roman"/>
          <w:spacing w:val="24"/>
          <w:sz w:val="24"/>
          <w:szCs w:val="24"/>
        </w:rPr>
        <w:t xml:space="preserve"> </w:t>
      </w:r>
      <w:r w:rsidRPr="00000982">
        <w:rPr>
          <w:rFonts w:ascii="Times New Roman" w:hAnsi="Times New Roman" w:cs="Times New Roman"/>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i</w:t>
      </w:r>
      <w:r w:rsidR="00003588" w:rsidRPr="00000982">
        <w:rPr>
          <w:rFonts w:ascii="Times New Roman" w:hAnsi="Times New Roman" w:cs="Times New Roman"/>
          <w:sz w:val="24"/>
          <w:szCs w:val="24"/>
        </w:rPr>
        <w:t>ng</w:t>
      </w:r>
      <w:r w:rsidRPr="00000982">
        <w:rPr>
          <w:rFonts w:ascii="Times New Roman" w:hAnsi="Times New Roman" w:cs="Times New Roman"/>
          <w:spacing w:val="50"/>
          <w:sz w:val="24"/>
          <w:szCs w:val="24"/>
        </w:rPr>
        <w:t xml:space="preserve"> </w:t>
      </w:r>
      <w:r w:rsidRPr="00000982">
        <w:rPr>
          <w:rFonts w:ascii="Times New Roman" w:hAnsi="Times New Roman" w:cs="Times New Roman"/>
          <w:spacing w:val="-9"/>
          <w:sz w:val="24"/>
          <w:szCs w:val="24"/>
        </w:rPr>
        <w:t>i</w:t>
      </w:r>
      <w:r w:rsidR="00003588" w:rsidRPr="00000982">
        <w:rPr>
          <w:rFonts w:ascii="Times New Roman" w:hAnsi="Times New Roman" w:cs="Times New Roman"/>
          <w:sz w:val="24"/>
          <w:szCs w:val="24"/>
        </w:rPr>
        <w:t xml:space="preserve">s </w:t>
      </w:r>
      <w:r w:rsidRPr="00000982">
        <w:rPr>
          <w:rFonts w:ascii="Times New Roman" w:hAnsi="Times New Roman" w:cs="Times New Roman"/>
          <w:sz w:val="24"/>
          <w:szCs w:val="24"/>
        </w:rPr>
        <w:t>to</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00003588"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 xml:space="preserve">t </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l</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5"/>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e</w:t>
      </w:r>
      <w:r w:rsidR="00003588" w:rsidRPr="00000982">
        <w:rPr>
          <w:rFonts w:ascii="Times New Roman" w:hAnsi="Times New Roman" w:cs="Times New Roman"/>
          <w:sz w:val="24"/>
          <w:szCs w:val="24"/>
        </w:rPr>
        <w:t xml:space="preserve">l </w:t>
      </w:r>
      <w:r w:rsidRPr="00000982">
        <w:rPr>
          <w:rFonts w:ascii="Times New Roman" w:hAnsi="Times New Roman" w:cs="Times New Roman"/>
          <w:spacing w:val="5"/>
          <w:sz w:val="24"/>
          <w:szCs w:val="24"/>
        </w:rPr>
        <w:t>w</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o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z w:val="24"/>
          <w:szCs w:val="24"/>
        </w:rPr>
        <w:t xml:space="preserve">to </w:t>
      </w:r>
      <w:r w:rsidRPr="00000982">
        <w:rPr>
          <w:rFonts w:ascii="Times New Roman" w:hAnsi="Times New Roman" w:cs="Times New Roman"/>
          <w:spacing w:val="-5"/>
          <w:sz w:val="24"/>
          <w:szCs w:val="24"/>
        </w:rPr>
        <w:t>b</w:t>
      </w:r>
      <w:r w:rsidR="00003588" w:rsidRPr="00000982">
        <w:rPr>
          <w:rFonts w:ascii="Times New Roman" w:hAnsi="Times New Roman" w:cs="Times New Roman"/>
          <w:sz w:val="24"/>
          <w:szCs w:val="24"/>
        </w:rPr>
        <w:t>e</w:t>
      </w:r>
      <w:r w:rsidRPr="00000982">
        <w:rPr>
          <w:rFonts w:ascii="Times New Roman" w:hAnsi="Times New Roman" w:cs="Times New Roman"/>
          <w:spacing w:val="3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w w:val="99"/>
          <w:sz w:val="24"/>
          <w:szCs w:val="24"/>
        </w:rPr>
        <w:t>ss</w:t>
      </w:r>
      <w:r w:rsidRPr="00000982">
        <w:rPr>
          <w:rFonts w:ascii="Times New Roman" w:hAnsi="Times New Roman" w:cs="Times New Roman"/>
          <w:spacing w:val="5"/>
          <w:w w:val="99"/>
          <w:sz w:val="24"/>
          <w:szCs w:val="24"/>
        </w:rPr>
        <w:t>o</w:t>
      </w:r>
      <w:r w:rsidRPr="00000982">
        <w:rPr>
          <w:rFonts w:ascii="Times New Roman" w:hAnsi="Times New Roman" w:cs="Times New Roman"/>
          <w:spacing w:val="4"/>
          <w:sz w:val="24"/>
          <w:szCs w:val="24"/>
        </w:rPr>
        <w:t>c</w:t>
      </w:r>
      <w:r w:rsidRPr="00000982">
        <w:rPr>
          <w:rFonts w:ascii="Times New Roman" w:hAnsi="Times New Roman" w:cs="Times New Roman"/>
          <w:spacing w:val="-9"/>
          <w:sz w:val="24"/>
          <w:szCs w:val="24"/>
        </w:rPr>
        <w:t>i</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w w:val="99"/>
          <w:sz w:val="24"/>
          <w:szCs w:val="24"/>
        </w:rPr>
        <w:t>d</w:t>
      </w:r>
      <w:r w:rsidR="00003588" w:rsidRPr="00000982">
        <w:rPr>
          <w:rFonts w:ascii="Times New Roman" w:hAnsi="Times New Roman" w:cs="Times New Roman"/>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5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pu</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d </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ss</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2"/>
          <w:sz w:val="24"/>
          <w:szCs w:val="24"/>
        </w:rPr>
        <w:t>s</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 xml:space="preserve">s </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ece</w:t>
      </w:r>
      <w:r w:rsidRPr="00000982">
        <w:rPr>
          <w:rFonts w:ascii="Times New Roman" w:hAnsi="Times New Roman" w:cs="Times New Roman"/>
          <w:spacing w:val="3"/>
          <w:sz w:val="24"/>
          <w:szCs w:val="24"/>
        </w:rPr>
        <w:t>s</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a</w:t>
      </w:r>
      <w:r w:rsidRPr="00000982">
        <w:rPr>
          <w:rFonts w:ascii="Times New Roman" w:hAnsi="Times New Roman" w:cs="Times New Roman"/>
          <w:spacing w:val="6"/>
          <w:sz w:val="24"/>
          <w:szCs w:val="24"/>
        </w:rPr>
        <w:t>r</w:t>
      </w:r>
      <w:r w:rsidRPr="00000982">
        <w:rPr>
          <w:rFonts w:ascii="Times New Roman" w:hAnsi="Times New Roman" w:cs="Times New Roman"/>
          <w:sz w:val="24"/>
          <w:szCs w:val="24"/>
        </w:rPr>
        <w:t>y</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5"/>
          <w:sz w:val="24"/>
          <w:szCs w:val="24"/>
        </w:rPr>
        <w:t>k</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w:t>
      </w:r>
      <w:r w:rsidRPr="00000982">
        <w:rPr>
          <w:rFonts w:ascii="Times New Roman" w:hAnsi="Times New Roman" w:cs="Times New Roman"/>
          <w:spacing w:val="-9"/>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dge</w:t>
      </w:r>
      <w:r w:rsidRPr="00000982">
        <w:rPr>
          <w:rFonts w:ascii="Times New Roman" w:hAnsi="Times New Roman" w:cs="Times New Roman"/>
          <w:spacing w:val="55"/>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k</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l</w:t>
      </w:r>
      <w:r w:rsidRPr="00000982">
        <w:rPr>
          <w:rFonts w:ascii="Times New Roman" w:hAnsi="Times New Roman" w:cs="Times New Roman"/>
          <w:spacing w:val="-2"/>
          <w:sz w:val="24"/>
          <w:szCs w:val="24"/>
        </w:rPr>
        <w:t>s</w:t>
      </w:r>
      <w:r w:rsidR="007E6704" w:rsidRPr="00000982">
        <w:rPr>
          <w:rFonts w:ascii="Times New Roman" w:hAnsi="Times New Roman" w:cs="Times New Roman"/>
          <w:sz w:val="24"/>
          <w:szCs w:val="24"/>
        </w:rPr>
        <w:t>.</w:t>
      </w:r>
    </w:p>
    <w:p w:rsidR="00FE70B2" w:rsidRPr="00000982" w:rsidRDefault="00FE70B2" w:rsidP="00FE70B2">
      <w:pPr>
        <w:ind w:left="100" w:right="6854"/>
        <w:jc w:val="both"/>
        <w:rPr>
          <w:rFonts w:ascii="Times New Roman" w:hAnsi="Times New Roman" w:cs="Times New Roman"/>
          <w:sz w:val="24"/>
          <w:szCs w:val="24"/>
        </w:rPr>
      </w:pPr>
      <w:r w:rsidRPr="00000982">
        <w:rPr>
          <w:rFonts w:ascii="Times New Roman" w:hAnsi="Times New Roman" w:cs="Times New Roman"/>
          <w:b/>
          <w:sz w:val="24"/>
          <w:szCs w:val="24"/>
        </w:rPr>
        <w:t>3.</w:t>
      </w:r>
      <w:r w:rsidRPr="00000982">
        <w:rPr>
          <w:rFonts w:ascii="Times New Roman" w:hAnsi="Times New Roman" w:cs="Times New Roman"/>
          <w:b/>
          <w:spacing w:val="3"/>
          <w:sz w:val="24"/>
          <w:szCs w:val="24"/>
        </w:rPr>
        <w:t xml:space="preserve"> </w:t>
      </w:r>
      <w:r w:rsidRPr="00000982">
        <w:rPr>
          <w:rFonts w:ascii="Times New Roman" w:hAnsi="Times New Roman" w:cs="Times New Roman"/>
          <w:b/>
          <w:spacing w:val="-1"/>
          <w:sz w:val="24"/>
          <w:szCs w:val="24"/>
        </w:rPr>
        <w:t>E</w:t>
      </w:r>
      <w:r w:rsidRPr="00000982">
        <w:rPr>
          <w:rFonts w:ascii="Times New Roman" w:hAnsi="Times New Roman" w:cs="Times New Roman"/>
          <w:b/>
          <w:spacing w:val="1"/>
          <w:sz w:val="24"/>
          <w:szCs w:val="24"/>
        </w:rPr>
        <w:t>qu</w:t>
      </w:r>
      <w:r w:rsidRPr="00000982">
        <w:rPr>
          <w:rFonts w:ascii="Times New Roman" w:hAnsi="Times New Roman" w:cs="Times New Roman"/>
          <w:b/>
          <w:sz w:val="24"/>
          <w:szCs w:val="24"/>
        </w:rPr>
        <w:t>i</w:t>
      </w:r>
      <w:r w:rsidRPr="00000982">
        <w:rPr>
          <w:rFonts w:ascii="Times New Roman" w:hAnsi="Times New Roman" w:cs="Times New Roman"/>
          <w:b/>
          <w:spacing w:val="1"/>
          <w:sz w:val="24"/>
          <w:szCs w:val="24"/>
        </w:rPr>
        <w:t>p</w:t>
      </w:r>
      <w:r w:rsidRPr="00000982">
        <w:rPr>
          <w:rFonts w:ascii="Times New Roman" w:hAnsi="Times New Roman" w:cs="Times New Roman"/>
          <w:b/>
          <w:spacing w:val="-3"/>
          <w:sz w:val="24"/>
          <w:szCs w:val="24"/>
        </w:rPr>
        <w:t>m</w:t>
      </w:r>
      <w:r w:rsidRPr="00000982">
        <w:rPr>
          <w:rFonts w:ascii="Times New Roman" w:hAnsi="Times New Roman" w:cs="Times New Roman"/>
          <w:b/>
          <w:spacing w:val="-1"/>
          <w:sz w:val="24"/>
          <w:szCs w:val="24"/>
        </w:rPr>
        <w:t>e</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t</w:t>
      </w:r>
      <w:r w:rsidRPr="00000982">
        <w:rPr>
          <w:rFonts w:ascii="Times New Roman" w:hAnsi="Times New Roman" w:cs="Times New Roman"/>
          <w:b/>
          <w:spacing w:val="-10"/>
          <w:sz w:val="24"/>
          <w:szCs w:val="24"/>
        </w:rPr>
        <w:t xml:space="preserve"> </w:t>
      </w:r>
      <w:r w:rsidRPr="00000982">
        <w:rPr>
          <w:rFonts w:ascii="Times New Roman" w:hAnsi="Times New Roman" w:cs="Times New Roman"/>
          <w:b/>
          <w:sz w:val="24"/>
          <w:szCs w:val="24"/>
        </w:rPr>
        <w:t>i</w:t>
      </w:r>
      <w:r w:rsidRPr="00000982">
        <w:rPr>
          <w:rFonts w:ascii="Times New Roman" w:hAnsi="Times New Roman" w:cs="Times New Roman"/>
          <w:b/>
          <w:spacing w:val="1"/>
          <w:sz w:val="24"/>
          <w:szCs w:val="24"/>
        </w:rPr>
        <w:t>n</w:t>
      </w:r>
      <w:r w:rsidRPr="00000982">
        <w:rPr>
          <w:rFonts w:ascii="Times New Roman" w:hAnsi="Times New Roman" w:cs="Times New Roman"/>
          <w:b/>
          <w:spacing w:val="-2"/>
          <w:sz w:val="24"/>
          <w:szCs w:val="24"/>
        </w:rPr>
        <w:t>s</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a</w:t>
      </w:r>
      <w:r w:rsidRPr="00000982">
        <w:rPr>
          <w:rFonts w:ascii="Times New Roman" w:hAnsi="Times New Roman" w:cs="Times New Roman"/>
          <w:b/>
          <w:spacing w:val="-4"/>
          <w:sz w:val="24"/>
          <w:szCs w:val="24"/>
        </w:rPr>
        <w:t>ll</w:t>
      </w:r>
      <w:r w:rsidRPr="00000982">
        <w:rPr>
          <w:rFonts w:ascii="Times New Roman" w:hAnsi="Times New Roman" w:cs="Times New Roman"/>
          <w:b/>
          <w:sz w:val="24"/>
          <w:szCs w:val="24"/>
        </w:rPr>
        <w:t>a</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ion</w:t>
      </w:r>
    </w:p>
    <w:p w:rsidR="00003588" w:rsidRPr="00000982" w:rsidRDefault="00FE70B2" w:rsidP="007E6704">
      <w:pPr>
        <w:spacing w:line="260" w:lineRule="exact"/>
        <w:ind w:left="100" w:right="88"/>
        <w:jc w:val="both"/>
        <w:rPr>
          <w:rFonts w:ascii="Times New Roman" w:hAnsi="Times New Roman" w:cs="Times New Roman"/>
          <w:sz w:val="24"/>
          <w:szCs w:val="24"/>
        </w:rPr>
      </w:pPr>
      <w:r w:rsidRPr="00000982">
        <w:rPr>
          <w:rFonts w:ascii="Times New Roman" w:hAnsi="Times New Roman" w:cs="Times New Roman"/>
          <w:spacing w:val="2"/>
          <w:sz w:val="24"/>
          <w:szCs w:val="24"/>
        </w:rPr>
        <w:t>E</w:t>
      </w:r>
      <w:r w:rsidRPr="00000982">
        <w:rPr>
          <w:rFonts w:ascii="Times New Roman" w:hAnsi="Times New Roman" w:cs="Times New Roman"/>
          <w:sz w:val="24"/>
          <w:szCs w:val="24"/>
        </w:rPr>
        <w:t>qu</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27"/>
          <w:sz w:val="24"/>
          <w:szCs w:val="24"/>
        </w:rPr>
        <w:t xml:space="preserve"> </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s</w:t>
      </w:r>
      <w:r w:rsidRPr="00000982">
        <w:rPr>
          <w:rFonts w:ascii="Times New Roman" w:hAnsi="Times New Roman" w:cs="Times New Roman"/>
          <w:spacing w:val="17"/>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2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de</w:t>
      </w:r>
      <w:r w:rsidRPr="00000982">
        <w:rPr>
          <w:rFonts w:ascii="Times New Roman" w:hAnsi="Times New Roman" w:cs="Times New Roman"/>
          <w:spacing w:val="23"/>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s</w:t>
      </w:r>
      <w:r w:rsidRPr="00000982">
        <w:rPr>
          <w:rFonts w:ascii="Times New Roman" w:hAnsi="Times New Roman" w:cs="Times New Roman"/>
          <w:spacing w:val="27"/>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25"/>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29"/>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ll</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24"/>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 xml:space="preserve">y </w:t>
      </w:r>
      <w:r w:rsidRPr="00000982">
        <w:rPr>
          <w:rFonts w:ascii="Times New Roman" w:hAnsi="Times New Roman" w:cs="Times New Roman"/>
          <w:spacing w:val="5"/>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4"/>
          <w:sz w:val="24"/>
          <w:szCs w:val="24"/>
        </w:rPr>
        <w:t>a</w:t>
      </w:r>
      <w:r w:rsidR="00003588" w:rsidRPr="00000982">
        <w:rPr>
          <w:rFonts w:ascii="Times New Roman" w:hAnsi="Times New Roman" w:cs="Times New Roman"/>
          <w:sz w:val="24"/>
          <w:szCs w:val="24"/>
        </w:rPr>
        <w:t>lly</w:t>
      </w:r>
      <w:r w:rsidRPr="00000982">
        <w:rPr>
          <w:rFonts w:ascii="Times New Roman" w:hAnsi="Times New Roman" w:cs="Times New Roman"/>
          <w:spacing w:val="47"/>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00003588" w:rsidRPr="00000982">
        <w:rPr>
          <w:rFonts w:ascii="Times New Roman" w:hAnsi="Times New Roman" w:cs="Times New Roman"/>
          <w:sz w:val="24"/>
          <w:szCs w:val="24"/>
        </w:rPr>
        <w:t xml:space="preserve">k </w:t>
      </w:r>
      <w:r w:rsidRPr="00000982">
        <w:rPr>
          <w:rFonts w:ascii="Times New Roman" w:hAnsi="Times New Roman" w:cs="Times New Roman"/>
          <w:spacing w:val="5"/>
          <w:sz w:val="24"/>
          <w:szCs w:val="24"/>
        </w:rPr>
        <w:t>w</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57"/>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10"/>
          <w:sz w:val="24"/>
          <w:szCs w:val="24"/>
        </w:rPr>
        <w:t>o</w:t>
      </w:r>
      <w:r w:rsidRPr="00000982">
        <w:rPr>
          <w:rFonts w:ascii="Times New Roman" w:hAnsi="Times New Roman" w:cs="Times New Roman"/>
          <w:spacing w:val="-9"/>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59"/>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t  </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ll</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5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m</w:t>
      </w:r>
      <w:r w:rsidRPr="00000982">
        <w:rPr>
          <w:rFonts w:ascii="Times New Roman" w:hAnsi="Times New Roman" w:cs="Times New Roman"/>
          <w:spacing w:val="59"/>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z w:val="24"/>
          <w:szCs w:val="24"/>
        </w:rPr>
        <w:t>l</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nn</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ng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r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00003588" w:rsidRPr="00000982">
        <w:rPr>
          <w:rFonts w:ascii="Times New Roman" w:hAnsi="Times New Roman" w:cs="Times New Roman"/>
          <w:sz w:val="24"/>
          <w:szCs w:val="24"/>
        </w:rPr>
        <w:t>e</w:t>
      </w:r>
      <w:r w:rsidRPr="00000982">
        <w:rPr>
          <w:rFonts w:ascii="Times New Roman" w:hAnsi="Times New Roman" w:cs="Times New Roman"/>
          <w:spacing w:val="59"/>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ace</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e</w:t>
      </w:r>
      <w:r w:rsidR="00003588" w:rsidRPr="00000982">
        <w:rPr>
          <w:rFonts w:ascii="Times New Roman" w:hAnsi="Times New Roman" w:cs="Times New Roman"/>
          <w:sz w:val="24"/>
          <w:szCs w:val="24"/>
        </w:rPr>
        <w:t xml:space="preserve">r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4"/>
          <w:sz w:val="24"/>
          <w:szCs w:val="24"/>
        </w:rPr>
        <w:t>li</w:t>
      </w:r>
      <w:r w:rsidRPr="00000982">
        <w:rPr>
          <w:rFonts w:ascii="Times New Roman" w:hAnsi="Times New Roman" w:cs="Times New Roman"/>
          <w:spacing w:val="5"/>
          <w:sz w:val="24"/>
          <w:szCs w:val="24"/>
        </w:rPr>
        <w:t>g</w:t>
      </w:r>
      <w:r w:rsidRPr="00000982">
        <w:rPr>
          <w:rFonts w:ascii="Times New Roman" w:hAnsi="Times New Roman" w:cs="Times New Roman"/>
          <w:spacing w:val="-5"/>
          <w:sz w:val="24"/>
          <w:szCs w:val="24"/>
        </w:rPr>
        <w:t>h</w:t>
      </w:r>
      <w:r w:rsidRPr="00000982">
        <w:rPr>
          <w:rFonts w:ascii="Times New Roman" w:hAnsi="Times New Roman" w:cs="Times New Roman"/>
          <w:spacing w:val="13"/>
          <w:sz w:val="24"/>
          <w:szCs w:val="24"/>
        </w:rPr>
        <w:t>t</w:t>
      </w:r>
      <w:r w:rsidRPr="00000982">
        <w:rPr>
          <w:rFonts w:ascii="Times New Roman" w:hAnsi="Times New Roman" w:cs="Times New Roman"/>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 a</w:t>
      </w:r>
      <w:r w:rsidR="00003588" w:rsidRPr="00000982">
        <w:rPr>
          <w:rFonts w:ascii="Times New Roman" w:hAnsi="Times New Roman" w:cs="Times New Roman"/>
          <w:spacing w:val="6"/>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l</w:t>
      </w:r>
      <w:r w:rsidR="00003588" w:rsidRPr="00000982">
        <w:rPr>
          <w:rFonts w:ascii="Times New Roman" w:hAnsi="Times New Roman" w:cs="Times New Roman"/>
          <w:sz w:val="24"/>
          <w:szCs w:val="24"/>
        </w:rPr>
        <w:t>e</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nv</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00003588" w:rsidRPr="00000982">
        <w:rPr>
          <w:rFonts w:ascii="Times New Roman" w:hAnsi="Times New Roman" w:cs="Times New Roman"/>
          <w:sz w:val="24"/>
          <w:szCs w:val="24"/>
        </w:rPr>
        <w:t>e</w:t>
      </w:r>
      <w:r w:rsidRPr="00000982">
        <w:rPr>
          <w:rFonts w:ascii="Times New Roman" w:hAnsi="Times New Roman" w:cs="Times New Roman"/>
          <w:spacing w:val="15"/>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pu</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t </w:t>
      </w:r>
      <w:r w:rsidRPr="00000982">
        <w:rPr>
          <w:rFonts w:ascii="Times New Roman" w:hAnsi="Times New Roman" w:cs="Times New Roman"/>
          <w:spacing w:val="-1"/>
          <w:sz w:val="24"/>
          <w:szCs w:val="24"/>
        </w:rPr>
        <w:t>ca</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pacing w:val="6"/>
          <w:sz w:val="24"/>
          <w:szCs w:val="24"/>
        </w:rPr>
        <w:t>t</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ll</w:t>
      </w:r>
      <w:r w:rsidRPr="00000982">
        <w:rPr>
          <w:rFonts w:ascii="Times New Roman" w:hAnsi="Times New Roman" w:cs="Times New Roman"/>
          <w:spacing w:val="-1"/>
          <w:sz w:val="24"/>
          <w:szCs w:val="24"/>
        </w:rPr>
        <w:t>e</w:t>
      </w:r>
      <w:r w:rsidR="007E6704" w:rsidRPr="00000982">
        <w:rPr>
          <w:rFonts w:ascii="Times New Roman" w:hAnsi="Times New Roman" w:cs="Times New Roman"/>
          <w:sz w:val="24"/>
          <w:szCs w:val="24"/>
        </w:rPr>
        <w:t>d.</w:t>
      </w:r>
    </w:p>
    <w:p w:rsidR="00FE70B2" w:rsidRPr="00000982" w:rsidRDefault="00FE70B2" w:rsidP="00FE70B2">
      <w:pPr>
        <w:ind w:left="100" w:right="8035"/>
        <w:jc w:val="both"/>
        <w:rPr>
          <w:rFonts w:ascii="Times New Roman" w:hAnsi="Times New Roman" w:cs="Times New Roman"/>
          <w:sz w:val="24"/>
          <w:szCs w:val="24"/>
        </w:rPr>
      </w:pPr>
      <w:r w:rsidRPr="00000982">
        <w:rPr>
          <w:rFonts w:ascii="Times New Roman" w:hAnsi="Times New Roman" w:cs="Times New Roman"/>
          <w:b/>
          <w:sz w:val="24"/>
          <w:szCs w:val="24"/>
        </w:rPr>
        <w:t>4.</w:t>
      </w:r>
      <w:r w:rsidRPr="00000982">
        <w:rPr>
          <w:rFonts w:ascii="Times New Roman" w:hAnsi="Times New Roman" w:cs="Times New Roman"/>
          <w:b/>
          <w:spacing w:val="3"/>
          <w:sz w:val="24"/>
          <w:szCs w:val="24"/>
        </w:rPr>
        <w:t xml:space="preserve"> </w:t>
      </w:r>
      <w:r w:rsidRPr="00000982">
        <w:rPr>
          <w:rFonts w:ascii="Times New Roman" w:hAnsi="Times New Roman" w:cs="Times New Roman"/>
          <w:b/>
          <w:sz w:val="24"/>
          <w:szCs w:val="24"/>
        </w:rPr>
        <w:t>Co</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v</w:t>
      </w:r>
      <w:r w:rsidRPr="00000982">
        <w:rPr>
          <w:rFonts w:ascii="Times New Roman" w:hAnsi="Times New Roman" w:cs="Times New Roman"/>
          <w:b/>
          <w:spacing w:val="-1"/>
          <w:sz w:val="24"/>
          <w:szCs w:val="24"/>
        </w:rPr>
        <w:t>e</w:t>
      </w:r>
      <w:r w:rsidRPr="00000982">
        <w:rPr>
          <w:rFonts w:ascii="Times New Roman" w:hAnsi="Times New Roman" w:cs="Times New Roman"/>
          <w:b/>
          <w:spacing w:val="-6"/>
          <w:sz w:val="24"/>
          <w:szCs w:val="24"/>
        </w:rPr>
        <w:t>r</w:t>
      </w:r>
      <w:r w:rsidRPr="00000982">
        <w:rPr>
          <w:rFonts w:ascii="Times New Roman" w:hAnsi="Times New Roman" w:cs="Times New Roman"/>
          <w:b/>
          <w:spacing w:val="-2"/>
          <w:sz w:val="24"/>
          <w:szCs w:val="24"/>
        </w:rPr>
        <w:t>s</w:t>
      </w:r>
      <w:r w:rsidRPr="00000982">
        <w:rPr>
          <w:rFonts w:ascii="Times New Roman" w:hAnsi="Times New Roman" w:cs="Times New Roman"/>
          <w:b/>
          <w:sz w:val="24"/>
          <w:szCs w:val="24"/>
        </w:rPr>
        <w:t>ion</w:t>
      </w:r>
    </w:p>
    <w:p w:rsidR="00FE70B2" w:rsidRPr="00000982" w:rsidRDefault="00FE70B2" w:rsidP="00003588">
      <w:pPr>
        <w:spacing w:line="260" w:lineRule="exact"/>
        <w:ind w:left="100" w:right="81"/>
        <w:jc w:val="both"/>
        <w:rPr>
          <w:rFonts w:ascii="Times New Roman" w:hAnsi="Times New Roman" w:cs="Times New Roman"/>
          <w:sz w:val="24"/>
          <w:szCs w:val="24"/>
        </w:rPr>
      </w:pPr>
      <w:r w:rsidRPr="00000982">
        <w:rPr>
          <w:rFonts w:ascii="Times New Roman" w:hAnsi="Times New Roman" w:cs="Times New Roman"/>
          <w:spacing w:val="2"/>
          <w:sz w:val="24"/>
          <w:szCs w:val="24"/>
        </w:rPr>
        <w:t>I</w:t>
      </w:r>
      <w:r w:rsidR="00003588" w:rsidRPr="00000982">
        <w:rPr>
          <w:rFonts w:ascii="Times New Roman" w:hAnsi="Times New Roman" w:cs="Times New Roman"/>
          <w:sz w:val="24"/>
          <w:szCs w:val="24"/>
        </w:rPr>
        <w:t>t</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s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ce</w:t>
      </w:r>
      <w:r w:rsidRPr="00000982">
        <w:rPr>
          <w:rFonts w:ascii="Times New Roman" w:hAnsi="Times New Roman" w:cs="Times New Roman"/>
          <w:spacing w:val="-2"/>
          <w:sz w:val="24"/>
          <w:szCs w:val="24"/>
        </w:rPr>
        <w:t>ss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o</w:t>
      </w:r>
      <w:r w:rsidR="00003588" w:rsidRPr="00000982">
        <w:rPr>
          <w:rFonts w:ascii="Times New Roman" w:hAnsi="Times New Roman" w:cs="Times New Roman"/>
          <w:sz w:val="24"/>
          <w:szCs w:val="24"/>
        </w:rPr>
        <w:t>f</w:t>
      </w:r>
      <w:r w:rsidRPr="00000982">
        <w:rPr>
          <w:rFonts w:ascii="Times New Roman" w:hAnsi="Times New Roman" w:cs="Times New Roman"/>
          <w:spacing w:val="9"/>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mi</w:t>
      </w:r>
      <w:r w:rsidR="00003588" w:rsidRPr="00000982">
        <w:rPr>
          <w:rFonts w:ascii="Times New Roman" w:hAnsi="Times New Roman" w:cs="Times New Roman"/>
          <w:sz w:val="24"/>
          <w:szCs w:val="24"/>
        </w:rPr>
        <w:t>ng</w:t>
      </w:r>
      <w:r w:rsidRPr="00000982">
        <w:rPr>
          <w:rFonts w:ascii="Times New Roman" w:hAnsi="Times New Roman" w:cs="Times New Roman"/>
          <w:sz w:val="24"/>
          <w:szCs w:val="24"/>
        </w:rPr>
        <w:t xml:space="preserve"> </w:t>
      </w:r>
      <w:r w:rsidRPr="00000982">
        <w:rPr>
          <w:rFonts w:ascii="Times New Roman" w:hAnsi="Times New Roman" w:cs="Times New Roman"/>
          <w:spacing w:val="4"/>
          <w:sz w:val="24"/>
          <w:szCs w:val="24"/>
        </w:rPr>
        <w:t>a</w:t>
      </w:r>
      <w:r w:rsidR="00003588" w:rsidRPr="00000982">
        <w:rPr>
          <w:rFonts w:ascii="Times New Roman" w:hAnsi="Times New Roman" w:cs="Times New Roman"/>
          <w:sz w:val="24"/>
          <w:szCs w:val="24"/>
        </w:rPr>
        <w:t>ll</w:t>
      </w:r>
      <w:r w:rsidRPr="00000982">
        <w:rPr>
          <w:rFonts w:ascii="Times New Roman" w:hAnsi="Times New Roman" w:cs="Times New Roman"/>
          <w:spacing w:val="15"/>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00003588" w:rsidRPr="00000982">
        <w:rPr>
          <w:rFonts w:ascii="Times New Roman" w:hAnsi="Times New Roman" w:cs="Times New Roman"/>
          <w:sz w:val="24"/>
          <w:szCs w:val="24"/>
        </w:rPr>
        <w:t xml:space="preserve">s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00003588" w:rsidRPr="00000982">
        <w:rPr>
          <w:rFonts w:ascii="Times New Roman" w:hAnsi="Times New Roman" w:cs="Times New Roman"/>
          <w:sz w:val="24"/>
          <w:szCs w:val="24"/>
        </w:rPr>
        <w:t>t</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l</w:t>
      </w:r>
      <w:r w:rsidR="00003588" w:rsidRPr="00000982">
        <w:rPr>
          <w:rFonts w:ascii="Times New Roman" w:hAnsi="Times New Roman" w:cs="Times New Roman"/>
          <w:sz w:val="24"/>
          <w:szCs w:val="24"/>
        </w:rPr>
        <w:t>t</w:t>
      </w:r>
      <w:r w:rsidRPr="00000982">
        <w:rPr>
          <w:rFonts w:ascii="Times New Roman" w:hAnsi="Times New Roman" w:cs="Times New Roman"/>
          <w:spacing w:val="21"/>
          <w:sz w:val="24"/>
          <w:szCs w:val="24"/>
        </w:rPr>
        <w:t xml:space="preserve"> </w:t>
      </w:r>
      <w:r w:rsidRPr="00000982">
        <w:rPr>
          <w:rFonts w:ascii="Times New Roman" w:hAnsi="Times New Roman" w:cs="Times New Roman"/>
          <w:spacing w:val="5"/>
          <w:sz w:val="24"/>
          <w:szCs w:val="24"/>
        </w:rPr>
        <w:t>d</w:t>
      </w:r>
      <w:r w:rsidRPr="00000982">
        <w:rPr>
          <w:rFonts w:ascii="Times New Roman" w:hAnsi="Times New Roman" w:cs="Times New Roman"/>
          <w:spacing w:val="-9"/>
          <w:sz w:val="24"/>
          <w:szCs w:val="24"/>
        </w:rPr>
        <w:t>i</w:t>
      </w:r>
      <w:r w:rsidRPr="00000982">
        <w:rPr>
          <w:rFonts w:ascii="Times New Roman" w:hAnsi="Times New Roman" w:cs="Times New Roman"/>
          <w:spacing w:val="6"/>
          <w:sz w:val="24"/>
          <w:szCs w:val="24"/>
        </w:rPr>
        <w:t>r</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l</w:t>
      </w:r>
      <w:r w:rsidR="006514DC" w:rsidRPr="00000982">
        <w:rPr>
          <w:rFonts w:ascii="Times New Roman" w:hAnsi="Times New Roman" w:cs="Times New Roman"/>
          <w:sz w:val="24"/>
          <w:szCs w:val="24"/>
        </w:rPr>
        <w:t>y</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n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00003588" w:rsidRPr="00000982">
        <w:rPr>
          <w:rFonts w:ascii="Times New Roman" w:hAnsi="Times New Roman" w:cs="Times New Roman"/>
          <w:sz w:val="24"/>
          <w:szCs w:val="24"/>
        </w:rPr>
        <w:t xml:space="preserve"> </w:t>
      </w:r>
      <w:r w:rsidR="00003588"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00003588"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w </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 to</w:t>
      </w:r>
      <w:r w:rsidR="00003588" w:rsidRPr="00000982">
        <w:rPr>
          <w:rFonts w:ascii="Times New Roman" w:hAnsi="Times New Roman" w:cs="Times New Roman"/>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 u</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r</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6"/>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nv</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w</w:t>
      </w:r>
      <w:r w:rsidRPr="00000982">
        <w:rPr>
          <w:rFonts w:ascii="Times New Roman" w:hAnsi="Times New Roman" w:cs="Times New Roman"/>
          <w:sz w:val="24"/>
          <w:szCs w:val="24"/>
        </w:rPr>
        <w:t>o</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a</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s</w:t>
      </w:r>
      <w:r w:rsidRPr="00000982">
        <w:rPr>
          <w:rFonts w:ascii="Times New Roman" w:hAnsi="Times New Roman" w:cs="Times New Roman"/>
          <w:spacing w:val="4"/>
          <w:sz w:val="24"/>
          <w:szCs w:val="24"/>
        </w:rPr>
        <w:t>:</w:t>
      </w:r>
      <w:r w:rsidRPr="00000982">
        <w:rPr>
          <w:rFonts w:ascii="Times New Roman" w:hAnsi="Times New Roman" w:cs="Times New Roman"/>
          <w:sz w:val="24"/>
          <w:szCs w:val="24"/>
        </w:rPr>
        <w:t>-</w:t>
      </w:r>
    </w:p>
    <w:p w:rsidR="00FE70B2" w:rsidRPr="00000982" w:rsidRDefault="00FE70B2" w:rsidP="00003588">
      <w:pPr>
        <w:spacing w:line="260" w:lineRule="exact"/>
        <w:ind w:left="422" w:right="89"/>
        <w:jc w:val="center"/>
        <w:rPr>
          <w:rFonts w:ascii="Times New Roman" w:hAnsi="Times New Roman" w:cs="Times New Roman"/>
          <w:sz w:val="24"/>
          <w:szCs w:val="24"/>
        </w:rPr>
      </w:pPr>
      <w:r w:rsidRPr="00000982">
        <w:rPr>
          <w:rFonts w:ascii="Times New Roman" w:hAnsi="Times New Roman" w:cs="Times New Roman"/>
          <w:sz w:val="24"/>
          <w:szCs w:val="24"/>
        </w:rPr>
        <w:t xml:space="preserve">1. </w:t>
      </w:r>
      <w:r w:rsidRPr="00000982">
        <w:rPr>
          <w:rFonts w:ascii="Times New Roman" w:hAnsi="Times New Roman" w:cs="Times New Roman"/>
          <w:spacing w:val="58"/>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e </w:t>
      </w:r>
      <w:r w:rsidRPr="00000982">
        <w:rPr>
          <w:rFonts w:ascii="Times New Roman" w:hAnsi="Times New Roman" w:cs="Times New Roman"/>
          <w:spacing w:val="-1"/>
          <w:sz w:val="24"/>
          <w:szCs w:val="24"/>
        </w:rPr>
        <w:t>c</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n  </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60"/>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 xml:space="preserve">n </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 xml:space="preserve">n </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 xml:space="preserve">t </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e </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3"/>
          <w:sz w:val="24"/>
          <w:szCs w:val="24"/>
        </w:rPr>
        <w:t>r</w:t>
      </w:r>
      <w:r w:rsidRPr="00000982">
        <w:rPr>
          <w:rFonts w:ascii="Times New Roman" w:hAnsi="Times New Roman" w:cs="Times New Roman"/>
          <w:sz w:val="24"/>
          <w:szCs w:val="24"/>
        </w:rPr>
        <w:t xml:space="preserve">t </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00003588" w:rsidRPr="00000982">
        <w:rPr>
          <w:rFonts w:ascii="Times New Roman" w:hAnsi="Times New Roman" w:cs="Times New Roman"/>
          <w:sz w:val="24"/>
          <w:szCs w:val="24"/>
        </w:rPr>
        <w:t>f</w:t>
      </w:r>
      <w:r w:rsidRPr="00000982">
        <w:rPr>
          <w:rFonts w:ascii="Times New Roman" w:hAnsi="Times New Roman" w:cs="Times New Roman"/>
          <w:sz w:val="24"/>
          <w:szCs w:val="24"/>
        </w:rPr>
        <w:t xml:space="preserve"> </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d</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op</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t </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pacing w:val="3"/>
          <w:sz w:val="24"/>
          <w:szCs w:val="24"/>
        </w:rPr>
        <w:t>s</w:t>
      </w:r>
      <w:r w:rsidR="00003588" w:rsidRPr="00000982">
        <w:rPr>
          <w:rFonts w:ascii="Times New Roman" w:hAnsi="Times New Roman" w:cs="Times New Roman"/>
          <w:sz w:val="24"/>
          <w:szCs w:val="24"/>
        </w:rPr>
        <w:t>e</w:t>
      </w:r>
      <w:r w:rsidRPr="00000982">
        <w:rPr>
          <w:rFonts w:ascii="Times New Roman" w:hAnsi="Times New Roman" w:cs="Times New Roman"/>
          <w:sz w:val="24"/>
          <w:szCs w:val="24"/>
        </w:rPr>
        <w:t xml:space="preserve"> </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w w:val="99"/>
          <w:sz w:val="24"/>
          <w:szCs w:val="24"/>
        </w:rPr>
        <w:t>he</w:t>
      </w:r>
      <w:r w:rsidR="00003588" w:rsidRPr="00000982">
        <w:rPr>
          <w:rFonts w:ascii="Times New Roman" w:hAnsi="Times New Roman" w:cs="Times New Roman"/>
          <w:w w:val="99"/>
          <w:sz w:val="24"/>
          <w:szCs w:val="24"/>
        </w:rPr>
        <w:t xml:space="preserve"> </w:t>
      </w:r>
      <w:r w:rsidRPr="00000982">
        <w:rPr>
          <w:rFonts w:ascii="Times New Roman" w:hAnsi="Times New Roman" w:cs="Times New Roman"/>
          <w:sz w:val="24"/>
          <w:szCs w:val="24"/>
        </w:rPr>
        <w:t>i</w:t>
      </w:r>
      <w:r w:rsidRPr="00000982">
        <w:rPr>
          <w:rFonts w:ascii="Times New Roman" w:hAnsi="Times New Roman" w:cs="Times New Roman"/>
          <w:spacing w:val="-4"/>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5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50"/>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e </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5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ug</w:t>
      </w:r>
      <w:r w:rsidRPr="00000982">
        <w:rPr>
          <w:rFonts w:ascii="Times New Roman" w:hAnsi="Times New Roman" w:cs="Times New Roman"/>
          <w:spacing w:val="-5"/>
          <w:sz w:val="24"/>
          <w:szCs w:val="24"/>
        </w:rPr>
        <w:t>h</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u</w:t>
      </w:r>
      <w:r w:rsidRPr="00000982">
        <w:rPr>
          <w:rFonts w:ascii="Times New Roman" w:hAnsi="Times New Roman" w:cs="Times New Roman"/>
          <w:sz w:val="24"/>
          <w:szCs w:val="24"/>
        </w:rPr>
        <w:t xml:space="preserve">t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 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op</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  p</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p>
    <w:p w:rsidR="007E6704" w:rsidRPr="00000982" w:rsidRDefault="00FE70B2" w:rsidP="007E6704">
      <w:pPr>
        <w:spacing w:line="260" w:lineRule="exact"/>
        <w:ind w:left="422" w:right="93"/>
        <w:jc w:val="center"/>
        <w:rPr>
          <w:rFonts w:ascii="Times New Roman" w:hAnsi="Times New Roman" w:cs="Times New Roman"/>
          <w:sz w:val="24"/>
          <w:szCs w:val="24"/>
        </w:rPr>
      </w:pPr>
      <w:r w:rsidRPr="00000982">
        <w:rPr>
          <w:rFonts w:ascii="Times New Roman" w:hAnsi="Times New Roman" w:cs="Times New Roman"/>
          <w:sz w:val="24"/>
          <w:szCs w:val="24"/>
        </w:rPr>
        <w:lastRenderedPageBreak/>
        <w:t xml:space="preserve">2. </w:t>
      </w:r>
      <w:r w:rsidRPr="00000982">
        <w:rPr>
          <w:rFonts w:ascii="Times New Roman" w:hAnsi="Times New Roman" w:cs="Times New Roman"/>
          <w:spacing w:val="58"/>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00003588" w:rsidRPr="00000982">
        <w:rPr>
          <w:rFonts w:ascii="Times New Roman" w:hAnsi="Times New Roman" w:cs="Times New Roman"/>
          <w:sz w:val="24"/>
          <w:szCs w:val="24"/>
        </w:rPr>
        <w:t>e</w:t>
      </w:r>
      <w:r w:rsidRPr="00000982">
        <w:rPr>
          <w:rFonts w:ascii="Times New Roman" w:hAnsi="Times New Roman" w:cs="Times New Roman"/>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n </w:t>
      </w:r>
      <w:r w:rsidRPr="00000982">
        <w:rPr>
          <w:rFonts w:ascii="Times New Roman" w:hAnsi="Times New Roman" w:cs="Times New Roman"/>
          <w:spacing w:val="5"/>
          <w:sz w:val="24"/>
          <w:szCs w:val="24"/>
        </w:rPr>
        <w:t>o</w:t>
      </w:r>
      <w:r w:rsidR="00003588" w:rsidRPr="00000982">
        <w:rPr>
          <w:rFonts w:ascii="Times New Roman" w:hAnsi="Times New Roman" w:cs="Times New Roman"/>
          <w:sz w:val="24"/>
          <w:szCs w:val="24"/>
        </w:rPr>
        <w:t>f</w:t>
      </w:r>
      <w:r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00003588" w:rsidRPr="00000982">
        <w:rPr>
          <w:rFonts w:ascii="Times New Roman" w:hAnsi="Times New Roman" w:cs="Times New Roman"/>
          <w:sz w:val="24"/>
          <w:szCs w:val="24"/>
        </w:rPr>
        <w:t>m</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ge </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r </w:t>
      </w:r>
      <w:r w:rsidRPr="00000982">
        <w:rPr>
          <w:rFonts w:ascii="Times New Roman" w:hAnsi="Times New Roman" w:cs="Times New Roman"/>
          <w:spacing w:val="5"/>
          <w:sz w:val="24"/>
          <w:szCs w:val="24"/>
        </w:rPr>
        <w:t>p</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a</w:t>
      </w:r>
      <w:r w:rsidR="00003588"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1"/>
          <w:sz w:val="24"/>
          <w:szCs w:val="24"/>
        </w:rPr>
        <w:t>a</w:t>
      </w:r>
      <w:r w:rsidR="00003588" w:rsidRPr="00000982">
        <w:rPr>
          <w:rFonts w:ascii="Times New Roman" w:hAnsi="Times New Roman" w:cs="Times New Roman"/>
          <w:sz w:val="24"/>
          <w:szCs w:val="24"/>
        </w:rPr>
        <w:t>t</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n</w:t>
      </w:r>
      <w:r w:rsidR="00003588" w:rsidRPr="00000982">
        <w:rPr>
          <w:rFonts w:ascii="Times New Roman" w:hAnsi="Times New Roman" w:cs="Times New Roman"/>
          <w:sz w:val="24"/>
          <w:szCs w:val="24"/>
        </w:rPr>
        <w:t>d</w:t>
      </w:r>
      <w:r w:rsidRPr="00000982">
        <w:rPr>
          <w:rFonts w:ascii="Times New Roman" w:hAnsi="Times New Roman" w:cs="Times New Roman"/>
          <w:spacing w:val="19"/>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00003588" w:rsidRPr="00000982">
        <w:rPr>
          <w:rFonts w:ascii="Times New Roman" w:hAnsi="Times New Roman" w:cs="Times New Roman"/>
          <w:sz w:val="24"/>
          <w:szCs w:val="24"/>
        </w:rPr>
        <w:t>e</w:t>
      </w:r>
      <w:r w:rsidRPr="00000982">
        <w:rPr>
          <w:rFonts w:ascii="Times New Roman" w:hAnsi="Times New Roman" w:cs="Times New Roman"/>
          <w:spacing w:val="12"/>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op</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t </w:t>
      </w:r>
      <w:r w:rsidRPr="00000982">
        <w:rPr>
          <w:rFonts w:ascii="Times New Roman" w:hAnsi="Times New Roman" w:cs="Times New Roman"/>
          <w:w w:val="99"/>
          <w:sz w:val="24"/>
          <w:szCs w:val="24"/>
        </w:rPr>
        <w:t>p</w:t>
      </w:r>
      <w:r w:rsidRPr="00000982">
        <w:rPr>
          <w:rFonts w:ascii="Times New Roman" w:hAnsi="Times New Roman" w:cs="Times New Roman"/>
          <w:spacing w:val="-5"/>
          <w:w w:val="99"/>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pacing w:val="3"/>
          <w:w w:val="99"/>
          <w:sz w:val="24"/>
          <w:szCs w:val="24"/>
        </w:rPr>
        <w:t>s</w:t>
      </w:r>
      <w:r w:rsidR="00003588" w:rsidRPr="00000982">
        <w:rPr>
          <w:rFonts w:ascii="Times New Roman" w:hAnsi="Times New Roman" w:cs="Times New Roman"/>
          <w:sz w:val="24"/>
          <w:szCs w:val="24"/>
        </w:rPr>
        <w:t xml:space="preserve">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00003588" w:rsidRPr="00000982">
        <w:rPr>
          <w:rFonts w:ascii="Times New Roman" w:hAnsi="Times New Roman" w:cs="Times New Roman"/>
          <w:sz w:val="24"/>
          <w:szCs w:val="24"/>
        </w:rPr>
        <w:t>d</w:t>
      </w:r>
      <w:r w:rsidRPr="00000982">
        <w:rPr>
          <w:rFonts w:ascii="Times New Roman" w:hAnsi="Times New Roman" w:cs="Times New Roman"/>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006514DC" w:rsidRPr="00000982">
        <w:rPr>
          <w:rFonts w:ascii="Times New Roman" w:hAnsi="Times New Roman" w:cs="Times New Roman"/>
          <w:sz w:val="24"/>
          <w:szCs w:val="24"/>
        </w:rPr>
        <w:t xml:space="preserve">e </w:t>
      </w:r>
      <w:r w:rsidRPr="00000982">
        <w:rPr>
          <w:rFonts w:ascii="Times New Roman" w:hAnsi="Times New Roman" w:cs="Times New Roman"/>
          <w:spacing w:val="-4"/>
          <w:sz w:val="24"/>
          <w:szCs w:val="24"/>
        </w:rPr>
        <w:t>im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5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50"/>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006514DC" w:rsidRPr="00000982">
        <w:rPr>
          <w:rFonts w:ascii="Times New Roman" w:hAnsi="Times New Roman" w:cs="Times New Roman"/>
          <w:spacing w:val="57"/>
          <w:sz w:val="24"/>
          <w:szCs w:val="24"/>
        </w:rPr>
        <w:t xml:space="preserve"> </w:t>
      </w:r>
      <w:r w:rsidRPr="00000982">
        <w:rPr>
          <w:rFonts w:ascii="Times New Roman" w:hAnsi="Times New Roman" w:cs="Times New Roman"/>
          <w:spacing w:val="-1"/>
          <w:sz w:val="24"/>
          <w:szCs w:val="24"/>
        </w:rPr>
        <w:t>a</w:t>
      </w:r>
      <w:r w:rsidR="00003588" w:rsidRPr="00000982">
        <w:rPr>
          <w:rFonts w:ascii="Times New Roman" w:hAnsi="Times New Roman" w:cs="Times New Roman"/>
          <w:sz w:val="24"/>
          <w:szCs w:val="24"/>
        </w:rPr>
        <w:t>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00003588"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g</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ng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006514DC" w:rsidRPr="00000982">
        <w:rPr>
          <w:rFonts w:ascii="Times New Roman" w:hAnsi="Times New Roman" w:cs="Times New Roman"/>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 p</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p>
    <w:p w:rsidR="006514DC" w:rsidRPr="00000982" w:rsidRDefault="006514DC" w:rsidP="006514DC">
      <w:pPr>
        <w:spacing w:line="260" w:lineRule="exact"/>
        <w:ind w:right="93"/>
        <w:rPr>
          <w:rFonts w:ascii="Times New Roman" w:hAnsi="Times New Roman" w:cs="Times New Roman"/>
          <w:sz w:val="28"/>
          <w:szCs w:val="24"/>
          <w:u w:val="single"/>
        </w:rPr>
      </w:pPr>
      <w:r w:rsidRPr="00000982">
        <w:rPr>
          <w:rFonts w:ascii="Times New Roman" w:hAnsi="Times New Roman" w:cs="Times New Roman"/>
          <w:sz w:val="28"/>
          <w:szCs w:val="24"/>
          <w:u w:val="single"/>
        </w:rPr>
        <w:t>SYSTEM REQUIREMENT:</w:t>
      </w:r>
    </w:p>
    <w:p w:rsidR="006514DC" w:rsidRPr="00000982" w:rsidRDefault="006514DC" w:rsidP="006514DC">
      <w:pPr>
        <w:rPr>
          <w:rFonts w:ascii="Times New Roman" w:hAnsi="Times New Roman" w:cs="Times New Roman"/>
          <w:b/>
          <w:u w:val="single"/>
        </w:rPr>
      </w:pPr>
      <w:r w:rsidRPr="00000982">
        <w:rPr>
          <w:rFonts w:ascii="Times New Roman" w:hAnsi="Times New Roman" w:cs="Times New Roman"/>
          <w:b/>
          <w:u w:val="single"/>
        </w:rPr>
        <w:t xml:space="preserve">SOFTWARE </w:t>
      </w:r>
    </w:p>
    <w:p w:rsidR="006514DC" w:rsidRPr="00000982" w:rsidRDefault="006514DC" w:rsidP="00C316EC">
      <w:pPr>
        <w:pStyle w:val="ListParagraph"/>
        <w:numPr>
          <w:ilvl w:val="0"/>
          <w:numId w:val="2"/>
        </w:numPr>
        <w:rPr>
          <w:rFonts w:ascii="Times New Roman" w:hAnsi="Times New Roman" w:cs="Times New Roman"/>
          <w:b/>
        </w:rPr>
      </w:pPr>
      <w:r w:rsidRPr="00000982">
        <w:rPr>
          <w:rFonts w:ascii="Times New Roman" w:hAnsi="Times New Roman" w:cs="Times New Roman"/>
        </w:rPr>
        <w:t>Operating system- window Xp/7</w:t>
      </w:r>
    </w:p>
    <w:p w:rsidR="006514DC" w:rsidRPr="00000982" w:rsidRDefault="006514DC" w:rsidP="00C316EC">
      <w:pPr>
        <w:pStyle w:val="ListParagraph"/>
        <w:numPr>
          <w:ilvl w:val="0"/>
          <w:numId w:val="2"/>
        </w:numPr>
        <w:rPr>
          <w:rFonts w:ascii="Times New Roman" w:hAnsi="Times New Roman" w:cs="Times New Roman"/>
          <w:b/>
        </w:rPr>
      </w:pPr>
      <w:r w:rsidRPr="00000982">
        <w:rPr>
          <w:rFonts w:ascii="Times New Roman" w:hAnsi="Times New Roman" w:cs="Times New Roman"/>
        </w:rPr>
        <w:t>Java</w:t>
      </w:r>
    </w:p>
    <w:p w:rsidR="006514DC" w:rsidRPr="00000982" w:rsidRDefault="006514DC" w:rsidP="00C316EC">
      <w:pPr>
        <w:pStyle w:val="ListParagraph"/>
        <w:numPr>
          <w:ilvl w:val="0"/>
          <w:numId w:val="2"/>
        </w:numPr>
        <w:rPr>
          <w:rFonts w:ascii="Times New Roman" w:hAnsi="Times New Roman" w:cs="Times New Roman"/>
          <w:b/>
        </w:rPr>
      </w:pPr>
      <w:r w:rsidRPr="00000982">
        <w:rPr>
          <w:rFonts w:ascii="Times New Roman" w:hAnsi="Times New Roman" w:cs="Times New Roman"/>
        </w:rPr>
        <w:t xml:space="preserve">Eclipse </w:t>
      </w:r>
    </w:p>
    <w:p w:rsidR="006514DC" w:rsidRPr="00000982" w:rsidRDefault="006514DC" w:rsidP="00C316EC">
      <w:pPr>
        <w:pStyle w:val="ListParagraph"/>
        <w:numPr>
          <w:ilvl w:val="0"/>
          <w:numId w:val="2"/>
        </w:numPr>
        <w:rPr>
          <w:rFonts w:ascii="Times New Roman" w:hAnsi="Times New Roman" w:cs="Times New Roman"/>
          <w:b/>
        </w:rPr>
      </w:pPr>
      <w:r w:rsidRPr="00000982">
        <w:rPr>
          <w:rFonts w:ascii="Times New Roman" w:hAnsi="Times New Roman" w:cs="Times New Roman"/>
        </w:rPr>
        <w:t>Android SDK</w:t>
      </w:r>
    </w:p>
    <w:p w:rsidR="006514DC" w:rsidRPr="00000982" w:rsidRDefault="006514DC" w:rsidP="006514DC">
      <w:pPr>
        <w:pStyle w:val="ListParagraph"/>
        <w:ind w:left="1440"/>
        <w:rPr>
          <w:rFonts w:ascii="Times New Roman" w:hAnsi="Times New Roman" w:cs="Times New Roman"/>
          <w:b/>
        </w:rPr>
      </w:pPr>
    </w:p>
    <w:p w:rsidR="006514DC" w:rsidRPr="00000982" w:rsidRDefault="006514DC" w:rsidP="006514DC">
      <w:pPr>
        <w:rPr>
          <w:rFonts w:ascii="Times New Roman" w:hAnsi="Times New Roman" w:cs="Times New Roman"/>
          <w:b/>
        </w:rPr>
      </w:pPr>
      <w:r w:rsidRPr="00000982">
        <w:rPr>
          <w:rFonts w:ascii="Times New Roman" w:hAnsi="Times New Roman" w:cs="Times New Roman"/>
          <w:b/>
          <w:u w:val="single"/>
        </w:rPr>
        <w:t>DEVICE HARDWARE</w:t>
      </w:r>
    </w:p>
    <w:p w:rsidR="006514DC" w:rsidRPr="00000982" w:rsidRDefault="006514DC" w:rsidP="006514DC">
      <w:pPr>
        <w:ind w:left="720"/>
        <w:rPr>
          <w:rFonts w:ascii="Times New Roman" w:hAnsi="Times New Roman" w:cs="Times New Roman"/>
        </w:rPr>
      </w:pPr>
      <w:r w:rsidRPr="00000982">
        <w:rPr>
          <w:rFonts w:ascii="Times New Roman" w:hAnsi="Times New Roman" w:cs="Times New Roman"/>
        </w:rPr>
        <w:t>Min. Processor            :  ARM architecture, 200 MHz,</w:t>
      </w:r>
    </w:p>
    <w:p w:rsidR="006514DC" w:rsidRPr="00000982" w:rsidRDefault="006514DC" w:rsidP="006514DC">
      <w:pPr>
        <w:ind w:left="720"/>
        <w:rPr>
          <w:rFonts w:ascii="Times New Roman" w:hAnsi="Times New Roman" w:cs="Times New Roman"/>
        </w:rPr>
      </w:pPr>
      <w:r w:rsidRPr="00000982">
        <w:rPr>
          <w:rFonts w:ascii="Times New Roman" w:hAnsi="Times New Roman" w:cs="Times New Roman"/>
        </w:rPr>
        <w:t>Operating System       :  Android</w:t>
      </w:r>
    </w:p>
    <w:p w:rsidR="006514DC" w:rsidRPr="00000982" w:rsidRDefault="006514DC" w:rsidP="006514DC">
      <w:pPr>
        <w:ind w:left="720"/>
        <w:rPr>
          <w:rFonts w:ascii="Times New Roman" w:hAnsi="Times New Roman" w:cs="Times New Roman"/>
        </w:rPr>
      </w:pPr>
      <w:r w:rsidRPr="00000982">
        <w:rPr>
          <w:rFonts w:ascii="Times New Roman" w:hAnsi="Times New Roman" w:cs="Times New Roman"/>
        </w:rPr>
        <w:t>RAM                           :  128 MB, 512 recommended</w:t>
      </w:r>
    </w:p>
    <w:p w:rsidR="006514DC" w:rsidRPr="00000982" w:rsidRDefault="006514DC" w:rsidP="006514DC">
      <w:pPr>
        <w:ind w:left="720"/>
        <w:rPr>
          <w:rFonts w:ascii="Times New Roman" w:hAnsi="Times New Roman" w:cs="Times New Roman"/>
        </w:rPr>
      </w:pPr>
      <w:r w:rsidRPr="00000982">
        <w:rPr>
          <w:rFonts w:ascii="Times New Roman" w:hAnsi="Times New Roman" w:cs="Times New Roman"/>
        </w:rPr>
        <w:t>Flash Memory             :  256</w:t>
      </w:r>
    </w:p>
    <w:p w:rsidR="006514DC" w:rsidRPr="00000982" w:rsidRDefault="006514DC" w:rsidP="006514DC">
      <w:pPr>
        <w:ind w:left="720"/>
        <w:rPr>
          <w:rFonts w:ascii="Times New Roman" w:hAnsi="Times New Roman" w:cs="Times New Roman"/>
          <w:b/>
        </w:rPr>
      </w:pPr>
      <w:r w:rsidRPr="00000982">
        <w:rPr>
          <w:rFonts w:ascii="Times New Roman" w:hAnsi="Times New Roman" w:cs="Times New Roman"/>
        </w:rPr>
        <w:t>Display                        :  3.5 inches or more screen size</w:t>
      </w:r>
    </w:p>
    <w:p w:rsidR="006514DC" w:rsidRPr="00000982" w:rsidRDefault="006514DC" w:rsidP="006514DC">
      <w:pPr>
        <w:rPr>
          <w:rFonts w:ascii="Times New Roman" w:hAnsi="Times New Roman" w:cs="Times New Roman"/>
          <w:b/>
          <w:u w:val="single"/>
        </w:rPr>
      </w:pPr>
    </w:p>
    <w:p w:rsidR="006514DC" w:rsidRPr="00000982" w:rsidRDefault="006514DC" w:rsidP="006514DC">
      <w:pPr>
        <w:rPr>
          <w:rFonts w:ascii="Times New Roman" w:hAnsi="Times New Roman" w:cs="Times New Roman"/>
        </w:rPr>
      </w:pPr>
      <w:r w:rsidRPr="00000982">
        <w:rPr>
          <w:rFonts w:ascii="Times New Roman" w:hAnsi="Times New Roman" w:cs="Times New Roman"/>
          <w:b/>
          <w:u w:val="single"/>
        </w:rPr>
        <w:t>SYSTEM HARDWARE</w:t>
      </w:r>
    </w:p>
    <w:p w:rsidR="006514DC" w:rsidRPr="00000982" w:rsidRDefault="000D424E" w:rsidP="006514DC">
      <w:pPr>
        <w:suppressAutoHyphens/>
        <w:spacing w:after="200" w:line="276" w:lineRule="auto"/>
        <w:ind w:firstLine="720"/>
        <w:rPr>
          <w:rFonts w:ascii="Times New Roman" w:hAnsi="Times New Roman" w:cs="Times New Roman"/>
        </w:rPr>
      </w:pPr>
      <w:r>
        <w:rPr>
          <w:rFonts w:ascii="Times New Roman" w:hAnsi="Times New Roman" w:cs="Times New Roman"/>
        </w:rPr>
        <w:t>Processor</w:t>
      </w:r>
      <w:r>
        <w:rPr>
          <w:rFonts w:ascii="Times New Roman" w:hAnsi="Times New Roman" w:cs="Times New Roman"/>
        </w:rPr>
        <w:tab/>
        <w:t xml:space="preserve">           </w:t>
      </w:r>
      <w:r w:rsidR="006514DC" w:rsidRPr="00000982">
        <w:rPr>
          <w:rFonts w:ascii="Times New Roman" w:hAnsi="Times New Roman" w:cs="Times New Roman"/>
        </w:rPr>
        <w:t>: Intel Pentium i3 or higher</w:t>
      </w:r>
    </w:p>
    <w:p w:rsidR="006514DC" w:rsidRPr="00000982" w:rsidRDefault="006514DC" w:rsidP="006514DC">
      <w:pPr>
        <w:suppressAutoHyphens/>
        <w:spacing w:after="200" w:line="276" w:lineRule="auto"/>
        <w:ind w:firstLine="720"/>
        <w:rPr>
          <w:rFonts w:ascii="Times New Roman" w:hAnsi="Times New Roman" w:cs="Times New Roman"/>
        </w:rPr>
      </w:pPr>
      <w:r w:rsidRPr="00000982">
        <w:rPr>
          <w:rFonts w:ascii="Times New Roman" w:hAnsi="Times New Roman" w:cs="Times New Roman"/>
        </w:rPr>
        <w:t>Processor speed</w:t>
      </w:r>
      <w:r w:rsidRPr="00000982">
        <w:rPr>
          <w:rFonts w:ascii="Times New Roman" w:hAnsi="Times New Roman" w:cs="Times New Roman"/>
        </w:rPr>
        <w:tab/>
        <w:t xml:space="preserve">     </w:t>
      </w:r>
      <w:r w:rsidR="000D424E">
        <w:rPr>
          <w:rFonts w:ascii="Times New Roman" w:hAnsi="Times New Roman" w:cs="Times New Roman"/>
        </w:rPr>
        <w:t xml:space="preserve">     </w:t>
      </w:r>
      <w:r w:rsidRPr="00000982">
        <w:rPr>
          <w:rFonts w:ascii="Times New Roman" w:hAnsi="Times New Roman" w:cs="Times New Roman"/>
        </w:rPr>
        <w:t xml:space="preserve"> : 2.3 GHz</w:t>
      </w:r>
    </w:p>
    <w:p w:rsidR="006514DC" w:rsidRPr="00000982" w:rsidRDefault="006514DC" w:rsidP="006514DC">
      <w:pPr>
        <w:suppressAutoHyphens/>
        <w:spacing w:after="200" w:line="276" w:lineRule="auto"/>
        <w:ind w:firstLine="720"/>
        <w:rPr>
          <w:rFonts w:ascii="Times New Roman" w:hAnsi="Times New Roman" w:cs="Times New Roman"/>
        </w:rPr>
      </w:pPr>
      <w:r w:rsidRPr="00000982">
        <w:rPr>
          <w:rFonts w:ascii="Times New Roman" w:hAnsi="Times New Roman" w:cs="Times New Roman"/>
        </w:rPr>
        <w:t xml:space="preserve">Hard Disk </w:t>
      </w:r>
      <w:r w:rsidR="000D424E">
        <w:rPr>
          <w:rFonts w:ascii="Times New Roman" w:hAnsi="Times New Roman" w:cs="Times New Roman"/>
        </w:rPr>
        <w:t xml:space="preserve">Space          </w:t>
      </w:r>
      <w:r w:rsidRPr="00000982">
        <w:rPr>
          <w:rFonts w:ascii="Times New Roman" w:hAnsi="Times New Roman" w:cs="Times New Roman"/>
        </w:rPr>
        <w:t>: 160 GB (min.)</w:t>
      </w:r>
    </w:p>
    <w:p w:rsidR="006514DC" w:rsidRPr="00000982" w:rsidRDefault="006514DC" w:rsidP="006514DC">
      <w:pPr>
        <w:suppressAutoHyphens/>
        <w:spacing w:after="200" w:line="276" w:lineRule="auto"/>
        <w:ind w:firstLine="720"/>
        <w:rPr>
          <w:rFonts w:ascii="Times New Roman" w:hAnsi="Times New Roman" w:cs="Times New Roman"/>
        </w:rPr>
      </w:pPr>
      <w:r w:rsidRPr="00000982">
        <w:rPr>
          <w:rFonts w:ascii="Times New Roman" w:hAnsi="Times New Roman" w:cs="Times New Roman"/>
        </w:rPr>
        <w:t xml:space="preserve">Ram Memory </w:t>
      </w:r>
      <w:r w:rsidRPr="00000982">
        <w:rPr>
          <w:rFonts w:ascii="Times New Roman" w:hAnsi="Times New Roman" w:cs="Times New Roman"/>
        </w:rPr>
        <w:tab/>
        <w:t xml:space="preserve">     </w:t>
      </w:r>
      <w:r w:rsidR="000D424E">
        <w:rPr>
          <w:rFonts w:ascii="Times New Roman" w:hAnsi="Times New Roman" w:cs="Times New Roman"/>
        </w:rPr>
        <w:t xml:space="preserve">     </w:t>
      </w:r>
      <w:r w:rsidRPr="00000982">
        <w:rPr>
          <w:rFonts w:ascii="Times New Roman" w:hAnsi="Times New Roman" w:cs="Times New Roman"/>
        </w:rPr>
        <w:t xml:space="preserve"> : 2 GB DDR3</w:t>
      </w:r>
    </w:p>
    <w:p w:rsidR="006514DC" w:rsidRPr="00000982" w:rsidRDefault="006514DC" w:rsidP="006514DC">
      <w:pPr>
        <w:suppressAutoHyphens/>
        <w:spacing w:after="200" w:line="276" w:lineRule="auto"/>
        <w:ind w:firstLine="720"/>
        <w:rPr>
          <w:rFonts w:ascii="Times New Roman" w:hAnsi="Times New Roman" w:cs="Times New Roman"/>
        </w:rPr>
      </w:pPr>
      <w:r w:rsidRPr="00000982">
        <w:rPr>
          <w:rFonts w:ascii="Times New Roman" w:hAnsi="Times New Roman" w:cs="Times New Roman"/>
        </w:rPr>
        <w:t>Device</w:t>
      </w:r>
      <w:r w:rsidRPr="00000982">
        <w:rPr>
          <w:rFonts w:ascii="Times New Roman" w:hAnsi="Times New Roman" w:cs="Times New Roman"/>
        </w:rPr>
        <w:tab/>
      </w:r>
      <w:r w:rsidRPr="00000982">
        <w:rPr>
          <w:rFonts w:ascii="Times New Roman" w:hAnsi="Times New Roman" w:cs="Times New Roman"/>
        </w:rPr>
        <w:tab/>
        <w:t xml:space="preserve">    </w:t>
      </w:r>
      <w:r w:rsidR="000D424E">
        <w:rPr>
          <w:rFonts w:ascii="Times New Roman" w:hAnsi="Times New Roman" w:cs="Times New Roman"/>
        </w:rPr>
        <w:t xml:space="preserve">     </w:t>
      </w:r>
      <w:r w:rsidRPr="00000982">
        <w:rPr>
          <w:rFonts w:ascii="Times New Roman" w:hAnsi="Times New Roman" w:cs="Times New Roman"/>
        </w:rPr>
        <w:t xml:space="preserve">  : Android supported device</w:t>
      </w:r>
    </w:p>
    <w:p w:rsidR="006514DC" w:rsidRPr="00000982" w:rsidRDefault="006514DC" w:rsidP="006514DC">
      <w:pPr>
        <w:spacing w:line="260" w:lineRule="exact"/>
        <w:ind w:right="93"/>
        <w:rPr>
          <w:rFonts w:ascii="Times New Roman" w:hAnsi="Times New Roman" w:cs="Times New Roman"/>
          <w:sz w:val="28"/>
          <w:szCs w:val="24"/>
        </w:rPr>
      </w:pPr>
    </w:p>
    <w:p w:rsidR="006514DC" w:rsidRPr="00000982" w:rsidRDefault="006514DC" w:rsidP="006514DC">
      <w:pPr>
        <w:spacing w:line="260" w:lineRule="exact"/>
        <w:ind w:left="422" w:right="93"/>
        <w:rPr>
          <w:rFonts w:ascii="Times New Roman" w:hAnsi="Times New Roman" w:cs="Times New Roman"/>
          <w:sz w:val="28"/>
          <w:szCs w:val="24"/>
          <w:u w:val="single"/>
        </w:rPr>
      </w:pPr>
    </w:p>
    <w:p w:rsidR="006514DC" w:rsidRPr="00000982" w:rsidRDefault="006514DC" w:rsidP="006514DC">
      <w:pPr>
        <w:spacing w:line="260" w:lineRule="exact"/>
        <w:ind w:left="422" w:right="93"/>
        <w:rPr>
          <w:rFonts w:ascii="Times New Roman" w:hAnsi="Times New Roman" w:cs="Times New Roman"/>
          <w:sz w:val="28"/>
          <w:szCs w:val="24"/>
          <w:u w:val="single"/>
        </w:rPr>
      </w:pPr>
    </w:p>
    <w:p w:rsidR="006514DC" w:rsidRPr="00000982" w:rsidRDefault="006514DC" w:rsidP="006514DC">
      <w:pPr>
        <w:spacing w:line="260" w:lineRule="exact"/>
        <w:ind w:left="422" w:right="93"/>
        <w:rPr>
          <w:rFonts w:ascii="Times New Roman" w:hAnsi="Times New Roman" w:cs="Times New Roman"/>
          <w:sz w:val="28"/>
          <w:szCs w:val="24"/>
          <w:u w:val="single"/>
        </w:rPr>
      </w:pPr>
    </w:p>
    <w:p w:rsidR="006514DC" w:rsidRPr="00000982" w:rsidRDefault="006514DC" w:rsidP="006514DC">
      <w:pPr>
        <w:spacing w:line="260" w:lineRule="exact"/>
        <w:ind w:left="422" w:right="93"/>
        <w:rPr>
          <w:rFonts w:ascii="Times New Roman" w:hAnsi="Times New Roman" w:cs="Times New Roman"/>
          <w:sz w:val="28"/>
          <w:szCs w:val="24"/>
          <w:u w:val="single"/>
        </w:rPr>
      </w:pPr>
    </w:p>
    <w:p w:rsidR="00256A1C" w:rsidRPr="00000982" w:rsidRDefault="00256A1C" w:rsidP="00256A1C">
      <w:pPr>
        <w:spacing w:after="0" w:line="240" w:lineRule="auto"/>
        <w:ind w:left="1500"/>
        <w:rPr>
          <w:rFonts w:ascii="Times New Roman" w:hAnsi="Times New Roman" w:cs="Times New Roman"/>
          <w:sz w:val="32"/>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7E6704" w:rsidRPr="00000982" w:rsidRDefault="007E6704" w:rsidP="00256A1C">
      <w:pPr>
        <w:spacing w:after="0" w:line="240" w:lineRule="auto"/>
        <w:ind w:left="1500"/>
        <w:jc w:val="center"/>
        <w:rPr>
          <w:rFonts w:ascii="Times New Roman" w:hAnsi="Times New Roman" w:cs="Times New Roman"/>
          <w:b/>
          <w:sz w:val="40"/>
        </w:rPr>
      </w:pPr>
    </w:p>
    <w:p w:rsidR="007E6704" w:rsidRPr="00000982" w:rsidRDefault="007E6704" w:rsidP="00256A1C">
      <w:pPr>
        <w:spacing w:after="0" w:line="240" w:lineRule="auto"/>
        <w:ind w:left="1500"/>
        <w:jc w:val="center"/>
        <w:rPr>
          <w:rFonts w:ascii="Times New Roman" w:hAnsi="Times New Roman" w:cs="Times New Roman"/>
          <w:b/>
          <w:sz w:val="40"/>
        </w:rPr>
      </w:pPr>
    </w:p>
    <w:p w:rsidR="007E6704" w:rsidRPr="00000982" w:rsidRDefault="007E6704" w:rsidP="00256A1C">
      <w:pPr>
        <w:spacing w:after="0" w:line="240" w:lineRule="auto"/>
        <w:ind w:left="1500"/>
        <w:jc w:val="center"/>
        <w:rPr>
          <w:rFonts w:ascii="Times New Roman" w:hAnsi="Times New Roman" w:cs="Times New Roman"/>
          <w:b/>
          <w:sz w:val="40"/>
        </w:rPr>
      </w:pPr>
    </w:p>
    <w:p w:rsidR="007E6704" w:rsidRPr="00000982" w:rsidRDefault="007E6704" w:rsidP="00256A1C">
      <w:pPr>
        <w:spacing w:after="0" w:line="240" w:lineRule="auto"/>
        <w:ind w:left="1500"/>
        <w:jc w:val="center"/>
        <w:rPr>
          <w:rFonts w:ascii="Times New Roman" w:hAnsi="Times New Roman" w:cs="Times New Roman"/>
          <w:b/>
          <w:sz w:val="40"/>
        </w:rPr>
      </w:pPr>
    </w:p>
    <w:p w:rsidR="006514DC" w:rsidRPr="00000982" w:rsidRDefault="006514DC" w:rsidP="00256A1C">
      <w:pPr>
        <w:spacing w:after="0" w:line="240" w:lineRule="auto"/>
        <w:ind w:left="1500"/>
        <w:jc w:val="center"/>
        <w:rPr>
          <w:rFonts w:ascii="Times New Roman" w:hAnsi="Times New Roman" w:cs="Times New Roman"/>
          <w:b/>
          <w:sz w:val="40"/>
        </w:rPr>
      </w:pPr>
    </w:p>
    <w:p w:rsidR="00256A1C" w:rsidRPr="00000982" w:rsidRDefault="00256A1C" w:rsidP="006514DC">
      <w:pPr>
        <w:spacing w:after="0" w:line="240" w:lineRule="auto"/>
        <w:ind w:left="1500"/>
        <w:jc w:val="center"/>
        <w:rPr>
          <w:rFonts w:ascii="Times New Roman" w:hAnsi="Times New Roman" w:cs="Times New Roman"/>
          <w:b/>
          <w:sz w:val="40"/>
        </w:rPr>
      </w:pPr>
      <w:r w:rsidRPr="00000982">
        <w:rPr>
          <w:rFonts w:ascii="Times New Roman" w:hAnsi="Times New Roman" w:cs="Times New Roman"/>
          <w:b/>
          <w:sz w:val="40"/>
        </w:rPr>
        <w:t>SYSTEM MAINTENANCE and EVALUATION</w:t>
      </w:r>
    </w:p>
    <w:p w:rsidR="00256A1C" w:rsidRPr="00000982" w:rsidRDefault="00256A1C" w:rsidP="00256A1C">
      <w:pPr>
        <w:spacing w:after="0" w:line="240" w:lineRule="auto"/>
        <w:ind w:left="1500"/>
        <w:jc w:val="center"/>
        <w:rPr>
          <w:rFonts w:ascii="Times New Roman" w:hAnsi="Times New Roman" w:cs="Times New Roman"/>
          <w:b/>
          <w:sz w:val="36"/>
        </w:rPr>
      </w:pPr>
    </w:p>
    <w:p w:rsidR="00256A1C" w:rsidRPr="00000982" w:rsidRDefault="00256A1C" w:rsidP="00256A1C">
      <w:pPr>
        <w:spacing w:after="0" w:line="240" w:lineRule="auto"/>
        <w:ind w:left="1500"/>
        <w:jc w:val="center"/>
        <w:rPr>
          <w:rFonts w:ascii="Times New Roman" w:hAnsi="Times New Roman" w:cs="Times New Roman"/>
          <w:b/>
          <w:sz w:val="36"/>
        </w:rPr>
      </w:pPr>
    </w:p>
    <w:p w:rsidR="006514DC" w:rsidRPr="00000982" w:rsidRDefault="006514DC" w:rsidP="00256A1C">
      <w:pPr>
        <w:spacing w:after="0" w:line="240" w:lineRule="auto"/>
        <w:ind w:left="1500"/>
        <w:jc w:val="center"/>
        <w:rPr>
          <w:rFonts w:ascii="Times New Roman" w:hAnsi="Times New Roman" w:cs="Times New Roman"/>
          <w:b/>
          <w:sz w:val="36"/>
        </w:rPr>
      </w:pPr>
    </w:p>
    <w:p w:rsidR="006514DC" w:rsidRPr="00000982" w:rsidRDefault="006514DC" w:rsidP="00256A1C">
      <w:pPr>
        <w:spacing w:after="0" w:line="240" w:lineRule="auto"/>
        <w:ind w:left="1500"/>
        <w:jc w:val="center"/>
        <w:rPr>
          <w:rFonts w:ascii="Times New Roman" w:hAnsi="Times New Roman" w:cs="Times New Roman"/>
          <w:b/>
          <w:sz w:val="36"/>
        </w:rPr>
      </w:pPr>
    </w:p>
    <w:p w:rsidR="006514DC" w:rsidRPr="00000982" w:rsidRDefault="006514DC" w:rsidP="00256A1C">
      <w:pPr>
        <w:spacing w:after="0" w:line="240" w:lineRule="auto"/>
        <w:ind w:left="1500"/>
        <w:jc w:val="center"/>
        <w:rPr>
          <w:rFonts w:ascii="Times New Roman" w:hAnsi="Times New Roman" w:cs="Times New Roman"/>
          <w:b/>
          <w:sz w:val="36"/>
        </w:rPr>
      </w:pPr>
    </w:p>
    <w:p w:rsidR="006514DC" w:rsidRPr="00000982" w:rsidRDefault="006514DC" w:rsidP="00256A1C">
      <w:pPr>
        <w:spacing w:after="0" w:line="240" w:lineRule="auto"/>
        <w:ind w:left="1500"/>
        <w:jc w:val="center"/>
        <w:rPr>
          <w:rFonts w:ascii="Times New Roman" w:hAnsi="Times New Roman" w:cs="Times New Roman"/>
          <w:b/>
          <w:sz w:val="36"/>
        </w:rPr>
      </w:pPr>
    </w:p>
    <w:p w:rsidR="006514DC" w:rsidRPr="00000982" w:rsidRDefault="006514DC" w:rsidP="00256A1C">
      <w:pPr>
        <w:spacing w:after="0" w:line="240" w:lineRule="auto"/>
        <w:ind w:left="1500"/>
        <w:jc w:val="center"/>
        <w:rPr>
          <w:rFonts w:ascii="Times New Roman" w:hAnsi="Times New Roman" w:cs="Times New Roman"/>
          <w:b/>
          <w:sz w:val="36"/>
        </w:rPr>
      </w:pPr>
    </w:p>
    <w:p w:rsidR="006514DC" w:rsidRPr="00000982" w:rsidRDefault="006514DC" w:rsidP="00256A1C">
      <w:pPr>
        <w:spacing w:after="0" w:line="240" w:lineRule="auto"/>
        <w:ind w:left="1500"/>
        <w:jc w:val="center"/>
        <w:rPr>
          <w:rFonts w:ascii="Times New Roman" w:hAnsi="Times New Roman" w:cs="Times New Roman"/>
          <w:b/>
          <w:sz w:val="36"/>
        </w:rPr>
      </w:pPr>
    </w:p>
    <w:p w:rsidR="006514DC" w:rsidRPr="00000982" w:rsidRDefault="006514DC" w:rsidP="00256A1C">
      <w:pPr>
        <w:spacing w:after="0" w:line="240" w:lineRule="auto"/>
        <w:ind w:left="1500"/>
        <w:jc w:val="center"/>
        <w:rPr>
          <w:rFonts w:ascii="Times New Roman" w:hAnsi="Times New Roman" w:cs="Times New Roman"/>
          <w:b/>
          <w:sz w:val="36"/>
        </w:rPr>
      </w:pPr>
    </w:p>
    <w:p w:rsidR="006514DC" w:rsidRPr="00000982" w:rsidRDefault="006514DC" w:rsidP="00256A1C">
      <w:pPr>
        <w:spacing w:after="0" w:line="240" w:lineRule="auto"/>
        <w:ind w:left="1500"/>
        <w:jc w:val="center"/>
        <w:rPr>
          <w:rFonts w:ascii="Times New Roman" w:hAnsi="Times New Roman" w:cs="Times New Roman"/>
          <w:b/>
          <w:sz w:val="36"/>
        </w:rPr>
      </w:pPr>
    </w:p>
    <w:p w:rsidR="006514DC" w:rsidRPr="00000982" w:rsidRDefault="006514DC" w:rsidP="00256A1C">
      <w:pPr>
        <w:spacing w:after="0" w:line="240" w:lineRule="auto"/>
        <w:ind w:left="1500"/>
        <w:jc w:val="center"/>
        <w:rPr>
          <w:rFonts w:ascii="Times New Roman" w:hAnsi="Times New Roman" w:cs="Times New Roman"/>
          <w:b/>
          <w:sz w:val="36"/>
        </w:rPr>
      </w:pPr>
    </w:p>
    <w:p w:rsidR="007E6704" w:rsidRPr="00000982" w:rsidRDefault="007E6704" w:rsidP="000D424E">
      <w:pPr>
        <w:spacing w:before="57"/>
        <w:rPr>
          <w:rFonts w:ascii="Times New Roman" w:hAnsi="Times New Roman" w:cs="Times New Roman"/>
          <w:noProof/>
        </w:rPr>
      </w:pPr>
    </w:p>
    <w:p w:rsidR="007E6704" w:rsidRPr="00000982" w:rsidRDefault="007E6704" w:rsidP="00FE70B2">
      <w:pPr>
        <w:spacing w:before="57"/>
        <w:ind w:left="100"/>
        <w:rPr>
          <w:rFonts w:ascii="Times New Roman" w:hAnsi="Times New Roman" w:cs="Times New Roman"/>
          <w:noProof/>
        </w:rPr>
      </w:pPr>
    </w:p>
    <w:p w:rsidR="00FE70B2" w:rsidRPr="00000982" w:rsidRDefault="00FE70B2" w:rsidP="00FE70B2">
      <w:pPr>
        <w:spacing w:before="57"/>
        <w:ind w:left="100"/>
        <w:rPr>
          <w:rFonts w:ascii="Times New Roman" w:hAnsi="Times New Roman" w:cs="Times New Roman"/>
          <w:sz w:val="28"/>
          <w:szCs w:val="28"/>
        </w:rPr>
      </w:pPr>
      <w:r w:rsidRPr="00000982">
        <w:rPr>
          <w:rFonts w:ascii="Times New Roman" w:hAnsi="Times New Roman" w:cs="Times New Roman"/>
          <w:b/>
          <w:spacing w:val="-1"/>
          <w:sz w:val="28"/>
          <w:szCs w:val="28"/>
        </w:rPr>
        <w:t>S</w:t>
      </w:r>
      <w:r w:rsidRPr="00000982">
        <w:rPr>
          <w:rFonts w:ascii="Times New Roman" w:hAnsi="Times New Roman" w:cs="Times New Roman"/>
          <w:b/>
          <w:spacing w:val="1"/>
          <w:sz w:val="28"/>
          <w:szCs w:val="28"/>
        </w:rPr>
        <w:t>Y</w:t>
      </w:r>
      <w:r w:rsidRPr="00000982">
        <w:rPr>
          <w:rFonts w:ascii="Times New Roman" w:hAnsi="Times New Roman" w:cs="Times New Roman"/>
          <w:b/>
          <w:spacing w:val="-1"/>
          <w:sz w:val="28"/>
          <w:szCs w:val="28"/>
        </w:rPr>
        <w:t>S</w:t>
      </w:r>
      <w:r w:rsidRPr="00000982">
        <w:rPr>
          <w:rFonts w:ascii="Times New Roman" w:hAnsi="Times New Roman" w:cs="Times New Roman"/>
          <w:b/>
          <w:spacing w:val="2"/>
          <w:sz w:val="28"/>
          <w:szCs w:val="28"/>
        </w:rPr>
        <w:t>TE</w:t>
      </w:r>
      <w:r w:rsidRPr="00000982">
        <w:rPr>
          <w:rFonts w:ascii="Times New Roman" w:hAnsi="Times New Roman" w:cs="Times New Roman"/>
          <w:b/>
          <w:sz w:val="28"/>
          <w:szCs w:val="28"/>
        </w:rPr>
        <w:t>M</w:t>
      </w:r>
      <w:r w:rsidRPr="00000982">
        <w:rPr>
          <w:rFonts w:ascii="Times New Roman" w:hAnsi="Times New Roman" w:cs="Times New Roman"/>
          <w:b/>
          <w:spacing w:val="-8"/>
          <w:sz w:val="28"/>
          <w:szCs w:val="28"/>
        </w:rPr>
        <w:t xml:space="preserve"> </w:t>
      </w:r>
      <w:r w:rsidRPr="00000982">
        <w:rPr>
          <w:rFonts w:ascii="Times New Roman" w:hAnsi="Times New Roman" w:cs="Times New Roman"/>
          <w:b/>
          <w:spacing w:val="6"/>
          <w:sz w:val="28"/>
          <w:szCs w:val="28"/>
        </w:rPr>
        <w:t>M</w:t>
      </w:r>
      <w:r w:rsidRPr="00000982">
        <w:rPr>
          <w:rFonts w:ascii="Times New Roman" w:hAnsi="Times New Roman" w:cs="Times New Roman"/>
          <w:b/>
          <w:spacing w:val="1"/>
          <w:sz w:val="28"/>
          <w:szCs w:val="28"/>
        </w:rPr>
        <w:t>A</w:t>
      </w:r>
      <w:r w:rsidRPr="00000982">
        <w:rPr>
          <w:rFonts w:ascii="Times New Roman" w:hAnsi="Times New Roman" w:cs="Times New Roman"/>
          <w:b/>
          <w:spacing w:val="2"/>
          <w:sz w:val="28"/>
          <w:szCs w:val="28"/>
        </w:rPr>
        <w:t>I</w:t>
      </w:r>
      <w:r w:rsidRPr="00000982">
        <w:rPr>
          <w:rFonts w:ascii="Times New Roman" w:hAnsi="Times New Roman" w:cs="Times New Roman"/>
          <w:b/>
          <w:spacing w:val="1"/>
          <w:sz w:val="28"/>
          <w:szCs w:val="28"/>
        </w:rPr>
        <w:t>N</w:t>
      </w:r>
      <w:r w:rsidRPr="00000982">
        <w:rPr>
          <w:rFonts w:ascii="Times New Roman" w:hAnsi="Times New Roman" w:cs="Times New Roman"/>
          <w:b/>
          <w:spacing w:val="2"/>
          <w:sz w:val="28"/>
          <w:szCs w:val="28"/>
        </w:rPr>
        <w:t>TE</w:t>
      </w:r>
      <w:r w:rsidRPr="00000982">
        <w:rPr>
          <w:rFonts w:ascii="Times New Roman" w:hAnsi="Times New Roman" w:cs="Times New Roman"/>
          <w:b/>
          <w:spacing w:val="1"/>
          <w:sz w:val="28"/>
          <w:szCs w:val="28"/>
        </w:rPr>
        <w:t>NANC</w:t>
      </w:r>
      <w:r w:rsidRPr="00000982">
        <w:rPr>
          <w:rFonts w:ascii="Times New Roman" w:hAnsi="Times New Roman" w:cs="Times New Roman"/>
          <w:b/>
          <w:sz w:val="28"/>
          <w:szCs w:val="28"/>
        </w:rPr>
        <w:t>E</w:t>
      </w:r>
    </w:p>
    <w:p w:rsidR="00FE70B2" w:rsidRPr="00000982" w:rsidRDefault="00FE70B2" w:rsidP="00FE70B2">
      <w:pPr>
        <w:spacing w:before="13" w:line="260" w:lineRule="exact"/>
        <w:rPr>
          <w:rFonts w:ascii="Times New Roman" w:hAnsi="Times New Roman" w:cs="Times New Roman"/>
          <w:sz w:val="26"/>
          <w:szCs w:val="26"/>
        </w:rPr>
      </w:pPr>
    </w:p>
    <w:p w:rsidR="00FE70B2" w:rsidRPr="00000982" w:rsidRDefault="00FE70B2" w:rsidP="006514DC">
      <w:pPr>
        <w:ind w:left="100" w:right="78" w:firstLine="720"/>
        <w:jc w:val="both"/>
        <w:rPr>
          <w:rFonts w:ascii="Times New Roman" w:hAnsi="Times New Roman" w:cs="Times New Roman"/>
          <w:sz w:val="24"/>
          <w:szCs w:val="24"/>
        </w:rPr>
      </w:pP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l</w:t>
      </w:r>
      <w:r w:rsidRPr="00000982">
        <w:rPr>
          <w:rFonts w:ascii="Times New Roman" w:hAnsi="Times New Roman" w:cs="Times New Roman"/>
          <w:spacing w:val="10"/>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m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pacing w:val="5"/>
          <w:sz w:val="24"/>
          <w:szCs w:val="24"/>
        </w:rPr>
        <w:t>u</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s</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p</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z</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n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12"/>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6"/>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mi</w:t>
      </w:r>
      <w:r w:rsidRPr="00000982">
        <w:rPr>
          <w:rFonts w:ascii="Times New Roman" w:hAnsi="Times New Roman" w:cs="Times New Roman"/>
          <w:sz w:val="24"/>
          <w:szCs w:val="24"/>
        </w:rPr>
        <w:t>ne w</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15"/>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n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z w:val="24"/>
          <w:szCs w:val="24"/>
        </w:rPr>
        <w:t>s</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pacing w:val="-3"/>
          <w:sz w:val="24"/>
          <w:szCs w:val="24"/>
        </w:rPr>
        <w:t>ff</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z w:val="24"/>
          <w:szCs w:val="24"/>
        </w:rPr>
        <w:t>e</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pacing w:val="-3"/>
          <w:sz w:val="24"/>
          <w:szCs w:val="24"/>
        </w:rPr>
        <w:t>f</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15"/>
          <w:sz w:val="24"/>
          <w:szCs w:val="24"/>
        </w:rPr>
        <w:t xml:space="preserve"> </w:t>
      </w:r>
      <w:r w:rsidRPr="00000982">
        <w:rPr>
          <w:rFonts w:ascii="Times New Roman" w:hAnsi="Times New Roman" w:cs="Times New Roman"/>
          <w:sz w:val="24"/>
          <w:szCs w:val="24"/>
        </w:rPr>
        <w:t>or</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o</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w</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s</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9"/>
          <w:sz w:val="24"/>
          <w:szCs w:val="24"/>
        </w:rPr>
        <w:t>m</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to</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u</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od</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z w:val="24"/>
          <w:szCs w:val="24"/>
        </w:rPr>
        <w:t>y</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x</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s</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k</w:t>
      </w:r>
      <w:r w:rsidRPr="00000982">
        <w:rPr>
          <w:rFonts w:ascii="Times New Roman" w:hAnsi="Times New Roman" w:cs="Times New Roman"/>
          <w:sz w:val="24"/>
          <w:szCs w:val="24"/>
        </w:rPr>
        <w:t>e</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 xml:space="preserve"> o</w:t>
      </w:r>
      <w:r w:rsidRPr="00000982">
        <w:rPr>
          <w:rFonts w:ascii="Times New Roman" w:hAnsi="Times New Roman" w:cs="Times New Roman"/>
          <w:sz w:val="24"/>
          <w:szCs w:val="24"/>
        </w:rPr>
        <w:t>r 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e i</w:t>
      </w:r>
      <w:r w:rsidRPr="00000982">
        <w:rPr>
          <w:rFonts w:ascii="Times New Roman" w:hAnsi="Times New Roman" w:cs="Times New Roman"/>
          <w:spacing w:val="-4"/>
          <w:sz w:val="24"/>
          <w:szCs w:val="24"/>
        </w:rPr>
        <w:t>m</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y</w:t>
      </w:r>
      <w:r w:rsidRPr="00000982">
        <w:rPr>
          <w:rFonts w:ascii="Times New Roman" w:hAnsi="Times New Roman" w:cs="Times New Roman"/>
          <w:spacing w:val="-5"/>
          <w:sz w:val="24"/>
          <w:szCs w:val="24"/>
        </w:rPr>
        <w:t xml:space="preserve"> b</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6"/>
          <w:sz w:val="24"/>
          <w:szCs w:val="24"/>
        </w:rPr>
        <w:t>S</w:t>
      </w:r>
      <w:r w:rsidRPr="00000982">
        <w:rPr>
          <w:rFonts w:ascii="Times New Roman" w:hAnsi="Times New Roman" w:cs="Times New Roman"/>
          <w:spacing w:val="-9"/>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2"/>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ce</w:t>
      </w:r>
      <w:r w:rsidR="006514DC" w:rsidRPr="00000982">
        <w:rPr>
          <w:rFonts w:ascii="Times New Roman" w:hAnsi="Times New Roman" w:cs="Times New Roman"/>
          <w:sz w:val="24"/>
          <w:szCs w:val="24"/>
        </w:rPr>
        <w:t>.</w:t>
      </w:r>
    </w:p>
    <w:p w:rsidR="00FE70B2" w:rsidRPr="00000982" w:rsidRDefault="00FE70B2" w:rsidP="00FE70B2">
      <w:pPr>
        <w:ind w:left="100" w:right="87" w:firstLine="720"/>
        <w:jc w:val="both"/>
        <w:rPr>
          <w:rFonts w:ascii="Times New Roman" w:hAnsi="Times New Roman" w:cs="Times New Roman"/>
          <w:sz w:val="24"/>
          <w:szCs w:val="24"/>
        </w:rPr>
      </w:pPr>
      <w:r w:rsidRPr="00000982">
        <w:rPr>
          <w:rFonts w:ascii="Times New Roman" w:hAnsi="Times New Roman" w:cs="Times New Roman"/>
          <w:spacing w:val="6"/>
          <w:sz w:val="24"/>
          <w:szCs w:val="24"/>
        </w:rPr>
        <w:t>S</w:t>
      </w:r>
      <w:r w:rsidRPr="00000982">
        <w:rPr>
          <w:rFonts w:ascii="Times New Roman" w:hAnsi="Times New Roman" w:cs="Times New Roman"/>
          <w:spacing w:val="-9"/>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e</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0"/>
          <w:sz w:val="24"/>
          <w:szCs w:val="24"/>
        </w:rPr>
        <w:t>o</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ac</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v</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y</w:t>
      </w:r>
      <w:r w:rsidRPr="00000982">
        <w:rPr>
          <w:rFonts w:ascii="Times New Roman" w:hAnsi="Times New Roman" w:cs="Times New Roman"/>
          <w:sz w:val="24"/>
          <w:szCs w:val="24"/>
        </w:rPr>
        <w:t>,</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8"/>
          <w:sz w:val="24"/>
          <w:szCs w:val="24"/>
        </w:rPr>
        <w:t>o</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s</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de</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a</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1"/>
          <w:sz w:val="24"/>
          <w:szCs w:val="24"/>
        </w:rPr>
        <w:t>e</w:t>
      </w:r>
      <w:r w:rsidRPr="00000982">
        <w:rPr>
          <w:rFonts w:ascii="Times New Roman" w:hAnsi="Times New Roman" w:cs="Times New Roman"/>
          <w:spacing w:val="10"/>
          <w:sz w:val="24"/>
          <w:szCs w:val="24"/>
        </w:rPr>
        <w:t>t</w:t>
      </w:r>
      <w:r w:rsidRPr="00000982">
        <w:rPr>
          <w:rFonts w:ascii="Times New Roman" w:hAnsi="Times New Roman" w:cs="Times New Roman"/>
          <w:sz w:val="24"/>
          <w:szCs w:val="24"/>
        </w:rPr>
        <w:t xml:space="preserve">y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ac</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v</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u</w:t>
      </w:r>
      <w:r w:rsidRPr="00000982">
        <w:rPr>
          <w:rFonts w:ascii="Times New Roman" w:hAnsi="Times New Roman" w:cs="Times New Roman"/>
          <w:spacing w:val="5"/>
          <w:sz w:val="24"/>
          <w:szCs w:val="24"/>
        </w:rPr>
        <w:t>d</w:t>
      </w:r>
      <w:r w:rsidRPr="00000982">
        <w:rPr>
          <w:rFonts w:ascii="Times New Roman" w:hAnsi="Times New Roman" w:cs="Times New Roman"/>
          <w:spacing w:val="-4"/>
          <w:sz w:val="24"/>
          <w:szCs w:val="24"/>
        </w:rPr>
        <w:t>i</w:t>
      </w:r>
      <w:r w:rsidR="006514DC" w:rsidRPr="00000982">
        <w:rPr>
          <w:rFonts w:ascii="Times New Roman" w:hAnsi="Times New Roman" w:cs="Times New Roman"/>
          <w:sz w:val="24"/>
          <w:szCs w:val="24"/>
        </w:rPr>
        <w:t>ng</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i</w:t>
      </w:r>
      <w:r w:rsidR="006514DC" w:rsidRPr="00000982">
        <w:rPr>
          <w:rFonts w:ascii="Times New Roman" w:hAnsi="Times New Roman" w:cs="Times New Roman"/>
          <w:sz w:val="24"/>
          <w:szCs w:val="24"/>
        </w:rPr>
        <w:t xml:space="preserve">ng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m</w:t>
      </w:r>
      <w:r w:rsidR="006514DC" w:rsidRPr="00000982">
        <w:rPr>
          <w:rFonts w:ascii="Times New Roman" w:hAnsi="Times New Roman" w:cs="Times New Roman"/>
          <w:spacing w:val="57"/>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 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 xml:space="preserve">n </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rr</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7"/>
          <w:sz w:val="24"/>
          <w:szCs w:val="24"/>
        </w:rPr>
        <w:t>s</w:t>
      </w:r>
      <w:r w:rsidR="006514DC" w:rsidRPr="00000982">
        <w:rPr>
          <w:rFonts w:ascii="Times New Roman" w:hAnsi="Times New Roman" w:cs="Times New Roman"/>
          <w:sz w:val="24"/>
          <w:szCs w:val="24"/>
        </w:rPr>
        <w:t>,</w:t>
      </w:r>
      <w:r w:rsidRPr="00000982">
        <w:rPr>
          <w:rFonts w:ascii="Times New Roman" w:hAnsi="Times New Roman" w:cs="Times New Roman"/>
          <w:sz w:val="24"/>
          <w:szCs w:val="24"/>
        </w:rPr>
        <w:t xml:space="preserve"> upd</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006514DC"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54"/>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006514DC" w:rsidRPr="00000982">
        <w:rPr>
          <w:rFonts w:ascii="Times New Roman" w:hAnsi="Times New Roman" w:cs="Times New Roman"/>
          <w:sz w:val="24"/>
          <w:szCs w:val="24"/>
        </w:rPr>
        <w:t>t</w:t>
      </w:r>
      <w:r w:rsidRPr="00000982">
        <w:rPr>
          <w:rFonts w:ascii="Times New Roman" w:hAnsi="Times New Roman" w:cs="Times New Roman"/>
          <w:spacing w:val="12"/>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006514DC" w:rsidRPr="00000982">
        <w:rPr>
          <w:rFonts w:ascii="Times New Roman" w:hAnsi="Times New Roman" w:cs="Times New Roman"/>
          <w:sz w:val="24"/>
          <w:szCs w:val="24"/>
        </w:rPr>
        <w:t>a</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 upd</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upp</w:t>
      </w:r>
      <w:r w:rsidRPr="00000982">
        <w:rPr>
          <w:rFonts w:ascii="Times New Roman" w:hAnsi="Times New Roman" w:cs="Times New Roman"/>
          <w:spacing w:val="5"/>
          <w:sz w:val="24"/>
          <w:szCs w:val="24"/>
        </w:rPr>
        <w:t>o</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t>
      </w:r>
    </w:p>
    <w:p w:rsidR="00FE70B2" w:rsidRPr="00000982" w:rsidRDefault="00FE70B2" w:rsidP="00FE70B2">
      <w:pPr>
        <w:spacing w:before="7" w:line="260" w:lineRule="exact"/>
        <w:ind w:left="100" w:right="84" w:firstLine="720"/>
        <w:jc w:val="both"/>
        <w:rPr>
          <w:rFonts w:ascii="Times New Roman" w:hAnsi="Times New Roman" w:cs="Times New Roman"/>
          <w:sz w:val="24"/>
          <w:szCs w:val="24"/>
        </w:rPr>
      </w:pP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z w:val="24"/>
          <w:szCs w:val="24"/>
        </w:rPr>
        <w:t>i</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2"/>
          <w:sz w:val="24"/>
          <w:szCs w:val="24"/>
        </w:rPr>
        <w:t>(</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 ph</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s</w:t>
      </w:r>
      <w:r w:rsidRPr="00000982">
        <w:rPr>
          <w:rFonts w:ascii="Times New Roman" w:hAnsi="Times New Roman" w:cs="Times New Roman"/>
          <w:spacing w:val="-6"/>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op</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i</w:t>
      </w:r>
      <w:r w:rsidRPr="00000982">
        <w:rPr>
          <w:rFonts w:ascii="Times New Roman" w:hAnsi="Times New Roman" w:cs="Times New Roman"/>
          <w:spacing w:val="-3"/>
          <w:sz w:val="24"/>
          <w:szCs w:val="24"/>
        </w:rPr>
        <w:t>f</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c</w:t>
      </w:r>
      <w:r w:rsidRPr="00000982">
        <w:rPr>
          <w:rFonts w:ascii="Times New Roman" w:hAnsi="Times New Roman" w:cs="Times New Roman"/>
          <w:spacing w:val="-5"/>
          <w:sz w:val="24"/>
          <w:szCs w:val="24"/>
        </w:rPr>
        <w:t>y</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n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11"/>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lly</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p</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im</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p>
    <w:p w:rsidR="00FE70B2" w:rsidRPr="00000982" w:rsidRDefault="00FE70B2" w:rsidP="00FE70B2">
      <w:pPr>
        <w:spacing w:line="200" w:lineRule="exact"/>
        <w:rPr>
          <w:rFonts w:ascii="Times New Roman" w:hAnsi="Times New Roman" w:cs="Times New Roman"/>
        </w:rPr>
      </w:pPr>
    </w:p>
    <w:p w:rsidR="00FE70B2" w:rsidRPr="00000982" w:rsidRDefault="00FE70B2" w:rsidP="00FE70B2">
      <w:pPr>
        <w:ind w:left="100"/>
        <w:rPr>
          <w:rFonts w:ascii="Times New Roman" w:hAnsi="Times New Roman" w:cs="Times New Roman"/>
          <w:sz w:val="28"/>
          <w:szCs w:val="28"/>
        </w:rPr>
      </w:pPr>
      <w:r w:rsidRPr="00000982">
        <w:rPr>
          <w:rFonts w:ascii="Times New Roman" w:hAnsi="Times New Roman" w:cs="Times New Roman"/>
          <w:spacing w:val="-1"/>
          <w:sz w:val="28"/>
          <w:szCs w:val="28"/>
        </w:rPr>
        <w:t>I</w:t>
      </w:r>
      <w:r w:rsidRPr="00000982">
        <w:rPr>
          <w:rFonts w:ascii="Times New Roman" w:hAnsi="Times New Roman" w:cs="Times New Roman"/>
          <w:spacing w:val="-2"/>
          <w:sz w:val="28"/>
          <w:szCs w:val="28"/>
        </w:rPr>
        <w:t>T</w:t>
      </w:r>
      <w:r w:rsidRPr="00000982">
        <w:rPr>
          <w:rFonts w:ascii="Times New Roman" w:hAnsi="Times New Roman" w:cs="Times New Roman"/>
          <w:sz w:val="28"/>
          <w:szCs w:val="28"/>
        </w:rPr>
        <w:t>S</w:t>
      </w:r>
      <w:r w:rsidRPr="00000982">
        <w:rPr>
          <w:rFonts w:ascii="Times New Roman" w:hAnsi="Times New Roman" w:cs="Times New Roman"/>
          <w:spacing w:val="-3"/>
          <w:sz w:val="28"/>
          <w:szCs w:val="28"/>
        </w:rPr>
        <w:t xml:space="preserve"> </w:t>
      </w:r>
      <w:r w:rsidRPr="00000982">
        <w:rPr>
          <w:rFonts w:ascii="Times New Roman" w:hAnsi="Times New Roman" w:cs="Times New Roman"/>
          <w:spacing w:val="6"/>
          <w:sz w:val="28"/>
          <w:szCs w:val="28"/>
        </w:rPr>
        <w:t>D</w:t>
      </w:r>
      <w:r w:rsidRPr="00000982">
        <w:rPr>
          <w:rFonts w:ascii="Times New Roman" w:hAnsi="Times New Roman" w:cs="Times New Roman"/>
          <w:spacing w:val="3"/>
          <w:sz w:val="28"/>
          <w:szCs w:val="28"/>
        </w:rPr>
        <w:t>I</w:t>
      </w:r>
      <w:r w:rsidRPr="00000982">
        <w:rPr>
          <w:rFonts w:ascii="Times New Roman" w:hAnsi="Times New Roman" w:cs="Times New Roman"/>
          <w:spacing w:val="-1"/>
          <w:sz w:val="28"/>
          <w:szCs w:val="28"/>
        </w:rPr>
        <w:t>FF</w:t>
      </w:r>
      <w:r w:rsidRPr="00000982">
        <w:rPr>
          <w:rFonts w:ascii="Times New Roman" w:hAnsi="Times New Roman" w:cs="Times New Roman"/>
          <w:spacing w:val="-2"/>
          <w:sz w:val="28"/>
          <w:szCs w:val="28"/>
        </w:rPr>
        <w:t>E</w:t>
      </w:r>
      <w:r w:rsidRPr="00000982">
        <w:rPr>
          <w:rFonts w:ascii="Times New Roman" w:hAnsi="Times New Roman" w:cs="Times New Roman"/>
          <w:spacing w:val="6"/>
          <w:sz w:val="28"/>
          <w:szCs w:val="28"/>
        </w:rPr>
        <w:t>R</w:t>
      </w:r>
      <w:r w:rsidRPr="00000982">
        <w:rPr>
          <w:rFonts w:ascii="Times New Roman" w:hAnsi="Times New Roman" w:cs="Times New Roman"/>
          <w:spacing w:val="-2"/>
          <w:sz w:val="28"/>
          <w:szCs w:val="28"/>
        </w:rPr>
        <w:t>E</w:t>
      </w:r>
      <w:r w:rsidRPr="00000982">
        <w:rPr>
          <w:rFonts w:ascii="Times New Roman" w:hAnsi="Times New Roman" w:cs="Times New Roman"/>
          <w:spacing w:val="1"/>
          <w:sz w:val="28"/>
          <w:szCs w:val="28"/>
        </w:rPr>
        <w:t>N</w:t>
      </w:r>
      <w:r w:rsidRPr="00000982">
        <w:rPr>
          <w:rFonts w:ascii="Times New Roman" w:hAnsi="Times New Roman" w:cs="Times New Roman"/>
          <w:sz w:val="28"/>
          <w:szCs w:val="28"/>
        </w:rPr>
        <w:t>T</w:t>
      </w:r>
      <w:r w:rsidRPr="00000982">
        <w:rPr>
          <w:rFonts w:ascii="Times New Roman" w:hAnsi="Times New Roman" w:cs="Times New Roman"/>
          <w:spacing w:val="-10"/>
          <w:sz w:val="28"/>
          <w:szCs w:val="28"/>
        </w:rPr>
        <w:t xml:space="preserve"> </w:t>
      </w:r>
      <w:r w:rsidRPr="00000982">
        <w:rPr>
          <w:rFonts w:ascii="Times New Roman" w:hAnsi="Times New Roman" w:cs="Times New Roman"/>
          <w:spacing w:val="-2"/>
          <w:sz w:val="28"/>
          <w:szCs w:val="28"/>
        </w:rPr>
        <w:t>T</w:t>
      </w:r>
      <w:r w:rsidRPr="00000982">
        <w:rPr>
          <w:rFonts w:ascii="Times New Roman" w:hAnsi="Times New Roman" w:cs="Times New Roman"/>
          <w:spacing w:val="1"/>
          <w:sz w:val="28"/>
          <w:szCs w:val="28"/>
        </w:rPr>
        <w:t>Y</w:t>
      </w:r>
      <w:r w:rsidRPr="00000982">
        <w:rPr>
          <w:rFonts w:ascii="Times New Roman" w:hAnsi="Times New Roman" w:cs="Times New Roman"/>
          <w:spacing w:val="4"/>
          <w:sz w:val="28"/>
          <w:szCs w:val="28"/>
        </w:rPr>
        <w:t>P</w:t>
      </w:r>
      <w:r w:rsidRPr="00000982">
        <w:rPr>
          <w:rFonts w:ascii="Times New Roman" w:hAnsi="Times New Roman" w:cs="Times New Roman"/>
          <w:spacing w:val="-2"/>
          <w:sz w:val="28"/>
          <w:szCs w:val="28"/>
        </w:rPr>
        <w:t>E</w:t>
      </w:r>
      <w:r w:rsidRPr="00000982">
        <w:rPr>
          <w:rFonts w:ascii="Times New Roman" w:hAnsi="Times New Roman" w:cs="Times New Roman"/>
          <w:spacing w:val="4"/>
          <w:sz w:val="28"/>
          <w:szCs w:val="28"/>
        </w:rPr>
        <w:t>S</w:t>
      </w:r>
      <w:r w:rsidRPr="00000982">
        <w:rPr>
          <w:rFonts w:ascii="Times New Roman" w:hAnsi="Times New Roman" w:cs="Times New Roman"/>
          <w:sz w:val="28"/>
          <w:szCs w:val="28"/>
        </w:rPr>
        <w:t>:-</w:t>
      </w:r>
    </w:p>
    <w:p w:rsidR="00FE70B2" w:rsidRPr="00000982" w:rsidRDefault="00FE70B2" w:rsidP="006514DC">
      <w:pPr>
        <w:spacing w:before="3" w:line="260" w:lineRule="exact"/>
        <w:ind w:left="100" w:right="92" w:firstLine="720"/>
        <w:jc w:val="both"/>
        <w:rPr>
          <w:rFonts w:ascii="Times New Roman" w:hAnsi="Times New Roman" w:cs="Times New Roman"/>
          <w:sz w:val="24"/>
          <w:szCs w:val="24"/>
        </w:rPr>
      </w:pPr>
      <w:r w:rsidRPr="00000982">
        <w:rPr>
          <w:rFonts w:ascii="Times New Roman" w:hAnsi="Times New Roman" w:cs="Times New Roman"/>
          <w:spacing w:val="-3"/>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z w:val="24"/>
          <w:szCs w:val="24"/>
        </w:rPr>
        <w:t>pu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ce</w:t>
      </w:r>
      <w:r w:rsidRPr="00000982">
        <w:rPr>
          <w:rFonts w:ascii="Times New Roman" w:hAnsi="Times New Roman" w:cs="Times New Roman"/>
          <w:sz w:val="24"/>
          <w:szCs w:val="24"/>
        </w:rPr>
        <w:t>,</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e</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y</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1"/>
          <w:sz w:val="24"/>
          <w:szCs w:val="24"/>
        </w:rPr>
        <w:t>ca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1"/>
          <w:sz w:val="24"/>
          <w:szCs w:val="24"/>
        </w:rPr>
        <w:t>ze</w:t>
      </w:r>
      <w:r w:rsidRPr="00000982">
        <w:rPr>
          <w:rFonts w:ascii="Times New Roman" w:hAnsi="Times New Roman" w:cs="Times New Roman"/>
          <w:sz w:val="24"/>
          <w:szCs w:val="24"/>
        </w:rPr>
        <w:t>d</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pacing w:val="3"/>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l</w:t>
      </w:r>
      <w:r w:rsidRPr="00000982">
        <w:rPr>
          <w:rFonts w:ascii="Times New Roman" w:hAnsi="Times New Roman" w:cs="Times New Roman"/>
          <w:spacing w:val="-5"/>
          <w:sz w:val="24"/>
          <w:szCs w:val="24"/>
        </w:rPr>
        <w:t>y</w:t>
      </w:r>
      <w:r w:rsidR="006514DC" w:rsidRPr="00000982">
        <w:rPr>
          <w:rFonts w:ascii="Times New Roman" w:hAnsi="Times New Roman" w:cs="Times New Roman"/>
          <w:sz w:val="24"/>
          <w:szCs w:val="24"/>
        </w:rPr>
        <w:t>:</w:t>
      </w:r>
    </w:p>
    <w:p w:rsidR="00FE70B2" w:rsidRPr="00000982" w:rsidRDefault="00FE70B2" w:rsidP="006514DC">
      <w:pPr>
        <w:spacing w:line="419" w:lineRule="auto"/>
        <w:ind w:left="100" w:right="8016"/>
        <w:rPr>
          <w:rFonts w:ascii="Times New Roman" w:hAnsi="Times New Roman" w:cs="Times New Roman"/>
          <w:sz w:val="24"/>
          <w:szCs w:val="24"/>
        </w:rPr>
      </w:pPr>
      <w:r w:rsidRPr="00000982">
        <w:rPr>
          <w:rFonts w:ascii="Times New Roman" w:hAnsi="Times New Roman" w:cs="Times New Roman"/>
          <w:b/>
          <w:sz w:val="24"/>
          <w:szCs w:val="24"/>
        </w:rPr>
        <w:t xml:space="preserve">i) </w:t>
      </w:r>
      <w:r w:rsidRPr="00000982">
        <w:rPr>
          <w:rFonts w:ascii="Times New Roman" w:hAnsi="Times New Roman" w:cs="Times New Roman"/>
          <w:b/>
          <w:spacing w:val="6"/>
          <w:sz w:val="24"/>
          <w:szCs w:val="24"/>
        </w:rPr>
        <w:t xml:space="preserve"> </w:t>
      </w:r>
      <w:r w:rsidRPr="00000982">
        <w:rPr>
          <w:rFonts w:ascii="Times New Roman" w:hAnsi="Times New Roman" w:cs="Times New Roman"/>
          <w:b/>
          <w:sz w:val="24"/>
          <w:szCs w:val="24"/>
        </w:rPr>
        <w:t>Co</w:t>
      </w:r>
      <w:r w:rsidRPr="00000982">
        <w:rPr>
          <w:rFonts w:ascii="Times New Roman" w:hAnsi="Times New Roman" w:cs="Times New Roman"/>
          <w:b/>
          <w:spacing w:val="-6"/>
          <w:sz w:val="24"/>
          <w:szCs w:val="24"/>
        </w:rPr>
        <w:t>rr</w:t>
      </w:r>
      <w:r w:rsidRPr="00000982">
        <w:rPr>
          <w:rFonts w:ascii="Times New Roman" w:hAnsi="Times New Roman" w:cs="Times New Roman"/>
          <w:b/>
          <w:spacing w:val="-1"/>
          <w:sz w:val="24"/>
          <w:szCs w:val="24"/>
        </w:rPr>
        <w:t>ec</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iv</w:t>
      </w:r>
      <w:r w:rsidRPr="00000982">
        <w:rPr>
          <w:rFonts w:ascii="Times New Roman" w:hAnsi="Times New Roman" w:cs="Times New Roman"/>
          <w:b/>
          <w:spacing w:val="-1"/>
          <w:sz w:val="24"/>
          <w:szCs w:val="24"/>
        </w:rPr>
        <w:t>e</w:t>
      </w:r>
      <w:r w:rsidRPr="00000982">
        <w:rPr>
          <w:rFonts w:ascii="Times New Roman" w:hAnsi="Times New Roman" w:cs="Times New Roman"/>
          <w:b/>
          <w:sz w:val="24"/>
          <w:szCs w:val="24"/>
        </w:rPr>
        <w:t>. ii)</w:t>
      </w:r>
      <w:r w:rsidRPr="00000982">
        <w:rPr>
          <w:rFonts w:ascii="Times New Roman" w:hAnsi="Times New Roman" w:cs="Times New Roman"/>
          <w:b/>
          <w:spacing w:val="3"/>
          <w:sz w:val="24"/>
          <w:szCs w:val="24"/>
        </w:rPr>
        <w:t xml:space="preserve"> </w:t>
      </w:r>
      <w:r w:rsidRPr="00000982">
        <w:rPr>
          <w:rFonts w:ascii="Times New Roman" w:hAnsi="Times New Roman" w:cs="Times New Roman"/>
          <w:b/>
          <w:sz w:val="24"/>
          <w:szCs w:val="24"/>
        </w:rPr>
        <w:t>A</w:t>
      </w:r>
      <w:r w:rsidRPr="00000982">
        <w:rPr>
          <w:rFonts w:ascii="Times New Roman" w:hAnsi="Times New Roman" w:cs="Times New Roman"/>
          <w:b/>
          <w:spacing w:val="1"/>
          <w:sz w:val="24"/>
          <w:szCs w:val="24"/>
        </w:rPr>
        <w:t>d</w:t>
      </w:r>
      <w:r w:rsidRPr="00000982">
        <w:rPr>
          <w:rFonts w:ascii="Times New Roman" w:hAnsi="Times New Roman" w:cs="Times New Roman"/>
          <w:b/>
          <w:sz w:val="24"/>
          <w:szCs w:val="24"/>
        </w:rPr>
        <w:t>a</w:t>
      </w:r>
      <w:r w:rsidRPr="00000982">
        <w:rPr>
          <w:rFonts w:ascii="Times New Roman" w:hAnsi="Times New Roman" w:cs="Times New Roman"/>
          <w:b/>
          <w:spacing w:val="-3"/>
          <w:sz w:val="24"/>
          <w:szCs w:val="24"/>
        </w:rPr>
        <w:t>p</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iv</w:t>
      </w:r>
      <w:r w:rsidRPr="00000982">
        <w:rPr>
          <w:rFonts w:ascii="Times New Roman" w:hAnsi="Times New Roman" w:cs="Times New Roman"/>
          <w:b/>
          <w:spacing w:val="-1"/>
          <w:sz w:val="24"/>
          <w:szCs w:val="24"/>
        </w:rPr>
        <w:t>e</w:t>
      </w:r>
      <w:r w:rsidRPr="00000982">
        <w:rPr>
          <w:rFonts w:ascii="Times New Roman" w:hAnsi="Times New Roman" w:cs="Times New Roman"/>
          <w:b/>
          <w:sz w:val="24"/>
          <w:szCs w:val="24"/>
        </w:rPr>
        <w:t>. ii</w:t>
      </w:r>
      <w:r w:rsidRPr="00000982">
        <w:rPr>
          <w:rFonts w:ascii="Times New Roman" w:hAnsi="Times New Roman" w:cs="Times New Roman"/>
          <w:b/>
          <w:spacing w:val="1"/>
          <w:sz w:val="24"/>
          <w:szCs w:val="24"/>
        </w:rPr>
        <w:t>i</w:t>
      </w:r>
      <w:r w:rsidRPr="00000982">
        <w:rPr>
          <w:rFonts w:ascii="Times New Roman" w:hAnsi="Times New Roman" w:cs="Times New Roman"/>
          <w:b/>
          <w:sz w:val="24"/>
          <w:szCs w:val="24"/>
        </w:rPr>
        <w:t>)</w:t>
      </w:r>
      <w:r w:rsidRPr="00000982">
        <w:rPr>
          <w:rFonts w:ascii="Times New Roman" w:hAnsi="Times New Roman" w:cs="Times New Roman"/>
          <w:b/>
          <w:spacing w:val="3"/>
          <w:sz w:val="24"/>
          <w:szCs w:val="24"/>
        </w:rPr>
        <w:t xml:space="preserve"> </w:t>
      </w:r>
      <w:r w:rsidRPr="00000982">
        <w:rPr>
          <w:rFonts w:ascii="Times New Roman" w:hAnsi="Times New Roman" w:cs="Times New Roman"/>
          <w:b/>
          <w:spacing w:val="-2"/>
          <w:sz w:val="24"/>
          <w:szCs w:val="24"/>
        </w:rPr>
        <w:t>P</w:t>
      </w:r>
      <w:r w:rsidRPr="00000982">
        <w:rPr>
          <w:rFonts w:ascii="Times New Roman" w:hAnsi="Times New Roman" w:cs="Times New Roman"/>
          <w:b/>
          <w:spacing w:val="-1"/>
          <w:sz w:val="24"/>
          <w:szCs w:val="24"/>
        </w:rPr>
        <w:t>e</w:t>
      </w:r>
      <w:r w:rsidRPr="00000982">
        <w:rPr>
          <w:rFonts w:ascii="Times New Roman" w:hAnsi="Times New Roman" w:cs="Times New Roman"/>
          <w:b/>
          <w:spacing w:val="-6"/>
          <w:sz w:val="24"/>
          <w:szCs w:val="24"/>
        </w:rPr>
        <w:t>r</w:t>
      </w:r>
      <w:r w:rsidRPr="00000982">
        <w:rPr>
          <w:rFonts w:ascii="Times New Roman" w:hAnsi="Times New Roman" w:cs="Times New Roman"/>
          <w:b/>
          <w:spacing w:val="2"/>
          <w:sz w:val="24"/>
          <w:szCs w:val="24"/>
        </w:rPr>
        <w:t>f</w:t>
      </w:r>
      <w:r w:rsidRPr="00000982">
        <w:rPr>
          <w:rFonts w:ascii="Times New Roman" w:hAnsi="Times New Roman" w:cs="Times New Roman"/>
          <w:b/>
          <w:spacing w:val="-1"/>
          <w:sz w:val="24"/>
          <w:szCs w:val="24"/>
        </w:rPr>
        <w:t>ec</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iv</w:t>
      </w:r>
      <w:r w:rsidRPr="00000982">
        <w:rPr>
          <w:rFonts w:ascii="Times New Roman" w:hAnsi="Times New Roman" w:cs="Times New Roman"/>
          <w:b/>
          <w:spacing w:val="-1"/>
          <w:sz w:val="24"/>
          <w:szCs w:val="24"/>
        </w:rPr>
        <w:t>e</w:t>
      </w:r>
      <w:r w:rsidRPr="00000982">
        <w:rPr>
          <w:rFonts w:ascii="Times New Roman" w:hAnsi="Times New Roman" w:cs="Times New Roman"/>
          <w:b/>
          <w:sz w:val="24"/>
          <w:szCs w:val="24"/>
        </w:rPr>
        <w:t>.</w:t>
      </w:r>
    </w:p>
    <w:p w:rsidR="00FE70B2" w:rsidRPr="00000982" w:rsidRDefault="00FE70B2" w:rsidP="006514DC">
      <w:pPr>
        <w:ind w:left="100" w:right="223"/>
        <w:rPr>
          <w:rFonts w:ascii="Times New Roman" w:hAnsi="Times New Roman" w:cs="Times New Roman"/>
          <w:sz w:val="24"/>
          <w:szCs w:val="24"/>
        </w:rPr>
      </w:pP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  </w:t>
      </w:r>
      <w:r w:rsidRPr="00000982">
        <w:rPr>
          <w:rFonts w:ascii="Times New Roman" w:hAnsi="Times New Roman" w:cs="Times New Roman"/>
          <w:spacing w:val="8"/>
          <w:sz w:val="24"/>
          <w:szCs w:val="24"/>
        </w:rPr>
        <w:t xml:space="preserve"> </w:t>
      </w:r>
      <w:r w:rsidRPr="00000982">
        <w:rPr>
          <w:rFonts w:ascii="Times New Roman" w:hAnsi="Times New Roman" w:cs="Times New Roman"/>
          <w:b/>
          <w:sz w:val="24"/>
          <w:szCs w:val="24"/>
        </w:rPr>
        <w:t>Co</w:t>
      </w:r>
      <w:r w:rsidRPr="00000982">
        <w:rPr>
          <w:rFonts w:ascii="Times New Roman" w:hAnsi="Times New Roman" w:cs="Times New Roman"/>
          <w:b/>
          <w:spacing w:val="-1"/>
          <w:sz w:val="24"/>
          <w:szCs w:val="24"/>
        </w:rPr>
        <w:t>r</w:t>
      </w:r>
      <w:r w:rsidRPr="00000982">
        <w:rPr>
          <w:rFonts w:ascii="Times New Roman" w:hAnsi="Times New Roman" w:cs="Times New Roman"/>
          <w:b/>
          <w:spacing w:val="-6"/>
          <w:sz w:val="24"/>
          <w:szCs w:val="24"/>
        </w:rPr>
        <w:t>r</w:t>
      </w:r>
      <w:r w:rsidRPr="00000982">
        <w:rPr>
          <w:rFonts w:ascii="Times New Roman" w:hAnsi="Times New Roman" w:cs="Times New Roman"/>
          <w:b/>
          <w:spacing w:val="-1"/>
          <w:sz w:val="24"/>
          <w:szCs w:val="24"/>
        </w:rPr>
        <w:t>ec</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ive</w:t>
      </w:r>
      <w:r w:rsidRPr="00000982">
        <w:rPr>
          <w:rFonts w:ascii="Times New Roman" w:hAnsi="Times New Roman" w:cs="Times New Roman"/>
          <w:b/>
          <w:spacing w:val="-5"/>
          <w:sz w:val="24"/>
          <w:szCs w:val="24"/>
        </w:rPr>
        <w:t xml:space="preserve"> </w:t>
      </w:r>
      <w:r w:rsidRPr="00000982">
        <w:rPr>
          <w:rFonts w:ascii="Times New Roman" w:hAnsi="Times New Roman" w:cs="Times New Roman"/>
          <w:b/>
          <w:spacing w:val="4"/>
          <w:sz w:val="24"/>
          <w:szCs w:val="24"/>
        </w:rPr>
        <w:t>M</w:t>
      </w:r>
      <w:r w:rsidRPr="00000982">
        <w:rPr>
          <w:rFonts w:ascii="Times New Roman" w:hAnsi="Times New Roman" w:cs="Times New Roman"/>
          <w:b/>
          <w:sz w:val="24"/>
          <w:szCs w:val="24"/>
        </w:rPr>
        <w:t>ai</w:t>
      </w:r>
      <w:r w:rsidRPr="00000982">
        <w:rPr>
          <w:rFonts w:ascii="Times New Roman" w:hAnsi="Times New Roman" w:cs="Times New Roman"/>
          <w:b/>
          <w:spacing w:val="1"/>
          <w:sz w:val="24"/>
          <w:szCs w:val="24"/>
        </w:rPr>
        <w:t>n</w:t>
      </w:r>
      <w:r w:rsidRPr="00000982">
        <w:rPr>
          <w:rFonts w:ascii="Times New Roman" w:hAnsi="Times New Roman" w:cs="Times New Roman"/>
          <w:b/>
          <w:spacing w:val="2"/>
          <w:sz w:val="24"/>
          <w:szCs w:val="24"/>
        </w:rPr>
        <w:t>t</w:t>
      </w:r>
      <w:r w:rsidRPr="00000982">
        <w:rPr>
          <w:rFonts w:ascii="Times New Roman" w:hAnsi="Times New Roman" w:cs="Times New Roman"/>
          <w:b/>
          <w:spacing w:val="-1"/>
          <w:sz w:val="24"/>
          <w:szCs w:val="24"/>
        </w:rPr>
        <w:t>e</w:t>
      </w:r>
      <w:r w:rsidRPr="00000982">
        <w:rPr>
          <w:rFonts w:ascii="Times New Roman" w:hAnsi="Times New Roman" w:cs="Times New Roman"/>
          <w:b/>
          <w:spacing w:val="1"/>
          <w:sz w:val="24"/>
          <w:szCs w:val="24"/>
        </w:rPr>
        <w:t>n</w:t>
      </w:r>
      <w:r w:rsidRPr="00000982">
        <w:rPr>
          <w:rFonts w:ascii="Times New Roman" w:hAnsi="Times New Roman" w:cs="Times New Roman"/>
          <w:b/>
          <w:spacing w:val="-5"/>
          <w:sz w:val="24"/>
          <w:szCs w:val="24"/>
        </w:rPr>
        <w:t>a</w:t>
      </w:r>
      <w:r w:rsidRPr="00000982">
        <w:rPr>
          <w:rFonts w:ascii="Times New Roman" w:hAnsi="Times New Roman" w:cs="Times New Roman"/>
          <w:b/>
          <w:spacing w:val="1"/>
          <w:sz w:val="24"/>
          <w:szCs w:val="24"/>
        </w:rPr>
        <w:t>n</w:t>
      </w:r>
      <w:r w:rsidRPr="00000982">
        <w:rPr>
          <w:rFonts w:ascii="Times New Roman" w:hAnsi="Times New Roman" w:cs="Times New Roman"/>
          <w:b/>
          <w:spacing w:val="-1"/>
          <w:sz w:val="24"/>
          <w:szCs w:val="24"/>
        </w:rPr>
        <w:t>c</w:t>
      </w:r>
      <w:r w:rsidRPr="00000982">
        <w:rPr>
          <w:rFonts w:ascii="Times New Roman" w:hAnsi="Times New Roman" w:cs="Times New Roman"/>
          <w:b/>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y</w:t>
      </w:r>
      <w:r w:rsidRPr="00000982">
        <w:rPr>
          <w:rFonts w:ascii="Times New Roman" w:hAnsi="Times New Roman" w:cs="Times New Roman"/>
          <w:sz w:val="24"/>
          <w:szCs w:val="24"/>
        </w:rPr>
        <w:t>pe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10"/>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im</w:t>
      </w:r>
      <w:r w:rsidRPr="00000982">
        <w:rPr>
          <w:rFonts w:ascii="Times New Roman" w:hAnsi="Times New Roman" w:cs="Times New Roman"/>
          <w:spacing w:val="5"/>
          <w:sz w:val="24"/>
          <w:szCs w:val="24"/>
        </w:rPr>
        <w:t>p</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rr</w:t>
      </w:r>
      <w:r w:rsidRPr="00000982">
        <w:rPr>
          <w:rFonts w:ascii="Times New Roman" w:hAnsi="Times New Roman" w:cs="Times New Roman"/>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s</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 wh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mi</w:t>
      </w:r>
      <w:r w:rsidRPr="00000982">
        <w:rPr>
          <w:rFonts w:ascii="Times New Roman" w:hAnsi="Times New Roman" w:cs="Times New Roman"/>
          <w:spacing w:val="5"/>
          <w:sz w:val="24"/>
          <w:szCs w:val="24"/>
        </w:rPr>
        <w:t>g</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t</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v</w:t>
      </w:r>
      <w:r w:rsidRPr="00000982">
        <w:rPr>
          <w:rFonts w:ascii="Times New Roman" w:hAnsi="Times New Roman" w:cs="Times New Roman"/>
          <w:sz w:val="24"/>
          <w:szCs w:val="24"/>
        </w:rPr>
        <w:t xml:space="preserve">e </w:t>
      </w:r>
      <w:r w:rsidRPr="00000982">
        <w:rPr>
          <w:rFonts w:ascii="Times New Roman" w:hAnsi="Times New Roman" w:cs="Times New Roman"/>
          <w:spacing w:val="-1"/>
          <w:sz w:val="24"/>
          <w:szCs w:val="24"/>
        </w:rPr>
        <w:t>c</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pt</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due</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l</w:t>
      </w:r>
      <w:r w:rsidRPr="00000982">
        <w:rPr>
          <w:rFonts w:ascii="Times New Roman" w:hAnsi="Times New Roman" w:cs="Times New Roman"/>
          <w:spacing w:val="10"/>
          <w:sz w:val="24"/>
          <w:szCs w:val="24"/>
        </w:rPr>
        <w:t>t</w:t>
      </w:r>
      <w:r w:rsidRPr="00000982">
        <w:rPr>
          <w:rFonts w:ascii="Times New Roman" w:hAnsi="Times New Roman" w:cs="Times New Roman"/>
          <w:sz w:val="24"/>
          <w:szCs w:val="24"/>
        </w:rPr>
        <w:t>y</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ss</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m</w:t>
      </w:r>
      <w:r w:rsidRPr="00000982">
        <w:rPr>
          <w:rFonts w:ascii="Times New Roman" w:hAnsi="Times New Roman" w:cs="Times New Roman"/>
          <w:sz w:val="24"/>
          <w:szCs w:val="24"/>
        </w:rPr>
        <w:t>p</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n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3"/>
          <w:sz w:val="24"/>
          <w:szCs w:val="24"/>
        </w:rPr>
        <w:t>r</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ec</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ce</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ce</w:t>
      </w:r>
      <w:r w:rsidRPr="00000982">
        <w:rPr>
          <w:rFonts w:ascii="Times New Roman" w:hAnsi="Times New Roman" w:cs="Times New Roman"/>
          <w:spacing w:val="-2"/>
          <w:sz w:val="24"/>
          <w:szCs w:val="24"/>
        </w:rPr>
        <w:t>s</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i</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p</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006514DC" w:rsidRPr="00000982">
        <w:rPr>
          <w:rFonts w:ascii="Times New Roman" w:hAnsi="Times New Roman" w:cs="Times New Roman"/>
          <w:sz w:val="24"/>
          <w:szCs w:val="24"/>
        </w:rPr>
        <w:t>d.</w:t>
      </w:r>
    </w:p>
    <w:p w:rsidR="00FE70B2" w:rsidRPr="00000982" w:rsidRDefault="00FE70B2" w:rsidP="006514DC">
      <w:pPr>
        <w:spacing w:line="260" w:lineRule="exact"/>
        <w:ind w:left="100" w:right="143"/>
        <w:rPr>
          <w:rFonts w:ascii="Times New Roman" w:hAnsi="Times New Roman" w:cs="Times New Roman"/>
          <w:sz w:val="24"/>
          <w:szCs w:val="24"/>
        </w:rPr>
      </w:pPr>
      <w:r w:rsidRPr="00000982">
        <w:rPr>
          <w:rFonts w:ascii="Times New Roman" w:hAnsi="Times New Roman" w:cs="Times New Roman"/>
          <w:sz w:val="24"/>
          <w:szCs w:val="24"/>
        </w:rPr>
        <w:t>i</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 xml:space="preserve">) </w:t>
      </w:r>
      <w:r w:rsidRPr="00000982">
        <w:rPr>
          <w:rFonts w:ascii="Times New Roman" w:hAnsi="Times New Roman" w:cs="Times New Roman"/>
          <w:spacing w:val="6"/>
          <w:sz w:val="24"/>
          <w:szCs w:val="24"/>
        </w:rPr>
        <w:t xml:space="preserve"> </w:t>
      </w:r>
      <w:r w:rsidRPr="00000982">
        <w:rPr>
          <w:rFonts w:ascii="Times New Roman" w:hAnsi="Times New Roman" w:cs="Times New Roman"/>
          <w:b/>
          <w:sz w:val="24"/>
          <w:szCs w:val="24"/>
        </w:rPr>
        <w:t>A</w:t>
      </w:r>
      <w:r w:rsidRPr="00000982">
        <w:rPr>
          <w:rFonts w:ascii="Times New Roman" w:hAnsi="Times New Roman" w:cs="Times New Roman"/>
          <w:b/>
          <w:spacing w:val="1"/>
          <w:sz w:val="24"/>
          <w:szCs w:val="24"/>
        </w:rPr>
        <w:t>d</w:t>
      </w:r>
      <w:r w:rsidRPr="00000982">
        <w:rPr>
          <w:rFonts w:ascii="Times New Roman" w:hAnsi="Times New Roman" w:cs="Times New Roman"/>
          <w:b/>
          <w:sz w:val="24"/>
          <w:szCs w:val="24"/>
        </w:rPr>
        <w:t>a</w:t>
      </w:r>
      <w:r w:rsidRPr="00000982">
        <w:rPr>
          <w:rFonts w:ascii="Times New Roman" w:hAnsi="Times New Roman" w:cs="Times New Roman"/>
          <w:b/>
          <w:spacing w:val="1"/>
          <w:sz w:val="24"/>
          <w:szCs w:val="24"/>
        </w:rPr>
        <w:t>p</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ive</w:t>
      </w:r>
      <w:r w:rsidRPr="00000982">
        <w:rPr>
          <w:rFonts w:ascii="Times New Roman" w:hAnsi="Times New Roman" w:cs="Times New Roman"/>
          <w:b/>
          <w:spacing w:val="-7"/>
          <w:sz w:val="24"/>
          <w:szCs w:val="24"/>
        </w:rPr>
        <w:t xml:space="preserve"> </w:t>
      </w:r>
      <w:r w:rsidRPr="00000982">
        <w:rPr>
          <w:rFonts w:ascii="Times New Roman" w:hAnsi="Times New Roman" w:cs="Times New Roman"/>
          <w:b/>
          <w:spacing w:val="4"/>
          <w:sz w:val="24"/>
          <w:szCs w:val="24"/>
        </w:rPr>
        <w:t>M</w:t>
      </w:r>
      <w:r w:rsidRPr="00000982">
        <w:rPr>
          <w:rFonts w:ascii="Times New Roman" w:hAnsi="Times New Roman" w:cs="Times New Roman"/>
          <w:b/>
          <w:spacing w:val="-5"/>
          <w:sz w:val="24"/>
          <w:szCs w:val="24"/>
        </w:rPr>
        <w:t>a</w:t>
      </w:r>
      <w:r w:rsidRPr="00000982">
        <w:rPr>
          <w:rFonts w:ascii="Times New Roman" w:hAnsi="Times New Roman" w:cs="Times New Roman"/>
          <w:b/>
          <w:sz w:val="24"/>
          <w:szCs w:val="24"/>
        </w:rPr>
        <w:t>i</w:t>
      </w:r>
      <w:r w:rsidRPr="00000982">
        <w:rPr>
          <w:rFonts w:ascii="Times New Roman" w:hAnsi="Times New Roman" w:cs="Times New Roman"/>
          <w:b/>
          <w:spacing w:val="1"/>
          <w:sz w:val="24"/>
          <w:szCs w:val="24"/>
        </w:rPr>
        <w:t>n</w:t>
      </w:r>
      <w:r w:rsidRPr="00000982">
        <w:rPr>
          <w:rFonts w:ascii="Times New Roman" w:hAnsi="Times New Roman" w:cs="Times New Roman"/>
          <w:b/>
          <w:spacing w:val="2"/>
          <w:sz w:val="24"/>
          <w:szCs w:val="24"/>
        </w:rPr>
        <w:t>t</w:t>
      </w:r>
      <w:r w:rsidRPr="00000982">
        <w:rPr>
          <w:rFonts w:ascii="Times New Roman" w:hAnsi="Times New Roman" w:cs="Times New Roman"/>
          <w:b/>
          <w:spacing w:val="-1"/>
          <w:sz w:val="24"/>
          <w:szCs w:val="24"/>
        </w:rPr>
        <w:t>e</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a</w:t>
      </w:r>
      <w:r w:rsidRPr="00000982">
        <w:rPr>
          <w:rFonts w:ascii="Times New Roman" w:hAnsi="Times New Roman" w:cs="Times New Roman"/>
          <w:b/>
          <w:spacing w:val="1"/>
          <w:sz w:val="24"/>
          <w:szCs w:val="24"/>
        </w:rPr>
        <w:t>n</w:t>
      </w:r>
      <w:r w:rsidRPr="00000982">
        <w:rPr>
          <w:rFonts w:ascii="Times New Roman" w:hAnsi="Times New Roman" w:cs="Times New Roman"/>
          <w:b/>
          <w:spacing w:val="-1"/>
          <w:sz w:val="24"/>
          <w:szCs w:val="24"/>
        </w:rPr>
        <w:t>c</w:t>
      </w:r>
      <w:r w:rsidRPr="00000982">
        <w:rPr>
          <w:rFonts w:ascii="Times New Roman" w:hAnsi="Times New Roman" w:cs="Times New Roman"/>
          <w:b/>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c</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m</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s</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f</w:t>
      </w:r>
      <w:r w:rsidR="006514DC"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3"/>
          <w:sz w:val="24"/>
          <w:szCs w:val="24"/>
        </w:rPr>
        <w:t>s</w:t>
      </w:r>
      <w:r w:rsidRPr="00000982">
        <w:rPr>
          <w:rFonts w:ascii="Times New Roman" w:hAnsi="Times New Roman" w:cs="Times New Roman"/>
          <w:spacing w:val="-3"/>
          <w:sz w:val="24"/>
          <w:szCs w:val="24"/>
        </w:rPr>
        <w:t>f</w:t>
      </w:r>
      <w:r w:rsidRPr="00000982">
        <w:rPr>
          <w:rFonts w:ascii="Times New Roman" w:hAnsi="Times New Roman" w:cs="Times New Roman"/>
          <w:sz w:val="24"/>
          <w:szCs w:val="24"/>
        </w:rPr>
        <w:t>y</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ee</w:t>
      </w:r>
      <w:r w:rsidRPr="00000982">
        <w:rPr>
          <w:rFonts w:ascii="Times New Roman" w:hAnsi="Times New Roman" w:cs="Times New Roman"/>
          <w:sz w:val="24"/>
          <w:szCs w:val="24"/>
        </w:rPr>
        <w:t>ds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006514DC" w:rsidRPr="00000982">
        <w:rPr>
          <w:rFonts w:ascii="Times New Roman" w:hAnsi="Times New Roman" w:cs="Times New Roman"/>
          <w:sz w:val="24"/>
          <w:szCs w:val="24"/>
        </w:rPr>
        <w:t>.</w:t>
      </w:r>
    </w:p>
    <w:p w:rsidR="00FE70B2" w:rsidRPr="00000982" w:rsidRDefault="00FE70B2" w:rsidP="006514DC">
      <w:pPr>
        <w:spacing w:before="72"/>
        <w:ind w:left="100" w:right="61"/>
        <w:jc w:val="both"/>
        <w:rPr>
          <w:rFonts w:ascii="Times New Roman" w:hAnsi="Times New Roman" w:cs="Times New Roman"/>
          <w:sz w:val="24"/>
          <w:szCs w:val="24"/>
        </w:rPr>
      </w:pPr>
      <w:r w:rsidRPr="00000982">
        <w:rPr>
          <w:rFonts w:ascii="Times New Roman" w:hAnsi="Times New Roman" w:cs="Times New Roman"/>
          <w:sz w:val="24"/>
          <w:szCs w:val="24"/>
        </w:rPr>
        <w:t>ii</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 xml:space="preserve">)   </w:t>
      </w:r>
      <w:r w:rsidRPr="00000982">
        <w:rPr>
          <w:rFonts w:ascii="Times New Roman" w:hAnsi="Times New Roman" w:cs="Times New Roman"/>
          <w:b/>
          <w:spacing w:val="-2"/>
          <w:sz w:val="24"/>
          <w:szCs w:val="24"/>
        </w:rPr>
        <w:t>P</w:t>
      </w:r>
      <w:r w:rsidRPr="00000982">
        <w:rPr>
          <w:rFonts w:ascii="Times New Roman" w:hAnsi="Times New Roman" w:cs="Times New Roman"/>
          <w:b/>
          <w:spacing w:val="4"/>
          <w:sz w:val="24"/>
          <w:szCs w:val="24"/>
        </w:rPr>
        <w:t>e</w:t>
      </w:r>
      <w:r w:rsidRPr="00000982">
        <w:rPr>
          <w:rFonts w:ascii="Times New Roman" w:hAnsi="Times New Roman" w:cs="Times New Roman"/>
          <w:b/>
          <w:spacing w:val="-6"/>
          <w:sz w:val="24"/>
          <w:szCs w:val="24"/>
        </w:rPr>
        <w:t>r</w:t>
      </w:r>
      <w:r w:rsidRPr="00000982">
        <w:rPr>
          <w:rFonts w:ascii="Times New Roman" w:hAnsi="Times New Roman" w:cs="Times New Roman"/>
          <w:b/>
          <w:spacing w:val="2"/>
          <w:sz w:val="24"/>
          <w:szCs w:val="24"/>
        </w:rPr>
        <w:t>f</w:t>
      </w:r>
      <w:r w:rsidRPr="00000982">
        <w:rPr>
          <w:rFonts w:ascii="Times New Roman" w:hAnsi="Times New Roman" w:cs="Times New Roman"/>
          <w:b/>
          <w:spacing w:val="-1"/>
          <w:sz w:val="24"/>
          <w:szCs w:val="24"/>
        </w:rPr>
        <w:t>ec</w:t>
      </w:r>
      <w:r w:rsidRPr="00000982">
        <w:rPr>
          <w:rFonts w:ascii="Times New Roman" w:hAnsi="Times New Roman" w:cs="Times New Roman"/>
          <w:b/>
          <w:spacing w:val="2"/>
          <w:sz w:val="24"/>
          <w:szCs w:val="24"/>
        </w:rPr>
        <w:t>t</w:t>
      </w:r>
      <w:r w:rsidR="006514DC" w:rsidRPr="00000982">
        <w:rPr>
          <w:rFonts w:ascii="Times New Roman" w:hAnsi="Times New Roman" w:cs="Times New Roman"/>
          <w:b/>
          <w:sz w:val="24"/>
          <w:szCs w:val="24"/>
        </w:rPr>
        <w:t>ive</w:t>
      </w:r>
      <w:r w:rsidRPr="00000982">
        <w:rPr>
          <w:rFonts w:ascii="Times New Roman" w:hAnsi="Times New Roman" w:cs="Times New Roman"/>
          <w:b/>
          <w:spacing w:val="24"/>
          <w:sz w:val="24"/>
          <w:szCs w:val="24"/>
        </w:rPr>
        <w:t xml:space="preserve"> </w:t>
      </w:r>
      <w:r w:rsidRPr="00000982">
        <w:rPr>
          <w:rFonts w:ascii="Times New Roman" w:hAnsi="Times New Roman" w:cs="Times New Roman"/>
          <w:b/>
          <w:spacing w:val="4"/>
          <w:sz w:val="24"/>
          <w:szCs w:val="24"/>
        </w:rPr>
        <w:t>M</w:t>
      </w:r>
      <w:r w:rsidRPr="00000982">
        <w:rPr>
          <w:rFonts w:ascii="Times New Roman" w:hAnsi="Times New Roman" w:cs="Times New Roman"/>
          <w:b/>
          <w:sz w:val="24"/>
          <w:szCs w:val="24"/>
        </w:rPr>
        <w:t>ai</w:t>
      </w:r>
      <w:r w:rsidRPr="00000982">
        <w:rPr>
          <w:rFonts w:ascii="Times New Roman" w:hAnsi="Times New Roman" w:cs="Times New Roman"/>
          <w:b/>
          <w:spacing w:val="1"/>
          <w:sz w:val="24"/>
          <w:szCs w:val="24"/>
        </w:rPr>
        <w:t>n</w:t>
      </w:r>
      <w:r w:rsidRPr="00000982">
        <w:rPr>
          <w:rFonts w:ascii="Times New Roman" w:hAnsi="Times New Roman" w:cs="Times New Roman"/>
          <w:b/>
          <w:spacing w:val="2"/>
          <w:sz w:val="24"/>
          <w:szCs w:val="24"/>
        </w:rPr>
        <w:t>t</w:t>
      </w:r>
      <w:r w:rsidRPr="00000982">
        <w:rPr>
          <w:rFonts w:ascii="Times New Roman" w:hAnsi="Times New Roman" w:cs="Times New Roman"/>
          <w:b/>
          <w:spacing w:val="-1"/>
          <w:sz w:val="24"/>
          <w:szCs w:val="24"/>
        </w:rPr>
        <w:t>e</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a</w:t>
      </w:r>
      <w:r w:rsidRPr="00000982">
        <w:rPr>
          <w:rFonts w:ascii="Times New Roman" w:hAnsi="Times New Roman" w:cs="Times New Roman"/>
          <w:b/>
          <w:spacing w:val="1"/>
          <w:sz w:val="24"/>
          <w:szCs w:val="24"/>
        </w:rPr>
        <w:t>n</w:t>
      </w:r>
      <w:r w:rsidRPr="00000982">
        <w:rPr>
          <w:rFonts w:ascii="Times New Roman" w:hAnsi="Times New Roman" w:cs="Times New Roman"/>
          <w:b/>
          <w:spacing w:val="-1"/>
          <w:sz w:val="24"/>
          <w:szCs w:val="24"/>
        </w:rPr>
        <w:t>c</w:t>
      </w:r>
      <w:r w:rsidRPr="00000982">
        <w:rPr>
          <w:rFonts w:ascii="Times New Roman" w:hAnsi="Times New Roman" w:cs="Times New Roman"/>
          <w:b/>
          <w:spacing w:val="1"/>
          <w:sz w:val="24"/>
          <w:szCs w:val="24"/>
        </w:rPr>
        <w:t>e</w:t>
      </w:r>
      <w:r w:rsidRPr="00000982">
        <w:rPr>
          <w:rFonts w:ascii="Times New Roman" w:hAnsi="Times New Roman" w:cs="Times New Roman"/>
          <w:sz w:val="24"/>
          <w:szCs w:val="24"/>
        </w:rPr>
        <w:t xml:space="preserve">: </w:t>
      </w:r>
      <w:r w:rsidRPr="00000982">
        <w:rPr>
          <w:rFonts w:ascii="Times New Roman" w:hAnsi="Times New Roman" w:cs="Times New Roman"/>
          <w:spacing w:val="21"/>
          <w:sz w:val="24"/>
          <w:szCs w:val="24"/>
        </w:rPr>
        <w:t xml:space="preserve"> </w:t>
      </w:r>
      <w:r w:rsidRPr="00000982">
        <w:rPr>
          <w:rFonts w:ascii="Times New Roman" w:hAnsi="Times New Roman" w:cs="Times New Roman"/>
          <w:sz w:val="24"/>
          <w:szCs w:val="24"/>
        </w:rPr>
        <w:t xml:space="preserve">- </w:t>
      </w:r>
      <w:r w:rsidRPr="00000982">
        <w:rPr>
          <w:rFonts w:ascii="Times New Roman" w:hAnsi="Times New Roman" w:cs="Times New Roman"/>
          <w:spacing w:val="1"/>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8"/>
          <w:sz w:val="24"/>
          <w:szCs w:val="24"/>
        </w:rPr>
        <w:t>f</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006514DC" w:rsidRPr="00000982">
        <w:rPr>
          <w:rFonts w:ascii="Times New Roman" w:hAnsi="Times New Roman" w:cs="Times New Roman"/>
          <w:sz w:val="24"/>
          <w:szCs w:val="24"/>
        </w:rPr>
        <w:t>e</w:t>
      </w:r>
      <w:r w:rsidRPr="00000982">
        <w:rPr>
          <w:rFonts w:ascii="Times New Roman" w:hAnsi="Times New Roman" w:cs="Times New Roman"/>
          <w:spacing w:val="30"/>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c</w:t>
      </w:r>
      <w:r w:rsidR="006514DC" w:rsidRPr="00000982">
        <w:rPr>
          <w:rFonts w:ascii="Times New Roman" w:hAnsi="Times New Roman" w:cs="Times New Roman"/>
          <w:sz w:val="24"/>
          <w:szCs w:val="24"/>
        </w:rPr>
        <w:t>e</w:t>
      </w:r>
      <w:r w:rsidRPr="00000982">
        <w:rPr>
          <w:rFonts w:ascii="Times New Roman" w:hAnsi="Times New Roman" w:cs="Times New Roman"/>
          <w:spacing w:val="28"/>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006514DC" w:rsidRPr="00000982">
        <w:rPr>
          <w:rFonts w:ascii="Times New Roman" w:hAnsi="Times New Roman" w:cs="Times New Roman"/>
          <w:sz w:val="24"/>
          <w:szCs w:val="24"/>
        </w:rPr>
        <w:t>s</w:t>
      </w:r>
      <w:r w:rsidRPr="00000982">
        <w:rPr>
          <w:rFonts w:ascii="Times New Roman" w:hAnsi="Times New Roman" w:cs="Times New Roman"/>
          <w:spacing w:val="29"/>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d</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ng </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w:t>
      </w:r>
      <w:r w:rsidR="006514DC" w:rsidRPr="00000982">
        <w:rPr>
          <w:rFonts w:ascii="Times New Roman" w:hAnsi="Times New Roman" w:cs="Times New Roman"/>
          <w:sz w:val="24"/>
          <w:szCs w:val="24"/>
        </w:rPr>
        <w:t>w</w:t>
      </w:r>
      <w:r w:rsidRPr="00000982">
        <w:rPr>
          <w:rFonts w:ascii="Times New Roman" w:hAnsi="Times New Roman" w:cs="Times New Roman"/>
          <w:spacing w:val="32"/>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9"/>
          <w:sz w:val="24"/>
          <w:szCs w:val="24"/>
        </w:rPr>
        <w:t>m</w:t>
      </w:r>
      <w:r w:rsidR="006514DC" w:rsidRPr="00000982">
        <w:rPr>
          <w:rFonts w:ascii="Times New Roman" w:hAnsi="Times New Roman" w:cs="Times New Roman"/>
          <w:sz w:val="24"/>
          <w:szCs w:val="24"/>
        </w:rPr>
        <w:t>s</w:t>
      </w:r>
      <w:r w:rsidRPr="00000982">
        <w:rPr>
          <w:rFonts w:ascii="Times New Roman" w:hAnsi="Times New Roman" w:cs="Times New Roman"/>
          <w:spacing w:val="25"/>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r </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od</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z w:val="24"/>
          <w:szCs w:val="24"/>
        </w:rPr>
        <w:t>y</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2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4"/>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x</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3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s</w:t>
      </w:r>
      <w:r w:rsidRPr="00000982">
        <w:rPr>
          <w:rFonts w:ascii="Times New Roman" w:hAnsi="Times New Roman" w:cs="Times New Roman"/>
          <w:spacing w:val="2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40"/>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nh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e</w:t>
      </w:r>
      <w:r w:rsidRPr="00000982">
        <w:rPr>
          <w:rFonts w:ascii="Times New Roman" w:hAnsi="Times New Roman" w:cs="Times New Roman"/>
          <w:spacing w:val="3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9"/>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e</w:t>
      </w:r>
      <w:r w:rsidRPr="00000982">
        <w:rPr>
          <w:rFonts w:ascii="Times New Roman" w:hAnsi="Times New Roman" w:cs="Times New Roman"/>
          <w:spacing w:val="26"/>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9"/>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23"/>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w:t>
      </w:r>
      <w:r w:rsidRPr="00000982">
        <w:rPr>
          <w:rFonts w:ascii="Times New Roman" w:hAnsi="Times New Roman" w:cs="Times New Roman"/>
          <w:spacing w:val="32"/>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z w:val="24"/>
          <w:szCs w:val="24"/>
        </w:rPr>
        <w:t xml:space="preserve">his </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y</w:t>
      </w:r>
      <w:r w:rsidRPr="00000982">
        <w:rPr>
          <w:rFonts w:ascii="Times New Roman" w:hAnsi="Times New Roman" w:cs="Times New Roman"/>
          <w:sz w:val="24"/>
          <w:szCs w:val="24"/>
        </w:rPr>
        <w:t>pe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k</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n to</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3"/>
          <w:sz w:val="24"/>
          <w:szCs w:val="24"/>
        </w:rPr>
        <w:t>’</w:t>
      </w:r>
      <w:r w:rsidRPr="00000982">
        <w:rPr>
          <w:rFonts w:ascii="Times New Roman" w:hAnsi="Times New Roman" w:cs="Times New Roman"/>
          <w:sz w:val="24"/>
          <w:szCs w:val="24"/>
        </w:rPr>
        <w:t>s</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d</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ee</w:t>
      </w:r>
      <w:r w:rsidRPr="00000982">
        <w:rPr>
          <w:rFonts w:ascii="Times New Roman" w:hAnsi="Times New Roman" w:cs="Times New Roman"/>
          <w:spacing w:val="5"/>
          <w:sz w:val="24"/>
          <w:szCs w:val="24"/>
        </w:rPr>
        <w:t>d</w:t>
      </w:r>
      <w:r w:rsidRPr="00000982">
        <w:rPr>
          <w:rFonts w:ascii="Times New Roman" w:hAnsi="Times New Roman" w:cs="Times New Roman"/>
          <w:sz w:val="24"/>
          <w:szCs w:val="24"/>
        </w:rPr>
        <w:t>s</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y</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e</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due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g</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6"/>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s</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de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he</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za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Ou</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s</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d</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im</w:t>
      </w:r>
      <w:r w:rsidRPr="00000982">
        <w:rPr>
          <w:rFonts w:ascii="Times New Roman" w:hAnsi="Times New Roman" w:cs="Times New Roman"/>
          <w:spacing w:val="-1"/>
          <w:sz w:val="24"/>
          <w:szCs w:val="24"/>
        </w:rPr>
        <w:t>a</w:t>
      </w:r>
      <w:r w:rsidRPr="00000982">
        <w:rPr>
          <w:rFonts w:ascii="Times New Roman" w:hAnsi="Times New Roman" w:cs="Times New Roman"/>
          <w:spacing w:val="6"/>
          <w:sz w:val="24"/>
          <w:szCs w:val="24"/>
        </w:rPr>
        <w:t>r</w:t>
      </w:r>
      <w:r w:rsidRPr="00000982">
        <w:rPr>
          <w:rFonts w:ascii="Times New Roman" w:hAnsi="Times New Roman" w:cs="Times New Roman"/>
          <w:sz w:val="24"/>
          <w:szCs w:val="24"/>
        </w:rPr>
        <w:t xml:space="preserve">ily </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nv</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 xml:space="preserve">l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g</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54"/>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52"/>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y</w:t>
      </w:r>
      <w:r w:rsidRPr="00000982">
        <w:rPr>
          <w:rFonts w:ascii="Times New Roman" w:hAnsi="Times New Roman" w:cs="Times New Roman"/>
          <w:spacing w:val="5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5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006514DC" w:rsidRPr="00000982">
        <w:rPr>
          <w:rFonts w:ascii="Times New Roman" w:hAnsi="Times New Roman" w:cs="Times New Roman"/>
          <w:sz w:val="24"/>
          <w:szCs w:val="24"/>
        </w:rPr>
        <w:t>e</w:t>
      </w:r>
      <w:r w:rsidRPr="00000982">
        <w:rPr>
          <w:rFonts w:ascii="Times New Roman" w:hAnsi="Times New Roman" w:cs="Times New Roman"/>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b</w:t>
      </w:r>
      <w:r w:rsidRPr="00000982">
        <w:rPr>
          <w:rFonts w:ascii="Times New Roman" w:hAnsi="Times New Roman" w:cs="Times New Roman"/>
          <w:spacing w:val="-2"/>
          <w:sz w:val="24"/>
          <w:szCs w:val="24"/>
        </w:rPr>
        <w:t>s</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e</w:t>
      </w:r>
      <w:r w:rsidRPr="00000982">
        <w:rPr>
          <w:rFonts w:ascii="Times New Roman" w:hAnsi="Times New Roman" w:cs="Times New Roman"/>
          <w:spacing w:val="5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52"/>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006514DC" w:rsidRPr="00000982">
        <w:rPr>
          <w:rFonts w:ascii="Times New Roman" w:hAnsi="Times New Roman" w:cs="Times New Roman"/>
          <w:spacing w:val="48"/>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c</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006514DC" w:rsidRPr="00000982">
        <w:rPr>
          <w:rFonts w:ascii="Times New Roman" w:hAnsi="Times New Roman" w:cs="Times New Roman"/>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006514DC" w:rsidRPr="00000982">
        <w:rPr>
          <w:rFonts w:ascii="Times New Roman" w:hAnsi="Times New Roman" w:cs="Times New Roman"/>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006514DC" w:rsidRPr="00000982">
        <w:rPr>
          <w:rFonts w:ascii="Times New Roman" w:hAnsi="Times New Roman" w:cs="Times New Roman"/>
          <w:sz w:val="24"/>
          <w:szCs w:val="24"/>
        </w:rPr>
        <w:t xml:space="preserve">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44"/>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e</w:t>
      </w:r>
      <w:r w:rsidRPr="00000982">
        <w:rPr>
          <w:rFonts w:ascii="Times New Roman" w:hAnsi="Times New Roman" w:cs="Times New Roman"/>
          <w:sz w:val="24"/>
          <w:szCs w:val="24"/>
        </w:rPr>
        <w:t xml:space="preserve">m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e</w:t>
      </w:r>
      <w:r w:rsidRPr="00000982">
        <w:rPr>
          <w:rFonts w:ascii="Times New Roman" w:hAnsi="Times New Roman" w:cs="Times New Roman"/>
          <w:spacing w:val="-3"/>
          <w:sz w:val="24"/>
          <w:szCs w:val="24"/>
        </w:rPr>
        <w:t>ff</w:t>
      </w:r>
      <w:r w:rsidRPr="00000982">
        <w:rPr>
          <w:rFonts w:ascii="Times New Roman" w:hAnsi="Times New Roman" w:cs="Times New Roman"/>
          <w:spacing w:val="4"/>
          <w:sz w:val="24"/>
          <w:szCs w:val="24"/>
        </w:rPr>
        <w:t>e</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e</w:t>
      </w:r>
      <w:r w:rsidRPr="00000982">
        <w:rPr>
          <w:rFonts w:ascii="Times New Roman" w:hAnsi="Times New Roman" w:cs="Times New Roman"/>
          <w:spacing w:val="-3"/>
          <w:sz w:val="24"/>
          <w:szCs w:val="24"/>
        </w:rPr>
        <w:t>f</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006514DC" w:rsidRPr="00000982">
        <w:rPr>
          <w:rFonts w:ascii="Times New Roman" w:hAnsi="Times New Roman" w:cs="Times New Roman"/>
          <w:sz w:val="24"/>
          <w:szCs w:val="24"/>
        </w:rPr>
        <w:t>.</w:t>
      </w:r>
    </w:p>
    <w:p w:rsidR="00FE70B2" w:rsidRPr="00000982" w:rsidRDefault="00FE70B2" w:rsidP="006514DC">
      <w:pPr>
        <w:ind w:left="100" w:right="5663"/>
        <w:jc w:val="both"/>
        <w:rPr>
          <w:rFonts w:ascii="Times New Roman" w:hAnsi="Times New Roman" w:cs="Times New Roman"/>
          <w:sz w:val="24"/>
          <w:szCs w:val="24"/>
        </w:rPr>
      </w:pP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nv</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g</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s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ud</w:t>
      </w:r>
      <w:r w:rsidRPr="00000982">
        <w:rPr>
          <w:rFonts w:ascii="Times New Roman" w:hAnsi="Times New Roman" w:cs="Times New Roman"/>
          <w:spacing w:val="2"/>
          <w:sz w:val="24"/>
          <w:szCs w:val="24"/>
        </w:rPr>
        <w:t>e</w:t>
      </w:r>
      <w:r w:rsidRPr="00000982">
        <w:rPr>
          <w:rFonts w:ascii="Times New Roman" w:hAnsi="Times New Roman" w:cs="Times New Roman"/>
          <w:spacing w:val="1"/>
          <w:sz w:val="24"/>
          <w:szCs w:val="24"/>
        </w:rPr>
        <w:t>:</w:t>
      </w:r>
      <w:r w:rsidR="006514DC" w:rsidRPr="00000982">
        <w:rPr>
          <w:rFonts w:ascii="Times New Roman" w:hAnsi="Times New Roman" w:cs="Times New Roman"/>
          <w:sz w:val="24"/>
          <w:szCs w:val="24"/>
        </w:rPr>
        <w:t>-</w:t>
      </w:r>
    </w:p>
    <w:p w:rsidR="00FE70B2" w:rsidRPr="00000982" w:rsidRDefault="00FE70B2" w:rsidP="00FE70B2">
      <w:pPr>
        <w:ind w:left="100" w:right="2311"/>
        <w:rPr>
          <w:rFonts w:ascii="Times New Roman" w:hAnsi="Times New Roman" w:cs="Times New Roman"/>
          <w:sz w:val="24"/>
          <w:szCs w:val="24"/>
        </w:rPr>
      </w:pPr>
      <w:r w:rsidRPr="00000982">
        <w:rPr>
          <w:rFonts w:ascii="Times New Roman" w:hAnsi="Times New Roman" w:cs="Times New Roman"/>
          <w:spacing w:val="-1"/>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b</w:t>
      </w:r>
      <w:r w:rsidRPr="00000982">
        <w:rPr>
          <w:rFonts w:ascii="Times New Roman" w:hAnsi="Times New Roman" w:cs="Times New Roman"/>
          <w:spacing w:val="-3"/>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z w:val="24"/>
          <w:szCs w:val="24"/>
        </w:rPr>
        <w:t>hi</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upd</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upd</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oo</w:t>
      </w:r>
      <w:r w:rsidRPr="00000982">
        <w:rPr>
          <w:rFonts w:ascii="Times New Roman" w:hAnsi="Times New Roman" w:cs="Times New Roman"/>
          <w:sz w:val="24"/>
          <w:szCs w:val="24"/>
        </w:rPr>
        <w:t>k</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l</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s</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p>
    <w:p w:rsidR="00FE70B2" w:rsidRPr="00000982" w:rsidRDefault="00FE70B2" w:rsidP="006514DC">
      <w:pPr>
        <w:spacing w:line="260" w:lineRule="exact"/>
        <w:ind w:right="7790"/>
        <w:jc w:val="both"/>
        <w:rPr>
          <w:rFonts w:ascii="Times New Roman" w:hAnsi="Times New Roman" w:cs="Times New Roman"/>
          <w:sz w:val="24"/>
          <w:szCs w:val="24"/>
        </w:rPr>
      </w:pPr>
    </w:p>
    <w:p w:rsidR="00FE70B2" w:rsidRPr="00000982" w:rsidRDefault="00FE70B2" w:rsidP="00FE70B2">
      <w:pPr>
        <w:spacing w:before="6" w:line="180" w:lineRule="exact"/>
        <w:rPr>
          <w:rFonts w:ascii="Times New Roman" w:hAnsi="Times New Roman" w:cs="Times New Roman"/>
          <w:sz w:val="18"/>
          <w:szCs w:val="18"/>
        </w:rPr>
      </w:pPr>
    </w:p>
    <w:p w:rsidR="00FE70B2" w:rsidRPr="00000982" w:rsidRDefault="00FE70B2" w:rsidP="00FE70B2">
      <w:pPr>
        <w:spacing w:line="200" w:lineRule="exact"/>
        <w:rPr>
          <w:rFonts w:ascii="Times New Roman" w:hAnsi="Times New Roman" w:cs="Times New Roman"/>
        </w:rPr>
      </w:pPr>
    </w:p>
    <w:p w:rsidR="00FE70B2" w:rsidRPr="00000982" w:rsidRDefault="00FE70B2" w:rsidP="00FE70B2">
      <w:pPr>
        <w:spacing w:line="200" w:lineRule="exact"/>
        <w:rPr>
          <w:rFonts w:ascii="Times New Roman" w:hAnsi="Times New Roman" w:cs="Times New Roman"/>
        </w:rPr>
      </w:pPr>
    </w:p>
    <w:p w:rsidR="00FE70B2" w:rsidRPr="00000982" w:rsidRDefault="00FE70B2" w:rsidP="00FE70B2">
      <w:pPr>
        <w:ind w:left="100" w:right="7524"/>
        <w:jc w:val="both"/>
        <w:rPr>
          <w:rFonts w:ascii="Times New Roman" w:hAnsi="Times New Roman" w:cs="Times New Roman"/>
          <w:sz w:val="28"/>
          <w:szCs w:val="28"/>
        </w:rPr>
      </w:pPr>
      <w:r w:rsidRPr="00000982">
        <w:rPr>
          <w:rFonts w:ascii="Times New Roman" w:hAnsi="Times New Roman" w:cs="Times New Roman"/>
          <w:b/>
          <w:spacing w:val="2"/>
          <w:sz w:val="28"/>
          <w:szCs w:val="28"/>
        </w:rPr>
        <w:t>E</w:t>
      </w:r>
      <w:r w:rsidRPr="00000982">
        <w:rPr>
          <w:rFonts w:ascii="Times New Roman" w:hAnsi="Times New Roman" w:cs="Times New Roman"/>
          <w:b/>
          <w:spacing w:val="1"/>
          <w:sz w:val="28"/>
          <w:szCs w:val="28"/>
        </w:rPr>
        <w:t>VA</w:t>
      </w:r>
      <w:r w:rsidRPr="00000982">
        <w:rPr>
          <w:rFonts w:ascii="Times New Roman" w:hAnsi="Times New Roman" w:cs="Times New Roman"/>
          <w:b/>
          <w:spacing w:val="2"/>
          <w:sz w:val="28"/>
          <w:szCs w:val="28"/>
        </w:rPr>
        <w:t>L</w:t>
      </w:r>
      <w:r w:rsidRPr="00000982">
        <w:rPr>
          <w:rFonts w:ascii="Times New Roman" w:hAnsi="Times New Roman" w:cs="Times New Roman"/>
          <w:b/>
          <w:spacing w:val="1"/>
          <w:sz w:val="28"/>
          <w:szCs w:val="28"/>
        </w:rPr>
        <w:t>UA</w:t>
      </w:r>
      <w:r w:rsidRPr="00000982">
        <w:rPr>
          <w:rFonts w:ascii="Times New Roman" w:hAnsi="Times New Roman" w:cs="Times New Roman"/>
          <w:b/>
          <w:spacing w:val="2"/>
          <w:sz w:val="28"/>
          <w:szCs w:val="28"/>
        </w:rPr>
        <w:t>TI</w:t>
      </w:r>
      <w:r w:rsidRPr="00000982">
        <w:rPr>
          <w:rFonts w:ascii="Times New Roman" w:hAnsi="Times New Roman" w:cs="Times New Roman"/>
          <w:b/>
          <w:sz w:val="28"/>
          <w:szCs w:val="28"/>
        </w:rPr>
        <w:t>ON</w:t>
      </w:r>
    </w:p>
    <w:p w:rsidR="00FE70B2" w:rsidRPr="00000982" w:rsidRDefault="00FE70B2" w:rsidP="00FE70B2">
      <w:pPr>
        <w:spacing w:before="13" w:line="260" w:lineRule="exact"/>
        <w:rPr>
          <w:rFonts w:ascii="Times New Roman" w:hAnsi="Times New Roman" w:cs="Times New Roman"/>
          <w:sz w:val="26"/>
          <w:szCs w:val="26"/>
        </w:rPr>
      </w:pPr>
    </w:p>
    <w:p w:rsidR="00FE70B2" w:rsidRPr="00000982" w:rsidRDefault="00FE70B2" w:rsidP="006514DC">
      <w:pPr>
        <w:ind w:left="100" w:right="54" w:firstLine="720"/>
        <w:jc w:val="both"/>
        <w:rPr>
          <w:rFonts w:ascii="Times New Roman" w:hAnsi="Times New Roman" w:cs="Times New Roman"/>
          <w:sz w:val="27"/>
          <w:szCs w:val="27"/>
        </w:rPr>
      </w:pPr>
      <w:r w:rsidRPr="00000982">
        <w:rPr>
          <w:rFonts w:ascii="Times New Roman" w:hAnsi="Times New Roman" w:cs="Times New Roman"/>
          <w:spacing w:val="2"/>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u</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57"/>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c</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mi</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40"/>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50"/>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59"/>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u</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53"/>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t>
      </w:r>
      <w:r w:rsidRPr="00000982">
        <w:rPr>
          <w:rFonts w:ascii="Times New Roman" w:hAnsi="Times New Roman" w:cs="Times New Roman"/>
          <w:spacing w:val="54"/>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5"/>
          <w:sz w:val="24"/>
          <w:szCs w:val="24"/>
        </w:rPr>
        <w:t>o</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006514DC" w:rsidRPr="00000982">
        <w:rPr>
          <w:rFonts w:ascii="Times New Roman" w:hAnsi="Times New Roman" w:cs="Times New Roman"/>
          <w:spacing w:val="51"/>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006514DC" w:rsidRPr="00000982">
        <w:rPr>
          <w:rFonts w:ascii="Times New Roman" w:hAnsi="Times New Roman" w:cs="Times New Roman"/>
          <w:spacing w:val="56"/>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ni</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c</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u</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36"/>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a</w:t>
      </w:r>
      <w:r w:rsidRPr="00000982">
        <w:rPr>
          <w:rFonts w:ascii="Times New Roman" w:hAnsi="Times New Roman" w:cs="Times New Roman"/>
          <w:spacing w:val="33"/>
          <w:sz w:val="24"/>
          <w:szCs w:val="24"/>
        </w:rPr>
        <w:t xml:space="preserve"> </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37"/>
          <w:sz w:val="24"/>
          <w:szCs w:val="24"/>
        </w:rPr>
        <w:t xml:space="preserve"> </w:t>
      </w:r>
      <w:r w:rsidRPr="00000982">
        <w:rPr>
          <w:rFonts w:ascii="Times New Roman" w:hAnsi="Times New Roman" w:cs="Times New Roman"/>
          <w:sz w:val="24"/>
          <w:szCs w:val="24"/>
        </w:rPr>
        <w:t>by</w:t>
      </w:r>
      <w:r w:rsidRPr="00000982">
        <w:rPr>
          <w:rFonts w:ascii="Times New Roman" w:hAnsi="Times New Roman" w:cs="Times New Roman"/>
          <w:spacing w:val="29"/>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40"/>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t</w:t>
      </w:r>
      <w:r w:rsidRPr="00000982">
        <w:rPr>
          <w:rFonts w:ascii="Times New Roman" w:hAnsi="Times New Roman" w:cs="Times New Roman"/>
          <w:spacing w:val="40"/>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30"/>
          <w:sz w:val="24"/>
          <w:szCs w:val="24"/>
        </w:rPr>
        <w:t xml:space="preserve"> </w:t>
      </w:r>
      <w:r w:rsidRPr="00000982">
        <w:rPr>
          <w:rFonts w:ascii="Times New Roman" w:hAnsi="Times New Roman" w:cs="Times New Roman"/>
          <w:spacing w:val="2"/>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40"/>
          <w:sz w:val="24"/>
          <w:szCs w:val="24"/>
        </w:rPr>
        <w:t xml:space="preserve"> </w:t>
      </w:r>
      <w:r w:rsidRPr="00000982">
        <w:rPr>
          <w:rFonts w:ascii="Times New Roman" w:hAnsi="Times New Roman" w:cs="Times New Roman"/>
          <w:spacing w:val="-1"/>
          <w:sz w:val="24"/>
          <w:szCs w:val="24"/>
        </w:rPr>
        <w:t>ca</w:t>
      </w:r>
      <w:r w:rsidRPr="00000982">
        <w:rPr>
          <w:rFonts w:ascii="Times New Roman" w:hAnsi="Times New Roman" w:cs="Times New Roman"/>
          <w:sz w:val="24"/>
          <w:szCs w:val="24"/>
        </w:rPr>
        <w:t>n</w:t>
      </w:r>
      <w:r w:rsidRPr="00000982">
        <w:rPr>
          <w:rFonts w:ascii="Times New Roman" w:hAnsi="Times New Roman" w:cs="Times New Roman"/>
          <w:spacing w:val="3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3"/>
          <w:sz w:val="24"/>
          <w:szCs w:val="24"/>
        </w:rPr>
        <w:t>ss</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38"/>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30"/>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za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2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40"/>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ss</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s</w:t>
      </w:r>
      <w:r w:rsidRPr="00000982">
        <w:rPr>
          <w:rFonts w:ascii="Times New Roman" w:hAnsi="Times New Roman" w:cs="Times New Roman"/>
          <w:spacing w:val="34"/>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ny</w:t>
      </w:r>
      <w:r w:rsidRPr="00000982">
        <w:rPr>
          <w:rFonts w:ascii="Times New Roman" w:hAnsi="Times New Roman" w:cs="Times New Roman"/>
          <w:spacing w:val="29"/>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i</w:t>
      </w:r>
      <w:r w:rsidRPr="00000982">
        <w:rPr>
          <w:rFonts w:ascii="Times New Roman" w:hAnsi="Times New Roman" w:cs="Times New Roman"/>
          <w:spacing w:val="-4"/>
          <w:sz w:val="24"/>
          <w:szCs w:val="24"/>
        </w:rPr>
        <w:t>m</w:t>
      </w:r>
      <w:r w:rsidRPr="00000982">
        <w:rPr>
          <w:rFonts w:ascii="Times New Roman" w:hAnsi="Times New Roman" w:cs="Times New Roman"/>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li</w:t>
      </w:r>
      <w:r w:rsidRPr="00000982">
        <w:rPr>
          <w:rFonts w:ascii="Times New Roman" w:hAnsi="Times New Roman" w:cs="Times New Roman"/>
          <w:spacing w:val="-1"/>
          <w:sz w:val="24"/>
          <w:szCs w:val="24"/>
        </w:rPr>
        <w:t>z</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e</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ce</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w:t>
      </w:r>
      <w:r w:rsidRPr="00000982">
        <w:rPr>
          <w:rFonts w:ascii="Times New Roman" w:hAnsi="Times New Roman" w:cs="Times New Roman"/>
          <w:spacing w:val="5"/>
          <w:sz w:val="24"/>
          <w:szCs w:val="24"/>
        </w:rPr>
        <w:t xml:space="preserve"> o</w:t>
      </w:r>
      <w:r w:rsidRPr="00000982">
        <w:rPr>
          <w:rFonts w:ascii="Times New Roman" w:hAnsi="Times New Roman" w:cs="Times New Roman"/>
          <w:sz w:val="24"/>
          <w:szCs w:val="24"/>
        </w:rPr>
        <w:t>r</w:t>
      </w:r>
      <w:r w:rsidRPr="00000982">
        <w:rPr>
          <w:rFonts w:ascii="Times New Roman" w:hAnsi="Times New Roman" w:cs="Times New Roman"/>
          <w:spacing w:val="15"/>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ny</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14"/>
          <w:sz w:val="24"/>
          <w:szCs w:val="24"/>
        </w:rPr>
        <w:t xml:space="preserve"> </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p</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5"/>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o</w:t>
      </w:r>
      <w:r w:rsidRPr="00000982">
        <w:rPr>
          <w:rFonts w:ascii="Times New Roman" w:hAnsi="Times New Roman" w:cs="Times New Roman"/>
          <w:spacing w:val="1"/>
          <w:sz w:val="24"/>
          <w:szCs w:val="24"/>
        </w:rPr>
        <w:t>n</w:t>
      </w:r>
      <w:r w:rsidRPr="00000982">
        <w:rPr>
          <w:rFonts w:ascii="Times New Roman" w:hAnsi="Times New Roman" w:cs="Times New Roman"/>
          <w:spacing w:val="7"/>
          <w:sz w:val="24"/>
          <w:szCs w:val="24"/>
        </w:rPr>
        <w:t>-</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k</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15"/>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19"/>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ce</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 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u</w:t>
      </w:r>
      <w:r w:rsidRPr="00000982">
        <w:rPr>
          <w:rFonts w:ascii="Times New Roman" w:hAnsi="Times New Roman" w:cs="Times New Roman"/>
          <w:sz w:val="24"/>
          <w:szCs w:val="24"/>
        </w:rPr>
        <w:t>e</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d</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im</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ny</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ac</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n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22"/>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1"/>
          <w:sz w:val="24"/>
          <w:szCs w:val="24"/>
        </w:rPr>
        <w:t>d</w:t>
      </w:r>
      <w:r w:rsidRPr="00000982">
        <w:rPr>
          <w:rFonts w:ascii="Times New Roman" w:hAnsi="Times New Roman" w:cs="Times New Roman"/>
          <w:sz w:val="24"/>
          <w:szCs w:val="24"/>
        </w:rPr>
        <w:t>.</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5"/>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im</w:t>
      </w:r>
      <w:r w:rsidRPr="00000982">
        <w:rPr>
          <w:rFonts w:ascii="Times New Roman" w:hAnsi="Times New Roman" w:cs="Times New Roman"/>
          <w:spacing w:val="-1"/>
          <w:sz w:val="24"/>
          <w:szCs w:val="24"/>
        </w:rPr>
        <w:t>a</w:t>
      </w:r>
      <w:r w:rsidRPr="00000982">
        <w:rPr>
          <w:rFonts w:ascii="Times New Roman" w:hAnsi="Times New Roman" w:cs="Times New Roman"/>
          <w:spacing w:val="6"/>
          <w:sz w:val="24"/>
          <w:szCs w:val="24"/>
        </w:rPr>
        <w:t>r</w:t>
      </w:r>
      <w:r w:rsidRPr="00000982">
        <w:rPr>
          <w:rFonts w:ascii="Times New Roman" w:hAnsi="Times New Roman" w:cs="Times New Roman"/>
          <w:sz w:val="24"/>
          <w:szCs w:val="24"/>
        </w:rPr>
        <w:t>y</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pu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e</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u</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19"/>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d</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21"/>
          <w:sz w:val="24"/>
          <w:szCs w:val="24"/>
        </w:rPr>
        <w:t xml:space="preserve"> </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t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 p</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r </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 xml:space="preserve">or </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x</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 xml:space="preserve">, </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 xml:space="preserve">s </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 xml:space="preserve">o </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 xml:space="preserve">t </w:t>
      </w:r>
      <w:r w:rsidRPr="00000982">
        <w:rPr>
          <w:rFonts w:ascii="Times New Roman" w:hAnsi="Times New Roman" w:cs="Times New Roman"/>
          <w:spacing w:val="21"/>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n </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e </w:t>
      </w:r>
      <w:r w:rsidRPr="00000982">
        <w:rPr>
          <w:rFonts w:ascii="Times New Roman" w:hAnsi="Times New Roman" w:cs="Times New Roman"/>
          <w:spacing w:val="17"/>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n </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z w:val="24"/>
          <w:szCs w:val="24"/>
        </w:rPr>
        <w:t>u</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 xml:space="preserve">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e</w:t>
      </w:r>
      <w:r w:rsidR="006514DC" w:rsidRPr="00000982">
        <w:rPr>
          <w:rFonts w:ascii="Times New Roman" w:hAnsi="Times New Roman" w:cs="Times New Roman"/>
          <w:sz w:val="27"/>
          <w:szCs w:val="27"/>
        </w:rPr>
        <w:t>.</w:t>
      </w:r>
    </w:p>
    <w:p w:rsidR="00FE70B2" w:rsidRPr="00000982" w:rsidRDefault="00FE70B2" w:rsidP="00FE70B2">
      <w:pPr>
        <w:ind w:left="100" w:right="68" w:firstLine="720"/>
        <w:jc w:val="both"/>
        <w:rPr>
          <w:rFonts w:ascii="Times New Roman" w:hAnsi="Times New Roman" w:cs="Times New Roman"/>
          <w:sz w:val="24"/>
          <w:szCs w:val="24"/>
        </w:rPr>
      </w:pPr>
      <w:r w:rsidRPr="00000982">
        <w:rPr>
          <w:rFonts w:ascii="Times New Roman" w:hAnsi="Times New Roman" w:cs="Times New Roman"/>
          <w:spacing w:val="2"/>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u</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 xml:space="preserve"> </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4"/>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ac</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1"/>
          <w:sz w:val="24"/>
          <w:szCs w:val="24"/>
        </w:rPr>
        <w:t>z</w:t>
      </w:r>
      <w:r w:rsidRPr="00000982">
        <w:rPr>
          <w:rFonts w:ascii="Times New Roman" w:hAnsi="Times New Roman" w:cs="Times New Roman"/>
          <w:sz w:val="24"/>
          <w:szCs w:val="24"/>
        </w:rPr>
        <w:t>e</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pp</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pacing w:val="3"/>
          <w:sz w:val="24"/>
          <w:szCs w:val="24"/>
        </w:rPr>
        <w:t>s</w:t>
      </w:r>
      <w:r w:rsidRPr="00000982">
        <w:rPr>
          <w:rFonts w:ascii="Times New Roman" w:hAnsi="Times New Roman" w:cs="Times New Roman"/>
          <w:sz w:val="24"/>
          <w:szCs w:val="24"/>
        </w:rPr>
        <w:t>e</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u</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de</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o</w:t>
      </w:r>
      <w:r w:rsidR="006514DC" w:rsidRPr="00000982">
        <w:rPr>
          <w:rFonts w:ascii="Times New Roman" w:hAnsi="Times New Roman" w:cs="Times New Roman"/>
          <w:sz w:val="24"/>
          <w:szCs w:val="24"/>
        </w:rPr>
        <w:t xml:space="preserve">f </w:t>
      </w:r>
      <w:r w:rsidRPr="00000982">
        <w:rPr>
          <w:rFonts w:ascii="Times New Roman" w:hAnsi="Times New Roman" w:cs="Times New Roman"/>
          <w:spacing w:val="-5"/>
          <w:sz w:val="24"/>
          <w:szCs w:val="24"/>
        </w:rPr>
        <w:t>h</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006514DC" w:rsidRPr="00000982">
        <w:rPr>
          <w:rFonts w:ascii="Times New Roman" w:hAnsi="Times New Roman" w:cs="Times New Roman"/>
          <w:sz w:val="24"/>
          <w:szCs w:val="24"/>
        </w:rPr>
        <w:t xml:space="preserve">n </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006514DC" w:rsidRPr="00000982">
        <w:rPr>
          <w:rFonts w:ascii="Times New Roman" w:hAnsi="Times New Roman" w:cs="Times New Roman"/>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u</w:t>
      </w:r>
      <w:r w:rsidRPr="00000982">
        <w:rPr>
          <w:rFonts w:ascii="Times New Roman" w:hAnsi="Times New Roman" w:cs="Times New Roman"/>
          <w:spacing w:val="5"/>
          <w:sz w:val="24"/>
          <w:szCs w:val="24"/>
        </w:rPr>
        <w:t>d</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ng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t</w:t>
      </w:r>
      <w:r w:rsidRPr="00000982">
        <w:rPr>
          <w:rFonts w:ascii="Times New Roman" w:hAnsi="Times New Roman" w:cs="Times New Roman"/>
          <w:spacing w:val="-7"/>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imi</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a</w:t>
      </w:r>
      <w:r w:rsidRPr="00000982">
        <w:rPr>
          <w:rFonts w:ascii="Times New Roman" w:hAnsi="Times New Roman" w:cs="Times New Roman"/>
          <w:sz w:val="24"/>
          <w:szCs w:val="24"/>
        </w:rPr>
        <w:t xml:space="preserve">l </w:t>
      </w:r>
      <w:r w:rsidRPr="00000982">
        <w:rPr>
          <w:rFonts w:ascii="Times New Roman" w:hAnsi="Times New Roman" w:cs="Times New Roman"/>
          <w:spacing w:val="-4"/>
          <w:sz w:val="24"/>
          <w:szCs w:val="24"/>
        </w:rPr>
        <w:t>j</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e,</w:t>
      </w:r>
      <w:r w:rsidR="006514DC" w:rsidRPr="00000982">
        <w:rPr>
          <w:rFonts w:ascii="Times New Roman" w:hAnsi="Times New Roman" w:cs="Times New Roman"/>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s</w:t>
      </w:r>
      <w:r w:rsidRPr="00000982">
        <w:rPr>
          <w:rFonts w:ascii="Times New Roman" w:hAnsi="Times New Roman" w:cs="Times New Roman"/>
          <w:sz w:val="24"/>
          <w:szCs w:val="24"/>
        </w:rPr>
        <w:t>,</w:t>
      </w:r>
      <w:r w:rsidR="006514DC" w:rsidRPr="00000982">
        <w:rPr>
          <w:rFonts w:ascii="Times New Roman" w:hAnsi="Times New Roman" w:cs="Times New Roman"/>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n</w:t>
      </w:r>
      <w:r w:rsidRPr="00000982">
        <w:rPr>
          <w:rFonts w:ascii="Times New Roman" w:hAnsi="Times New Roman" w:cs="Times New Roman"/>
          <w:spacing w:val="2"/>
          <w:sz w:val="24"/>
          <w:szCs w:val="24"/>
        </w:rPr>
        <w:t>-</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3"/>
          <w:sz w:val="24"/>
          <w:szCs w:val="24"/>
        </w:rPr>
        <w:t>f</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 xml:space="preserve">t </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i</w:t>
      </w:r>
      <w:r w:rsidRPr="00000982">
        <w:rPr>
          <w:rFonts w:ascii="Times New Roman" w:hAnsi="Times New Roman" w:cs="Times New Roman"/>
          <w:spacing w:val="-1"/>
          <w:sz w:val="24"/>
          <w:szCs w:val="24"/>
        </w:rPr>
        <w:t>za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6"/>
          <w:sz w:val="24"/>
          <w:szCs w:val="24"/>
        </w:rPr>
        <w:t>t</w:t>
      </w:r>
      <w:r w:rsidRPr="00000982">
        <w:rPr>
          <w:rFonts w:ascii="Times New Roman" w:hAnsi="Times New Roman" w:cs="Times New Roman"/>
          <w:sz w:val="24"/>
          <w:szCs w:val="24"/>
        </w:rPr>
        <w:t>,</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ca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5"/>
          <w:sz w:val="24"/>
          <w:szCs w:val="24"/>
        </w:rPr>
        <w:t>ot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p>
    <w:p w:rsidR="00FE70B2" w:rsidRPr="00000982" w:rsidRDefault="00FE70B2" w:rsidP="00FE70B2">
      <w:pPr>
        <w:spacing w:before="16" w:line="260" w:lineRule="exact"/>
        <w:rPr>
          <w:rFonts w:ascii="Times New Roman" w:hAnsi="Times New Roman" w:cs="Times New Roman"/>
          <w:sz w:val="26"/>
          <w:szCs w:val="26"/>
        </w:rPr>
      </w:pPr>
    </w:p>
    <w:p w:rsidR="00FE70B2" w:rsidRPr="00000982" w:rsidRDefault="00FE70B2" w:rsidP="00FE70B2">
      <w:pPr>
        <w:ind w:left="100" w:right="62" w:firstLine="720"/>
        <w:jc w:val="both"/>
        <w:rPr>
          <w:rFonts w:ascii="Times New Roman" w:hAnsi="Times New Roman" w:cs="Times New Roman"/>
          <w:sz w:val="24"/>
          <w:szCs w:val="24"/>
        </w:rPr>
        <w:sectPr w:rsidR="00FE70B2" w:rsidRPr="00000982" w:rsidSect="00BA5272">
          <w:pgSz w:w="12240" w:h="15840"/>
          <w:pgMar w:top="136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000982">
        <w:rPr>
          <w:rFonts w:ascii="Times New Roman" w:hAnsi="Times New Roman" w:cs="Times New Roman"/>
          <w:spacing w:val="2"/>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u</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u</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n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iv</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14"/>
          <w:sz w:val="24"/>
          <w:szCs w:val="24"/>
        </w:rPr>
        <w:t xml:space="preserve"> </w:t>
      </w:r>
      <w:r w:rsidR="006514DC" w:rsidRPr="00000982">
        <w:rPr>
          <w:rFonts w:ascii="Times New Roman" w:hAnsi="Times New Roman" w:cs="Times New Roman"/>
          <w:sz w:val="24"/>
          <w:szCs w:val="24"/>
        </w:rPr>
        <w:t>p</w:t>
      </w:r>
      <w:r w:rsidR="006514DC" w:rsidRPr="00000982">
        <w:rPr>
          <w:rFonts w:ascii="Times New Roman" w:hAnsi="Times New Roman" w:cs="Times New Roman"/>
          <w:spacing w:val="2"/>
          <w:sz w:val="24"/>
          <w:szCs w:val="24"/>
        </w:rPr>
        <w:t>r</w:t>
      </w:r>
      <w:r w:rsidR="006514DC" w:rsidRPr="00000982">
        <w:rPr>
          <w:rFonts w:ascii="Times New Roman" w:hAnsi="Times New Roman" w:cs="Times New Roman"/>
          <w:spacing w:val="-1"/>
          <w:sz w:val="24"/>
          <w:szCs w:val="24"/>
        </w:rPr>
        <w:t>e</w:t>
      </w:r>
      <w:r w:rsidR="006514DC" w:rsidRPr="00000982">
        <w:rPr>
          <w:rFonts w:ascii="Times New Roman" w:hAnsi="Times New Roman" w:cs="Times New Roman"/>
          <w:sz w:val="24"/>
          <w:szCs w:val="24"/>
        </w:rPr>
        <w:t>d</w:t>
      </w:r>
      <w:r w:rsidR="006514DC" w:rsidRPr="00000982">
        <w:rPr>
          <w:rFonts w:ascii="Times New Roman" w:hAnsi="Times New Roman" w:cs="Times New Roman"/>
          <w:spacing w:val="-9"/>
          <w:sz w:val="24"/>
          <w:szCs w:val="24"/>
        </w:rPr>
        <w:t>i</w:t>
      </w:r>
      <w:r w:rsidR="006514DC" w:rsidRPr="00000982">
        <w:rPr>
          <w:rFonts w:ascii="Times New Roman" w:hAnsi="Times New Roman" w:cs="Times New Roman"/>
          <w:spacing w:val="-1"/>
          <w:sz w:val="24"/>
          <w:szCs w:val="24"/>
        </w:rPr>
        <w:t>c</w:t>
      </w:r>
      <w:r w:rsidR="006514DC" w:rsidRPr="00000982">
        <w:rPr>
          <w:rFonts w:ascii="Times New Roman" w:hAnsi="Times New Roman" w:cs="Times New Roman"/>
          <w:spacing w:val="5"/>
          <w:sz w:val="24"/>
          <w:szCs w:val="24"/>
        </w:rPr>
        <w:t xml:space="preserve">t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6"/>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u</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 i</w:t>
      </w:r>
      <w:r w:rsidRPr="00000982">
        <w:rPr>
          <w:rFonts w:ascii="Times New Roman" w:hAnsi="Times New Roman" w:cs="Times New Roman"/>
          <w:spacing w:val="-4"/>
          <w:sz w:val="24"/>
          <w:szCs w:val="24"/>
        </w:rPr>
        <w:t>m</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ac</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 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s</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3"/>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oo</w:t>
      </w:r>
      <w:r w:rsidRPr="00000982">
        <w:rPr>
          <w:rFonts w:ascii="Times New Roman" w:hAnsi="Times New Roman" w:cs="Times New Roman"/>
          <w:sz w:val="24"/>
          <w:szCs w:val="24"/>
        </w:rPr>
        <w:t>ks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6"/>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10"/>
          <w:sz w:val="24"/>
          <w:szCs w:val="24"/>
        </w:rPr>
        <w:t xml:space="preserve"> </w:t>
      </w:r>
      <w:r w:rsidRPr="00000982">
        <w:rPr>
          <w:rFonts w:ascii="Times New Roman" w:hAnsi="Times New Roman" w:cs="Times New Roman"/>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15"/>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9"/>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d</w:t>
      </w:r>
      <w:r w:rsidRPr="00000982">
        <w:rPr>
          <w:rFonts w:ascii="Times New Roman" w:hAnsi="Times New Roman" w:cs="Times New Roman"/>
          <w:spacing w:val="-9"/>
          <w:sz w:val="24"/>
          <w:szCs w:val="24"/>
        </w:rPr>
        <w:t>i</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6"/>
          <w:sz w:val="24"/>
          <w:szCs w:val="24"/>
        </w:rPr>
        <w:t xml:space="preserve"> </w:t>
      </w:r>
      <w:r w:rsidRPr="00000982">
        <w:rPr>
          <w:rFonts w:ascii="Times New Roman" w:hAnsi="Times New Roman" w:cs="Times New Roman"/>
          <w:sz w:val="24"/>
          <w:szCs w:val="24"/>
        </w:rPr>
        <w:t>or w</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29"/>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21"/>
          <w:sz w:val="24"/>
          <w:szCs w:val="24"/>
        </w:rPr>
        <w:t xml:space="preserve"> </w:t>
      </w:r>
      <w:r w:rsidRPr="00000982">
        <w:rPr>
          <w:rFonts w:ascii="Times New Roman" w:hAnsi="Times New Roman" w:cs="Times New Roman"/>
          <w:spacing w:val="-1"/>
          <w:sz w:val="24"/>
          <w:szCs w:val="24"/>
        </w:rPr>
        <w:t>acc</w:t>
      </w:r>
      <w:r w:rsidRPr="00000982">
        <w:rPr>
          <w:rFonts w:ascii="Times New Roman" w:hAnsi="Times New Roman" w:cs="Times New Roman"/>
          <w:spacing w:val="10"/>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li</w:t>
      </w:r>
      <w:r w:rsidRPr="00000982">
        <w:rPr>
          <w:rFonts w:ascii="Times New Roman" w:hAnsi="Times New Roman" w:cs="Times New Roman"/>
          <w:spacing w:val="3"/>
          <w:sz w:val="24"/>
          <w:szCs w:val="24"/>
        </w:rPr>
        <w:t>s</w:t>
      </w:r>
      <w:r w:rsidRPr="00000982">
        <w:rPr>
          <w:rFonts w:ascii="Times New Roman" w:hAnsi="Times New Roman" w:cs="Times New Roman"/>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9"/>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25"/>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w</w:t>
      </w:r>
      <w:r w:rsidRPr="00000982">
        <w:rPr>
          <w:rFonts w:ascii="Times New Roman" w:hAnsi="Times New Roman" w:cs="Times New Roman"/>
          <w:spacing w:val="28"/>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32"/>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21"/>
          <w:sz w:val="24"/>
          <w:szCs w:val="24"/>
        </w:rPr>
        <w:t xml:space="preserve"> </w:t>
      </w:r>
      <w:r w:rsidRPr="00000982">
        <w:rPr>
          <w:rFonts w:ascii="Times New Roman" w:hAnsi="Times New Roman" w:cs="Times New Roman"/>
          <w:spacing w:val="-1"/>
          <w:sz w:val="24"/>
          <w:szCs w:val="24"/>
        </w:rPr>
        <w:t>acc</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i</w:t>
      </w:r>
      <w:r w:rsidRPr="00000982">
        <w:rPr>
          <w:rFonts w:ascii="Times New Roman" w:hAnsi="Times New Roman" w:cs="Times New Roman"/>
          <w:spacing w:val="3"/>
          <w:sz w:val="24"/>
          <w:szCs w:val="24"/>
        </w:rPr>
        <w:t>s</w:t>
      </w:r>
      <w:r w:rsidRPr="00000982">
        <w:rPr>
          <w:rFonts w:ascii="Times New Roman" w:hAnsi="Times New Roman" w:cs="Times New Roman"/>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z w:val="24"/>
          <w:szCs w:val="24"/>
        </w:rPr>
        <w:t>o</w:t>
      </w:r>
      <w:r w:rsidRPr="00000982">
        <w:rPr>
          <w:rFonts w:ascii="Times New Roman" w:hAnsi="Times New Roman" w:cs="Times New Roman"/>
          <w:spacing w:val="30"/>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u</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17"/>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26"/>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 xml:space="preserve">e </w:t>
      </w:r>
      <w:r w:rsidRPr="00000982">
        <w:rPr>
          <w:rFonts w:ascii="Times New Roman" w:hAnsi="Times New Roman" w:cs="Times New Roman"/>
          <w:b/>
          <w:spacing w:val="-3"/>
          <w:sz w:val="24"/>
          <w:szCs w:val="24"/>
        </w:rPr>
        <w:t>f</w:t>
      </w:r>
      <w:r w:rsidRPr="00000982">
        <w:rPr>
          <w:rFonts w:ascii="Times New Roman" w:hAnsi="Times New Roman" w:cs="Times New Roman"/>
          <w:b/>
          <w:spacing w:val="5"/>
          <w:sz w:val="24"/>
          <w:szCs w:val="24"/>
        </w:rPr>
        <w:t>o</w:t>
      </w:r>
      <w:r w:rsidRPr="00000982">
        <w:rPr>
          <w:rFonts w:ascii="Times New Roman" w:hAnsi="Times New Roman" w:cs="Times New Roman"/>
          <w:b/>
          <w:spacing w:val="-1"/>
          <w:sz w:val="24"/>
          <w:szCs w:val="24"/>
        </w:rPr>
        <w:t>r</w:t>
      </w:r>
      <w:r w:rsidRPr="00000982">
        <w:rPr>
          <w:rFonts w:ascii="Times New Roman" w:hAnsi="Times New Roman" w:cs="Times New Roman"/>
          <w:b/>
          <w:spacing w:val="-3"/>
          <w:sz w:val="24"/>
          <w:szCs w:val="24"/>
        </w:rPr>
        <w:t>m</w:t>
      </w:r>
      <w:r w:rsidRPr="00000982">
        <w:rPr>
          <w:rFonts w:ascii="Times New Roman" w:hAnsi="Times New Roman" w:cs="Times New Roman"/>
          <w:b/>
          <w:sz w:val="24"/>
          <w:szCs w:val="24"/>
        </w:rPr>
        <w:t>a</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w:t>
      </w:r>
      <w:r w:rsidRPr="00000982">
        <w:rPr>
          <w:rFonts w:ascii="Times New Roman" w:hAnsi="Times New Roman" w:cs="Times New Roman"/>
          <w:b/>
          <w:spacing w:val="1"/>
          <w:sz w:val="24"/>
          <w:szCs w:val="24"/>
        </w:rPr>
        <w:t>v</w:t>
      </w:r>
      <w:r w:rsidRPr="00000982">
        <w:rPr>
          <w:rFonts w:ascii="Times New Roman" w:hAnsi="Times New Roman" w:cs="Times New Roman"/>
          <w:b/>
          <w:sz w:val="24"/>
          <w:szCs w:val="24"/>
        </w:rPr>
        <w:t>e</w:t>
      </w:r>
      <w:r w:rsidRPr="00000982">
        <w:rPr>
          <w:rFonts w:ascii="Times New Roman" w:hAnsi="Times New Roman" w:cs="Times New Roman"/>
          <w:b/>
          <w:spacing w:val="1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31"/>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s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k</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 xml:space="preserve"> p</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ac</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du</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op</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 a</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ce</w:t>
      </w:r>
      <w:r w:rsidRPr="00000982">
        <w:rPr>
          <w:rFonts w:ascii="Times New Roman" w:hAnsi="Times New Roman" w:cs="Times New Roman"/>
          <w:sz w:val="24"/>
          <w:szCs w:val="24"/>
        </w:rPr>
        <w:t>pt</w:t>
      </w:r>
      <w:r w:rsidRPr="00000982">
        <w:rPr>
          <w:rFonts w:ascii="Times New Roman" w:hAnsi="Times New Roman" w:cs="Times New Roman"/>
          <w:spacing w:val="6"/>
          <w:sz w:val="24"/>
          <w:szCs w:val="24"/>
        </w:rPr>
        <w:t xml:space="preserve"> </w:t>
      </w:r>
      <w:r w:rsidRPr="00000982">
        <w:rPr>
          <w:rFonts w:ascii="Times New Roman" w:hAnsi="Times New Roman" w:cs="Times New Roman"/>
          <w:sz w:val="24"/>
          <w:szCs w:val="24"/>
        </w:rPr>
        <w:t>or</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s</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r </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i</w:t>
      </w:r>
      <w:r w:rsidRPr="00000982">
        <w:rPr>
          <w:rFonts w:ascii="Times New Roman" w:hAnsi="Times New Roman" w:cs="Times New Roman"/>
          <w:spacing w:val="-1"/>
          <w:sz w:val="24"/>
          <w:szCs w:val="24"/>
        </w:rPr>
        <w:t>za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n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i</w:t>
      </w:r>
      <w:r w:rsidRPr="00000982">
        <w:rPr>
          <w:rFonts w:ascii="Times New Roman" w:hAnsi="Times New Roman" w:cs="Times New Roman"/>
          <w:spacing w:val="-4"/>
          <w:sz w:val="24"/>
          <w:szCs w:val="24"/>
        </w:rPr>
        <w:t>m</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ue</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ff</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s</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r </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i</w:t>
      </w:r>
      <w:r w:rsidRPr="00000982">
        <w:rPr>
          <w:rFonts w:ascii="Times New Roman" w:hAnsi="Times New Roman" w:cs="Times New Roman"/>
          <w:spacing w:val="4"/>
          <w:sz w:val="24"/>
          <w:szCs w:val="24"/>
        </w:rPr>
        <w:t>z</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2"/>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1"/>
          <w:sz w:val="24"/>
          <w:szCs w:val="24"/>
        </w:rPr>
        <w:t>ca</w:t>
      </w:r>
      <w:r w:rsidRPr="00000982">
        <w:rPr>
          <w:rFonts w:ascii="Times New Roman" w:hAnsi="Times New Roman" w:cs="Times New Roman"/>
          <w:sz w:val="24"/>
          <w:szCs w:val="24"/>
        </w:rPr>
        <w:t xml:space="preserve">n </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o</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 xml:space="preserve">e </w:t>
      </w:r>
      <w:r w:rsidRPr="00000982">
        <w:rPr>
          <w:rFonts w:ascii="Times New Roman" w:hAnsi="Times New Roman" w:cs="Times New Roman"/>
          <w:b/>
          <w:spacing w:val="-2"/>
          <w:sz w:val="24"/>
          <w:szCs w:val="24"/>
        </w:rPr>
        <w:t>s</w:t>
      </w:r>
      <w:r w:rsidRPr="00000982">
        <w:rPr>
          <w:rFonts w:ascii="Times New Roman" w:hAnsi="Times New Roman" w:cs="Times New Roman"/>
          <w:b/>
          <w:spacing w:val="1"/>
          <w:sz w:val="24"/>
          <w:szCs w:val="24"/>
        </w:rPr>
        <w:t>u</w:t>
      </w:r>
      <w:r w:rsidRPr="00000982">
        <w:rPr>
          <w:rFonts w:ascii="Times New Roman" w:hAnsi="Times New Roman" w:cs="Times New Roman"/>
          <w:b/>
          <w:spacing w:val="2"/>
          <w:sz w:val="24"/>
          <w:szCs w:val="24"/>
        </w:rPr>
        <w:t>m</w:t>
      </w:r>
      <w:r w:rsidRPr="00000982">
        <w:rPr>
          <w:rFonts w:ascii="Times New Roman" w:hAnsi="Times New Roman" w:cs="Times New Roman"/>
          <w:b/>
          <w:spacing w:val="-3"/>
          <w:sz w:val="24"/>
          <w:szCs w:val="24"/>
        </w:rPr>
        <w:t>m</w:t>
      </w:r>
      <w:r w:rsidRPr="00000982">
        <w:rPr>
          <w:rFonts w:ascii="Times New Roman" w:hAnsi="Times New Roman" w:cs="Times New Roman"/>
          <w:b/>
          <w:sz w:val="24"/>
          <w:szCs w:val="24"/>
        </w:rPr>
        <w:t>a</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ive</w:t>
      </w:r>
      <w:r w:rsidRPr="00000982">
        <w:rPr>
          <w:rFonts w:ascii="Times New Roman" w:hAnsi="Times New Roman" w:cs="Times New Roman"/>
          <w:sz w:val="24"/>
          <w:szCs w:val="24"/>
        </w:rPr>
        <w:t>,</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w</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9"/>
          <w:sz w:val="24"/>
          <w:szCs w:val="24"/>
        </w:rPr>
        <w:t xml:space="preserve"> </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s</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2"/>
          <w:sz w:val="24"/>
          <w:szCs w:val="24"/>
        </w:rPr>
        <w:t>r</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m</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1"/>
          <w:sz w:val="24"/>
          <w:szCs w:val="24"/>
        </w:rPr>
        <w:t>ac</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15"/>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z w:val="24"/>
          <w:szCs w:val="24"/>
        </w:rPr>
        <w:t>t</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1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i</w:t>
      </w:r>
      <w:r w:rsidRPr="00000982">
        <w:rPr>
          <w:rFonts w:ascii="Times New Roman" w:hAnsi="Times New Roman" w:cs="Times New Roman"/>
          <w:spacing w:val="4"/>
          <w:sz w:val="24"/>
          <w:szCs w:val="24"/>
        </w:rPr>
        <w:t>z</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006514DC" w:rsidRPr="00000982">
        <w:rPr>
          <w:rFonts w:ascii="Times New Roman" w:hAnsi="Times New Roman" w:cs="Times New Roman"/>
          <w:spacing w:val="21"/>
          <w:sz w:val="24"/>
          <w:szCs w:val="24"/>
        </w:rPr>
        <w:t xml:space="preserve"> </w:t>
      </w:r>
      <w:r w:rsidRPr="00000982">
        <w:rPr>
          <w:rFonts w:ascii="Times New Roman" w:hAnsi="Times New Roman" w:cs="Times New Roman"/>
          <w:sz w:val="24"/>
          <w:szCs w:val="24"/>
        </w:rPr>
        <w:t xml:space="preserve">a </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im</w:t>
      </w:r>
      <w:r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c</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m</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ce</w:t>
      </w:r>
      <w:r w:rsidRPr="00000982">
        <w:rPr>
          <w:rFonts w:ascii="Times New Roman" w:hAnsi="Times New Roman" w:cs="Times New Roman"/>
          <w:sz w:val="24"/>
          <w:szCs w:val="24"/>
        </w:rPr>
        <w:t>.</w:t>
      </w:r>
    </w:p>
    <w:p w:rsidR="00363ADB" w:rsidRPr="00000982" w:rsidRDefault="00363ADB" w:rsidP="00FE70B2">
      <w:pPr>
        <w:spacing w:before="4"/>
        <w:ind w:left="3588" w:right="3588"/>
        <w:jc w:val="center"/>
        <w:rPr>
          <w:rFonts w:ascii="Times New Roman" w:hAnsi="Times New Roman" w:cs="Times New Roman"/>
          <w:b/>
          <w:spacing w:val="-1"/>
          <w:sz w:val="44"/>
          <w:szCs w:val="44"/>
        </w:rPr>
      </w:pPr>
    </w:p>
    <w:p w:rsidR="00363ADB" w:rsidRPr="00000982" w:rsidRDefault="00363ADB" w:rsidP="00FE70B2">
      <w:pPr>
        <w:spacing w:before="4"/>
        <w:ind w:left="3588" w:right="3588"/>
        <w:jc w:val="center"/>
        <w:rPr>
          <w:rFonts w:ascii="Times New Roman" w:hAnsi="Times New Roman" w:cs="Times New Roman"/>
          <w:b/>
          <w:spacing w:val="-1"/>
          <w:sz w:val="44"/>
          <w:szCs w:val="44"/>
        </w:rPr>
      </w:pPr>
    </w:p>
    <w:p w:rsidR="00363ADB" w:rsidRPr="00000982" w:rsidRDefault="00363ADB" w:rsidP="00FE70B2">
      <w:pPr>
        <w:spacing w:before="4"/>
        <w:ind w:left="3588" w:right="3588"/>
        <w:jc w:val="center"/>
        <w:rPr>
          <w:rFonts w:ascii="Times New Roman" w:hAnsi="Times New Roman" w:cs="Times New Roman"/>
          <w:b/>
          <w:spacing w:val="-1"/>
          <w:sz w:val="44"/>
          <w:szCs w:val="44"/>
        </w:rPr>
      </w:pPr>
    </w:p>
    <w:p w:rsidR="00363ADB" w:rsidRPr="00000982" w:rsidRDefault="00363ADB" w:rsidP="00FE70B2">
      <w:pPr>
        <w:spacing w:before="4"/>
        <w:ind w:left="3588" w:right="3588"/>
        <w:jc w:val="center"/>
        <w:rPr>
          <w:rFonts w:ascii="Times New Roman" w:hAnsi="Times New Roman" w:cs="Times New Roman"/>
          <w:b/>
          <w:spacing w:val="-1"/>
          <w:sz w:val="44"/>
          <w:szCs w:val="44"/>
        </w:rPr>
      </w:pPr>
    </w:p>
    <w:p w:rsidR="00363ADB" w:rsidRPr="00000982" w:rsidRDefault="00363ADB" w:rsidP="00FE70B2">
      <w:pPr>
        <w:spacing w:before="4"/>
        <w:ind w:left="3588" w:right="3588"/>
        <w:jc w:val="center"/>
        <w:rPr>
          <w:rFonts w:ascii="Times New Roman" w:hAnsi="Times New Roman" w:cs="Times New Roman"/>
          <w:b/>
          <w:spacing w:val="-1"/>
          <w:sz w:val="44"/>
          <w:szCs w:val="44"/>
        </w:rPr>
      </w:pPr>
    </w:p>
    <w:p w:rsidR="00363ADB" w:rsidRPr="00000982" w:rsidRDefault="00363ADB" w:rsidP="00FE70B2">
      <w:pPr>
        <w:spacing w:before="4"/>
        <w:ind w:left="3588" w:right="3588"/>
        <w:jc w:val="center"/>
        <w:rPr>
          <w:rFonts w:ascii="Times New Roman" w:hAnsi="Times New Roman" w:cs="Times New Roman"/>
          <w:b/>
          <w:spacing w:val="-1"/>
          <w:sz w:val="44"/>
          <w:szCs w:val="44"/>
        </w:rPr>
      </w:pPr>
    </w:p>
    <w:p w:rsidR="00363ADB" w:rsidRPr="00000982" w:rsidRDefault="00363ADB" w:rsidP="00FE70B2">
      <w:pPr>
        <w:spacing w:before="4"/>
        <w:ind w:left="3588" w:right="3588"/>
        <w:jc w:val="center"/>
        <w:rPr>
          <w:rFonts w:ascii="Times New Roman" w:hAnsi="Times New Roman" w:cs="Times New Roman"/>
          <w:b/>
          <w:spacing w:val="-1"/>
          <w:sz w:val="44"/>
          <w:szCs w:val="44"/>
        </w:rPr>
      </w:pPr>
    </w:p>
    <w:p w:rsidR="00363ADB" w:rsidRPr="00000982" w:rsidRDefault="00363ADB" w:rsidP="00FE70B2">
      <w:pPr>
        <w:spacing w:before="4"/>
        <w:ind w:left="3588" w:right="3588"/>
        <w:jc w:val="center"/>
        <w:rPr>
          <w:rFonts w:ascii="Times New Roman" w:hAnsi="Times New Roman" w:cs="Times New Roman"/>
          <w:b/>
          <w:spacing w:val="-1"/>
          <w:sz w:val="44"/>
          <w:szCs w:val="44"/>
        </w:rPr>
      </w:pPr>
    </w:p>
    <w:p w:rsidR="00363ADB" w:rsidRPr="00000982" w:rsidRDefault="00363ADB" w:rsidP="00FE70B2">
      <w:pPr>
        <w:spacing w:before="4"/>
        <w:ind w:left="3588" w:right="3588"/>
        <w:jc w:val="center"/>
        <w:rPr>
          <w:rFonts w:ascii="Times New Roman" w:hAnsi="Times New Roman" w:cs="Times New Roman"/>
          <w:b/>
          <w:spacing w:val="-1"/>
          <w:sz w:val="44"/>
          <w:szCs w:val="44"/>
        </w:rPr>
      </w:pPr>
    </w:p>
    <w:p w:rsidR="00FE70B2" w:rsidRPr="00000982" w:rsidRDefault="00FE70B2" w:rsidP="00FE70B2">
      <w:pPr>
        <w:spacing w:before="4"/>
        <w:ind w:left="3588" w:right="3588"/>
        <w:jc w:val="center"/>
        <w:rPr>
          <w:rFonts w:ascii="Times New Roman" w:hAnsi="Times New Roman" w:cs="Times New Roman"/>
          <w:b/>
          <w:sz w:val="44"/>
          <w:szCs w:val="44"/>
        </w:rPr>
      </w:pPr>
      <w:r w:rsidRPr="00000982">
        <w:rPr>
          <w:rFonts w:ascii="Times New Roman" w:hAnsi="Times New Roman" w:cs="Times New Roman"/>
          <w:b/>
          <w:spacing w:val="-1"/>
          <w:sz w:val="44"/>
          <w:szCs w:val="44"/>
        </w:rPr>
        <w:t>C</w:t>
      </w:r>
      <w:r w:rsidRPr="00000982">
        <w:rPr>
          <w:rFonts w:ascii="Times New Roman" w:hAnsi="Times New Roman" w:cs="Times New Roman"/>
          <w:b/>
          <w:spacing w:val="3"/>
          <w:sz w:val="44"/>
          <w:szCs w:val="44"/>
        </w:rPr>
        <w:t>O</w:t>
      </w:r>
      <w:r w:rsidRPr="00000982">
        <w:rPr>
          <w:rFonts w:ascii="Times New Roman" w:hAnsi="Times New Roman" w:cs="Times New Roman"/>
          <w:b/>
          <w:spacing w:val="-1"/>
          <w:sz w:val="44"/>
          <w:szCs w:val="44"/>
        </w:rPr>
        <w:t>DE</w:t>
      </w:r>
      <w:r w:rsidRPr="00000982">
        <w:rPr>
          <w:rFonts w:ascii="Times New Roman" w:hAnsi="Times New Roman" w:cs="Times New Roman"/>
          <w:b/>
          <w:sz w:val="44"/>
          <w:szCs w:val="44"/>
        </w:rPr>
        <w:t>S</w:t>
      </w:r>
    </w:p>
    <w:p w:rsidR="00FE70B2" w:rsidRPr="00000982" w:rsidRDefault="00FE70B2" w:rsidP="00FE70B2">
      <w:pPr>
        <w:spacing w:before="4"/>
        <w:ind w:left="3588" w:right="3588"/>
        <w:jc w:val="center"/>
        <w:rPr>
          <w:rFonts w:ascii="Times New Roman" w:hAnsi="Times New Roman" w:cs="Times New Roman"/>
          <w:b/>
          <w:sz w:val="44"/>
          <w:szCs w:val="44"/>
        </w:rPr>
      </w:pPr>
    </w:p>
    <w:p w:rsidR="00FE70B2" w:rsidRPr="00000982" w:rsidRDefault="00FE70B2" w:rsidP="00FE70B2">
      <w:pPr>
        <w:spacing w:before="4"/>
        <w:ind w:right="3588"/>
        <w:rPr>
          <w:rFonts w:ascii="Times New Roman" w:hAnsi="Times New Roman" w:cs="Times New Roman"/>
          <w:sz w:val="44"/>
          <w:szCs w:val="44"/>
        </w:rPr>
      </w:pPr>
    </w:p>
    <w:p w:rsidR="00FE70B2" w:rsidRPr="00000982" w:rsidRDefault="00FE70B2" w:rsidP="00FE70B2">
      <w:pPr>
        <w:spacing w:before="4"/>
        <w:ind w:right="3588"/>
        <w:rPr>
          <w:rFonts w:ascii="Times New Roman" w:hAnsi="Times New Roman" w:cs="Times New Roman"/>
          <w:sz w:val="44"/>
          <w:szCs w:val="44"/>
        </w:rPr>
      </w:pPr>
    </w:p>
    <w:p w:rsidR="00363ADB" w:rsidRPr="00000982" w:rsidRDefault="00363ADB" w:rsidP="00FE70B2">
      <w:pPr>
        <w:spacing w:before="4"/>
        <w:ind w:right="3588"/>
        <w:rPr>
          <w:rFonts w:ascii="Times New Roman" w:hAnsi="Times New Roman" w:cs="Times New Roman"/>
          <w:sz w:val="44"/>
          <w:szCs w:val="44"/>
        </w:rPr>
      </w:pPr>
    </w:p>
    <w:p w:rsidR="00363ADB" w:rsidRPr="00000982" w:rsidRDefault="00363ADB" w:rsidP="00FE70B2">
      <w:pPr>
        <w:spacing w:before="4"/>
        <w:ind w:right="3588"/>
        <w:rPr>
          <w:rFonts w:ascii="Times New Roman" w:hAnsi="Times New Roman" w:cs="Times New Roman"/>
          <w:sz w:val="44"/>
          <w:szCs w:val="44"/>
        </w:rPr>
      </w:pPr>
    </w:p>
    <w:p w:rsidR="00363ADB" w:rsidRPr="00000982" w:rsidRDefault="00363ADB" w:rsidP="00FE70B2">
      <w:pPr>
        <w:spacing w:before="4"/>
        <w:ind w:right="3588"/>
        <w:rPr>
          <w:rFonts w:ascii="Times New Roman" w:hAnsi="Times New Roman" w:cs="Times New Roman"/>
          <w:sz w:val="44"/>
          <w:szCs w:val="44"/>
        </w:rPr>
      </w:pPr>
    </w:p>
    <w:p w:rsidR="00363ADB" w:rsidRPr="00000982" w:rsidRDefault="00363ADB" w:rsidP="00FE70B2">
      <w:pPr>
        <w:spacing w:before="4"/>
        <w:ind w:right="3588"/>
        <w:rPr>
          <w:rFonts w:ascii="Times New Roman" w:hAnsi="Times New Roman" w:cs="Times New Roman"/>
          <w:sz w:val="44"/>
          <w:szCs w:val="44"/>
        </w:rPr>
      </w:pPr>
    </w:p>
    <w:p w:rsidR="00363ADB" w:rsidRPr="00000982" w:rsidRDefault="00363ADB" w:rsidP="00FE70B2">
      <w:pPr>
        <w:spacing w:before="4"/>
        <w:ind w:right="3588"/>
        <w:rPr>
          <w:rFonts w:ascii="Times New Roman" w:hAnsi="Times New Roman" w:cs="Times New Roman"/>
          <w:sz w:val="44"/>
          <w:szCs w:val="44"/>
        </w:rPr>
      </w:pPr>
    </w:p>
    <w:p w:rsidR="00363ADB" w:rsidRPr="00000982" w:rsidRDefault="00363ADB" w:rsidP="00FE70B2">
      <w:pPr>
        <w:spacing w:before="4"/>
        <w:ind w:right="3588"/>
        <w:rPr>
          <w:rFonts w:ascii="Times New Roman" w:hAnsi="Times New Roman" w:cs="Times New Roman"/>
          <w:sz w:val="44"/>
          <w:szCs w:val="44"/>
        </w:rPr>
      </w:pPr>
    </w:p>
    <w:p w:rsidR="007453A2" w:rsidRPr="00000982" w:rsidRDefault="007453A2" w:rsidP="007453A2">
      <w:pPr>
        <w:spacing w:before="4"/>
        <w:ind w:right="3588"/>
        <w:jc w:val="right"/>
        <w:rPr>
          <w:rFonts w:ascii="Times New Roman" w:hAnsi="Times New Roman" w:cs="Times New Roman"/>
          <w:b/>
          <w:sz w:val="36"/>
          <w:szCs w:val="44"/>
        </w:rPr>
      </w:pPr>
      <w:r w:rsidRPr="00000982">
        <w:rPr>
          <w:rFonts w:ascii="Times New Roman" w:hAnsi="Times New Roman" w:cs="Times New Roman"/>
          <w:b/>
          <w:sz w:val="36"/>
          <w:szCs w:val="44"/>
        </w:rPr>
        <w:t>JAVA CODES</w:t>
      </w:r>
    </w:p>
    <w:p w:rsidR="007453A2" w:rsidRPr="00000982" w:rsidRDefault="007453A2" w:rsidP="007453A2">
      <w:pPr>
        <w:spacing w:before="4"/>
        <w:ind w:right="3588"/>
        <w:jc w:val="right"/>
        <w:rPr>
          <w:rFonts w:ascii="Times New Roman" w:hAnsi="Times New Roman" w:cs="Times New Roman"/>
          <w:b/>
          <w:sz w:val="36"/>
          <w:szCs w:val="44"/>
        </w:rPr>
      </w:pPr>
    </w:p>
    <w:p w:rsidR="00363ADB" w:rsidRPr="00000982" w:rsidRDefault="009B4C50" w:rsidP="00FE70B2">
      <w:pPr>
        <w:spacing w:before="4"/>
        <w:ind w:right="3588"/>
        <w:rPr>
          <w:rFonts w:ascii="Times New Roman" w:hAnsi="Times New Roman" w:cs="Times New Roman"/>
          <w:sz w:val="28"/>
          <w:szCs w:val="44"/>
        </w:rPr>
      </w:pPr>
      <w:r w:rsidRPr="00000982">
        <w:rPr>
          <w:rFonts w:ascii="Times New Roman" w:hAnsi="Times New Roman" w:cs="Times New Roman"/>
          <w:sz w:val="28"/>
          <w:szCs w:val="44"/>
        </w:rPr>
        <w:t>Code for About Page: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package com.rv.fileexp.lite;</w:t>
      </w:r>
    </w:p>
    <w:p w:rsidR="009B4C50" w:rsidRPr="00000982" w:rsidRDefault="009B4C50" w:rsidP="009B4C50">
      <w:pPr>
        <w:spacing w:before="4"/>
        <w:ind w:right="3588"/>
        <w:rPr>
          <w:rFonts w:ascii="Times New Roman" w:hAnsi="Times New Roman" w:cs="Times New Roman"/>
          <w:szCs w:val="44"/>
        </w:rPr>
      </w:pP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com.dark.explorer.lite.rv.R;</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com.rv.fileexp.lite.a.Slsect_main_gridview_bg;</w:t>
      </w:r>
    </w:p>
    <w:p w:rsidR="009B4C50" w:rsidRPr="00000982" w:rsidRDefault="009B4C50" w:rsidP="009B4C50">
      <w:pPr>
        <w:spacing w:before="4"/>
        <w:ind w:right="3588"/>
        <w:rPr>
          <w:rFonts w:ascii="Times New Roman" w:hAnsi="Times New Roman" w:cs="Times New Roman"/>
          <w:szCs w:val="44"/>
        </w:rPr>
      </w:pP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android.os.Bundle;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android.app.Activity;</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android.content.SharedPreferences;</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android.view.Menu;</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android.view.Window;</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android.widget.RelativeLayout;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public class AboutyActivity extends Activity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@Override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protected void onCreate(Bundle savedInstanceState)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super.onCreate(savedInstanceState);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this.requestWindowFeature(Window.FEATURE_NO_TITLE);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setContentView(R.layout.activity_about_activity);</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SharedPreferences  setting = getSharedPreferences("settings", 0);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String bg_colour_main = setting.getString("bg_colour_main", "g_red");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RelativeLayout r_gradient = (RelativeLayout) findViewById(R.id.relative_layout_about);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lastRenderedPageBreak/>
        <w:t xml:space="preserve">   </w:t>
      </w:r>
      <w:r w:rsidRPr="00000982">
        <w:rPr>
          <w:rFonts w:ascii="Times New Roman" w:hAnsi="Times New Roman" w:cs="Times New Roman"/>
          <w:szCs w:val="44"/>
        </w:rPr>
        <w:tab/>
        <w:t xml:space="preserve"> Slsect_main_gridview_bg obb = new Slsect_main_gridview_bg();</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int nn = obb.get_main_linear_layout_bg(bg_colour_main);</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r_gradient.setBackgroundDrawable(getResources().getDrawable(nn)); //gradient all effect work</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@Override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public boolean onCreateOptionsMenu(Menu menu)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 Inflate the menu; this adds items to the action bar if it is present.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getMenuInflater().inflate(R.menu.abouty, menu);</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return true;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@Override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protected void onPause()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TODO Auto-generated method stub</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super.onPause();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this.finish();</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p>
    <w:p w:rsidR="009B4C50" w:rsidRPr="00000982" w:rsidRDefault="009B4C50" w:rsidP="009B4C50">
      <w:pPr>
        <w:spacing w:before="4"/>
        <w:ind w:right="3588"/>
        <w:rPr>
          <w:rFonts w:ascii="Times New Roman" w:hAnsi="Times New Roman" w:cs="Times New Roman"/>
          <w:szCs w:val="44"/>
        </w:rPr>
      </w:pPr>
    </w:p>
    <w:p w:rsidR="009B4C50" w:rsidRPr="00000982" w:rsidRDefault="009B4C50" w:rsidP="009B4C50">
      <w:pPr>
        <w:spacing w:before="4"/>
        <w:ind w:right="3588"/>
        <w:rPr>
          <w:rFonts w:ascii="Times New Roman" w:hAnsi="Times New Roman" w:cs="Times New Roman"/>
          <w:b/>
          <w:szCs w:val="44"/>
          <w:u w:val="single"/>
        </w:rPr>
      </w:pPr>
      <w:r w:rsidRPr="00000982">
        <w:rPr>
          <w:rFonts w:ascii="Times New Roman" w:hAnsi="Times New Roman" w:cs="Times New Roman"/>
          <w:b/>
          <w:szCs w:val="44"/>
          <w:u w:val="single"/>
        </w:rPr>
        <w:t>Code for Copy, Move, Delete:</w:t>
      </w:r>
    </w:p>
    <w:p w:rsidR="007453A2" w:rsidRPr="00000982" w:rsidRDefault="007453A2" w:rsidP="009B4C50">
      <w:pPr>
        <w:spacing w:before="4"/>
        <w:ind w:right="3588"/>
        <w:rPr>
          <w:rFonts w:ascii="Times New Roman" w:hAnsi="Times New Roman" w:cs="Times New Roman"/>
          <w:b/>
          <w:szCs w:val="44"/>
          <w:u w:val="single"/>
        </w:rPr>
      </w:pP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package com.rv.fileexp.lite;</w:t>
      </w:r>
    </w:p>
    <w:p w:rsidR="009B4C50" w:rsidRPr="00000982" w:rsidRDefault="009B4C50" w:rsidP="009B4C50">
      <w:pPr>
        <w:spacing w:before="4"/>
        <w:ind w:right="3588"/>
        <w:rPr>
          <w:rFonts w:ascii="Times New Roman" w:hAnsi="Times New Roman" w:cs="Times New Roman"/>
          <w:szCs w:val="44"/>
        </w:rPr>
      </w:pP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java.io.File;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java.io.FileInputStream;</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java.io.FileNotFoundException;</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lastRenderedPageBreak/>
        <w:t>import java.io.FileOutputStream;</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java.io.IOException;</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java.io.InputStream;</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java.io.OutputStream;</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java.nio.channels.FileChannel;</w:t>
      </w:r>
    </w:p>
    <w:p w:rsidR="009B4C50" w:rsidRPr="00000982" w:rsidRDefault="009B4C50" w:rsidP="009B4C50">
      <w:pPr>
        <w:spacing w:before="4"/>
        <w:ind w:right="3588"/>
        <w:rPr>
          <w:rFonts w:ascii="Times New Roman" w:hAnsi="Times New Roman" w:cs="Times New Roman"/>
          <w:szCs w:val="44"/>
        </w:rPr>
      </w:pP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import android.os.Environment;</w:t>
      </w:r>
    </w:p>
    <w:p w:rsidR="009B4C50" w:rsidRPr="00000982" w:rsidRDefault="009B4C50" w:rsidP="009B4C50">
      <w:pPr>
        <w:spacing w:before="4"/>
        <w:ind w:right="3588"/>
        <w:rPr>
          <w:rFonts w:ascii="Times New Roman" w:hAnsi="Times New Roman" w:cs="Times New Roman"/>
          <w:szCs w:val="44"/>
        </w:rPr>
      </w:pP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public class Move_Copy_Delete {</w:t>
      </w:r>
    </w:p>
    <w:p w:rsidR="009B4C50" w:rsidRPr="00000982" w:rsidRDefault="009B4C50" w:rsidP="009B4C50">
      <w:pPr>
        <w:spacing w:before="4"/>
        <w:ind w:right="3588"/>
        <w:rPr>
          <w:rFonts w:ascii="Times New Roman" w:hAnsi="Times New Roman" w:cs="Times New Roman"/>
          <w:szCs w:val="44"/>
        </w:rPr>
      </w:pP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t>// your sd card</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t>String sdCard = Environment.getExternalStorageDirectory().toString();</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t>//Toast.makeText(getBaseContext(),""+sdCard, 10).show();</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t>// the file to be moved or copied</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t>File sourceLocation = new File (sdCard + "/sample.txt");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t>// make sure your target location folder exists!</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t>File targetLocation = new File (sdCard +"/MyNewFolder/sample.txt");</w:t>
      </w:r>
    </w:p>
    <w:p w:rsidR="009B4C50" w:rsidRPr="00000982" w:rsidRDefault="009B4C50" w:rsidP="009B4C50">
      <w:pPr>
        <w:spacing w:before="4"/>
        <w:ind w:right="3588"/>
        <w:rPr>
          <w:rFonts w:ascii="Times New Roman" w:hAnsi="Times New Roman" w:cs="Times New Roman"/>
          <w:szCs w:val="44"/>
        </w:rPr>
      </w:pP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t>// just to take note of the location sources</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t>//Log.v(TAG,"sourceLocation: " + sourceLocation);</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t>Log.v(TAG,"targetLocation: " + targetLocation);</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COPY ///////////////////////////////////////////////</w:t>
      </w:r>
      <w:r w:rsidRPr="00000982">
        <w:rPr>
          <w:rFonts w:ascii="Times New Roman" w:hAnsi="Times New Roman" w:cs="Times New Roman"/>
          <w:szCs w:val="44"/>
        </w:rPr>
        <w:tab/>
      </w:r>
    </w:p>
    <w:p w:rsidR="009B4C50" w:rsidRPr="00000982" w:rsidRDefault="009B4C50" w:rsidP="009B4C50">
      <w:pPr>
        <w:spacing w:before="4"/>
        <w:ind w:right="3588"/>
        <w:rPr>
          <w:rFonts w:ascii="Times New Roman" w:hAnsi="Times New Roman" w:cs="Times New Roman"/>
          <w:szCs w:val="44"/>
        </w:rPr>
      </w:pP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lastRenderedPageBreak/>
        <w:t xml:space="preserve">    public static void copyFolder(File src,</w:t>
      </w:r>
      <w:r w:rsidR="007453A2" w:rsidRPr="00000982">
        <w:rPr>
          <w:rFonts w:ascii="Times New Roman" w:hAnsi="Times New Roman" w:cs="Times New Roman"/>
          <w:szCs w:val="44"/>
        </w:rPr>
        <w:t xml:space="preserve"> File dest) throws IOException{</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007453A2" w:rsidRPr="00000982">
        <w:rPr>
          <w:rFonts w:ascii="Times New Roman" w:hAnsi="Times New Roman" w:cs="Times New Roman"/>
          <w:szCs w:val="44"/>
        </w:rPr>
        <w:t xml:space="preserve">         if(src.isDirectory()){</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r>
      <w:r w:rsidRPr="00000982">
        <w:rPr>
          <w:rFonts w:ascii="Times New Roman" w:hAnsi="Times New Roman" w:cs="Times New Roman"/>
          <w:szCs w:val="44"/>
        </w:rPr>
        <w:tab/>
        <w:t xml:space="preserve">                                  //if directory not exists, create it</w:t>
      </w:r>
    </w:p>
    <w:p w:rsidR="009B4C50" w:rsidRPr="00000982" w:rsidRDefault="007453A2"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w:t>
      </w:r>
      <w:r w:rsidR="009B4C50" w:rsidRPr="00000982">
        <w:rPr>
          <w:rFonts w:ascii="Times New Roman" w:hAnsi="Times New Roman" w:cs="Times New Roman"/>
          <w:szCs w:val="44"/>
        </w:rPr>
        <w:t xml:space="preserve">                                        </w:t>
      </w:r>
      <w:r w:rsidR="009B4C50" w:rsidRPr="00000982">
        <w:rPr>
          <w:rFonts w:ascii="Times New Roman" w:hAnsi="Times New Roman" w:cs="Times New Roman"/>
          <w:szCs w:val="44"/>
        </w:rPr>
        <w:tab/>
      </w:r>
      <w:r w:rsidRPr="00000982">
        <w:rPr>
          <w:rFonts w:ascii="Times New Roman" w:hAnsi="Times New Roman" w:cs="Times New Roman"/>
          <w:szCs w:val="44"/>
        </w:rPr>
        <w:t>if(!dest.exists()){</w:t>
      </w:r>
      <w:r w:rsidR="009B4C50" w:rsidRPr="00000982">
        <w:rPr>
          <w:rFonts w:ascii="Times New Roman" w:hAnsi="Times New Roman" w:cs="Times New Roman"/>
          <w:szCs w:val="44"/>
        </w:rPr>
        <w:t xml:space="preserve">   </w:t>
      </w:r>
      <w:r w:rsidR="009B4C50" w:rsidRPr="00000982">
        <w:rPr>
          <w:rFonts w:ascii="Times New Roman" w:hAnsi="Times New Roman" w:cs="Times New Roman"/>
          <w:szCs w:val="44"/>
        </w:rPr>
        <w:tab/>
      </w:r>
      <w:r w:rsidR="009B4C50" w:rsidRPr="00000982">
        <w:rPr>
          <w:rFonts w:ascii="Times New Roman" w:hAnsi="Times New Roman" w:cs="Times New Roman"/>
          <w:szCs w:val="44"/>
        </w:rPr>
        <w:tab/>
        <w:t xml:space="preserve">                                      </w:t>
      </w:r>
      <w:r w:rsidRPr="00000982">
        <w:rPr>
          <w:rFonts w:ascii="Times New Roman" w:hAnsi="Times New Roman" w:cs="Times New Roman"/>
          <w:szCs w:val="44"/>
        </w:rPr>
        <w:t xml:space="preserve">                  dest.mkdir();</w:t>
      </w:r>
      <w:r w:rsidR="009B4C50" w:rsidRPr="00000982">
        <w:rPr>
          <w:rFonts w:ascii="Times New Roman" w:hAnsi="Times New Roman" w:cs="Times New Roman"/>
          <w:szCs w:val="44"/>
        </w:rPr>
        <w:t xml:space="preserve">   </w:t>
      </w:r>
      <w:r w:rsidR="009B4C50" w:rsidRPr="00000982">
        <w:rPr>
          <w:rFonts w:ascii="Times New Roman" w:hAnsi="Times New Roman" w:cs="Times New Roman"/>
          <w:szCs w:val="44"/>
        </w:rPr>
        <w:tab/>
      </w:r>
      <w:r w:rsidR="009B4C50" w:rsidRPr="00000982">
        <w:rPr>
          <w:rFonts w:ascii="Times New Roman" w:hAnsi="Times New Roman" w:cs="Times New Roman"/>
          <w:szCs w:val="44"/>
        </w:rPr>
        <w:tab/>
        <w:t xml:space="preserve">                               System.out.println("Directory copied </w:t>
      </w:r>
      <w:r w:rsidRPr="00000982">
        <w:rPr>
          <w:rFonts w:ascii="Times New Roman" w:hAnsi="Times New Roman" w:cs="Times New Roman"/>
          <w:szCs w:val="44"/>
        </w:rPr>
        <w:t>from " + src + "  to " + dest)</w:t>
      </w:r>
      <w:r w:rsidR="009B4C50" w:rsidRPr="00000982">
        <w:rPr>
          <w:rFonts w:ascii="Times New Roman" w:hAnsi="Times New Roman" w:cs="Times New Roman"/>
          <w:szCs w:val="44"/>
        </w:rPr>
        <w:t xml:space="preserve">                                                  </w:t>
      </w: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w:t>
      </w:r>
      <w:r w:rsidR="009B4C50" w:rsidRPr="00000982">
        <w:rPr>
          <w:rFonts w:ascii="Times New Roman" w:hAnsi="Times New Roman" w:cs="Times New Roman"/>
          <w:szCs w:val="44"/>
        </w:rPr>
        <w:t xml:space="preserve">           </w:t>
      </w:r>
    </w:p>
    <w:p w:rsidR="009B4C50" w:rsidRPr="00000982" w:rsidRDefault="007453A2"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009B4C50" w:rsidRPr="00000982">
        <w:rPr>
          <w:rFonts w:ascii="Times New Roman" w:hAnsi="Times New Roman" w:cs="Times New Roman"/>
          <w:szCs w:val="44"/>
        </w:rPr>
        <w:tab/>
        <w:t xml:space="preserve">                                                     // /list all the directory contents</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w:t>
      </w:r>
      <w:r w:rsidR="007453A2" w:rsidRPr="00000982">
        <w:rPr>
          <w:rFonts w:ascii="Times New Roman" w:hAnsi="Times New Roman" w:cs="Times New Roman"/>
          <w:szCs w:val="44"/>
        </w:rPr>
        <w:t xml:space="preserve">   String files[] = src.list();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r>
      <w:r w:rsidRPr="00000982">
        <w:rPr>
          <w:rFonts w:ascii="Times New Roman" w:hAnsi="Times New Roman" w:cs="Times New Roman"/>
          <w:szCs w:val="44"/>
        </w:rPr>
        <w:tab/>
        <w:t>for (String file : files)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r>
      <w:r w:rsidRPr="00000982">
        <w:rPr>
          <w:rFonts w:ascii="Times New Roman" w:hAnsi="Times New Roman" w:cs="Times New Roman"/>
          <w:szCs w:val="44"/>
        </w:rPr>
        <w:tab/>
        <w:t xml:space="preserve">   //construct the src and dest file structure</w:t>
      </w:r>
    </w:p>
    <w:p w:rsidR="007453A2"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r>
      <w:r w:rsidRPr="00000982">
        <w:rPr>
          <w:rFonts w:ascii="Times New Roman" w:hAnsi="Times New Roman" w:cs="Times New Roman"/>
          <w:szCs w:val="44"/>
        </w:rPr>
        <w:tab/>
        <w:t xml:space="preserve">   Fil</w:t>
      </w:r>
      <w:r w:rsidR="007453A2" w:rsidRPr="00000982">
        <w:rPr>
          <w:rFonts w:ascii="Times New Roman" w:hAnsi="Times New Roman" w:cs="Times New Roman"/>
          <w:szCs w:val="44"/>
        </w:rPr>
        <w:t>e srcFile = new File(src, file)</w:t>
      </w:r>
    </w:p>
    <w:p w:rsidR="009B4C50" w:rsidRPr="00000982" w:rsidRDefault="009B4C50" w:rsidP="007453A2">
      <w:pPr>
        <w:spacing w:before="4"/>
        <w:ind w:left="720" w:right="3588" w:firstLine="720"/>
        <w:rPr>
          <w:rFonts w:ascii="Times New Roman" w:hAnsi="Times New Roman" w:cs="Times New Roman"/>
          <w:szCs w:val="44"/>
        </w:rPr>
      </w:pPr>
      <w:r w:rsidRPr="00000982">
        <w:rPr>
          <w:rFonts w:ascii="Times New Roman" w:hAnsi="Times New Roman" w:cs="Times New Roman"/>
          <w:szCs w:val="44"/>
        </w:rPr>
        <w:t xml:space="preserve">   File destFile = new File(dest, file);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r>
      <w:r w:rsidRPr="00000982">
        <w:rPr>
          <w:rFonts w:ascii="Times New Roman" w:hAnsi="Times New Roman" w:cs="Times New Roman"/>
          <w:szCs w:val="44"/>
        </w:rPr>
        <w:tab/>
        <w:t xml:space="preserve">   //recursive copy</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r>
      <w:r w:rsidRPr="00000982">
        <w:rPr>
          <w:rFonts w:ascii="Times New Roman" w:hAnsi="Times New Roman" w:cs="Times New Roman"/>
          <w:szCs w:val="44"/>
        </w:rPr>
        <w:tab/>
        <w:t xml:space="preserve">   copyFolder(srcFile,destFile);</w:t>
      </w:r>
    </w:p>
    <w:p w:rsidR="009B4C50" w:rsidRPr="00000982" w:rsidRDefault="007453A2"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r>
      <w:r w:rsidRPr="00000982">
        <w:rPr>
          <w:rFonts w:ascii="Times New Roman" w:hAnsi="Times New Roman" w:cs="Times New Roman"/>
          <w:szCs w:val="44"/>
        </w:rPr>
        <w:tab/>
        <w: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}else{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r>
      <w:r w:rsidRPr="00000982">
        <w:rPr>
          <w:rFonts w:ascii="Times New Roman" w:hAnsi="Times New Roman" w:cs="Times New Roman"/>
          <w:szCs w:val="44"/>
        </w:rPr>
        <w:tab/>
        <w:t>//if file, then copy it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r>
      <w:r w:rsidRPr="00000982">
        <w:rPr>
          <w:rFonts w:ascii="Times New Roman" w:hAnsi="Times New Roman" w:cs="Times New Roman"/>
          <w:szCs w:val="44"/>
        </w:rPr>
        <w:tab/>
        <w:t>//Use bytes stream to support all file types</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r>
      <w:r w:rsidRPr="00000982">
        <w:rPr>
          <w:rFonts w:ascii="Times New Roman" w:hAnsi="Times New Roman" w:cs="Times New Roman"/>
          <w:szCs w:val="44"/>
        </w:rPr>
        <w:tab/>
        <w:t>InputStream in = new FileInputStream(src);</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OutputStream out</w:t>
      </w:r>
      <w:r w:rsidR="007453A2" w:rsidRPr="00000982">
        <w:rPr>
          <w:rFonts w:ascii="Times New Roman" w:hAnsi="Times New Roman" w:cs="Times New Roman"/>
          <w:szCs w:val="44"/>
        </w:rPr>
        <w:t xml:space="preserve"> = new FileOutputStream(dest);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w:t>
      </w:r>
      <w:r w:rsidR="007453A2" w:rsidRPr="00000982">
        <w:rPr>
          <w:rFonts w:ascii="Times New Roman" w:hAnsi="Times New Roman" w:cs="Times New Roman"/>
          <w:szCs w:val="44"/>
        </w:rPr>
        <w:t>byte[] buffer = new byte[1024];</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int length;</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//copy the file content in bytes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while ((length = in.read(buffer)) &gt; 0){</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w:t>
      </w:r>
      <w:r w:rsidRPr="00000982">
        <w:rPr>
          <w:rFonts w:ascii="Times New Roman" w:hAnsi="Times New Roman" w:cs="Times New Roman"/>
          <w:szCs w:val="44"/>
        </w:rPr>
        <w:tab/>
        <w:t xml:space="preserve">   out.write(buffer, 0, length);</w:t>
      </w:r>
    </w:p>
    <w:p w:rsidR="009B4C50" w:rsidRPr="00000982" w:rsidRDefault="007453A2"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in.close();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lastRenderedPageBreak/>
        <w:t xml:space="preserve">    </w:t>
      </w:r>
      <w:r w:rsidRPr="00000982">
        <w:rPr>
          <w:rFonts w:ascii="Times New Roman" w:hAnsi="Times New Roman" w:cs="Times New Roman"/>
          <w:szCs w:val="44"/>
        </w:rPr>
        <w:tab/>
        <w:t xml:space="preserve">        out.close();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 xml:space="preserve">        System.out.println("File copied from " + src + " to " + dest);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w:t>
      </w:r>
    </w:p>
    <w:p w:rsidR="009B4C50" w:rsidRPr="00000982" w:rsidRDefault="007453A2"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MOVE      //////////////////////////////</w:t>
      </w:r>
      <w:r w:rsidR="007453A2" w:rsidRPr="00000982">
        <w:rPr>
          <w:rFonts w:ascii="Times New Roman" w:hAnsi="Times New Roman" w:cs="Times New Roman"/>
          <w:szCs w:val="44"/>
        </w:rPr>
        <w: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public boolean movefile(File sourceLocation,File targetLocation)</w:t>
      </w:r>
    </w:p>
    <w:p w:rsidR="009B4C50" w:rsidRPr="00000982" w:rsidRDefault="009B4C50" w:rsidP="007453A2">
      <w:pPr>
        <w:spacing w:before="4"/>
        <w:ind w:right="3588"/>
        <w:rPr>
          <w:rFonts w:ascii="Times New Roman" w:hAnsi="Times New Roman" w:cs="Times New Roman"/>
          <w:szCs w:val="44"/>
        </w:rPr>
      </w:pPr>
      <w:r w:rsidRPr="00000982">
        <w:rPr>
          <w:rFonts w:ascii="Times New Roman" w:hAnsi="Times New Roman" w:cs="Times New Roman"/>
          <w:szCs w:val="44"/>
        </w:rPr>
        <w: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 1 = move the file, 2 = copy the file</w:t>
      </w:r>
    </w:p>
    <w:p w:rsidR="009B4C50" w:rsidRPr="00000982" w:rsidRDefault="007453A2"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int actionChoice = 1;</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 moving the file to another directory</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if(actionChoice==1){</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t>if(sourceLocation.renameTo(targetLocation)){</w:t>
      </w:r>
    </w:p>
    <w:p w:rsidR="007453A2"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w:t>
      </w:r>
      <w:r w:rsidRPr="00000982">
        <w:rPr>
          <w:rFonts w:ascii="Times New Roman" w:hAnsi="Times New Roman" w:cs="Times New Roman"/>
          <w:szCs w:val="44"/>
        </w:rPr>
        <w:tab/>
      </w:r>
      <w:r w:rsidRPr="00000982">
        <w:rPr>
          <w:rFonts w:ascii="Times New Roman" w:hAnsi="Times New Roman" w:cs="Times New Roman"/>
          <w:szCs w:val="44"/>
        </w:rPr>
        <w:tab/>
        <w:t xml:space="preserve">Log.v(TAG, "Move file successful.");  </w:t>
      </w:r>
    </w:p>
    <w:p w:rsidR="009B4C50" w:rsidRPr="00000982" w:rsidRDefault="007453A2"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r>
      <w:r w:rsidR="009B4C50" w:rsidRPr="00000982">
        <w:rPr>
          <w:rFonts w:ascii="Times New Roman" w:hAnsi="Times New Roman" w:cs="Times New Roman"/>
          <w:szCs w:val="44"/>
        </w:rPr>
        <w:tab/>
        <w:t>return true;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r>
      <w:r w:rsidRPr="00000982">
        <w:rPr>
          <w:rFonts w:ascii="Times New Roman" w:hAnsi="Times New Roman" w:cs="Times New Roman"/>
          <w:szCs w:val="44"/>
        </w:rPr>
        <w:tab/>
        <w:t>}else{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w:t>
      </w:r>
      <w:r w:rsidRPr="00000982">
        <w:rPr>
          <w:rFonts w:ascii="Times New Roman" w:hAnsi="Times New Roman" w:cs="Times New Roman"/>
          <w:szCs w:val="44"/>
        </w:rPr>
        <w:tab/>
      </w:r>
      <w:r w:rsidRPr="00000982">
        <w:rPr>
          <w:rFonts w:ascii="Times New Roman" w:hAnsi="Times New Roman" w:cs="Times New Roman"/>
          <w:szCs w:val="44"/>
        </w:rPr>
        <w:tab/>
        <w:t>Log.v(TAG, "Move file failed.");</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r>
      <w:r w:rsidRPr="00000982">
        <w:rPr>
          <w:rFonts w:ascii="Times New Roman" w:hAnsi="Times New Roman" w:cs="Times New Roman"/>
          <w:szCs w:val="44"/>
        </w:rPr>
        <w:tab/>
      </w:r>
      <w:r w:rsidRPr="00000982">
        <w:rPr>
          <w:rFonts w:ascii="Times New Roman" w:hAnsi="Times New Roman" w:cs="Times New Roman"/>
          <w:szCs w:val="44"/>
        </w:rPr>
        <w:tab/>
        <w:t>return false;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r>
      <w:r w:rsidRPr="00000982">
        <w:rPr>
          <w:rFonts w:ascii="Times New Roman" w:hAnsi="Times New Roman" w:cs="Times New Roman"/>
          <w:szCs w:val="44"/>
        </w:rPr>
        <w:tab/>
        <w:t>}</w:t>
      </w:r>
    </w:p>
    <w:p w:rsidR="009B4C50" w:rsidRPr="00000982" w:rsidRDefault="007453A2"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return false;</w:t>
      </w:r>
      <w:r w:rsidRPr="00000982">
        <w:rPr>
          <w:rFonts w:ascii="Times New Roman" w:hAnsi="Times New Roman" w:cs="Times New Roman"/>
          <w:szCs w:val="44"/>
        </w:rPr>
        <w:tab/>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p>
    <w:p w:rsidR="009B4C50" w:rsidRPr="00000982" w:rsidRDefault="009B4C50" w:rsidP="009B4C50">
      <w:pPr>
        <w:spacing w:before="4"/>
        <w:ind w:right="3588"/>
        <w:rPr>
          <w:rFonts w:ascii="Times New Roman" w:hAnsi="Times New Roman" w:cs="Times New Roman"/>
          <w:szCs w:val="44"/>
        </w:rPr>
      </w:pP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   DELETE    //////////</w:t>
      </w:r>
      <w:r w:rsidR="007453A2" w:rsidRPr="00000982">
        <w:rPr>
          <w:rFonts w:ascii="Times New Roman" w:hAnsi="Times New Roman" w:cs="Times New Roman"/>
          <w:szCs w:val="44"/>
        </w:rPr>
        <w: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public bool</w:t>
      </w:r>
      <w:r w:rsidR="007453A2" w:rsidRPr="00000982">
        <w:rPr>
          <w:rFonts w:ascii="Times New Roman" w:hAnsi="Times New Roman" w:cs="Times New Roman"/>
          <w:szCs w:val="44"/>
        </w:rPr>
        <w:t>ean delete_file(File file_del){</w:t>
      </w:r>
    </w:p>
    <w:p w:rsidR="009B4C50" w:rsidRPr="00000982" w:rsidRDefault="007453A2" w:rsidP="009B4C50">
      <w:pPr>
        <w:spacing w:before="4"/>
        <w:ind w:right="3588"/>
        <w:rPr>
          <w:rFonts w:ascii="Times New Roman" w:hAnsi="Times New Roman" w:cs="Times New Roman"/>
          <w:szCs w:val="44"/>
        </w:rPr>
      </w:pPr>
      <w:r w:rsidRPr="00000982">
        <w:rPr>
          <w:rFonts w:ascii="Times New Roman" w:hAnsi="Times New Roman" w:cs="Times New Roman"/>
          <w:szCs w:val="44"/>
        </w:rPr>
        <w:tab/>
        <w:t>boolean status;</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t>if(file_del.isDirectory())</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lastRenderedPageBreak/>
        <w:tab/>
      </w:r>
      <w:r w:rsidRPr="00000982">
        <w:rPr>
          <w:rFonts w:ascii="Times New Roman" w:hAnsi="Times New Roman" w:cs="Times New Roman"/>
          <w:szCs w:val="44"/>
        </w:rPr>
        <w:tab/>
        <w:t xml:space="preserve">  for(File child  :  file_del.listFiles())</w:t>
      </w:r>
    </w:p>
    <w:p w:rsidR="009B4C50" w:rsidRPr="00000982" w:rsidRDefault="007453A2" w:rsidP="009B4C50">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r>
      <w:r w:rsidRPr="00000982">
        <w:rPr>
          <w:rFonts w:ascii="Times New Roman" w:hAnsi="Times New Roman" w:cs="Times New Roman"/>
          <w:szCs w:val="44"/>
        </w:rPr>
        <w:tab/>
        <w:t xml:space="preserve">  delete_file(child);</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t xml:space="preserve">   status =   file_del.delete();</w:t>
      </w:r>
    </w:p>
    <w:p w:rsidR="009B4C50" w:rsidRPr="00000982" w:rsidRDefault="007453A2"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t>File file = new File(path);</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t>if(file.isDirectory(</w:t>
      </w:r>
      <w:r w:rsidR="007453A2" w:rsidRPr="00000982">
        <w:rPr>
          <w:rFonts w:ascii="Times New Roman" w:hAnsi="Times New Roman" w:cs="Times New Roman"/>
          <w:szCs w:val="44"/>
        </w:rPr>
        <w:t>))</w:t>
      </w:r>
      <w:r w:rsidRPr="00000982">
        <w:rPr>
          <w:rFonts w:ascii="Times New Roman" w:hAnsi="Times New Roman" w:cs="Times New Roman"/>
          <w:szCs w:val="44"/>
        </w:rPr>
        <w:tab/>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r>
      <w:r w:rsidRPr="00000982">
        <w:rPr>
          <w:rFonts w:ascii="Times New Roman" w:hAnsi="Times New Roman" w:cs="Times New Roman"/>
          <w:szCs w:val="44"/>
        </w:rPr>
        <w:tab/>
        <w:t>String[] children = file.list();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r>
      <w:r w:rsidRPr="00000982">
        <w:rPr>
          <w:rFonts w:ascii="Times New Roman" w:hAnsi="Times New Roman" w:cs="Times New Roman"/>
          <w:szCs w:val="44"/>
        </w:rPr>
        <w:tab/>
        <w:t>for(int i = 0; i&lt;children.length;i++){</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r>
      <w:r w:rsidRPr="00000982">
        <w:rPr>
          <w:rFonts w:ascii="Times New Roman" w:hAnsi="Times New Roman" w:cs="Times New Roman"/>
          <w:szCs w:val="44"/>
        </w:rPr>
        <w:tab/>
      </w:r>
      <w:r w:rsidRPr="00000982">
        <w:rPr>
          <w:rFonts w:ascii="Times New Roman" w:hAnsi="Times New Roman" w:cs="Times New Roman"/>
          <w:szCs w:val="44"/>
        </w:rPr>
        <w:tab/>
        <w:t>new File(file , children[i]).delete();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r>
      <w:r w:rsidRPr="00000982">
        <w:rPr>
          <w:rFonts w:ascii="Times New Roman" w:hAnsi="Times New Roman" w:cs="Times New Roman"/>
          <w:szCs w:val="44"/>
        </w:rPr>
        <w:tab/>
      </w:r>
      <w:r w:rsidRPr="00000982">
        <w:rPr>
          <w:rFonts w:ascii="Times New Roman" w:hAnsi="Times New Roman" w:cs="Times New Roman"/>
          <w:szCs w:val="44"/>
        </w:rPr>
        <w:tab/>
        <w:t>return true;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r>
      <w:r w:rsidRPr="00000982">
        <w:rPr>
          <w:rFonts w:ascii="Times New Roman" w:hAnsi="Times New Roman" w:cs="Times New Roman"/>
          <w:szCs w:val="44"/>
        </w:rPr>
        <w:tab/>
        <w: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t>}else{</w:t>
      </w:r>
    </w:p>
    <w:p w:rsidR="007453A2"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t>boolean deleted = file.delete();</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t>return deleted;</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t>}</w:t>
      </w: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t>return false;</w:t>
      </w:r>
      <w:r w:rsidR="007453A2" w:rsidRPr="00000982">
        <w:rPr>
          <w:rFonts w:ascii="Times New Roman" w:hAnsi="Times New Roman" w:cs="Times New Roman"/>
          <w:szCs w:val="44"/>
        </w:rPr>
        <w:t xml:space="preserve"> </w:t>
      </w:r>
      <w:r w:rsidRPr="00000982">
        <w:rPr>
          <w:rFonts w:ascii="Times New Roman" w:hAnsi="Times New Roman" w:cs="Times New Roman"/>
          <w:szCs w:val="44"/>
        </w:rPr>
        <w:t>return status;</w:t>
      </w:r>
      <w:r w:rsidR="007453A2" w:rsidRPr="00000982">
        <w:rPr>
          <w:rFonts w:ascii="Times New Roman" w:hAnsi="Times New Roman" w:cs="Times New Roman"/>
          <w:szCs w:val="44"/>
        </w:rPr>
        <w:t xml:space="preserve"> </w:t>
      </w:r>
      <w:r w:rsidRPr="00000982">
        <w:rPr>
          <w:rFonts w:ascii="Times New Roman" w:hAnsi="Times New Roman" w:cs="Times New Roman"/>
          <w:szCs w:val="44"/>
        </w:rPr>
        <w:t>}}</w:t>
      </w:r>
    </w:p>
    <w:p w:rsidR="007453A2" w:rsidRPr="00000982" w:rsidRDefault="007453A2" w:rsidP="009B4C50">
      <w:pPr>
        <w:spacing w:before="4"/>
        <w:ind w:right="3588"/>
        <w:rPr>
          <w:rFonts w:ascii="Times New Roman" w:hAnsi="Times New Roman" w:cs="Times New Roman"/>
          <w:szCs w:val="44"/>
        </w:rPr>
      </w:pPr>
    </w:p>
    <w:p w:rsidR="007453A2" w:rsidRPr="00000982" w:rsidRDefault="007453A2" w:rsidP="009B4C50">
      <w:pPr>
        <w:spacing w:before="4"/>
        <w:ind w:right="3588"/>
        <w:rPr>
          <w:rFonts w:ascii="Times New Roman" w:hAnsi="Times New Roman" w:cs="Times New Roman"/>
          <w:b/>
          <w:szCs w:val="44"/>
        </w:rPr>
      </w:pPr>
      <w:r w:rsidRPr="00000982">
        <w:rPr>
          <w:rFonts w:ascii="Times New Roman" w:hAnsi="Times New Roman" w:cs="Times New Roman"/>
          <w:b/>
          <w:szCs w:val="44"/>
        </w:rPr>
        <w:t>Code for Video Player:</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package com.rv.fileexp.lite.video.player;</w:t>
      </w:r>
    </w:p>
    <w:p w:rsidR="007453A2" w:rsidRPr="00000982" w:rsidRDefault="007453A2" w:rsidP="007453A2">
      <w:pPr>
        <w:spacing w:before="4"/>
        <w:ind w:right="3588"/>
        <w:rPr>
          <w:rFonts w:ascii="Times New Roman" w:hAnsi="Times New Roman" w:cs="Times New Roman"/>
          <w:szCs w:val="44"/>
        </w:rPr>
      </w:pP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import java.util.ResourceBundle.Control;</w:t>
      </w:r>
    </w:p>
    <w:p w:rsidR="007453A2" w:rsidRPr="00000982" w:rsidRDefault="007453A2" w:rsidP="007453A2">
      <w:pPr>
        <w:spacing w:before="4"/>
        <w:ind w:right="3588"/>
        <w:rPr>
          <w:rFonts w:ascii="Times New Roman" w:hAnsi="Times New Roman" w:cs="Times New Roman"/>
          <w:szCs w:val="44"/>
        </w:rPr>
      </w:pP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import com.dark.explorer.lite.rv.*;</w:t>
      </w:r>
    </w:p>
    <w:p w:rsidR="007453A2" w:rsidRPr="00000982" w:rsidRDefault="007453A2" w:rsidP="007453A2">
      <w:pPr>
        <w:spacing w:before="4"/>
        <w:ind w:right="3588"/>
        <w:rPr>
          <w:rFonts w:ascii="Times New Roman" w:hAnsi="Times New Roman" w:cs="Times New Roman"/>
          <w:szCs w:val="44"/>
        </w:rPr>
      </w:pP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import android.app.Activity;</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import android.os.Bundle;</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import android.util.DisplayMetrics;</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import android.view.SurfaceView;</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import android.view.Window;</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import android.view.WindowManager;</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lastRenderedPageBreak/>
        <w:t>import android.widget.MediaController;</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import android.widget.Toast;</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import android.widget.VideoView;</w:t>
      </w:r>
    </w:p>
    <w:p w:rsidR="007453A2" w:rsidRPr="00000982" w:rsidRDefault="007453A2" w:rsidP="007453A2">
      <w:pPr>
        <w:spacing w:before="4"/>
        <w:ind w:right="3588"/>
        <w:rPr>
          <w:rFonts w:ascii="Times New Roman" w:hAnsi="Times New Roman" w:cs="Times New Roman"/>
          <w:szCs w:val="44"/>
        </w:rPr>
      </w:pP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public class VideoPlayerActivity extends Activity {</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VideoView video_player_view;</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DisplayMetrics dm;</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SurfaceView sur_View;</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MediaController media_Controller;</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String spath;</w:t>
      </w:r>
    </w:p>
    <w:p w:rsidR="007453A2" w:rsidRPr="00000982" w:rsidRDefault="007453A2" w:rsidP="007453A2">
      <w:pPr>
        <w:spacing w:before="4"/>
        <w:ind w:right="3588"/>
        <w:rPr>
          <w:rFonts w:ascii="Times New Roman" w:hAnsi="Times New Roman" w:cs="Times New Roman"/>
          <w:szCs w:val="44"/>
        </w:rPr>
      </w:pP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 Called when the activity is first created. */</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@Override</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public void onCreate(Bundle savedInstanceState) {</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super.onCreate(savedInstanceState);</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this.requestWindowFeature(Window.FEATURE_NO_TITLE);</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 xml:space="preserve">    </w:t>
      </w:r>
      <w:r w:rsidRPr="00000982">
        <w:rPr>
          <w:rFonts w:ascii="Times New Roman" w:hAnsi="Times New Roman" w:cs="Times New Roman"/>
          <w:szCs w:val="44"/>
        </w:rPr>
        <w:tab/>
        <w:t>this.getWindow().setFlags(WindowManager.LayoutParams.FLAG_FULLSCREEN,WindowManager.LayoutParams.FLAG_FULLSCREEN);</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setContentView(R.layout.activity_video_player);</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Bundle extras = getIntent().getExtras();</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if(extras != null){</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 xml:space="preserve"> spath = extras.getString("image_native_video");</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getInit();</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public void getInit() {</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lastRenderedPageBreak/>
        <w:tab/>
      </w:r>
      <w:r w:rsidRPr="00000982">
        <w:rPr>
          <w:rFonts w:ascii="Times New Roman" w:hAnsi="Times New Roman" w:cs="Times New Roman"/>
          <w:szCs w:val="44"/>
        </w:rPr>
        <w:tab/>
        <w:t>video_player_view = (VideoView) findViewById(R.id.video_player_view);</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media_Controller = new MediaController(this);</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dm = new DisplayMetrics();</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this.getWindowManager().getDefaultDisplay().getMetrics(dm);</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int height = dm.heightPixels;</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int width = dm.widthPixels;</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t>int width =450;</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w:t>
      </w:r>
      <w:r w:rsidRPr="00000982">
        <w:rPr>
          <w:rFonts w:ascii="Times New Roman" w:hAnsi="Times New Roman" w:cs="Times New Roman"/>
          <w:szCs w:val="44"/>
        </w:rPr>
        <w:tab/>
        <w:t>int height =800;</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video_player_view.setMinimumWidth(width);</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video_player_view.setMinimumHeight(height);</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video_player_view.setMediaController(media_Controller);</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try{</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Toast.makeText(getApplicationContext(), spath, Toast.LENGTH_LONG).show();</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video_player_view.setVideoPath(spath);</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video_player_view.start();</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r>
      <w:r w:rsidRPr="00000982">
        <w:rPr>
          <w:rFonts w:ascii="Times New Roman" w:hAnsi="Times New Roman" w:cs="Times New Roman"/>
          <w:szCs w:val="44"/>
        </w:rPr>
        <w:tab/>
        <w:t>}catch(Exception exc){}</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ab/>
        <w:t>}</w:t>
      </w:r>
    </w:p>
    <w:p w:rsidR="007453A2" w:rsidRPr="00000982" w:rsidRDefault="007453A2" w:rsidP="007453A2">
      <w:pPr>
        <w:spacing w:before="4"/>
        <w:ind w:right="3588"/>
        <w:rPr>
          <w:rFonts w:ascii="Times New Roman" w:hAnsi="Times New Roman" w:cs="Times New Roman"/>
          <w:szCs w:val="44"/>
        </w:rPr>
      </w:pPr>
      <w:r w:rsidRPr="00000982">
        <w:rPr>
          <w:rFonts w:ascii="Times New Roman" w:hAnsi="Times New Roman" w:cs="Times New Roman"/>
          <w:szCs w:val="44"/>
        </w:rPr>
        <w:t>}</w:t>
      </w:r>
    </w:p>
    <w:p w:rsidR="007453A2" w:rsidRPr="00000982" w:rsidRDefault="007453A2" w:rsidP="007453A2">
      <w:pPr>
        <w:spacing w:before="4"/>
        <w:ind w:right="3588"/>
        <w:rPr>
          <w:rFonts w:ascii="Times New Roman" w:hAnsi="Times New Roman" w:cs="Times New Roman"/>
          <w:szCs w:val="44"/>
        </w:rPr>
      </w:pPr>
    </w:p>
    <w:p w:rsidR="007453A2" w:rsidRPr="00000982" w:rsidRDefault="007453A2" w:rsidP="007453A2">
      <w:pPr>
        <w:spacing w:before="4"/>
        <w:ind w:right="3588"/>
        <w:rPr>
          <w:rFonts w:ascii="Times New Roman" w:hAnsi="Times New Roman" w:cs="Times New Roman"/>
          <w:szCs w:val="44"/>
        </w:rPr>
      </w:pPr>
    </w:p>
    <w:p w:rsidR="007453A2" w:rsidRPr="00000982" w:rsidRDefault="007453A2" w:rsidP="007453A2">
      <w:pPr>
        <w:spacing w:before="4"/>
        <w:ind w:right="3588"/>
        <w:rPr>
          <w:rFonts w:ascii="Times New Roman" w:hAnsi="Times New Roman" w:cs="Times New Roman"/>
          <w:szCs w:val="44"/>
        </w:rPr>
      </w:pPr>
    </w:p>
    <w:p w:rsidR="007453A2" w:rsidRPr="00000982" w:rsidRDefault="007453A2" w:rsidP="007453A2">
      <w:pPr>
        <w:spacing w:before="4"/>
        <w:ind w:right="3588"/>
        <w:rPr>
          <w:rFonts w:ascii="Times New Roman" w:hAnsi="Times New Roman" w:cs="Times New Roman"/>
          <w:szCs w:val="44"/>
        </w:rPr>
      </w:pPr>
    </w:p>
    <w:p w:rsidR="007453A2" w:rsidRPr="00000982" w:rsidRDefault="007453A2" w:rsidP="007453A2">
      <w:pPr>
        <w:spacing w:before="4"/>
        <w:ind w:right="3588"/>
        <w:rPr>
          <w:rFonts w:ascii="Times New Roman" w:hAnsi="Times New Roman" w:cs="Times New Roman"/>
          <w:szCs w:val="44"/>
        </w:rPr>
      </w:pPr>
    </w:p>
    <w:p w:rsidR="007453A2" w:rsidRPr="00000982" w:rsidRDefault="007453A2" w:rsidP="000D424E">
      <w:pPr>
        <w:spacing w:before="4"/>
        <w:ind w:right="3588"/>
        <w:rPr>
          <w:rFonts w:ascii="Times New Roman" w:hAnsi="Times New Roman" w:cs="Times New Roman"/>
          <w:b/>
          <w:sz w:val="36"/>
          <w:szCs w:val="44"/>
        </w:rPr>
      </w:pPr>
    </w:p>
    <w:p w:rsidR="007453A2" w:rsidRPr="00000982" w:rsidRDefault="007453A2" w:rsidP="007453A2">
      <w:pPr>
        <w:spacing w:before="4"/>
        <w:ind w:right="3588"/>
        <w:jc w:val="right"/>
        <w:rPr>
          <w:rFonts w:ascii="Times New Roman" w:hAnsi="Times New Roman" w:cs="Times New Roman"/>
          <w:b/>
          <w:sz w:val="36"/>
          <w:szCs w:val="44"/>
        </w:rPr>
      </w:pPr>
    </w:p>
    <w:p w:rsidR="007453A2" w:rsidRPr="00000982" w:rsidRDefault="007453A2" w:rsidP="000D424E">
      <w:pPr>
        <w:spacing w:before="4"/>
        <w:ind w:right="3588"/>
        <w:rPr>
          <w:rFonts w:ascii="Times New Roman" w:hAnsi="Times New Roman" w:cs="Times New Roman"/>
          <w:b/>
          <w:sz w:val="36"/>
          <w:szCs w:val="44"/>
        </w:rPr>
      </w:pPr>
    </w:p>
    <w:p w:rsidR="007453A2" w:rsidRDefault="007453A2" w:rsidP="007453A2">
      <w:pPr>
        <w:spacing w:before="4"/>
        <w:ind w:right="3588"/>
        <w:jc w:val="right"/>
        <w:rPr>
          <w:rFonts w:ascii="Times New Roman" w:hAnsi="Times New Roman" w:cs="Times New Roman"/>
          <w:b/>
          <w:sz w:val="36"/>
          <w:szCs w:val="44"/>
        </w:rPr>
      </w:pPr>
      <w:r w:rsidRPr="00000982">
        <w:rPr>
          <w:rFonts w:ascii="Times New Roman" w:hAnsi="Times New Roman" w:cs="Times New Roman"/>
          <w:b/>
          <w:sz w:val="36"/>
          <w:szCs w:val="44"/>
        </w:rPr>
        <w:t>XML CODES</w:t>
      </w:r>
    </w:p>
    <w:p w:rsidR="000D424E" w:rsidRPr="00000982" w:rsidRDefault="000D424E" w:rsidP="007453A2">
      <w:pPr>
        <w:spacing w:before="4"/>
        <w:ind w:right="3588"/>
        <w:jc w:val="right"/>
        <w:rPr>
          <w:rFonts w:ascii="Times New Roman" w:hAnsi="Times New Roman" w:cs="Times New Roman"/>
          <w:b/>
          <w:sz w:val="36"/>
          <w:szCs w:val="44"/>
        </w:rPr>
      </w:pPr>
    </w:p>
    <w:p w:rsidR="007453A2" w:rsidRPr="00000982" w:rsidRDefault="007453A2" w:rsidP="007453A2">
      <w:pPr>
        <w:spacing w:before="4"/>
        <w:ind w:right="3588"/>
        <w:rPr>
          <w:rFonts w:ascii="Times New Roman" w:hAnsi="Times New Roman" w:cs="Times New Roman"/>
          <w:b/>
          <w:sz w:val="24"/>
          <w:szCs w:val="44"/>
        </w:rPr>
      </w:pPr>
    </w:p>
    <w:p w:rsidR="007453A2" w:rsidRDefault="002C2C44" w:rsidP="007453A2">
      <w:pPr>
        <w:spacing w:before="4"/>
        <w:ind w:right="3588"/>
        <w:rPr>
          <w:rFonts w:ascii="Times New Roman" w:hAnsi="Times New Roman" w:cs="Times New Roman"/>
          <w:b/>
          <w:sz w:val="24"/>
          <w:szCs w:val="44"/>
        </w:rPr>
      </w:pPr>
      <w:r>
        <w:rPr>
          <w:rFonts w:ascii="Times New Roman" w:hAnsi="Times New Roman" w:cs="Times New Roman"/>
          <w:b/>
          <w:sz w:val="24"/>
          <w:szCs w:val="44"/>
        </w:rPr>
        <w:t>Xml code for About</w:t>
      </w:r>
      <w:r w:rsidR="007453A2" w:rsidRPr="00000982">
        <w:rPr>
          <w:rFonts w:ascii="Times New Roman" w:hAnsi="Times New Roman" w:cs="Times New Roman"/>
          <w:b/>
          <w:sz w:val="24"/>
          <w:szCs w:val="44"/>
        </w:rPr>
        <w:t>Activity</w:t>
      </w:r>
      <w:r>
        <w:rPr>
          <w:rFonts w:ascii="Times New Roman" w:hAnsi="Times New Roman" w:cs="Times New Roman"/>
          <w:b/>
          <w:sz w:val="24"/>
          <w:szCs w:val="44"/>
        </w:rPr>
        <w:t>.xml</w:t>
      </w:r>
      <w:r w:rsidR="007453A2" w:rsidRPr="00000982">
        <w:rPr>
          <w:rFonts w:ascii="Times New Roman" w:hAnsi="Times New Roman" w:cs="Times New Roman"/>
          <w:b/>
          <w:sz w:val="24"/>
          <w:szCs w:val="44"/>
        </w:rPr>
        <w:t>:</w:t>
      </w:r>
    </w:p>
    <w:p w:rsidR="000D424E" w:rsidRPr="00000982" w:rsidRDefault="000D424E" w:rsidP="007453A2">
      <w:pPr>
        <w:spacing w:before="4"/>
        <w:ind w:right="3588"/>
        <w:rPr>
          <w:rFonts w:ascii="Times New Roman" w:hAnsi="Times New Roman" w:cs="Times New Roman"/>
          <w:b/>
          <w:sz w:val="24"/>
          <w:szCs w:val="44"/>
        </w:rPr>
      </w:pP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RelativeLayout</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xmlns:android</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"http://schemas.android.com/apk/res/android"</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xmlns:tools</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"http://schemas.android.com/tools"</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android:id</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"@+id/relative_layout_about"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android:layout_width</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"wrap_content"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android:layout_height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"match_parent"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android:paddingBottom</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"@dimen/activity_vertical_margin"</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android:paddingLeft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"@dimen/activity_horizontal_margin"</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android:paddingRight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"@dimen/activity_horizontal_margin"</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android:paddingTop</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"@dimen/activity_vertical_margin"</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android:scrollbars</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"vertical"</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tools:context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".AboutyActivity"</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TextView</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android:id</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"@+id/tpath"</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android:layout_width</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"match_parent"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android:layout_height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"wrap_content"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android:layout_alignParentTop</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"true"</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android:layout_centerHorizontal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"true"</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android:layout_marginTop</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"44dp"</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android:gravity</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"center_horizontal"</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"SOFTWARE DEVELOPED BY"</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android:textColor</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"#FF2400"</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TextView</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android:id</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"@+id/textView2"</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android:layout_width</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"match_parent"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android:layout_height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"wrap_content"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android:layout_below</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"@+id/tpath"</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android:layout_centerHorizontal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"true"</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android:layout_marginTop</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"47dp"</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"RAJEEV n VISHAL"</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android:textAppearance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"?android:attr/textAppearanceLarge"</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android:gravity</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"center_horizontal"</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android:textColor</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"#adff2f"</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TextView</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android:id</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"@+id/textView5"</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android:layout_width</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"match_parent"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android:layout_height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"wrap_content"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android:layout_below</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"@+id/textView3"</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android:layout_centerHorizontal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"true"</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android:gravity</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"center_horizontal"</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"rajeevs519@gmail.com"</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lastRenderedPageBreak/>
        <w:t xml:space="preserve">        </w:t>
      </w:r>
      <w:r w:rsidRPr="00000982">
        <w:rPr>
          <w:rFonts w:ascii="Times New Roman" w:hAnsi="Times New Roman" w:cs="Times New Roman"/>
          <w:color w:val="7F007F"/>
          <w:sz w:val="20"/>
          <w:szCs w:val="20"/>
        </w:rPr>
        <w:t>android:textColor</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"#FF2400"</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TextView</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android:id</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"@+id/textView6"</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android:layout_width</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"match_parent"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android:layout_height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"wrap_content"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android:layout_alignLeft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"@+id/textView3"</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android:layout_below</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"@+id/textView4"</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android:layout_marginTop</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"56dp"</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android:gravity</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"center_horizontal"</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"2015"</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android:textColor</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"#FF2400"</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android:textAppearance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"?android:attr/textAppearanceLarge"</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TextView</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android:id</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"@+id/textView4"</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android:layout_width</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"match_parent"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android:layout_height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"wrap_content"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android:layout_alignLeft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"@+id/textView5"</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android:layout_below</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"@+id/textView5"</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android:layout_marginTop</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"25dp"</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android:gravity</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"center_horizontal"</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"[Send your feedback through Email only, it is the only way to reach us. Your feedback will improve future update of this software]"</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android:textColor</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"#FF2400"</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TextView</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android:id</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"@+id/textView3"</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android:layout_width</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"match_parent"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android:layout_height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"wrap_content"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android:layout_alignLeft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"@+id/textView5"</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android:layout_below</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"@+id/textView2"</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android:gravity</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"center_horizontal"</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"S.M.SHETTY,POWAI"</w:t>
      </w:r>
      <w:r w:rsidRPr="00000982">
        <w:rPr>
          <w:rFonts w:ascii="Times New Roman" w:hAnsi="Times New Roman" w:cs="Times New Roman"/>
          <w:sz w:val="20"/>
          <w:szCs w:val="20"/>
        </w:rPr>
        <w:t xml:space="preserve"> </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android:textColor</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"#F0E68C"</w:t>
      </w:r>
      <w:r w:rsidRPr="00000982">
        <w:rPr>
          <w:rFonts w:ascii="Times New Roman" w:hAnsi="Times New Roman" w:cs="Times New Roman"/>
          <w:color w:val="008080"/>
          <w:sz w:val="20"/>
          <w:szCs w:val="20"/>
        </w:rPr>
        <w:t>/&gt;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TextView</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android:id</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"@+id/textView1"</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android:layout_width</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"wrap_content"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android:layout_height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"wrap_content"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android:layout_below</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"@+id/textView5"</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android:layout_centerHorizontal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"true"</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"vishalmaurya786@gmail.com"</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android:textColor</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"#FF2400"</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7453A2" w:rsidRPr="00000982" w:rsidRDefault="007453A2" w:rsidP="007453A2">
      <w:pPr>
        <w:autoSpaceDE w:val="0"/>
        <w:autoSpaceDN w:val="0"/>
        <w:adjustRightInd w:val="0"/>
        <w:spacing w:after="0" w:line="240" w:lineRule="auto"/>
        <w:rPr>
          <w:rFonts w:ascii="Times New Roman" w:hAnsi="Times New Roman" w:cs="Times New Roman"/>
          <w:sz w:val="20"/>
          <w:szCs w:val="20"/>
        </w:rPr>
      </w:pPr>
    </w:p>
    <w:p w:rsidR="007453A2" w:rsidRPr="00000982" w:rsidRDefault="007453A2" w:rsidP="007453A2">
      <w:pPr>
        <w:autoSpaceDE w:val="0"/>
        <w:autoSpaceDN w:val="0"/>
        <w:adjustRightInd w:val="0"/>
        <w:spacing w:after="0" w:line="240" w:lineRule="auto"/>
        <w:rPr>
          <w:rFonts w:ascii="Times New Roman" w:hAnsi="Times New Roman" w:cs="Times New Roman"/>
          <w:color w:val="008080"/>
          <w:sz w:val="20"/>
          <w:szCs w:val="20"/>
        </w:rPr>
      </w:pP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RelativeLayout</w:t>
      </w:r>
      <w:r w:rsidRPr="00000982">
        <w:rPr>
          <w:rFonts w:ascii="Times New Roman" w:hAnsi="Times New Roman" w:cs="Times New Roman"/>
          <w:color w:val="008080"/>
          <w:sz w:val="20"/>
          <w:szCs w:val="20"/>
        </w:rPr>
        <w:t>&gt;</w:t>
      </w:r>
    </w:p>
    <w:p w:rsidR="007453A2" w:rsidRPr="00000982" w:rsidRDefault="007453A2" w:rsidP="007453A2">
      <w:pPr>
        <w:autoSpaceDE w:val="0"/>
        <w:autoSpaceDN w:val="0"/>
        <w:adjustRightInd w:val="0"/>
        <w:spacing w:after="0" w:line="240" w:lineRule="auto"/>
        <w:rPr>
          <w:rFonts w:ascii="Times New Roman" w:hAnsi="Times New Roman" w:cs="Times New Roman"/>
          <w:color w:val="008080"/>
          <w:sz w:val="20"/>
          <w:szCs w:val="20"/>
        </w:rPr>
      </w:pPr>
    </w:p>
    <w:p w:rsidR="007453A2" w:rsidRPr="00000982" w:rsidRDefault="007453A2" w:rsidP="007453A2">
      <w:pPr>
        <w:autoSpaceDE w:val="0"/>
        <w:autoSpaceDN w:val="0"/>
        <w:adjustRightInd w:val="0"/>
        <w:spacing w:after="0" w:line="240" w:lineRule="auto"/>
        <w:rPr>
          <w:rFonts w:ascii="Times New Roman" w:hAnsi="Times New Roman" w:cs="Times New Roman"/>
          <w:color w:val="008080"/>
          <w:sz w:val="20"/>
          <w:szCs w:val="20"/>
        </w:rPr>
      </w:pPr>
    </w:p>
    <w:p w:rsidR="007453A2" w:rsidRPr="00000982" w:rsidRDefault="007453A2" w:rsidP="007453A2">
      <w:pPr>
        <w:autoSpaceDE w:val="0"/>
        <w:autoSpaceDN w:val="0"/>
        <w:adjustRightInd w:val="0"/>
        <w:spacing w:after="0" w:line="240" w:lineRule="auto"/>
        <w:rPr>
          <w:rFonts w:ascii="Times New Roman" w:hAnsi="Times New Roman" w:cs="Times New Roman"/>
          <w:color w:val="008080"/>
          <w:sz w:val="20"/>
          <w:szCs w:val="20"/>
        </w:rPr>
      </w:pPr>
      <w:r w:rsidRPr="00000982">
        <w:rPr>
          <w:rFonts w:ascii="Times New Roman" w:hAnsi="Times New Roman" w:cs="Times New Roman"/>
          <w:color w:val="008080"/>
          <w:sz w:val="20"/>
          <w:szCs w:val="20"/>
        </w:rPr>
        <w:t xml:space="preserve">Xml code for </w:t>
      </w:r>
      <w:r w:rsidR="00901321" w:rsidRPr="00000982">
        <w:rPr>
          <w:rFonts w:ascii="Times New Roman" w:hAnsi="Times New Roman" w:cs="Times New Roman"/>
          <w:color w:val="008080"/>
          <w:sz w:val="20"/>
          <w:szCs w:val="20"/>
        </w:rPr>
        <w:t>Video Player:</w:t>
      </w:r>
    </w:p>
    <w:p w:rsidR="00901321" w:rsidRPr="00000982" w:rsidRDefault="00901321" w:rsidP="007453A2">
      <w:pPr>
        <w:autoSpaceDE w:val="0"/>
        <w:autoSpaceDN w:val="0"/>
        <w:adjustRightInd w:val="0"/>
        <w:spacing w:after="0" w:line="240" w:lineRule="auto"/>
        <w:rPr>
          <w:rFonts w:ascii="Times New Roman" w:hAnsi="Times New Roman" w:cs="Times New Roman"/>
          <w:color w:val="008080"/>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xml</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version</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"1.0"</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encoding</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"utf-8"</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RelativeLayout</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xmlns:android</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"http://schemas.android.com/apk/res/android"</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android:layout_width</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"match_parent"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android:layout_height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"fill_parent"</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VideoView</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lastRenderedPageBreak/>
        <w:t xml:space="preserve">        </w:t>
      </w:r>
      <w:r w:rsidRPr="00000982">
        <w:rPr>
          <w:rFonts w:ascii="Times New Roman" w:hAnsi="Times New Roman" w:cs="Times New Roman"/>
          <w:color w:val="7F007F"/>
          <w:sz w:val="20"/>
          <w:szCs w:val="20"/>
        </w:rPr>
        <w:t>android:id</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"@+id/video_player_view"</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android:layout_alignParentTop</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"true"</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android:layout_alignParentLeft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"true"</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android:layout_alignParentRight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"true"</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android:layout_alignParentBottom</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"true"</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android:layout_width</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"fill_parent"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android:layout_height</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"fill_parent"</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color w:val="008080"/>
          <w:sz w:val="20"/>
          <w:szCs w:val="20"/>
        </w:rPr>
      </w:pP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RelativeLayout</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color w:val="008080"/>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color w:val="008080"/>
          <w:sz w:val="20"/>
          <w:szCs w:val="20"/>
        </w:rPr>
      </w:pPr>
    </w:p>
    <w:p w:rsidR="00901321" w:rsidRDefault="00901321" w:rsidP="00901321">
      <w:pPr>
        <w:autoSpaceDE w:val="0"/>
        <w:autoSpaceDN w:val="0"/>
        <w:adjustRightInd w:val="0"/>
        <w:spacing w:after="0" w:line="240" w:lineRule="auto"/>
        <w:rPr>
          <w:rFonts w:ascii="Times New Roman" w:hAnsi="Times New Roman" w:cs="Times New Roman"/>
          <w:color w:val="008080"/>
          <w:sz w:val="20"/>
          <w:szCs w:val="20"/>
        </w:rPr>
      </w:pPr>
    </w:p>
    <w:p w:rsidR="000D424E" w:rsidRPr="00000982" w:rsidRDefault="000D424E" w:rsidP="00901321">
      <w:pPr>
        <w:autoSpaceDE w:val="0"/>
        <w:autoSpaceDN w:val="0"/>
        <w:adjustRightInd w:val="0"/>
        <w:spacing w:after="0" w:line="240" w:lineRule="auto"/>
        <w:rPr>
          <w:rFonts w:ascii="Times New Roman" w:hAnsi="Times New Roman" w:cs="Times New Roman"/>
          <w:color w:val="008080"/>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color w:val="008080"/>
          <w:sz w:val="20"/>
          <w:szCs w:val="20"/>
        </w:rPr>
      </w:pPr>
    </w:p>
    <w:p w:rsidR="00901321" w:rsidRPr="00000982" w:rsidRDefault="00901321" w:rsidP="00901321">
      <w:pPr>
        <w:spacing w:before="4"/>
        <w:ind w:right="3588"/>
        <w:rPr>
          <w:rFonts w:ascii="Times New Roman" w:hAnsi="Times New Roman" w:cs="Times New Roman"/>
          <w:b/>
          <w:sz w:val="24"/>
          <w:szCs w:val="44"/>
        </w:rPr>
      </w:pPr>
      <w:r w:rsidRPr="00000982">
        <w:rPr>
          <w:rFonts w:ascii="Times New Roman" w:hAnsi="Times New Roman" w:cs="Times New Roman"/>
          <w:b/>
          <w:sz w:val="24"/>
          <w:szCs w:val="44"/>
        </w:rPr>
        <w:t>Xml Code for AndroidManifest</w:t>
      </w:r>
      <w:r w:rsidR="000D424E">
        <w:rPr>
          <w:rFonts w:ascii="Times New Roman" w:hAnsi="Times New Roman" w:cs="Times New Roman"/>
          <w:b/>
          <w:sz w:val="24"/>
          <w:szCs w:val="44"/>
        </w:rPr>
        <w:t>.xml</w:t>
      </w:r>
    </w:p>
    <w:p w:rsidR="00901321" w:rsidRPr="00000982" w:rsidRDefault="00901321" w:rsidP="00901321">
      <w:pPr>
        <w:autoSpaceDE w:val="0"/>
        <w:autoSpaceDN w:val="0"/>
        <w:adjustRightInd w:val="0"/>
        <w:spacing w:after="0" w:line="240" w:lineRule="auto"/>
        <w:rPr>
          <w:rFonts w:ascii="Times New Roman" w:hAnsi="Times New Roman" w:cs="Times New Roman"/>
          <w:color w:val="008080"/>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xml</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version</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"1.0"</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encoding</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"utf-8"</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manifest</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xmlns:android</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"http://schemas.android.com/apk/res/android"</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package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"com.dark.explorer.lite.rv"</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android:versionCode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"10"</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android:versionName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"3.1.56"</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uses-sdk</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android:minSdkVersion</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"11"</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android:targetSdkVersion</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"19"</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uses-permission</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"android.permission.WRITE_EXTERNAL_STORAGE"</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uses-permission</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"android.permission.READ_EXTERNAL_STORAGE"</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uses-permission</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"android.permission.MOUNT_FORMAT_FILESYSTEMS"</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uses-permission</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"android.permission.MOUNT_UNMOUNT_FILESYSTEMS"</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application</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android:allowBackup</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"true"</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android:icon</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"@drawable/ic_launcher"</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android:label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"@string/app_name"</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3F5FBF"/>
          <w:sz w:val="20"/>
          <w:szCs w:val="20"/>
        </w:rPr>
        <w:t>&lt;!-- android:theme="@style/AppTheme" --&gt;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"com.rv.fileexp.lite.ActivityListdirectry"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android:label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"@string/title_activity_listdirectry"</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action</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"android.intent.action.MAIN"</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category</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"android.intent.category.LAUNCHER"</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"com.rv.fileexp.lite.AboutyActivity"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android:label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"@string/title_activity_listdirectry"</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action</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"com.ebin.fileexp.lite.AboutyActivity"</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category</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"android.intent.category.DEFAULT"</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"com.rv.fileexp.lite.image.viewer.FullScreenViewActivity"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android:label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"@string/title_activity_listdirectry"</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action</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"com.image.viewer.FullScreenViewActivity"</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category</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"android.intent.category.DEFAULT"</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"com.rv.fileexp.lite.musicplayer.AndroidBuildingMusicPlayerActivity"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android:label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"@string/title_activity_listdirectry"</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action</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"musicplayer.AndroidBuildingMusicPlayerActivity"</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category</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"android.intent.category.DEFAULT"</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"com.rv.fileexp.lite.musicplayer.PlayListActivity"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android:label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"@string/title_activity_listdirectry"</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action</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"musicplayer.PlayListActivity"</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category</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"android.intent.category.DEFAULT"</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"com.dark.explorer.lite.ebinjoy.AboutyActivity"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android:label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"@string/title_activity_abouty"</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"com.rv.fileexp.lite.video.player.VideoPlayerActivity"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android:label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"@string/app_name"</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android:screenOrientation</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"landscape"</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action</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"com.ebin.fileexp.lite.vedio.player.VideoPlayerActivity"</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category</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"android.intent.category.DEFAULT"</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"com.rv.fileexp.lite.a.Activity_fileexp_settings"</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android:label</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"@string/app_name"</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action</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"com.ebin.fileexp.lite.a.Activity_fileexp_settings"</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category</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android:name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"android.intent.category.DEFAULT"</w:t>
      </w:r>
      <w:r w:rsidRPr="00000982">
        <w:rPr>
          <w:rFonts w:ascii="Times New Roman" w:hAnsi="Times New Roman" w:cs="Times New Roman"/>
          <w:sz w:val="20"/>
          <w:szCs w:val="20"/>
        </w:rPr>
        <w:t xml:space="preserve"> </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intent-filter</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activity</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lastRenderedPageBreak/>
        <w:t xml:space="preserve">    </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application</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manifest</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b/>
          <w:sz w:val="24"/>
          <w:szCs w:val="20"/>
        </w:rPr>
      </w:pPr>
      <w:r w:rsidRPr="00000982">
        <w:rPr>
          <w:rFonts w:ascii="Times New Roman" w:hAnsi="Times New Roman" w:cs="Times New Roman"/>
          <w:b/>
          <w:sz w:val="24"/>
          <w:szCs w:val="20"/>
        </w:rPr>
        <w:t>Xml code for Strings</w:t>
      </w:r>
      <w:r w:rsidR="002C2C44">
        <w:rPr>
          <w:rFonts w:ascii="Times New Roman" w:hAnsi="Times New Roman" w:cs="Times New Roman"/>
          <w:b/>
          <w:sz w:val="24"/>
          <w:szCs w:val="20"/>
        </w:rPr>
        <w:t>.xml</w:t>
      </w:r>
      <w:r w:rsidRPr="00000982">
        <w:rPr>
          <w:rFonts w:ascii="Times New Roman" w:hAnsi="Times New Roman" w:cs="Times New Roman"/>
          <w:b/>
          <w:sz w:val="24"/>
          <w:szCs w:val="20"/>
        </w:rPr>
        <w:t>:</w:t>
      </w:r>
    </w:p>
    <w:p w:rsidR="00901321" w:rsidRPr="00000982" w:rsidRDefault="00901321" w:rsidP="00901321">
      <w:pPr>
        <w:autoSpaceDE w:val="0"/>
        <w:autoSpaceDN w:val="0"/>
        <w:adjustRightInd w:val="0"/>
        <w:spacing w:after="0" w:line="240" w:lineRule="auto"/>
        <w:rPr>
          <w:rFonts w:ascii="Times New Roman" w:hAnsi="Times New Roman" w:cs="Times New Roman"/>
          <w:b/>
          <w:sz w:val="24"/>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xml</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version</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"1.0"</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encoding</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"utf-8"</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resources</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"app_name"</w:t>
      </w:r>
      <w:r w:rsidRPr="00000982">
        <w:rPr>
          <w:rFonts w:ascii="Times New Roman" w:hAnsi="Times New Roman" w:cs="Times New Roman"/>
          <w:color w:val="008080"/>
          <w:sz w:val="20"/>
          <w:szCs w:val="20"/>
        </w:rPr>
        <w:t>&gt;</w:t>
      </w:r>
      <w:r w:rsidRPr="00000982">
        <w:rPr>
          <w:rFonts w:ascii="Times New Roman" w:hAnsi="Times New Roman" w:cs="Times New Roman"/>
          <w:color w:val="000000"/>
          <w:sz w:val="20"/>
          <w:szCs w:val="20"/>
        </w:rPr>
        <w:t>FILE X-PLORE</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"action_settings"</w:t>
      </w:r>
      <w:r w:rsidRPr="00000982">
        <w:rPr>
          <w:rFonts w:ascii="Times New Roman" w:hAnsi="Times New Roman" w:cs="Times New Roman"/>
          <w:color w:val="008080"/>
          <w:sz w:val="20"/>
          <w:szCs w:val="20"/>
        </w:rPr>
        <w:t>&gt;</w:t>
      </w:r>
      <w:r w:rsidRPr="00000982">
        <w:rPr>
          <w:rFonts w:ascii="Times New Roman" w:hAnsi="Times New Roman" w:cs="Times New Roman"/>
          <w:color w:val="000000"/>
          <w:sz w:val="20"/>
          <w:szCs w:val="20"/>
        </w:rPr>
        <w:t>Settings</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"hello_world"</w:t>
      </w:r>
      <w:r w:rsidRPr="00000982">
        <w:rPr>
          <w:rFonts w:ascii="Times New Roman" w:hAnsi="Times New Roman" w:cs="Times New Roman"/>
          <w:color w:val="008080"/>
          <w:sz w:val="20"/>
          <w:szCs w:val="20"/>
        </w:rPr>
        <w:t>&gt;</w:t>
      </w:r>
      <w:r w:rsidRPr="00000982">
        <w:rPr>
          <w:rFonts w:ascii="Times New Roman" w:hAnsi="Times New Roman" w:cs="Times New Roman"/>
          <w:color w:val="000000"/>
          <w:sz w:val="20"/>
          <w:szCs w:val="20"/>
        </w:rPr>
        <w:t>Hello world!</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"title_activity_listdirectry"</w:t>
      </w:r>
      <w:r w:rsidRPr="00000982">
        <w:rPr>
          <w:rFonts w:ascii="Times New Roman" w:hAnsi="Times New Roman" w:cs="Times New Roman"/>
          <w:color w:val="008080"/>
          <w:sz w:val="20"/>
          <w:szCs w:val="20"/>
        </w:rPr>
        <w:t>&gt;</w:t>
      </w:r>
      <w:r w:rsidRPr="00000982">
        <w:rPr>
          <w:rFonts w:ascii="Times New Roman" w:hAnsi="Times New Roman" w:cs="Times New Roman"/>
          <w:color w:val="000000"/>
          <w:sz w:val="20"/>
          <w:szCs w:val="20"/>
        </w:rPr>
        <w:t>FILE X-PLORE</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"title_activity_word"</w:t>
      </w:r>
      <w:r w:rsidRPr="00000982">
        <w:rPr>
          <w:rFonts w:ascii="Times New Roman" w:hAnsi="Times New Roman" w:cs="Times New Roman"/>
          <w:color w:val="008080"/>
          <w:sz w:val="20"/>
          <w:szCs w:val="20"/>
        </w:rPr>
        <w:t>&gt;</w:t>
      </w:r>
      <w:r w:rsidRPr="00000982">
        <w:rPr>
          <w:rFonts w:ascii="Times New Roman" w:hAnsi="Times New Roman" w:cs="Times New Roman"/>
          <w:color w:val="000000"/>
          <w:sz w:val="20"/>
          <w:szCs w:val="20"/>
        </w:rPr>
        <w:t>Word</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"title_activity_abouty"</w:t>
      </w:r>
      <w:r w:rsidRPr="00000982">
        <w:rPr>
          <w:rFonts w:ascii="Times New Roman" w:hAnsi="Times New Roman" w:cs="Times New Roman"/>
          <w:color w:val="008080"/>
          <w:sz w:val="20"/>
          <w:szCs w:val="20"/>
        </w:rPr>
        <w:t>&gt;</w:t>
      </w:r>
      <w:r w:rsidRPr="00000982">
        <w:rPr>
          <w:rFonts w:ascii="Times New Roman" w:hAnsi="Times New Roman" w:cs="Times New Roman"/>
          <w:color w:val="000000"/>
          <w:sz w:val="20"/>
          <w:szCs w:val="20"/>
        </w:rPr>
        <w:t>AboutyActivity</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"title_activity_activity_fileexp_settings"</w:t>
      </w:r>
      <w:r w:rsidRPr="00000982">
        <w:rPr>
          <w:rFonts w:ascii="Times New Roman" w:hAnsi="Times New Roman" w:cs="Times New Roman"/>
          <w:color w:val="008080"/>
          <w:sz w:val="20"/>
          <w:szCs w:val="20"/>
        </w:rPr>
        <w:t>&gt;</w:t>
      </w:r>
      <w:r w:rsidRPr="00000982">
        <w:rPr>
          <w:rFonts w:ascii="Times New Roman" w:hAnsi="Times New Roman" w:cs="Times New Roman"/>
          <w:color w:val="000000"/>
          <w:sz w:val="20"/>
          <w:szCs w:val="20"/>
        </w:rPr>
        <w:t>Activity_fileexp_settings</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sz w:val="20"/>
          <w:szCs w:val="20"/>
        </w:rPr>
        <w:t xml:space="preserve"> </w:t>
      </w:r>
      <w:r w:rsidRPr="00000982">
        <w:rPr>
          <w:rFonts w:ascii="Times New Roman" w:hAnsi="Times New Roman" w:cs="Times New Roman"/>
          <w:color w:val="7F007F"/>
          <w:sz w:val="20"/>
          <w:szCs w:val="20"/>
        </w:rPr>
        <w:t>name</w:t>
      </w:r>
      <w:r w:rsidRPr="00000982">
        <w:rPr>
          <w:rFonts w:ascii="Times New Roman" w:hAnsi="Times New Roman" w:cs="Times New Roman"/>
          <w:color w:val="000000"/>
          <w:sz w:val="20"/>
          <w:szCs w:val="20"/>
        </w:rPr>
        <w:t>=</w:t>
      </w:r>
      <w:r w:rsidRPr="00000982">
        <w:rPr>
          <w:rFonts w:ascii="Times New Roman" w:hAnsi="Times New Roman" w:cs="Times New Roman"/>
          <w:i/>
          <w:iCs/>
          <w:color w:val="2A00FF"/>
          <w:sz w:val="20"/>
          <w:szCs w:val="20"/>
        </w:rPr>
        <w:t>"email1"</w:t>
      </w:r>
      <w:r w:rsidRPr="00000982">
        <w:rPr>
          <w:rFonts w:ascii="Times New Roman" w:hAnsi="Times New Roman" w:cs="Times New Roman"/>
          <w:color w:val="008080"/>
          <w:sz w:val="20"/>
          <w:szCs w:val="20"/>
        </w:rPr>
        <w:t>&gt;</w:t>
      </w:r>
      <w:r w:rsidRPr="00000982">
        <w:rPr>
          <w:rFonts w:ascii="Times New Roman" w:hAnsi="Times New Roman" w:cs="Times New Roman"/>
          <w:color w:val="000000"/>
          <w:sz w:val="20"/>
          <w:szCs w:val="20"/>
        </w:rPr>
        <w:t>vishalmaurya786@gmail.com</w:t>
      </w: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string</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0000"/>
          <w:sz w:val="20"/>
          <w:szCs w:val="20"/>
        </w:rPr>
        <w:t xml:space="preserve">  </w:t>
      </w:r>
    </w:p>
    <w:p w:rsidR="00901321" w:rsidRPr="00000982" w:rsidRDefault="00901321" w:rsidP="00901321">
      <w:pPr>
        <w:autoSpaceDE w:val="0"/>
        <w:autoSpaceDN w:val="0"/>
        <w:adjustRightInd w:val="0"/>
        <w:spacing w:after="0" w:line="240" w:lineRule="auto"/>
        <w:rPr>
          <w:rFonts w:ascii="Times New Roman" w:hAnsi="Times New Roman" w:cs="Times New Roman"/>
          <w:sz w:val="20"/>
          <w:szCs w:val="20"/>
        </w:rPr>
      </w:pPr>
      <w:r w:rsidRPr="00000982">
        <w:rPr>
          <w:rFonts w:ascii="Times New Roman" w:hAnsi="Times New Roman" w:cs="Times New Roman"/>
          <w:color w:val="008080"/>
          <w:sz w:val="20"/>
          <w:szCs w:val="20"/>
        </w:rPr>
        <w:t>&lt;/</w:t>
      </w:r>
      <w:r w:rsidRPr="00000982">
        <w:rPr>
          <w:rFonts w:ascii="Times New Roman" w:hAnsi="Times New Roman" w:cs="Times New Roman"/>
          <w:color w:val="3F7F7F"/>
          <w:sz w:val="20"/>
          <w:szCs w:val="20"/>
        </w:rPr>
        <w:t>resources</w:t>
      </w:r>
      <w:r w:rsidRPr="00000982">
        <w:rPr>
          <w:rFonts w:ascii="Times New Roman" w:hAnsi="Times New Roman" w:cs="Times New Roman"/>
          <w:color w:val="008080"/>
          <w:sz w:val="20"/>
          <w:szCs w:val="20"/>
        </w:rPr>
        <w:t>&gt;</w:t>
      </w:r>
    </w:p>
    <w:p w:rsidR="00901321" w:rsidRPr="00000982" w:rsidRDefault="00901321" w:rsidP="00901321">
      <w:pPr>
        <w:autoSpaceDE w:val="0"/>
        <w:autoSpaceDN w:val="0"/>
        <w:adjustRightInd w:val="0"/>
        <w:spacing w:after="0" w:line="240" w:lineRule="auto"/>
        <w:rPr>
          <w:rFonts w:ascii="Times New Roman" w:hAnsi="Times New Roman" w:cs="Times New Roman"/>
          <w:b/>
          <w:sz w:val="24"/>
          <w:szCs w:val="20"/>
        </w:rPr>
      </w:pPr>
    </w:p>
    <w:p w:rsidR="00901321" w:rsidRPr="00000982" w:rsidRDefault="00901321" w:rsidP="007453A2">
      <w:pPr>
        <w:autoSpaceDE w:val="0"/>
        <w:autoSpaceDN w:val="0"/>
        <w:adjustRightInd w:val="0"/>
        <w:spacing w:after="0" w:line="240" w:lineRule="auto"/>
        <w:rPr>
          <w:rFonts w:ascii="Times New Roman" w:hAnsi="Times New Roman" w:cs="Times New Roman"/>
          <w:sz w:val="20"/>
          <w:szCs w:val="20"/>
        </w:rPr>
      </w:pPr>
    </w:p>
    <w:p w:rsidR="007453A2" w:rsidRPr="00000982" w:rsidRDefault="007453A2" w:rsidP="007453A2">
      <w:pPr>
        <w:spacing w:before="4"/>
        <w:ind w:right="3588"/>
        <w:rPr>
          <w:rFonts w:ascii="Times New Roman" w:hAnsi="Times New Roman" w:cs="Times New Roman"/>
          <w:sz w:val="24"/>
          <w:szCs w:val="44"/>
        </w:rPr>
      </w:pPr>
    </w:p>
    <w:p w:rsidR="007453A2" w:rsidRPr="00000982" w:rsidRDefault="007453A2" w:rsidP="007453A2">
      <w:pPr>
        <w:spacing w:before="4"/>
        <w:ind w:right="3588"/>
        <w:rPr>
          <w:rFonts w:ascii="Times New Roman" w:hAnsi="Times New Roman" w:cs="Times New Roman"/>
          <w:sz w:val="24"/>
          <w:szCs w:val="44"/>
        </w:rPr>
      </w:pPr>
    </w:p>
    <w:p w:rsidR="007453A2" w:rsidRPr="00000982" w:rsidRDefault="007453A2" w:rsidP="007453A2">
      <w:pPr>
        <w:spacing w:before="4"/>
        <w:ind w:right="3588"/>
        <w:rPr>
          <w:rFonts w:ascii="Times New Roman" w:hAnsi="Times New Roman" w:cs="Times New Roman"/>
          <w:b/>
          <w:sz w:val="24"/>
          <w:szCs w:val="44"/>
        </w:rPr>
      </w:pPr>
    </w:p>
    <w:p w:rsidR="009B4C50" w:rsidRPr="00000982" w:rsidRDefault="009B4C50" w:rsidP="009B4C50">
      <w:pPr>
        <w:spacing w:before="4"/>
        <w:ind w:right="3588"/>
        <w:rPr>
          <w:rFonts w:ascii="Times New Roman" w:hAnsi="Times New Roman" w:cs="Times New Roman"/>
          <w:szCs w:val="44"/>
        </w:rPr>
      </w:pPr>
    </w:p>
    <w:p w:rsidR="009B4C50" w:rsidRPr="00000982" w:rsidRDefault="009B4C50" w:rsidP="009B4C50">
      <w:pPr>
        <w:spacing w:before="4"/>
        <w:ind w:right="3588"/>
        <w:rPr>
          <w:rFonts w:ascii="Times New Roman" w:hAnsi="Times New Roman" w:cs="Times New Roman"/>
          <w:szCs w:val="44"/>
        </w:rPr>
      </w:pPr>
      <w:r w:rsidRPr="00000982">
        <w:rPr>
          <w:rFonts w:ascii="Times New Roman" w:hAnsi="Times New Roman" w:cs="Times New Roman"/>
          <w:szCs w:val="44"/>
        </w:rPr>
        <w:tab/>
      </w:r>
    </w:p>
    <w:p w:rsidR="007E6704" w:rsidRPr="00000982" w:rsidRDefault="007E6704" w:rsidP="00FE70B2">
      <w:pPr>
        <w:spacing w:before="4"/>
        <w:ind w:right="3588"/>
        <w:rPr>
          <w:rFonts w:ascii="Times New Roman" w:hAnsi="Times New Roman" w:cs="Times New Roman"/>
          <w:sz w:val="28"/>
          <w:szCs w:val="44"/>
        </w:rPr>
        <w:sectPr w:rsidR="007E6704" w:rsidRPr="00000982" w:rsidSect="00BA5272">
          <w:pgSz w:w="12240" w:h="15840"/>
          <w:pgMar w:top="1480" w:right="172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256A1C" w:rsidRPr="00000982" w:rsidRDefault="00256A1C" w:rsidP="002A02ED">
      <w:pPr>
        <w:spacing w:after="0" w:line="240" w:lineRule="auto"/>
        <w:rPr>
          <w:rFonts w:ascii="Times New Roman" w:hAnsi="Times New Roman" w:cs="Times New Roman"/>
          <w:b/>
          <w:sz w:val="36"/>
        </w:rPr>
      </w:pPr>
    </w:p>
    <w:p w:rsidR="00256A1C" w:rsidRPr="00000982" w:rsidRDefault="00256A1C" w:rsidP="00256A1C">
      <w:pPr>
        <w:spacing w:after="0" w:line="240" w:lineRule="auto"/>
        <w:ind w:left="1500"/>
        <w:jc w:val="center"/>
        <w:rPr>
          <w:rFonts w:ascii="Times New Roman" w:hAnsi="Times New Roman" w:cs="Times New Roman"/>
          <w:b/>
          <w:sz w:val="40"/>
        </w:rPr>
      </w:pPr>
      <w:r w:rsidRPr="00000982">
        <w:rPr>
          <w:rFonts w:ascii="Times New Roman" w:hAnsi="Times New Roman" w:cs="Times New Roman"/>
          <w:b/>
          <w:sz w:val="40"/>
        </w:rPr>
        <w:t>TESTING METHODOLOGY</w:t>
      </w:r>
    </w:p>
    <w:p w:rsidR="007E6704" w:rsidRPr="00000982" w:rsidRDefault="007E6704" w:rsidP="00256A1C">
      <w:pPr>
        <w:spacing w:after="0" w:line="240" w:lineRule="auto"/>
        <w:ind w:left="1500"/>
        <w:jc w:val="center"/>
        <w:rPr>
          <w:rFonts w:ascii="Times New Roman" w:hAnsi="Times New Roman" w:cs="Times New Roman"/>
          <w:b/>
          <w:sz w:val="40"/>
        </w:rPr>
      </w:pPr>
    </w:p>
    <w:p w:rsidR="00FE70B2" w:rsidRPr="00000982" w:rsidRDefault="00FE70B2" w:rsidP="00FE70B2">
      <w:pPr>
        <w:spacing w:before="53"/>
        <w:ind w:left="100"/>
        <w:rPr>
          <w:rFonts w:ascii="Times New Roman" w:hAnsi="Times New Roman" w:cs="Times New Roman"/>
          <w:sz w:val="28"/>
          <w:szCs w:val="28"/>
        </w:rPr>
      </w:pPr>
      <w:r w:rsidRPr="00000982">
        <w:rPr>
          <w:rFonts w:ascii="Times New Roman" w:hAnsi="Times New Roman" w:cs="Times New Roman"/>
          <w:b/>
          <w:spacing w:val="2"/>
          <w:sz w:val="28"/>
          <w:szCs w:val="28"/>
        </w:rPr>
        <w:t>I</w:t>
      </w:r>
      <w:r w:rsidRPr="00000982">
        <w:rPr>
          <w:rFonts w:ascii="Times New Roman" w:hAnsi="Times New Roman" w:cs="Times New Roman"/>
          <w:b/>
          <w:spacing w:val="-1"/>
          <w:sz w:val="28"/>
          <w:szCs w:val="28"/>
        </w:rPr>
        <w:t>nt</w:t>
      </w:r>
      <w:r w:rsidRPr="00000982">
        <w:rPr>
          <w:rFonts w:ascii="Times New Roman" w:hAnsi="Times New Roman" w:cs="Times New Roman"/>
          <w:b/>
          <w:spacing w:val="6"/>
          <w:sz w:val="28"/>
          <w:szCs w:val="28"/>
        </w:rPr>
        <w:t>r</w:t>
      </w:r>
      <w:r w:rsidRPr="00000982">
        <w:rPr>
          <w:rFonts w:ascii="Times New Roman" w:hAnsi="Times New Roman" w:cs="Times New Roman"/>
          <w:b/>
          <w:spacing w:val="-4"/>
          <w:sz w:val="28"/>
          <w:szCs w:val="28"/>
        </w:rPr>
        <w:t>o</w:t>
      </w:r>
      <w:r w:rsidRPr="00000982">
        <w:rPr>
          <w:rFonts w:ascii="Times New Roman" w:hAnsi="Times New Roman" w:cs="Times New Roman"/>
          <w:b/>
          <w:spacing w:val="4"/>
          <w:sz w:val="28"/>
          <w:szCs w:val="28"/>
        </w:rPr>
        <w:t>d</w:t>
      </w:r>
      <w:r w:rsidRPr="00000982">
        <w:rPr>
          <w:rFonts w:ascii="Times New Roman" w:hAnsi="Times New Roman" w:cs="Times New Roman"/>
          <w:b/>
          <w:spacing w:val="-6"/>
          <w:sz w:val="28"/>
          <w:szCs w:val="28"/>
        </w:rPr>
        <w:t>u</w:t>
      </w:r>
      <w:r w:rsidRPr="00000982">
        <w:rPr>
          <w:rFonts w:ascii="Times New Roman" w:hAnsi="Times New Roman" w:cs="Times New Roman"/>
          <w:b/>
          <w:spacing w:val="6"/>
          <w:sz w:val="28"/>
          <w:szCs w:val="28"/>
        </w:rPr>
        <w:t>c</w:t>
      </w:r>
      <w:r w:rsidRPr="00000982">
        <w:rPr>
          <w:rFonts w:ascii="Times New Roman" w:hAnsi="Times New Roman" w:cs="Times New Roman"/>
          <w:b/>
          <w:spacing w:val="-1"/>
          <w:sz w:val="28"/>
          <w:szCs w:val="28"/>
        </w:rPr>
        <w:t>t</w:t>
      </w:r>
      <w:r w:rsidRPr="00000982">
        <w:rPr>
          <w:rFonts w:ascii="Times New Roman" w:hAnsi="Times New Roman" w:cs="Times New Roman"/>
          <w:b/>
          <w:spacing w:val="4"/>
          <w:sz w:val="28"/>
          <w:szCs w:val="28"/>
        </w:rPr>
        <w:t>i</w:t>
      </w:r>
      <w:r w:rsidRPr="00000982">
        <w:rPr>
          <w:rFonts w:ascii="Times New Roman" w:hAnsi="Times New Roman" w:cs="Times New Roman"/>
          <w:b/>
          <w:sz w:val="28"/>
          <w:szCs w:val="28"/>
        </w:rPr>
        <w:t>on</w:t>
      </w:r>
    </w:p>
    <w:p w:rsidR="00FE70B2" w:rsidRPr="00000982" w:rsidRDefault="00FE70B2" w:rsidP="00FE70B2">
      <w:pPr>
        <w:spacing w:before="2" w:line="160" w:lineRule="exact"/>
        <w:rPr>
          <w:rFonts w:ascii="Times New Roman" w:hAnsi="Times New Roman" w:cs="Times New Roman"/>
          <w:sz w:val="16"/>
          <w:szCs w:val="16"/>
        </w:rPr>
      </w:pPr>
    </w:p>
    <w:p w:rsidR="00FE70B2" w:rsidRPr="00000982" w:rsidRDefault="00FE70B2" w:rsidP="00FE70B2">
      <w:pPr>
        <w:ind w:left="100" w:right="76" w:firstLine="720"/>
        <w:jc w:val="both"/>
        <w:rPr>
          <w:rFonts w:ascii="Times New Roman" w:hAnsi="Times New Roman" w:cs="Times New Roman"/>
          <w:sz w:val="24"/>
          <w:szCs w:val="24"/>
        </w:rPr>
      </w:pP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3"/>
          <w:sz w:val="24"/>
          <w:szCs w:val="24"/>
        </w:rPr>
        <w:t>s</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 d</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mi</w:t>
      </w:r>
      <w:r w:rsidRPr="00000982">
        <w:rPr>
          <w:rFonts w:ascii="Times New Roman" w:hAnsi="Times New Roman" w:cs="Times New Roman"/>
          <w:sz w:val="24"/>
          <w:szCs w:val="24"/>
        </w:rPr>
        <w:t>ne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qu</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y</w:t>
      </w:r>
      <w:r w:rsidRPr="00000982">
        <w:rPr>
          <w:rFonts w:ascii="Times New Roman" w:hAnsi="Times New Roman" w:cs="Times New Roman"/>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a</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a</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k</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y</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s</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ea</w:t>
      </w:r>
      <w:r w:rsidRPr="00000982">
        <w:rPr>
          <w:rFonts w:ascii="Times New Roman" w:hAnsi="Times New Roman" w:cs="Times New Roman"/>
          <w:sz w:val="24"/>
          <w:szCs w:val="24"/>
        </w:rPr>
        <w:t>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qu</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z w:val="24"/>
          <w:szCs w:val="24"/>
        </w:rPr>
        <w:t>y</w:t>
      </w:r>
      <w:r w:rsidRPr="00000982">
        <w:rPr>
          <w:rFonts w:ascii="Times New Roman" w:hAnsi="Times New Roman" w:cs="Times New Roman"/>
          <w:spacing w:val="-7"/>
          <w:sz w:val="24"/>
          <w:szCs w:val="24"/>
        </w:rPr>
        <w:t xml:space="preserve"> </w:t>
      </w:r>
      <w:r w:rsidRPr="00000982">
        <w:rPr>
          <w:rFonts w:ascii="Times New Roman" w:hAnsi="Times New Roman" w:cs="Times New Roman"/>
          <w:w w:val="99"/>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p>
    <w:p w:rsidR="00FE70B2" w:rsidRPr="00000982" w:rsidRDefault="00FE70B2" w:rsidP="00FE70B2">
      <w:pPr>
        <w:spacing w:before="17" w:line="260" w:lineRule="exact"/>
        <w:rPr>
          <w:rFonts w:ascii="Times New Roman" w:hAnsi="Times New Roman" w:cs="Times New Roman"/>
          <w:sz w:val="26"/>
          <w:szCs w:val="26"/>
        </w:rPr>
      </w:pPr>
    </w:p>
    <w:p w:rsidR="00FE70B2" w:rsidRPr="00000982" w:rsidRDefault="00FE70B2" w:rsidP="00FE70B2">
      <w:pPr>
        <w:ind w:left="172"/>
        <w:rPr>
          <w:rFonts w:ascii="Times New Roman" w:hAnsi="Times New Roman" w:cs="Times New Roman"/>
          <w:sz w:val="28"/>
          <w:szCs w:val="28"/>
        </w:rPr>
      </w:pPr>
      <w:r w:rsidRPr="00000982">
        <w:rPr>
          <w:rFonts w:ascii="Times New Roman" w:hAnsi="Times New Roman" w:cs="Times New Roman"/>
          <w:b/>
          <w:sz w:val="28"/>
          <w:szCs w:val="28"/>
        </w:rPr>
        <w:t>O</w:t>
      </w:r>
      <w:r w:rsidRPr="00000982">
        <w:rPr>
          <w:rFonts w:ascii="Times New Roman" w:hAnsi="Times New Roman" w:cs="Times New Roman"/>
          <w:b/>
          <w:spacing w:val="-1"/>
          <w:sz w:val="28"/>
          <w:szCs w:val="28"/>
        </w:rPr>
        <w:t>bj</w:t>
      </w:r>
      <w:r w:rsidRPr="00000982">
        <w:rPr>
          <w:rFonts w:ascii="Times New Roman" w:hAnsi="Times New Roman" w:cs="Times New Roman"/>
          <w:b/>
          <w:spacing w:val="1"/>
          <w:sz w:val="28"/>
          <w:szCs w:val="28"/>
        </w:rPr>
        <w:t>ec</w:t>
      </w:r>
      <w:r w:rsidRPr="00000982">
        <w:rPr>
          <w:rFonts w:ascii="Times New Roman" w:hAnsi="Times New Roman" w:cs="Times New Roman"/>
          <w:b/>
          <w:spacing w:val="-1"/>
          <w:sz w:val="28"/>
          <w:szCs w:val="28"/>
        </w:rPr>
        <w:t>t</w:t>
      </w:r>
      <w:r w:rsidRPr="00000982">
        <w:rPr>
          <w:rFonts w:ascii="Times New Roman" w:hAnsi="Times New Roman" w:cs="Times New Roman"/>
          <w:b/>
          <w:spacing w:val="4"/>
          <w:sz w:val="28"/>
          <w:szCs w:val="28"/>
        </w:rPr>
        <w:t>i</w:t>
      </w:r>
      <w:r w:rsidRPr="00000982">
        <w:rPr>
          <w:rFonts w:ascii="Times New Roman" w:hAnsi="Times New Roman" w:cs="Times New Roman"/>
          <w:b/>
          <w:sz w:val="28"/>
          <w:szCs w:val="28"/>
        </w:rPr>
        <w:t>ve</w:t>
      </w:r>
      <w:r w:rsidRPr="00000982">
        <w:rPr>
          <w:rFonts w:ascii="Times New Roman" w:hAnsi="Times New Roman" w:cs="Times New Roman"/>
          <w:b/>
          <w:spacing w:val="-8"/>
          <w:sz w:val="28"/>
          <w:szCs w:val="28"/>
        </w:rPr>
        <w:t xml:space="preserve"> </w:t>
      </w:r>
      <w:r w:rsidRPr="00000982">
        <w:rPr>
          <w:rFonts w:ascii="Times New Roman" w:hAnsi="Times New Roman" w:cs="Times New Roman"/>
          <w:b/>
          <w:spacing w:val="-4"/>
          <w:sz w:val="28"/>
          <w:szCs w:val="28"/>
        </w:rPr>
        <w:t>o</w:t>
      </w:r>
      <w:r w:rsidRPr="00000982">
        <w:rPr>
          <w:rFonts w:ascii="Times New Roman" w:hAnsi="Times New Roman" w:cs="Times New Roman"/>
          <w:b/>
          <w:sz w:val="28"/>
          <w:szCs w:val="28"/>
        </w:rPr>
        <w:t>f</w:t>
      </w:r>
      <w:r w:rsidRPr="00000982">
        <w:rPr>
          <w:rFonts w:ascii="Times New Roman" w:hAnsi="Times New Roman" w:cs="Times New Roman"/>
          <w:b/>
          <w:spacing w:val="3"/>
          <w:sz w:val="28"/>
          <w:szCs w:val="28"/>
        </w:rPr>
        <w:t xml:space="preserve"> </w:t>
      </w:r>
      <w:r w:rsidRPr="00000982">
        <w:rPr>
          <w:rFonts w:ascii="Times New Roman" w:hAnsi="Times New Roman" w:cs="Times New Roman"/>
          <w:b/>
          <w:spacing w:val="-1"/>
          <w:sz w:val="28"/>
          <w:szCs w:val="28"/>
        </w:rPr>
        <w:t>t</w:t>
      </w:r>
      <w:r w:rsidRPr="00000982">
        <w:rPr>
          <w:rFonts w:ascii="Times New Roman" w:hAnsi="Times New Roman" w:cs="Times New Roman"/>
          <w:b/>
          <w:spacing w:val="1"/>
          <w:sz w:val="28"/>
          <w:szCs w:val="28"/>
        </w:rPr>
        <w:t>e</w:t>
      </w:r>
      <w:r w:rsidRPr="00000982">
        <w:rPr>
          <w:rFonts w:ascii="Times New Roman" w:hAnsi="Times New Roman" w:cs="Times New Roman"/>
          <w:b/>
          <w:spacing w:val="2"/>
          <w:sz w:val="28"/>
          <w:szCs w:val="28"/>
        </w:rPr>
        <w:t>s</w:t>
      </w:r>
      <w:r w:rsidRPr="00000982">
        <w:rPr>
          <w:rFonts w:ascii="Times New Roman" w:hAnsi="Times New Roman" w:cs="Times New Roman"/>
          <w:b/>
          <w:spacing w:val="-1"/>
          <w:sz w:val="28"/>
          <w:szCs w:val="28"/>
        </w:rPr>
        <w:t>t</w:t>
      </w:r>
      <w:r w:rsidRPr="00000982">
        <w:rPr>
          <w:rFonts w:ascii="Times New Roman" w:hAnsi="Times New Roman" w:cs="Times New Roman"/>
          <w:b/>
          <w:spacing w:val="4"/>
          <w:sz w:val="28"/>
          <w:szCs w:val="28"/>
        </w:rPr>
        <w:t>i</w:t>
      </w:r>
      <w:r w:rsidRPr="00000982">
        <w:rPr>
          <w:rFonts w:ascii="Times New Roman" w:hAnsi="Times New Roman" w:cs="Times New Roman"/>
          <w:b/>
          <w:spacing w:val="-1"/>
          <w:sz w:val="28"/>
          <w:szCs w:val="28"/>
        </w:rPr>
        <w:t>n</w:t>
      </w:r>
      <w:r w:rsidRPr="00000982">
        <w:rPr>
          <w:rFonts w:ascii="Times New Roman" w:hAnsi="Times New Roman" w:cs="Times New Roman"/>
          <w:b/>
          <w:sz w:val="28"/>
          <w:szCs w:val="28"/>
        </w:rPr>
        <w:t>g</w:t>
      </w:r>
    </w:p>
    <w:p w:rsidR="00FE70B2" w:rsidRPr="00000982" w:rsidRDefault="00FE70B2" w:rsidP="00FE70B2">
      <w:pPr>
        <w:spacing w:before="7" w:line="140" w:lineRule="exact"/>
        <w:rPr>
          <w:rFonts w:ascii="Times New Roman" w:hAnsi="Times New Roman" w:cs="Times New Roman"/>
          <w:sz w:val="15"/>
          <w:szCs w:val="15"/>
        </w:rPr>
      </w:pPr>
    </w:p>
    <w:p w:rsidR="00FE70B2" w:rsidRPr="002C2C44" w:rsidRDefault="00FE70B2" w:rsidP="002C2C44">
      <w:pPr>
        <w:ind w:left="100" w:right="86" w:firstLine="720"/>
        <w:jc w:val="both"/>
        <w:rPr>
          <w:rFonts w:ascii="Times New Roman" w:hAnsi="Times New Roman" w:cs="Times New Roman"/>
          <w:sz w:val="24"/>
          <w:szCs w:val="24"/>
        </w:rPr>
      </w:pP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2"/>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ne</w:t>
      </w:r>
      <w:r w:rsidRPr="00000982">
        <w:rPr>
          <w:rFonts w:ascii="Times New Roman" w:hAnsi="Times New Roman" w:cs="Times New Roman"/>
          <w:spacing w:val="6"/>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im</w:t>
      </w:r>
      <w:r w:rsidRPr="00000982">
        <w:rPr>
          <w:rFonts w:ascii="Times New Roman" w:hAnsi="Times New Roman" w:cs="Times New Roman"/>
          <w:spacing w:val="-1"/>
          <w:sz w:val="24"/>
          <w:szCs w:val="24"/>
        </w:rPr>
        <w:t>a</w:t>
      </w:r>
      <w:r w:rsidRPr="00000982">
        <w:rPr>
          <w:rFonts w:ascii="Times New Roman" w:hAnsi="Times New Roman" w:cs="Times New Roman"/>
          <w:spacing w:val="6"/>
          <w:sz w:val="24"/>
          <w:szCs w:val="24"/>
        </w:rPr>
        <w:t>r</w:t>
      </w:r>
      <w:r w:rsidRPr="00000982">
        <w:rPr>
          <w:rFonts w:ascii="Times New Roman" w:hAnsi="Times New Roman" w:cs="Times New Roman"/>
          <w:sz w:val="24"/>
          <w:szCs w:val="24"/>
        </w:rPr>
        <w:t xml:space="preserve">y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j</w:t>
      </w:r>
      <w:r w:rsidRPr="00000982">
        <w:rPr>
          <w:rFonts w:ascii="Times New Roman" w:hAnsi="Times New Roman" w:cs="Times New Roman"/>
          <w:spacing w:val="2"/>
          <w:sz w:val="24"/>
          <w:szCs w:val="24"/>
        </w:rPr>
        <w:t>e</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z w:val="24"/>
          <w:szCs w:val="24"/>
        </w:rPr>
        <w:t>e</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9"/>
          <w:sz w:val="24"/>
          <w:szCs w:val="24"/>
        </w:rPr>
        <w:t xml:space="preserve"> </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z w:val="24"/>
          <w:szCs w:val="24"/>
        </w:rPr>
        <w:t>y</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e</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 l</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ve</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h</w:t>
      </w:r>
      <w:r w:rsidRPr="00000982">
        <w:rPr>
          <w:rFonts w:ascii="Times New Roman" w:hAnsi="Times New Roman" w:cs="Times New Roman"/>
          <w:spacing w:val="5"/>
          <w:sz w:val="24"/>
          <w:szCs w:val="24"/>
        </w:rPr>
        <w:t>ou</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n</w:t>
      </w:r>
      <w:r w:rsidRPr="00000982">
        <w:rPr>
          <w:rFonts w:ascii="Times New Roman" w:hAnsi="Times New Roman" w:cs="Times New Roman"/>
          <w:spacing w:val="2"/>
          <w:sz w:val="24"/>
          <w:szCs w:val="24"/>
        </w:rPr>
        <w:t>-</w:t>
      </w:r>
      <w:r w:rsidRPr="00000982">
        <w:rPr>
          <w:rFonts w:ascii="Times New Roman" w:hAnsi="Times New Roman" w:cs="Times New Roman"/>
          <w:spacing w:val="5"/>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t</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up</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h</w:t>
      </w:r>
      <w:r w:rsidRPr="00000982">
        <w:rPr>
          <w:rFonts w:ascii="Times New Roman" w:hAnsi="Times New Roman" w:cs="Times New Roman"/>
          <w:spacing w:val="5"/>
          <w:sz w:val="24"/>
          <w:szCs w:val="24"/>
        </w:rPr>
        <w:t>ou</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d</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e to</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nd</w:t>
      </w:r>
      <w:r w:rsidRPr="00000982">
        <w:rPr>
          <w:rFonts w:ascii="Times New Roman" w:hAnsi="Times New Roman" w:cs="Times New Roman"/>
          <w:spacing w:val="-1"/>
          <w:sz w:val="24"/>
          <w:szCs w:val="24"/>
        </w:rPr>
        <w:t xml:space="preserve"> e</w:t>
      </w:r>
      <w:r w:rsidRPr="00000982">
        <w:rPr>
          <w:rFonts w:ascii="Times New Roman" w:hAnsi="Times New Roman" w:cs="Times New Roman"/>
          <w:spacing w:val="2"/>
          <w:sz w:val="24"/>
          <w:szCs w:val="24"/>
        </w:rPr>
        <w:t>rr</w:t>
      </w:r>
      <w:r w:rsidRPr="00000982">
        <w:rPr>
          <w:rFonts w:ascii="Times New Roman" w:hAnsi="Times New Roman" w:cs="Times New Roman"/>
          <w:spacing w:val="5"/>
          <w:sz w:val="24"/>
          <w:szCs w:val="24"/>
        </w:rPr>
        <w:t>o</w:t>
      </w:r>
      <w:r w:rsidRPr="00000982">
        <w:rPr>
          <w:rFonts w:ascii="Times New Roman" w:hAnsi="Times New Roman" w:cs="Times New Roman"/>
          <w:spacing w:val="-3"/>
          <w:sz w:val="24"/>
          <w:szCs w:val="24"/>
        </w:rPr>
        <w:t>r</w:t>
      </w:r>
      <w:r w:rsidR="002C2C44">
        <w:rPr>
          <w:rFonts w:ascii="Times New Roman" w:hAnsi="Times New Roman" w:cs="Times New Roman"/>
          <w:sz w:val="24"/>
          <w:szCs w:val="24"/>
        </w:rPr>
        <w:t>.</w:t>
      </w:r>
    </w:p>
    <w:p w:rsidR="00FE70B2" w:rsidRPr="002C2C44" w:rsidRDefault="00FE70B2" w:rsidP="002C2C44">
      <w:pPr>
        <w:ind w:left="172"/>
        <w:rPr>
          <w:rFonts w:ascii="Times New Roman" w:hAnsi="Times New Roman" w:cs="Times New Roman"/>
          <w:sz w:val="28"/>
          <w:szCs w:val="28"/>
        </w:rPr>
      </w:pPr>
      <w:r w:rsidRPr="00000982">
        <w:rPr>
          <w:rFonts w:ascii="Times New Roman" w:hAnsi="Times New Roman" w:cs="Times New Roman"/>
          <w:b/>
          <w:spacing w:val="2"/>
          <w:sz w:val="28"/>
          <w:szCs w:val="28"/>
        </w:rPr>
        <w:t>T</w:t>
      </w:r>
      <w:r w:rsidRPr="00000982">
        <w:rPr>
          <w:rFonts w:ascii="Times New Roman" w:hAnsi="Times New Roman" w:cs="Times New Roman"/>
          <w:b/>
          <w:spacing w:val="1"/>
          <w:sz w:val="28"/>
          <w:szCs w:val="28"/>
        </w:rPr>
        <w:t>e</w:t>
      </w:r>
      <w:r w:rsidRPr="00000982">
        <w:rPr>
          <w:rFonts w:ascii="Times New Roman" w:hAnsi="Times New Roman" w:cs="Times New Roman"/>
          <w:b/>
          <w:spacing w:val="2"/>
          <w:sz w:val="28"/>
          <w:szCs w:val="28"/>
        </w:rPr>
        <w:t>s</w:t>
      </w:r>
      <w:r w:rsidRPr="00000982">
        <w:rPr>
          <w:rFonts w:ascii="Times New Roman" w:hAnsi="Times New Roman" w:cs="Times New Roman"/>
          <w:b/>
          <w:sz w:val="28"/>
          <w:szCs w:val="28"/>
        </w:rPr>
        <w:t>t</w:t>
      </w:r>
      <w:r w:rsidRPr="00000982">
        <w:rPr>
          <w:rFonts w:ascii="Times New Roman" w:hAnsi="Times New Roman" w:cs="Times New Roman"/>
          <w:b/>
          <w:spacing w:val="-4"/>
          <w:sz w:val="28"/>
          <w:szCs w:val="28"/>
        </w:rPr>
        <w:t xml:space="preserve"> </w:t>
      </w:r>
      <w:r w:rsidRPr="00000982">
        <w:rPr>
          <w:rFonts w:ascii="Times New Roman" w:hAnsi="Times New Roman" w:cs="Times New Roman"/>
          <w:b/>
          <w:spacing w:val="3"/>
          <w:sz w:val="28"/>
          <w:szCs w:val="28"/>
        </w:rPr>
        <w:t>P</w:t>
      </w:r>
      <w:r w:rsidRPr="00000982">
        <w:rPr>
          <w:rFonts w:ascii="Times New Roman" w:hAnsi="Times New Roman" w:cs="Times New Roman"/>
          <w:b/>
          <w:sz w:val="28"/>
          <w:szCs w:val="28"/>
        </w:rPr>
        <w:t>lan</w:t>
      </w:r>
    </w:p>
    <w:p w:rsidR="00FE70B2" w:rsidRPr="00000982" w:rsidRDefault="00FE70B2" w:rsidP="00FE70B2">
      <w:pPr>
        <w:ind w:left="100" w:right="80" w:firstLine="720"/>
        <w:jc w:val="both"/>
        <w:rPr>
          <w:rFonts w:ascii="Times New Roman" w:hAnsi="Times New Roman" w:cs="Times New Roman"/>
          <w:sz w:val="24"/>
          <w:szCs w:val="24"/>
        </w:rPr>
      </w:pPr>
      <w:r w:rsidRPr="00000982">
        <w:rPr>
          <w:rFonts w:ascii="Times New Roman" w:hAnsi="Times New Roman" w:cs="Times New Roman"/>
          <w:sz w:val="24"/>
          <w:szCs w:val="24"/>
        </w:rPr>
        <w:t>A</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 xml:space="preserve">n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6"/>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 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z w:val="24"/>
          <w:szCs w:val="24"/>
        </w:rPr>
        <w:t>t</w:t>
      </w:r>
      <w:r w:rsidRPr="00000982">
        <w:rPr>
          <w:rFonts w:ascii="Times New Roman" w:hAnsi="Times New Roman" w:cs="Times New Roman"/>
          <w:spacing w:val="5"/>
          <w:sz w:val="24"/>
          <w:szCs w:val="24"/>
        </w:rPr>
        <w:t xml:space="preserve"> 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op</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ac</w:t>
      </w:r>
      <w:r w:rsidRPr="00000982">
        <w:rPr>
          <w:rFonts w:ascii="Times New Roman" w:hAnsi="Times New Roman" w:cs="Times New Roman"/>
          <w:sz w:val="24"/>
          <w:szCs w:val="24"/>
        </w:rPr>
        <w:t>h</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 xml:space="preserve">to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k</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ll</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s</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 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s</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nn</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l</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d</w:t>
      </w:r>
      <w:r w:rsidRPr="00000982">
        <w:rPr>
          <w:rFonts w:ascii="Times New Roman" w:hAnsi="Times New Roman" w:cs="Times New Roman"/>
          <w:spacing w:val="-4"/>
          <w:sz w:val="24"/>
          <w:szCs w:val="24"/>
        </w:rPr>
        <w:t>i</w:t>
      </w:r>
      <w:r w:rsidRPr="00000982">
        <w:rPr>
          <w:rFonts w:ascii="Times New Roman" w:hAnsi="Times New Roman" w:cs="Times New Roman"/>
          <w:spacing w:val="-3"/>
          <w:sz w:val="24"/>
          <w:szCs w:val="24"/>
        </w:rPr>
        <w:t>ff</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ac</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v</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p>
    <w:p w:rsidR="00FE70B2" w:rsidRPr="00000982" w:rsidRDefault="00FE70B2" w:rsidP="002A02ED">
      <w:pPr>
        <w:spacing w:line="260" w:lineRule="exact"/>
        <w:ind w:left="100"/>
        <w:rPr>
          <w:rFonts w:ascii="Times New Roman" w:hAnsi="Times New Roman" w:cs="Times New Roman"/>
          <w:sz w:val="24"/>
          <w:szCs w:val="24"/>
        </w:rPr>
      </w:pP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nn</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be</w:t>
      </w:r>
      <w:r w:rsidRPr="00000982">
        <w:rPr>
          <w:rFonts w:ascii="Times New Roman" w:hAnsi="Times New Roman" w:cs="Times New Roman"/>
          <w:spacing w:val="9"/>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e</w:t>
      </w:r>
      <w:r w:rsidRPr="00000982">
        <w:rPr>
          <w:rFonts w:ascii="Times New Roman" w:hAnsi="Times New Roman" w:cs="Times New Roman"/>
          <w:spacing w:val="12"/>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ll</w:t>
      </w:r>
      <w:r w:rsidRPr="00000982">
        <w:rPr>
          <w:rFonts w:ascii="Times New Roman" w:hAnsi="Times New Roman" w:cs="Times New Roman"/>
          <w:spacing w:val="10"/>
          <w:sz w:val="24"/>
          <w:szCs w:val="24"/>
        </w:rPr>
        <w:t xml:space="preserve"> </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e</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1"/>
          <w:sz w:val="24"/>
          <w:szCs w:val="24"/>
        </w:rPr>
        <w:t>ac</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u</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m</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ce</w:t>
      </w:r>
      <w:r w:rsidRPr="00000982">
        <w:rPr>
          <w:rFonts w:ascii="Times New Roman" w:hAnsi="Times New Roman" w:cs="Times New Roman"/>
          <w:sz w:val="24"/>
          <w:szCs w:val="24"/>
        </w:rPr>
        <w:t>s</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ne</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ll</w:t>
      </w:r>
      <w:r w:rsidRPr="00000982">
        <w:rPr>
          <w:rFonts w:ascii="Times New Roman" w:hAnsi="Times New Roman" w:cs="Times New Roman"/>
          <w:spacing w:val="9"/>
          <w:sz w:val="24"/>
          <w:szCs w:val="24"/>
        </w:rPr>
        <w:t>e</w:t>
      </w:r>
      <w:r w:rsidR="002A02ED" w:rsidRPr="00000982">
        <w:rPr>
          <w:rFonts w:ascii="Times New Roman" w:hAnsi="Times New Roman" w:cs="Times New Roman"/>
          <w:sz w:val="24"/>
          <w:szCs w:val="24"/>
        </w:rPr>
        <w:t xml:space="preserve">l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od</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002A02ED" w:rsidRPr="00000982">
        <w:rPr>
          <w:rFonts w:ascii="Times New Roman" w:hAnsi="Times New Roman" w:cs="Times New Roman"/>
          <w:sz w:val="24"/>
          <w:szCs w:val="24"/>
        </w:rPr>
        <w:t>.</w:t>
      </w:r>
    </w:p>
    <w:p w:rsidR="00FE70B2" w:rsidRPr="00000982" w:rsidRDefault="00FE70B2" w:rsidP="00FE70B2">
      <w:pPr>
        <w:ind w:left="100"/>
        <w:rPr>
          <w:rFonts w:ascii="Times New Roman" w:hAnsi="Times New Roman" w:cs="Times New Roman"/>
          <w:sz w:val="24"/>
          <w:szCs w:val="24"/>
        </w:rPr>
      </w:pP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put</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7"/>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 xml:space="preserve">n </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p>
    <w:p w:rsidR="00FE70B2" w:rsidRPr="00000982" w:rsidRDefault="00FE70B2" w:rsidP="00FE70B2">
      <w:pPr>
        <w:spacing w:line="260" w:lineRule="exact"/>
        <w:ind w:left="782" w:right="7196"/>
        <w:jc w:val="center"/>
        <w:rPr>
          <w:rFonts w:ascii="Times New Roman" w:hAnsi="Times New Roman" w:cs="Times New Roman"/>
          <w:sz w:val="24"/>
          <w:szCs w:val="24"/>
        </w:rPr>
      </w:pPr>
      <w:r w:rsidRPr="00000982">
        <w:rPr>
          <w:rFonts w:ascii="Times New Roman" w:hAnsi="Times New Roman" w:cs="Times New Roman"/>
          <w:sz w:val="24"/>
          <w:szCs w:val="24"/>
        </w:rPr>
        <w:t xml:space="preserve">1. </w:t>
      </w:r>
      <w:r w:rsidRPr="00000982">
        <w:rPr>
          <w:rFonts w:ascii="Times New Roman" w:hAnsi="Times New Roman" w:cs="Times New Roman"/>
          <w:spacing w:val="58"/>
          <w:sz w:val="24"/>
          <w:szCs w:val="24"/>
        </w:rPr>
        <w:t xml:space="preserve"> </w:t>
      </w:r>
      <w:r w:rsidRPr="00000982">
        <w:rPr>
          <w:rFonts w:ascii="Times New Roman" w:hAnsi="Times New Roman" w:cs="Times New Roman"/>
          <w:spacing w:val="1"/>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z w:val="24"/>
          <w:szCs w:val="24"/>
        </w:rPr>
        <w:t>t</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w w:val="99"/>
          <w:sz w:val="24"/>
          <w:szCs w:val="24"/>
        </w:rPr>
        <w:t>P</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w w:val="99"/>
          <w:sz w:val="24"/>
          <w:szCs w:val="24"/>
        </w:rPr>
        <w:t>n</w:t>
      </w:r>
    </w:p>
    <w:p w:rsidR="00FE70B2" w:rsidRPr="00000982" w:rsidRDefault="00FE70B2" w:rsidP="00FE70B2">
      <w:pPr>
        <w:spacing w:before="2"/>
        <w:ind w:left="820"/>
        <w:rPr>
          <w:rFonts w:ascii="Times New Roman" w:hAnsi="Times New Roman" w:cs="Times New Roman"/>
          <w:sz w:val="24"/>
          <w:szCs w:val="24"/>
        </w:rPr>
      </w:pPr>
      <w:r w:rsidRPr="00000982">
        <w:rPr>
          <w:rFonts w:ascii="Times New Roman" w:hAnsi="Times New Roman" w:cs="Times New Roman"/>
          <w:sz w:val="24"/>
          <w:szCs w:val="24"/>
        </w:rPr>
        <w:t xml:space="preserve">2. </w:t>
      </w:r>
      <w:r w:rsidRPr="00000982">
        <w:rPr>
          <w:rFonts w:ascii="Times New Roman" w:hAnsi="Times New Roman" w:cs="Times New Roman"/>
          <w:spacing w:val="58"/>
          <w:sz w:val="24"/>
          <w:szCs w:val="24"/>
        </w:rPr>
        <w:t xml:space="preserve"> </w:t>
      </w:r>
      <w:r w:rsidRPr="00000982">
        <w:rPr>
          <w:rFonts w:ascii="Times New Roman" w:hAnsi="Times New Roman" w:cs="Times New Roman"/>
          <w:spacing w:val="-1"/>
          <w:sz w:val="24"/>
          <w:szCs w:val="24"/>
        </w:rPr>
        <w:t>Re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 D</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u</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p>
    <w:p w:rsidR="00FE70B2" w:rsidRPr="00000982" w:rsidRDefault="00FE70B2" w:rsidP="00FE70B2">
      <w:pPr>
        <w:spacing w:line="260" w:lineRule="exact"/>
        <w:ind w:left="820"/>
        <w:rPr>
          <w:rFonts w:ascii="Times New Roman" w:hAnsi="Times New Roman" w:cs="Times New Roman"/>
          <w:sz w:val="24"/>
          <w:szCs w:val="24"/>
        </w:rPr>
      </w:pPr>
      <w:r w:rsidRPr="00000982">
        <w:rPr>
          <w:rFonts w:ascii="Times New Roman" w:hAnsi="Times New Roman" w:cs="Times New Roman"/>
          <w:sz w:val="24"/>
          <w:szCs w:val="24"/>
        </w:rPr>
        <w:t xml:space="preserve">3. </w:t>
      </w:r>
      <w:r w:rsidRPr="00000982">
        <w:rPr>
          <w:rFonts w:ascii="Times New Roman" w:hAnsi="Times New Roman" w:cs="Times New Roman"/>
          <w:spacing w:val="58"/>
          <w:sz w:val="24"/>
          <w:szCs w:val="24"/>
        </w:rPr>
        <w:t xml:space="preserve"> </w:t>
      </w:r>
      <w:r w:rsidRPr="00000982">
        <w:rPr>
          <w:rFonts w:ascii="Times New Roman" w:hAnsi="Times New Roman" w:cs="Times New Roman"/>
          <w:spacing w:val="6"/>
          <w:sz w:val="24"/>
          <w:szCs w:val="24"/>
        </w:rPr>
        <w:t>S</w:t>
      </w:r>
      <w:r w:rsidRPr="00000982">
        <w:rPr>
          <w:rFonts w:ascii="Times New Roman" w:hAnsi="Times New Roman" w:cs="Times New Roman"/>
          <w:spacing w:val="-9"/>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p>
    <w:p w:rsidR="00FE70B2" w:rsidRPr="00000982" w:rsidRDefault="00FE70B2" w:rsidP="00FE70B2">
      <w:pPr>
        <w:spacing w:before="9" w:line="180" w:lineRule="exact"/>
        <w:rPr>
          <w:rFonts w:ascii="Times New Roman" w:hAnsi="Times New Roman" w:cs="Times New Roman"/>
          <w:sz w:val="19"/>
          <w:szCs w:val="19"/>
        </w:rPr>
      </w:pPr>
    </w:p>
    <w:p w:rsidR="00FE70B2" w:rsidRPr="00000982" w:rsidRDefault="00FE70B2" w:rsidP="002A02ED">
      <w:pPr>
        <w:ind w:left="100" w:right="88" w:firstLine="720"/>
        <w:jc w:val="both"/>
        <w:rPr>
          <w:rFonts w:ascii="Times New Roman" w:hAnsi="Times New Roman" w:cs="Times New Roman"/>
          <w:sz w:val="24"/>
          <w:szCs w:val="24"/>
        </w:rPr>
      </w:pP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7"/>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z w:val="24"/>
          <w:szCs w:val="24"/>
        </w:rPr>
        <w:t>t</w:t>
      </w:r>
      <w:r w:rsidRPr="00000982">
        <w:rPr>
          <w:rFonts w:ascii="Times New Roman" w:hAnsi="Times New Roman" w:cs="Times New Roman"/>
          <w:spacing w:val="43"/>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39"/>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42"/>
          <w:sz w:val="24"/>
          <w:szCs w:val="24"/>
        </w:rPr>
        <w:t xml:space="preserve"> </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ee</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3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44"/>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ke</w:t>
      </w:r>
      <w:r w:rsidRPr="00000982">
        <w:rPr>
          <w:rFonts w:ascii="Times New Roman" w:hAnsi="Times New Roman" w:cs="Times New Roman"/>
          <w:spacing w:val="36"/>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3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4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7"/>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45"/>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33"/>
          <w:sz w:val="24"/>
          <w:szCs w:val="24"/>
        </w:rPr>
        <w:t xml:space="preserve"> </w:t>
      </w:r>
      <w:r w:rsidRPr="00000982">
        <w:rPr>
          <w:rFonts w:ascii="Times New Roman" w:hAnsi="Times New Roman" w:cs="Times New Roman"/>
          <w:spacing w:val="4"/>
          <w:sz w:val="24"/>
          <w:szCs w:val="24"/>
        </w:rPr>
        <w:t>ca</w:t>
      </w:r>
      <w:r w:rsidRPr="00000982">
        <w:rPr>
          <w:rFonts w:ascii="Times New Roman" w:hAnsi="Times New Roman" w:cs="Times New Roman"/>
          <w:sz w:val="24"/>
          <w:szCs w:val="24"/>
        </w:rPr>
        <w:t>n</w:t>
      </w:r>
      <w:r w:rsidRPr="00000982">
        <w:rPr>
          <w:rFonts w:ascii="Times New Roman" w:hAnsi="Times New Roman" w:cs="Times New Roman"/>
          <w:spacing w:val="40"/>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e</w:t>
      </w:r>
      <w:r w:rsidRPr="00000982">
        <w:rPr>
          <w:rFonts w:ascii="Times New Roman" w:hAnsi="Times New Roman" w:cs="Times New Roman"/>
          <w:spacing w:val="39"/>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41"/>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3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l</w:t>
      </w:r>
      <w:r w:rsidRPr="00000982">
        <w:rPr>
          <w:rFonts w:ascii="Times New Roman" w:hAnsi="Times New Roman" w:cs="Times New Roman"/>
          <w:spacing w:val="48"/>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57"/>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002A02ED" w:rsidRPr="00000982">
        <w:rPr>
          <w:rFonts w:ascii="Times New Roman" w:hAnsi="Times New Roman" w:cs="Times New Roman"/>
          <w:sz w:val="24"/>
          <w:szCs w:val="24"/>
        </w:rPr>
        <w:t xml:space="preserve">r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8"/>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j</w:t>
      </w:r>
      <w:r w:rsidRPr="00000982">
        <w:rPr>
          <w:rFonts w:ascii="Times New Roman" w:hAnsi="Times New Roman" w:cs="Times New Roman"/>
          <w:spacing w:val="-1"/>
          <w:sz w:val="24"/>
          <w:szCs w:val="24"/>
        </w:rPr>
        <w:t>ec</w:t>
      </w:r>
      <w:r w:rsidR="002A02ED" w:rsidRPr="00000982">
        <w:rPr>
          <w:rFonts w:ascii="Times New Roman" w:hAnsi="Times New Roman" w:cs="Times New Roman"/>
          <w:sz w:val="24"/>
          <w:szCs w:val="24"/>
        </w:rPr>
        <w:t>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5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002A02ED" w:rsidRPr="00000982">
        <w:rPr>
          <w:rFonts w:ascii="Times New Roman" w:hAnsi="Times New Roman" w:cs="Times New Roman"/>
          <w:spacing w:val="5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56"/>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e</w:t>
      </w:r>
      <w:r w:rsidRPr="00000982">
        <w:rPr>
          <w:rFonts w:ascii="Times New Roman" w:hAnsi="Times New Roman" w:cs="Times New Roman"/>
          <w:spacing w:val="58"/>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54"/>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59"/>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50"/>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8"/>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j</w:t>
      </w:r>
      <w:r w:rsidRPr="00000982">
        <w:rPr>
          <w:rFonts w:ascii="Times New Roman" w:hAnsi="Times New Roman" w:cs="Times New Roman"/>
          <w:spacing w:val="4"/>
          <w:sz w:val="24"/>
          <w:szCs w:val="24"/>
        </w:rPr>
        <w:t>e</w:t>
      </w:r>
      <w:r w:rsidRPr="00000982">
        <w:rPr>
          <w:rFonts w:ascii="Times New Roman" w:hAnsi="Times New Roman" w:cs="Times New Roman"/>
          <w:spacing w:val="-1"/>
          <w:sz w:val="24"/>
          <w:szCs w:val="24"/>
        </w:rPr>
        <w:t>c</w:t>
      </w:r>
      <w:r w:rsidR="002A02ED" w:rsidRPr="00000982">
        <w:rPr>
          <w:rFonts w:ascii="Times New Roman" w:hAnsi="Times New Roman" w:cs="Times New Roman"/>
          <w:sz w:val="24"/>
          <w:szCs w:val="24"/>
        </w:rPr>
        <w:t>t</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58"/>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5"/>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20"/>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n</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1"/>
          <w:sz w:val="24"/>
          <w:szCs w:val="24"/>
        </w:rPr>
        <w:t>a</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c</w:t>
      </w:r>
      <w:r w:rsidRPr="00000982">
        <w:rPr>
          <w:rFonts w:ascii="Times New Roman" w:hAnsi="Times New Roman" w:cs="Times New Roman"/>
          <w:spacing w:val="19"/>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12"/>
          <w:sz w:val="24"/>
          <w:szCs w:val="24"/>
        </w:rPr>
        <w:t xml:space="preserve"> </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23"/>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 xml:space="preserve">he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7"/>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un</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 d</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c</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d</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ac</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du</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7"/>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002A02ED" w:rsidRPr="00000982">
        <w:rPr>
          <w:rFonts w:ascii="Times New Roman" w:hAnsi="Times New Roman" w:cs="Times New Roman"/>
          <w:sz w:val="24"/>
          <w:szCs w:val="24"/>
        </w:rPr>
        <w:t>g.</w:t>
      </w:r>
    </w:p>
    <w:p w:rsidR="00FE70B2" w:rsidRPr="00000982" w:rsidRDefault="00FE70B2" w:rsidP="00FE70B2">
      <w:pPr>
        <w:ind w:left="100"/>
        <w:rPr>
          <w:rFonts w:ascii="Times New Roman" w:hAnsi="Times New Roman" w:cs="Times New Roman"/>
          <w:sz w:val="24"/>
          <w:szCs w:val="24"/>
        </w:rPr>
      </w:pPr>
      <w:r w:rsidRPr="00000982">
        <w:rPr>
          <w:rFonts w:ascii="Times New Roman" w:hAnsi="Times New Roman" w:cs="Times New Roman"/>
          <w:sz w:val="24"/>
          <w:szCs w:val="24"/>
        </w:rPr>
        <w:t>A</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h</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7"/>
          <w:sz w:val="24"/>
          <w:szCs w:val="24"/>
        </w:rPr>
        <w:t>t</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10"/>
          <w:sz w:val="24"/>
          <w:szCs w:val="24"/>
        </w:rPr>
        <w:t>o</w:t>
      </w:r>
      <w:r w:rsidRPr="00000982">
        <w:rPr>
          <w:rFonts w:ascii="Times New Roman" w:hAnsi="Times New Roman" w:cs="Times New Roman"/>
          <w:spacing w:val="-4"/>
          <w:sz w:val="24"/>
          <w:szCs w:val="24"/>
        </w:rPr>
        <w:t>l</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ow</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p>
    <w:p w:rsidR="00FE70B2" w:rsidRPr="00000982" w:rsidRDefault="00FE70B2" w:rsidP="00FE70B2">
      <w:pPr>
        <w:spacing w:line="260" w:lineRule="exact"/>
        <w:ind w:left="460"/>
        <w:rPr>
          <w:rFonts w:ascii="Times New Roman" w:hAnsi="Times New Roman" w:cs="Times New Roman"/>
          <w:sz w:val="24"/>
          <w:szCs w:val="24"/>
        </w:rPr>
      </w:pPr>
      <w:r w:rsidRPr="00000982">
        <w:rPr>
          <w:rFonts w:ascii="Times New Roman" w:hAnsi="Times New Roman" w:cs="Times New Roman"/>
          <w:sz w:val="24"/>
          <w:szCs w:val="24"/>
        </w:rPr>
        <w:t xml:space="preserve">1. </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6"/>
          <w:sz w:val="24"/>
          <w:szCs w:val="24"/>
        </w:rPr>
        <w:t xml:space="preserve"> </w:t>
      </w:r>
      <w:r w:rsidRPr="00000982">
        <w:rPr>
          <w:rFonts w:ascii="Times New Roman" w:hAnsi="Times New Roman" w:cs="Times New Roman"/>
          <w:sz w:val="24"/>
          <w:szCs w:val="24"/>
        </w:rPr>
        <w:t>Un</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ec</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p>
    <w:p w:rsidR="00FE70B2" w:rsidRPr="00000982" w:rsidRDefault="002A02ED" w:rsidP="002A02ED">
      <w:pPr>
        <w:spacing w:before="2"/>
        <w:ind w:left="422" w:right="6786"/>
        <w:rPr>
          <w:rFonts w:ascii="Times New Roman" w:hAnsi="Times New Roman" w:cs="Times New Roman"/>
          <w:sz w:val="24"/>
          <w:szCs w:val="24"/>
        </w:rPr>
      </w:pPr>
      <w:r w:rsidRPr="00000982">
        <w:rPr>
          <w:rFonts w:ascii="Times New Roman" w:hAnsi="Times New Roman" w:cs="Times New Roman"/>
          <w:sz w:val="24"/>
          <w:szCs w:val="24"/>
        </w:rPr>
        <w:t>2.</w:t>
      </w:r>
      <w:r w:rsidR="00FE70B2" w:rsidRPr="00000982">
        <w:rPr>
          <w:rFonts w:ascii="Times New Roman" w:hAnsi="Times New Roman" w:cs="Times New Roman"/>
          <w:spacing w:val="58"/>
          <w:sz w:val="24"/>
          <w:szCs w:val="24"/>
        </w:rPr>
        <w:t xml:space="preserve"> </w:t>
      </w:r>
      <w:r w:rsidR="00FE70B2" w:rsidRPr="00000982">
        <w:rPr>
          <w:rFonts w:ascii="Times New Roman" w:hAnsi="Times New Roman" w:cs="Times New Roman"/>
          <w:spacing w:val="-3"/>
          <w:sz w:val="24"/>
          <w:szCs w:val="24"/>
        </w:rPr>
        <w:t>F</w:t>
      </w:r>
      <w:r w:rsidR="00FE70B2" w:rsidRPr="00000982">
        <w:rPr>
          <w:rFonts w:ascii="Times New Roman" w:hAnsi="Times New Roman" w:cs="Times New Roman"/>
          <w:spacing w:val="-1"/>
          <w:sz w:val="24"/>
          <w:szCs w:val="24"/>
        </w:rPr>
        <w:t>ea</w:t>
      </w:r>
      <w:r w:rsidR="00FE70B2" w:rsidRPr="00000982">
        <w:rPr>
          <w:rFonts w:ascii="Times New Roman" w:hAnsi="Times New Roman" w:cs="Times New Roman"/>
          <w:spacing w:val="5"/>
          <w:sz w:val="24"/>
          <w:szCs w:val="24"/>
        </w:rPr>
        <w:t>t</w:t>
      </w:r>
      <w:r w:rsidR="00FE70B2" w:rsidRPr="00000982">
        <w:rPr>
          <w:rFonts w:ascii="Times New Roman" w:hAnsi="Times New Roman" w:cs="Times New Roman"/>
          <w:sz w:val="24"/>
          <w:szCs w:val="24"/>
        </w:rPr>
        <w:t>u</w:t>
      </w:r>
      <w:r w:rsidR="00FE70B2" w:rsidRPr="00000982">
        <w:rPr>
          <w:rFonts w:ascii="Times New Roman" w:hAnsi="Times New Roman" w:cs="Times New Roman"/>
          <w:spacing w:val="2"/>
          <w:sz w:val="24"/>
          <w:szCs w:val="24"/>
        </w:rPr>
        <w:t>r</w:t>
      </w:r>
      <w:r w:rsidR="00FE70B2" w:rsidRPr="00000982">
        <w:rPr>
          <w:rFonts w:ascii="Times New Roman" w:hAnsi="Times New Roman" w:cs="Times New Roman"/>
          <w:sz w:val="24"/>
          <w:szCs w:val="24"/>
        </w:rPr>
        <w:t>e</w:t>
      </w:r>
      <w:r w:rsidR="00FE70B2" w:rsidRPr="00000982">
        <w:rPr>
          <w:rFonts w:ascii="Times New Roman" w:hAnsi="Times New Roman" w:cs="Times New Roman"/>
          <w:spacing w:val="-6"/>
          <w:sz w:val="24"/>
          <w:szCs w:val="24"/>
        </w:rPr>
        <w:t xml:space="preserve"> </w:t>
      </w:r>
      <w:r w:rsidR="00FE70B2" w:rsidRPr="00000982">
        <w:rPr>
          <w:rFonts w:ascii="Times New Roman" w:hAnsi="Times New Roman" w:cs="Times New Roman"/>
          <w:sz w:val="24"/>
          <w:szCs w:val="24"/>
        </w:rPr>
        <w:t>to</w:t>
      </w:r>
      <w:r w:rsidR="00FE70B2" w:rsidRPr="00000982">
        <w:rPr>
          <w:rFonts w:ascii="Times New Roman" w:hAnsi="Times New Roman" w:cs="Times New Roman"/>
          <w:spacing w:val="6"/>
          <w:sz w:val="24"/>
          <w:szCs w:val="24"/>
        </w:rPr>
        <w:t xml:space="preserve"> </w:t>
      </w:r>
      <w:r w:rsidR="00FE70B2" w:rsidRPr="00000982">
        <w:rPr>
          <w:rFonts w:ascii="Times New Roman" w:hAnsi="Times New Roman" w:cs="Times New Roman"/>
          <w:spacing w:val="-5"/>
          <w:sz w:val="24"/>
          <w:szCs w:val="24"/>
        </w:rPr>
        <w:t>b</w:t>
      </w:r>
      <w:r w:rsidR="00FE70B2" w:rsidRPr="00000982">
        <w:rPr>
          <w:rFonts w:ascii="Times New Roman" w:hAnsi="Times New Roman" w:cs="Times New Roman"/>
          <w:sz w:val="24"/>
          <w:szCs w:val="24"/>
        </w:rPr>
        <w:t>e</w:t>
      </w:r>
      <w:r w:rsidRPr="00000982">
        <w:rPr>
          <w:rFonts w:ascii="Times New Roman" w:hAnsi="Times New Roman" w:cs="Times New Roman"/>
          <w:sz w:val="24"/>
          <w:szCs w:val="24"/>
        </w:rPr>
        <w:t xml:space="preserve"> </w:t>
      </w:r>
      <w:r w:rsidR="00FE70B2" w:rsidRPr="00000982">
        <w:rPr>
          <w:rFonts w:ascii="Times New Roman" w:hAnsi="Times New Roman" w:cs="Times New Roman"/>
          <w:spacing w:val="5"/>
          <w:sz w:val="24"/>
          <w:szCs w:val="24"/>
        </w:rPr>
        <w:t>t</w:t>
      </w:r>
      <w:r w:rsidR="00FE70B2" w:rsidRPr="00000982">
        <w:rPr>
          <w:rFonts w:ascii="Times New Roman" w:hAnsi="Times New Roman" w:cs="Times New Roman"/>
          <w:spacing w:val="-1"/>
          <w:sz w:val="24"/>
          <w:szCs w:val="24"/>
        </w:rPr>
        <w:t>e</w:t>
      </w:r>
      <w:r w:rsidR="00FE70B2" w:rsidRPr="00000982">
        <w:rPr>
          <w:rFonts w:ascii="Times New Roman" w:hAnsi="Times New Roman" w:cs="Times New Roman"/>
          <w:spacing w:val="-2"/>
          <w:w w:val="99"/>
          <w:sz w:val="24"/>
          <w:szCs w:val="24"/>
        </w:rPr>
        <w:t>s</w:t>
      </w:r>
      <w:r w:rsidR="00FE70B2" w:rsidRPr="00000982">
        <w:rPr>
          <w:rFonts w:ascii="Times New Roman" w:hAnsi="Times New Roman" w:cs="Times New Roman"/>
          <w:spacing w:val="5"/>
          <w:sz w:val="24"/>
          <w:szCs w:val="24"/>
        </w:rPr>
        <w:t>t</w:t>
      </w:r>
      <w:r w:rsidR="00FE70B2" w:rsidRPr="00000982">
        <w:rPr>
          <w:rFonts w:ascii="Times New Roman" w:hAnsi="Times New Roman" w:cs="Times New Roman"/>
          <w:spacing w:val="-1"/>
          <w:sz w:val="24"/>
          <w:szCs w:val="24"/>
        </w:rPr>
        <w:t>e</w:t>
      </w:r>
      <w:r w:rsidR="00FE70B2" w:rsidRPr="00000982">
        <w:rPr>
          <w:rFonts w:ascii="Times New Roman" w:hAnsi="Times New Roman" w:cs="Times New Roman"/>
          <w:w w:val="99"/>
          <w:sz w:val="24"/>
          <w:szCs w:val="24"/>
        </w:rPr>
        <w:t>d.</w:t>
      </w:r>
    </w:p>
    <w:p w:rsidR="00FE70B2" w:rsidRPr="00000982" w:rsidRDefault="00FE70B2" w:rsidP="007E6704">
      <w:pPr>
        <w:spacing w:line="260" w:lineRule="exact"/>
        <w:ind w:left="422" w:right="6681"/>
        <w:jc w:val="center"/>
        <w:rPr>
          <w:rFonts w:ascii="Times New Roman" w:hAnsi="Times New Roman" w:cs="Times New Roman"/>
          <w:sz w:val="24"/>
          <w:szCs w:val="24"/>
        </w:rPr>
      </w:pPr>
      <w:r w:rsidRPr="00000982">
        <w:rPr>
          <w:rFonts w:ascii="Times New Roman" w:hAnsi="Times New Roman" w:cs="Times New Roman"/>
          <w:sz w:val="24"/>
          <w:szCs w:val="24"/>
        </w:rPr>
        <w:t xml:space="preserve">3. </w:t>
      </w:r>
      <w:r w:rsidRPr="00000982">
        <w:rPr>
          <w:rFonts w:ascii="Times New Roman" w:hAnsi="Times New Roman" w:cs="Times New Roman"/>
          <w:spacing w:val="58"/>
          <w:sz w:val="24"/>
          <w:szCs w:val="24"/>
        </w:rPr>
        <w:t xml:space="preserve"> </w:t>
      </w:r>
      <w:r w:rsidRPr="00000982">
        <w:rPr>
          <w:rFonts w:ascii="Times New Roman" w:hAnsi="Times New Roman" w:cs="Times New Roman"/>
          <w:spacing w:val="-5"/>
          <w:sz w:val="24"/>
          <w:szCs w:val="24"/>
        </w:rPr>
        <w:t>A</w:t>
      </w:r>
      <w:r w:rsidRPr="00000982">
        <w:rPr>
          <w:rFonts w:ascii="Times New Roman" w:hAnsi="Times New Roman" w:cs="Times New Roman"/>
          <w:sz w:val="24"/>
          <w:szCs w:val="24"/>
        </w:rPr>
        <w:t>pp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ac</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w w:val="99"/>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w w:val="99"/>
          <w:sz w:val="24"/>
          <w:szCs w:val="24"/>
        </w:rPr>
        <w:t>n</w:t>
      </w:r>
      <w:r w:rsidRPr="00000982">
        <w:rPr>
          <w:rFonts w:ascii="Times New Roman" w:hAnsi="Times New Roman" w:cs="Times New Roman"/>
          <w:w w:val="99"/>
          <w:sz w:val="24"/>
          <w:szCs w:val="24"/>
        </w:rPr>
        <w:t>g.</w:t>
      </w:r>
    </w:p>
    <w:p w:rsidR="00FE70B2" w:rsidRPr="00000982" w:rsidRDefault="00FE70B2" w:rsidP="00FE70B2">
      <w:pPr>
        <w:ind w:left="100"/>
        <w:rPr>
          <w:rFonts w:ascii="Times New Roman" w:hAnsi="Times New Roman" w:cs="Times New Roman"/>
          <w:sz w:val="24"/>
          <w:szCs w:val="24"/>
        </w:rPr>
      </w:pPr>
      <w:r w:rsidRPr="00000982">
        <w:rPr>
          <w:rFonts w:ascii="Times New Roman" w:hAnsi="Times New Roman" w:cs="Times New Roman"/>
          <w:b/>
          <w:sz w:val="24"/>
          <w:szCs w:val="24"/>
        </w:rPr>
        <w:lastRenderedPageBreak/>
        <w:t xml:space="preserve">a. </w:t>
      </w:r>
      <w:r w:rsidRPr="00000982">
        <w:rPr>
          <w:rFonts w:ascii="Times New Roman" w:hAnsi="Times New Roman" w:cs="Times New Roman"/>
          <w:b/>
          <w:spacing w:val="-1"/>
          <w:sz w:val="24"/>
          <w:szCs w:val="24"/>
        </w:rPr>
        <w:t>Te</w:t>
      </w:r>
      <w:r w:rsidRPr="00000982">
        <w:rPr>
          <w:rFonts w:ascii="Times New Roman" w:hAnsi="Times New Roman" w:cs="Times New Roman"/>
          <w:b/>
          <w:spacing w:val="-2"/>
          <w:sz w:val="24"/>
          <w:szCs w:val="24"/>
        </w:rPr>
        <w:t>s</w:t>
      </w:r>
      <w:r w:rsidRPr="00000982">
        <w:rPr>
          <w:rFonts w:ascii="Times New Roman" w:hAnsi="Times New Roman" w:cs="Times New Roman"/>
          <w:b/>
          <w:sz w:val="24"/>
          <w:szCs w:val="24"/>
        </w:rPr>
        <w:t>t</w:t>
      </w:r>
      <w:r w:rsidRPr="00000982">
        <w:rPr>
          <w:rFonts w:ascii="Times New Roman" w:hAnsi="Times New Roman" w:cs="Times New Roman"/>
          <w:b/>
          <w:spacing w:val="1"/>
          <w:sz w:val="24"/>
          <w:szCs w:val="24"/>
        </w:rPr>
        <w:t xml:space="preserve"> un</w:t>
      </w:r>
      <w:r w:rsidRPr="00000982">
        <w:rPr>
          <w:rFonts w:ascii="Times New Roman" w:hAnsi="Times New Roman" w:cs="Times New Roman"/>
          <w:b/>
          <w:sz w:val="24"/>
          <w:szCs w:val="24"/>
        </w:rPr>
        <w:t>it</w:t>
      </w:r>
      <w:r w:rsidRPr="00000982">
        <w:rPr>
          <w:rFonts w:ascii="Times New Roman" w:hAnsi="Times New Roman" w:cs="Times New Roman"/>
          <w:b/>
          <w:spacing w:val="1"/>
          <w:sz w:val="24"/>
          <w:szCs w:val="24"/>
        </w:rPr>
        <w:t xml:space="preserve"> </w:t>
      </w:r>
      <w:r w:rsidRPr="00000982">
        <w:rPr>
          <w:rFonts w:ascii="Times New Roman" w:hAnsi="Times New Roman" w:cs="Times New Roman"/>
          <w:b/>
          <w:spacing w:val="-3"/>
          <w:sz w:val="24"/>
          <w:szCs w:val="24"/>
        </w:rPr>
        <w:t>S</w:t>
      </w:r>
      <w:r w:rsidRPr="00000982">
        <w:rPr>
          <w:rFonts w:ascii="Times New Roman" w:hAnsi="Times New Roman" w:cs="Times New Roman"/>
          <w:b/>
          <w:spacing w:val="1"/>
          <w:sz w:val="24"/>
          <w:szCs w:val="24"/>
        </w:rPr>
        <w:t>p</w:t>
      </w:r>
      <w:r w:rsidRPr="00000982">
        <w:rPr>
          <w:rFonts w:ascii="Times New Roman" w:hAnsi="Times New Roman" w:cs="Times New Roman"/>
          <w:b/>
          <w:spacing w:val="-1"/>
          <w:sz w:val="24"/>
          <w:szCs w:val="24"/>
        </w:rPr>
        <w:t>ec</w:t>
      </w:r>
      <w:r w:rsidRPr="00000982">
        <w:rPr>
          <w:rFonts w:ascii="Times New Roman" w:hAnsi="Times New Roman" w:cs="Times New Roman"/>
          <w:b/>
          <w:sz w:val="24"/>
          <w:szCs w:val="24"/>
        </w:rPr>
        <w:t>i</w:t>
      </w:r>
      <w:r w:rsidRPr="00000982">
        <w:rPr>
          <w:rFonts w:ascii="Times New Roman" w:hAnsi="Times New Roman" w:cs="Times New Roman"/>
          <w:b/>
          <w:spacing w:val="-3"/>
          <w:sz w:val="24"/>
          <w:szCs w:val="24"/>
        </w:rPr>
        <w:t>f</w:t>
      </w:r>
      <w:r w:rsidRPr="00000982">
        <w:rPr>
          <w:rFonts w:ascii="Times New Roman" w:hAnsi="Times New Roman" w:cs="Times New Roman"/>
          <w:b/>
          <w:sz w:val="24"/>
          <w:szCs w:val="24"/>
        </w:rPr>
        <w:t>i</w:t>
      </w:r>
      <w:r w:rsidRPr="00000982">
        <w:rPr>
          <w:rFonts w:ascii="Times New Roman" w:hAnsi="Times New Roman" w:cs="Times New Roman"/>
          <w:b/>
          <w:spacing w:val="-1"/>
          <w:sz w:val="24"/>
          <w:szCs w:val="24"/>
        </w:rPr>
        <w:t>c</w:t>
      </w:r>
      <w:r w:rsidRPr="00000982">
        <w:rPr>
          <w:rFonts w:ascii="Times New Roman" w:hAnsi="Times New Roman" w:cs="Times New Roman"/>
          <w:b/>
          <w:sz w:val="24"/>
          <w:szCs w:val="24"/>
        </w:rPr>
        <w:t>a</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ion</w:t>
      </w:r>
    </w:p>
    <w:p w:rsidR="00FE70B2" w:rsidRPr="00000982" w:rsidRDefault="00FE70B2" w:rsidP="00FE70B2">
      <w:pPr>
        <w:spacing w:before="4" w:line="180" w:lineRule="exact"/>
        <w:rPr>
          <w:rFonts w:ascii="Times New Roman" w:hAnsi="Times New Roman" w:cs="Times New Roman"/>
          <w:sz w:val="19"/>
          <w:szCs w:val="19"/>
        </w:rPr>
      </w:pPr>
    </w:p>
    <w:p w:rsidR="00FE70B2" w:rsidRPr="00000982" w:rsidRDefault="00FE70B2" w:rsidP="00FE70B2">
      <w:pPr>
        <w:ind w:left="100" w:right="81" w:firstLine="360"/>
        <w:rPr>
          <w:rFonts w:ascii="Times New Roman" w:hAnsi="Times New Roman" w:cs="Times New Roman"/>
          <w:sz w:val="24"/>
          <w:szCs w:val="24"/>
        </w:rPr>
      </w:pPr>
      <w:r w:rsidRPr="00000982">
        <w:rPr>
          <w:rFonts w:ascii="Times New Roman" w:hAnsi="Times New Roman" w:cs="Times New Roman"/>
          <w:sz w:val="24"/>
          <w:szCs w:val="24"/>
        </w:rPr>
        <w:t>A</w:t>
      </w:r>
      <w:r w:rsidRPr="00000982">
        <w:rPr>
          <w:rFonts w:ascii="Times New Roman" w:hAnsi="Times New Roman" w:cs="Times New Roman"/>
          <w:spacing w:val="2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40"/>
          <w:sz w:val="24"/>
          <w:szCs w:val="24"/>
        </w:rPr>
        <w:t xml:space="preserve"> </w:t>
      </w:r>
      <w:r w:rsidRPr="00000982">
        <w:rPr>
          <w:rFonts w:ascii="Times New Roman" w:hAnsi="Times New Roman" w:cs="Times New Roman"/>
          <w:sz w:val="24"/>
          <w:szCs w:val="24"/>
        </w:rPr>
        <w:t>un</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38"/>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33"/>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35"/>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t</w:t>
      </w:r>
      <w:r w:rsidRPr="00000982">
        <w:rPr>
          <w:rFonts w:ascii="Times New Roman" w:hAnsi="Times New Roman" w:cs="Times New Roman"/>
          <w:spacing w:val="40"/>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6"/>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e</w:t>
      </w:r>
      <w:r w:rsidRPr="00000982">
        <w:rPr>
          <w:rFonts w:ascii="Times New Roman" w:hAnsi="Times New Roman" w:cs="Times New Roman"/>
          <w:spacing w:val="33"/>
          <w:sz w:val="24"/>
          <w:szCs w:val="24"/>
        </w:rPr>
        <w:t xml:space="preserve"> </w:t>
      </w:r>
      <w:r w:rsidRPr="00000982">
        <w:rPr>
          <w:rFonts w:ascii="Times New Roman" w:hAnsi="Times New Roman" w:cs="Times New Roman"/>
          <w:sz w:val="24"/>
          <w:szCs w:val="24"/>
        </w:rPr>
        <w:t>or</w:t>
      </w:r>
      <w:r w:rsidRPr="00000982">
        <w:rPr>
          <w:rFonts w:ascii="Times New Roman" w:hAnsi="Times New Roman" w:cs="Times New Roman"/>
          <w:spacing w:val="35"/>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31"/>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26"/>
          <w:sz w:val="24"/>
          <w:szCs w:val="24"/>
        </w:rPr>
        <w:t xml:space="preserve"> </w:t>
      </w:r>
      <w:r w:rsidRPr="00000982">
        <w:rPr>
          <w:rFonts w:ascii="Times New Roman" w:hAnsi="Times New Roman" w:cs="Times New Roman"/>
          <w:sz w:val="24"/>
          <w:szCs w:val="24"/>
        </w:rPr>
        <w:t>t</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g</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33"/>
          <w:sz w:val="24"/>
          <w:szCs w:val="24"/>
        </w:rPr>
        <w:t xml:space="preserve"> </w:t>
      </w:r>
      <w:r w:rsidRPr="00000982">
        <w:rPr>
          <w:rFonts w:ascii="Times New Roman" w:hAnsi="Times New Roman" w:cs="Times New Roman"/>
          <w:sz w:val="24"/>
          <w:szCs w:val="24"/>
        </w:rPr>
        <w:t>wh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26"/>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ss</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32"/>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a</w:t>
      </w:r>
      <w:r w:rsidRPr="00000982">
        <w:rPr>
          <w:rFonts w:ascii="Times New Roman" w:hAnsi="Times New Roman" w:cs="Times New Roman"/>
          <w:spacing w:val="2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40"/>
          <w:sz w:val="24"/>
          <w:szCs w:val="24"/>
        </w:rPr>
        <w:t xml:space="preserve"> </w:t>
      </w:r>
      <w:r w:rsidRPr="00000982">
        <w:rPr>
          <w:rFonts w:ascii="Times New Roman" w:hAnsi="Times New Roman" w:cs="Times New Roman"/>
          <w:spacing w:val="-6"/>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34"/>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2"/>
          <w:sz w:val="24"/>
          <w:szCs w:val="24"/>
        </w:rPr>
        <w:t>r</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 xml:space="preserve">m </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g</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c</w:t>
      </w:r>
      <w:r w:rsidRPr="00000982">
        <w:rPr>
          <w:rFonts w:ascii="Times New Roman" w:hAnsi="Times New Roman" w:cs="Times New Roman"/>
          <w:spacing w:val="10"/>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pu</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m</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6"/>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j</w:t>
      </w:r>
      <w:r w:rsidRPr="00000982">
        <w:rPr>
          <w:rFonts w:ascii="Times New Roman" w:hAnsi="Times New Roman" w:cs="Times New Roman"/>
          <w:spacing w:val="-1"/>
          <w:sz w:val="24"/>
          <w:szCs w:val="24"/>
        </w:rPr>
        <w:t>ec</w:t>
      </w:r>
      <w:r w:rsidRPr="00000982">
        <w:rPr>
          <w:rFonts w:ascii="Times New Roman" w:hAnsi="Times New Roman" w:cs="Times New Roman"/>
          <w:sz w:val="24"/>
          <w:szCs w:val="24"/>
        </w:rPr>
        <w:t>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p>
    <w:p w:rsidR="00FE70B2" w:rsidRPr="00000982" w:rsidRDefault="00FE70B2" w:rsidP="002A02ED">
      <w:pPr>
        <w:spacing w:line="260" w:lineRule="exact"/>
        <w:ind w:left="820"/>
        <w:rPr>
          <w:rFonts w:ascii="Times New Roman" w:hAnsi="Times New Roman" w:cs="Times New Roman"/>
          <w:sz w:val="24"/>
          <w:szCs w:val="24"/>
        </w:rPr>
      </w:pPr>
      <w:r w:rsidRPr="00000982">
        <w:rPr>
          <w:rFonts w:ascii="Times New Roman" w:hAnsi="Times New Roman" w:cs="Times New Roman"/>
          <w:sz w:val="24"/>
          <w:szCs w:val="24"/>
        </w:rPr>
        <w:t>A</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ca</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cc</w:t>
      </w:r>
      <w:r w:rsidRPr="00000982">
        <w:rPr>
          <w:rFonts w:ascii="Times New Roman" w:hAnsi="Times New Roman" w:cs="Times New Roman"/>
          <w:sz w:val="24"/>
          <w:szCs w:val="24"/>
        </w:rPr>
        <w:t>ur</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6"/>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ny</w:t>
      </w:r>
      <w:r w:rsidRPr="00000982">
        <w:rPr>
          <w:rFonts w:ascii="Times New Roman" w:hAnsi="Times New Roman" w:cs="Times New Roman"/>
          <w:spacing w:val="-4"/>
          <w:sz w:val="24"/>
          <w:szCs w:val="24"/>
        </w:rPr>
        <w:t xml:space="preserve"> l</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l</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g</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 xml:space="preserve">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002A02ED" w:rsidRPr="00000982">
        <w:rPr>
          <w:rFonts w:ascii="Times New Roman" w:hAnsi="Times New Roman" w:cs="Times New Roman"/>
          <w:sz w:val="24"/>
          <w:szCs w:val="24"/>
        </w:rPr>
        <w:t>.</w:t>
      </w:r>
    </w:p>
    <w:p w:rsidR="00FE70B2" w:rsidRPr="00000982" w:rsidRDefault="00FE70B2" w:rsidP="002A02ED">
      <w:pPr>
        <w:ind w:left="100"/>
        <w:rPr>
          <w:rFonts w:ascii="Times New Roman" w:hAnsi="Times New Roman" w:cs="Times New Roman"/>
          <w:sz w:val="24"/>
          <w:szCs w:val="24"/>
        </w:rPr>
      </w:pPr>
      <w:r w:rsidRPr="00000982">
        <w:rPr>
          <w:rFonts w:ascii="Times New Roman" w:hAnsi="Times New Roman" w:cs="Times New Roman"/>
          <w:b/>
          <w:spacing w:val="1"/>
          <w:sz w:val="24"/>
          <w:szCs w:val="24"/>
        </w:rPr>
        <w:t>b</w:t>
      </w:r>
      <w:r w:rsidRPr="00000982">
        <w:rPr>
          <w:rFonts w:ascii="Times New Roman" w:hAnsi="Times New Roman" w:cs="Times New Roman"/>
          <w:b/>
          <w:sz w:val="24"/>
          <w:szCs w:val="24"/>
        </w:rPr>
        <w:t xml:space="preserve">. </w:t>
      </w:r>
      <w:r w:rsidRPr="00000982">
        <w:rPr>
          <w:rFonts w:ascii="Times New Roman" w:hAnsi="Times New Roman" w:cs="Times New Roman"/>
          <w:b/>
          <w:spacing w:val="-2"/>
          <w:sz w:val="24"/>
          <w:szCs w:val="24"/>
        </w:rPr>
        <w:t>F</w:t>
      </w:r>
      <w:r w:rsidRPr="00000982">
        <w:rPr>
          <w:rFonts w:ascii="Times New Roman" w:hAnsi="Times New Roman" w:cs="Times New Roman"/>
          <w:b/>
          <w:spacing w:val="-1"/>
          <w:sz w:val="24"/>
          <w:szCs w:val="24"/>
        </w:rPr>
        <w:t>e</w:t>
      </w:r>
      <w:r w:rsidRPr="00000982">
        <w:rPr>
          <w:rFonts w:ascii="Times New Roman" w:hAnsi="Times New Roman" w:cs="Times New Roman"/>
          <w:b/>
          <w:sz w:val="24"/>
          <w:szCs w:val="24"/>
        </w:rPr>
        <w:t>a</w:t>
      </w:r>
      <w:r w:rsidRPr="00000982">
        <w:rPr>
          <w:rFonts w:ascii="Times New Roman" w:hAnsi="Times New Roman" w:cs="Times New Roman"/>
          <w:b/>
          <w:spacing w:val="2"/>
          <w:sz w:val="24"/>
          <w:szCs w:val="24"/>
        </w:rPr>
        <w:t>t</w:t>
      </w:r>
      <w:r w:rsidRPr="00000982">
        <w:rPr>
          <w:rFonts w:ascii="Times New Roman" w:hAnsi="Times New Roman" w:cs="Times New Roman"/>
          <w:b/>
          <w:spacing w:val="1"/>
          <w:sz w:val="24"/>
          <w:szCs w:val="24"/>
        </w:rPr>
        <w:t>u</w:t>
      </w:r>
      <w:r w:rsidRPr="00000982">
        <w:rPr>
          <w:rFonts w:ascii="Times New Roman" w:hAnsi="Times New Roman" w:cs="Times New Roman"/>
          <w:b/>
          <w:spacing w:val="-1"/>
          <w:sz w:val="24"/>
          <w:szCs w:val="24"/>
        </w:rPr>
        <w:t>re</w:t>
      </w:r>
      <w:r w:rsidRPr="00000982">
        <w:rPr>
          <w:rFonts w:ascii="Times New Roman" w:hAnsi="Times New Roman" w:cs="Times New Roman"/>
          <w:b/>
          <w:sz w:val="24"/>
          <w:szCs w:val="24"/>
        </w:rPr>
        <w:t>s</w:t>
      </w:r>
      <w:r w:rsidRPr="00000982">
        <w:rPr>
          <w:rFonts w:ascii="Times New Roman" w:hAnsi="Times New Roman" w:cs="Times New Roman"/>
          <w:b/>
          <w:spacing w:val="-6"/>
          <w:sz w:val="24"/>
          <w:szCs w:val="24"/>
        </w:rPr>
        <w:t xml:space="preserve"> </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 xml:space="preserve">o </w:t>
      </w:r>
      <w:r w:rsidRPr="00000982">
        <w:rPr>
          <w:rFonts w:ascii="Times New Roman" w:hAnsi="Times New Roman" w:cs="Times New Roman"/>
          <w:b/>
          <w:spacing w:val="1"/>
          <w:sz w:val="24"/>
          <w:szCs w:val="24"/>
        </w:rPr>
        <w:t>b</w:t>
      </w:r>
      <w:r w:rsidRPr="00000982">
        <w:rPr>
          <w:rFonts w:ascii="Times New Roman" w:hAnsi="Times New Roman" w:cs="Times New Roman"/>
          <w:b/>
          <w:sz w:val="24"/>
          <w:szCs w:val="24"/>
        </w:rPr>
        <w:t>e</w:t>
      </w:r>
      <w:r w:rsidRPr="00000982">
        <w:rPr>
          <w:rFonts w:ascii="Times New Roman" w:hAnsi="Times New Roman" w:cs="Times New Roman"/>
          <w:b/>
          <w:spacing w:val="1"/>
          <w:sz w:val="24"/>
          <w:szCs w:val="24"/>
        </w:rPr>
        <w:t xml:space="preserve"> </w:t>
      </w:r>
      <w:r w:rsidRPr="00000982">
        <w:rPr>
          <w:rFonts w:ascii="Times New Roman" w:hAnsi="Times New Roman" w:cs="Times New Roman"/>
          <w:b/>
          <w:spacing w:val="2"/>
          <w:sz w:val="24"/>
          <w:szCs w:val="24"/>
        </w:rPr>
        <w:t>t</w:t>
      </w:r>
      <w:r w:rsidRPr="00000982">
        <w:rPr>
          <w:rFonts w:ascii="Times New Roman" w:hAnsi="Times New Roman" w:cs="Times New Roman"/>
          <w:b/>
          <w:spacing w:val="-1"/>
          <w:sz w:val="24"/>
          <w:szCs w:val="24"/>
        </w:rPr>
        <w:t>e</w:t>
      </w:r>
      <w:r w:rsidRPr="00000982">
        <w:rPr>
          <w:rFonts w:ascii="Times New Roman" w:hAnsi="Times New Roman" w:cs="Times New Roman"/>
          <w:b/>
          <w:spacing w:val="-2"/>
          <w:sz w:val="24"/>
          <w:szCs w:val="24"/>
        </w:rPr>
        <w:t>s</w:t>
      </w:r>
      <w:r w:rsidRPr="00000982">
        <w:rPr>
          <w:rFonts w:ascii="Times New Roman" w:hAnsi="Times New Roman" w:cs="Times New Roman"/>
          <w:b/>
          <w:spacing w:val="2"/>
          <w:sz w:val="24"/>
          <w:szCs w:val="24"/>
        </w:rPr>
        <w:t>t</w:t>
      </w:r>
      <w:r w:rsidRPr="00000982">
        <w:rPr>
          <w:rFonts w:ascii="Times New Roman" w:hAnsi="Times New Roman" w:cs="Times New Roman"/>
          <w:b/>
          <w:spacing w:val="-1"/>
          <w:sz w:val="24"/>
          <w:szCs w:val="24"/>
        </w:rPr>
        <w:t>e</w:t>
      </w:r>
      <w:r w:rsidRPr="00000982">
        <w:rPr>
          <w:rFonts w:ascii="Times New Roman" w:hAnsi="Times New Roman" w:cs="Times New Roman"/>
          <w:b/>
          <w:sz w:val="24"/>
          <w:szCs w:val="24"/>
        </w:rPr>
        <w:t>d</w:t>
      </w:r>
    </w:p>
    <w:p w:rsidR="00FE70B2" w:rsidRPr="00000982" w:rsidRDefault="00FE70B2" w:rsidP="002A02ED">
      <w:pPr>
        <w:spacing w:line="260" w:lineRule="exact"/>
        <w:ind w:left="460" w:right="82" w:firstLine="360"/>
        <w:rPr>
          <w:rFonts w:ascii="Times New Roman" w:hAnsi="Times New Roman" w:cs="Times New Roman"/>
          <w:sz w:val="24"/>
          <w:szCs w:val="24"/>
        </w:rPr>
      </w:pPr>
      <w:r w:rsidRPr="00000982">
        <w:rPr>
          <w:rFonts w:ascii="Times New Roman" w:hAnsi="Times New Roman" w:cs="Times New Roman"/>
          <w:sz w:val="24"/>
          <w:szCs w:val="24"/>
        </w:rPr>
        <w:t>All</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u</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1"/>
          <w:sz w:val="24"/>
          <w:szCs w:val="24"/>
        </w:rPr>
        <w:t>ea</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i</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nt</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u</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5"/>
          <w:sz w:val="24"/>
          <w:szCs w:val="24"/>
        </w:rPr>
        <w:t xml:space="preserve"> w</w:t>
      </w:r>
      <w:r w:rsidRPr="00000982">
        <w:rPr>
          <w:rFonts w:ascii="Times New Roman" w:hAnsi="Times New Roman" w:cs="Times New Roman"/>
          <w:spacing w:val="-4"/>
          <w:sz w:val="24"/>
          <w:szCs w:val="24"/>
        </w:rPr>
        <w:t>il</w:t>
      </w:r>
      <w:r w:rsidRPr="00000982">
        <w:rPr>
          <w:rFonts w:ascii="Times New Roman" w:hAnsi="Times New Roman" w:cs="Times New Roman"/>
          <w:sz w:val="24"/>
          <w:szCs w:val="24"/>
        </w:rPr>
        <w:t>l</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1"/>
          <w:sz w:val="24"/>
          <w:szCs w:val="24"/>
        </w:rPr>
        <w:t>ea</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 to</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7"/>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d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002A02ED" w:rsidRPr="00000982">
        <w:rPr>
          <w:rFonts w:ascii="Times New Roman" w:hAnsi="Times New Roman" w:cs="Times New Roman"/>
          <w:sz w:val="24"/>
          <w:szCs w:val="24"/>
        </w:rPr>
        <w:t>:</w:t>
      </w:r>
    </w:p>
    <w:p w:rsidR="00FE70B2" w:rsidRPr="00000982" w:rsidRDefault="00FE70B2" w:rsidP="00C316EC">
      <w:pPr>
        <w:pStyle w:val="ListParagraph"/>
        <w:numPr>
          <w:ilvl w:val="0"/>
          <w:numId w:val="42"/>
        </w:numPr>
        <w:spacing w:before="72"/>
        <w:rPr>
          <w:rFonts w:ascii="Times New Roman" w:hAnsi="Times New Roman" w:cs="Times New Roman"/>
          <w:sz w:val="24"/>
          <w:szCs w:val="24"/>
        </w:rPr>
      </w:pPr>
      <w:r w:rsidRPr="00000982">
        <w:rPr>
          <w:rFonts w:ascii="Times New Roman" w:hAnsi="Times New Roman" w:cs="Times New Roman"/>
          <w:spacing w:val="1"/>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6"/>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nn</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bl</w:t>
      </w:r>
      <w:r w:rsidRPr="00000982">
        <w:rPr>
          <w:rFonts w:ascii="Times New Roman" w:hAnsi="Times New Roman" w:cs="Times New Roman"/>
          <w:spacing w:val="-4"/>
          <w:sz w:val="24"/>
          <w:szCs w:val="24"/>
        </w:rPr>
        <w:t>i</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 w</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li</w:t>
      </w:r>
      <w:r w:rsidRPr="00000982">
        <w:rPr>
          <w:rFonts w:ascii="Times New Roman" w:hAnsi="Times New Roman" w:cs="Times New Roman"/>
          <w:spacing w:val="4"/>
          <w:sz w:val="24"/>
          <w:szCs w:val="24"/>
        </w:rPr>
        <w:t>c</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3"/>
          <w:sz w:val="24"/>
          <w:szCs w:val="24"/>
        </w:rPr>
        <w:t>n</w:t>
      </w:r>
      <w:r w:rsidRPr="00000982">
        <w:rPr>
          <w:rFonts w:ascii="Times New Roman" w:hAnsi="Times New Roman" w:cs="Times New Roman"/>
          <w:sz w:val="24"/>
          <w:szCs w:val="24"/>
        </w:rPr>
        <w:t>.</w:t>
      </w:r>
    </w:p>
    <w:p w:rsidR="00FE70B2" w:rsidRPr="00000982" w:rsidRDefault="00FE70B2" w:rsidP="00FE70B2">
      <w:pPr>
        <w:spacing w:line="260" w:lineRule="exact"/>
        <w:ind w:left="820"/>
        <w:rPr>
          <w:rFonts w:ascii="Times New Roman" w:hAnsi="Times New Roman" w:cs="Times New Roman"/>
          <w:sz w:val="24"/>
          <w:szCs w:val="24"/>
        </w:rPr>
      </w:pPr>
      <w:r w:rsidRPr="00000982">
        <w:rPr>
          <w:rFonts w:ascii="Times New Roman" w:eastAsia="Wingdings" w:hAnsi="Times New Roman" w:cs="Times New Roman"/>
          <w:sz w:val="24"/>
          <w:szCs w:val="24"/>
        </w:rPr>
        <w:t></w:t>
      </w:r>
      <w:r w:rsidRPr="00000982">
        <w:rPr>
          <w:rFonts w:ascii="Times New Roman" w:hAnsi="Times New Roman" w:cs="Times New Roman"/>
          <w:sz w:val="24"/>
          <w:szCs w:val="24"/>
        </w:rPr>
        <w:t xml:space="preserve"> </w:t>
      </w:r>
      <w:r w:rsidRPr="00000982">
        <w:rPr>
          <w:rFonts w:ascii="Times New Roman" w:hAnsi="Times New Roman" w:cs="Times New Roman"/>
          <w:spacing w:val="1"/>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6"/>
          <w:sz w:val="24"/>
          <w:szCs w:val="24"/>
        </w:rPr>
        <w:t xml:space="preserve"> </w:t>
      </w:r>
      <w:r w:rsidRPr="00000982">
        <w:rPr>
          <w:rFonts w:ascii="Times New Roman" w:hAnsi="Times New Roman" w:cs="Times New Roman"/>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3"/>
          <w:sz w:val="24"/>
          <w:szCs w:val="24"/>
        </w:rPr>
        <w:t>s</w:t>
      </w:r>
      <w:r w:rsidRPr="00000982">
        <w:rPr>
          <w:rFonts w:ascii="Times New Roman" w:hAnsi="Times New Roman" w:cs="Times New Roman"/>
          <w:spacing w:val="1"/>
          <w:sz w:val="24"/>
          <w:szCs w:val="24"/>
        </w:rPr>
        <w:t>m</w:t>
      </w:r>
      <w:r w:rsidRPr="00000982">
        <w:rPr>
          <w:rFonts w:ascii="Times New Roman" w:hAnsi="Times New Roman" w:cs="Times New Roman"/>
          <w:spacing w:val="-4"/>
          <w:sz w:val="24"/>
          <w:szCs w:val="24"/>
        </w:rPr>
        <w:t>i</w:t>
      </w:r>
      <w:r w:rsidRPr="00000982">
        <w:rPr>
          <w:rFonts w:ascii="Times New Roman" w:hAnsi="Times New Roman" w:cs="Times New Roman"/>
          <w:spacing w:val="3"/>
          <w:sz w:val="24"/>
          <w:szCs w:val="24"/>
        </w:rPr>
        <w:t>ss</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w:t>
      </w:r>
    </w:p>
    <w:p w:rsidR="00FE70B2" w:rsidRPr="00000982" w:rsidRDefault="00FE70B2" w:rsidP="00FE70B2">
      <w:pPr>
        <w:spacing w:before="2"/>
        <w:ind w:left="820"/>
        <w:rPr>
          <w:rFonts w:ascii="Times New Roman" w:hAnsi="Times New Roman" w:cs="Times New Roman"/>
          <w:sz w:val="24"/>
          <w:szCs w:val="24"/>
        </w:rPr>
      </w:pPr>
      <w:r w:rsidRPr="00000982">
        <w:rPr>
          <w:rFonts w:ascii="Times New Roman" w:eastAsia="Wingdings" w:hAnsi="Times New Roman" w:cs="Times New Roman"/>
          <w:sz w:val="24"/>
          <w:szCs w:val="24"/>
        </w:rPr>
        <w:t></w:t>
      </w:r>
      <w:r w:rsidRPr="00000982">
        <w:rPr>
          <w:rFonts w:ascii="Times New Roman" w:hAnsi="Times New Roman" w:cs="Times New Roman"/>
          <w:sz w:val="24"/>
          <w:szCs w:val="24"/>
        </w:rPr>
        <w:t xml:space="preserve"> </w:t>
      </w:r>
      <w:r w:rsidRPr="00000982">
        <w:rPr>
          <w:rFonts w:ascii="Times New Roman" w:hAnsi="Times New Roman" w:cs="Times New Roman"/>
          <w:spacing w:val="1"/>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o</w:t>
      </w:r>
      <w:r w:rsidRPr="00000982">
        <w:rPr>
          <w:rFonts w:ascii="Times New Roman" w:hAnsi="Times New Roman" w:cs="Times New Roman"/>
          <w:spacing w:val="2"/>
          <w:sz w:val="24"/>
          <w:szCs w:val="24"/>
        </w:rPr>
        <w:t>rr</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c</w:t>
      </w:r>
      <w:r w:rsidRPr="00000982">
        <w:rPr>
          <w:rFonts w:ascii="Times New Roman" w:hAnsi="Times New Roman" w:cs="Times New Roman"/>
          <w:sz w:val="24"/>
          <w:szCs w:val="24"/>
        </w:rPr>
        <w:t xml:space="preserve">t </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w:t>
      </w:r>
    </w:p>
    <w:p w:rsidR="00FE70B2" w:rsidRPr="00000982" w:rsidRDefault="00FE70B2" w:rsidP="00FE70B2">
      <w:pPr>
        <w:spacing w:line="260" w:lineRule="exact"/>
        <w:ind w:left="820"/>
        <w:rPr>
          <w:rFonts w:ascii="Times New Roman" w:hAnsi="Times New Roman" w:cs="Times New Roman"/>
          <w:sz w:val="24"/>
          <w:szCs w:val="24"/>
        </w:rPr>
      </w:pPr>
      <w:r w:rsidRPr="00000982">
        <w:rPr>
          <w:rFonts w:ascii="Times New Roman" w:eastAsia="Wingdings" w:hAnsi="Times New Roman" w:cs="Times New Roman"/>
          <w:sz w:val="24"/>
          <w:szCs w:val="24"/>
        </w:rPr>
        <w:t></w:t>
      </w:r>
      <w:r w:rsidRPr="00000982">
        <w:rPr>
          <w:rFonts w:ascii="Times New Roman" w:hAnsi="Times New Roman" w:cs="Times New Roman"/>
          <w:sz w:val="24"/>
          <w:szCs w:val="24"/>
        </w:rPr>
        <w:t xml:space="preserve"> </w:t>
      </w:r>
      <w:r w:rsidRPr="00000982">
        <w:rPr>
          <w:rFonts w:ascii="Times New Roman" w:hAnsi="Times New Roman" w:cs="Times New Roman"/>
          <w:spacing w:val="1"/>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7"/>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3"/>
          <w:sz w:val="24"/>
          <w:szCs w:val="24"/>
        </w:rPr>
        <w:t>r</w:t>
      </w:r>
      <w:r w:rsidRPr="00000982">
        <w:rPr>
          <w:rFonts w:ascii="Times New Roman" w:hAnsi="Times New Roman" w:cs="Times New Roman"/>
          <w:spacing w:val="1"/>
          <w:sz w:val="24"/>
          <w:szCs w:val="24"/>
        </w:rPr>
        <w:t>t</w:t>
      </w:r>
      <w:r w:rsidRPr="00000982">
        <w:rPr>
          <w:rFonts w:ascii="Times New Roman" w:hAnsi="Times New Roman" w:cs="Times New Roman"/>
          <w:spacing w:val="2"/>
          <w:sz w:val="24"/>
          <w:szCs w:val="24"/>
        </w:rPr>
        <w:t>-</w:t>
      </w:r>
      <w:r w:rsidRPr="00000982">
        <w:rPr>
          <w:rFonts w:ascii="Times New Roman" w:hAnsi="Times New Roman" w:cs="Times New Roman"/>
          <w:sz w:val="24"/>
          <w:szCs w:val="24"/>
        </w:rPr>
        <w:t>up</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A</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p</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p>
    <w:p w:rsidR="00FE70B2" w:rsidRPr="00000982" w:rsidRDefault="00FE70B2" w:rsidP="00FE70B2">
      <w:pPr>
        <w:spacing w:before="2"/>
        <w:ind w:left="820"/>
        <w:rPr>
          <w:rFonts w:ascii="Times New Roman" w:hAnsi="Times New Roman" w:cs="Times New Roman"/>
          <w:sz w:val="24"/>
          <w:szCs w:val="24"/>
        </w:rPr>
      </w:pPr>
      <w:r w:rsidRPr="00000982">
        <w:rPr>
          <w:rFonts w:ascii="Times New Roman" w:eastAsia="Wingdings" w:hAnsi="Times New Roman" w:cs="Times New Roman"/>
          <w:sz w:val="24"/>
          <w:szCs w:val="24"/>
        </w:rPr>
        <w:t></w:t>
      </w:r>
      <w:r w:rsidRPr="00000982">
        <w:rPr>
          <w:rFonts w:ascii="Times New Roman" w:hAnsi="Times New Roman" w:cs="Times New Roman"/>
          <w:sz w:val="24"/>
          <w:szCs w:val="24"/>
        </w:rPr>
        <w:t xml:space="preserve"> </w:t>
      </w:r>
      <w:r w:rsidRPr="00000982">
        <w:rPr>
          <w:rFonts w:ascii="Times New Roman" w:hAnsi="Times New Roman" w:cs="Times New Roman"/>
          <w:spacing w:val="2"/>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ac</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d</w:t>
      </w:r>
      <w:r w:rsidRPr="00000982">
        <w:rPr>
          <w:rFonts w:ascii="Times New Roman" w:hAnsi="Times New Roman" w:cs="Times New Roman"/>
          <w:sz w:val="24"/>
          <w:szCs w:val="24"/>
        </w:rPr>
        <w:t>ly</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8"/>
          <w:sz w:val="24"/>
          <w:szCs w:val="24"/>
        </w:rPr>
        <w:t>f</w:t>
      </w:r>
      <w:r w:rsidRPr="00000982">
        <w:rPr>
          <w:rFonts w:ascii="Times New Roman" w:hAnsi="Times New Roman" w:cs="Times New Roman"/>
          <w:spacing w:val="-1"/>
          <w:sz w:val="24"/>
          <w:szCs w:val="24"/>
        </w:rPr>
        <w:t>ace</w:t>
      </w:r>
      <w:r w:rsidRPr="00000982">
        <w:rPr>
          <w:rFonts w:ascii="Times New Roman" w:hAnsi="Times New Roman" w:cs="Times New Roman"/>
          <w:sz w:val="24"/>
          <w:szCs w:val="24"/>
        </w:rPr>
        <w:t>.</w:t>
      </w:r>
    </w:p>
    <w:p w:rsidR="00FE70B2" w:rsidRPr="00000982" w:rsidRDefault="00FE70B2" w:rsidP="00FE70B2">
      <w:pPr>
        <w:spacing w:line="260" w:lineRule="exact"/>
        <w:ind w:left="820"/>
        <w:rPr>
          <w:rFonts w:ascii="Times New Roman" w:hAnsi="Times New Roman" w:cs="Times New Roman"/>
          <w:sz w:val="24"/>
          <w:szCs w:val="24"/>
        </w:rPr>
      </w:pPr>
      <w:r w:rsidRPr="00000982">
        <w:rPr>
          <w:rFonts w:ascii="Times New Roman" w:eastAsia="Wingdings" w:hAnsi="Times New Roman" w:cs="Times New Roman"/>
          <w:sz w:val="24"/>
          <w:szCs w:val="24"/>
        </w:rPr>
        <w:t></w:t>
      </w:r>
      <w:r w:rsidRPr="00000982">
        <w:rPr>
          <w:rFonts w:ascii="Times New Roman" w:hAnsi="Times New Roman" w:cs="Times New Roman"/>
          <w:sz w:val="24"/>
          <w:szCs w:val="24"/>
        </w:rPr>
        <w:t xml:space="preserve"> </w:t>
      </w:r>
      <w:r w:rsidR="002A02ED" w:rsidRPr="00000982">
        <w:rPr>
          <w:rFonts w:ascii="Times New Roman" w:hAnsi="Times New Roman" w:cs="Times New Roman"/>
          <w:spacing w:val="1"/>
          <w:sz w:val="24"/>
          <w:szCs w:val="24"/>
        </w:rPr>
        <w:t>proper</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y</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li</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k</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8"/>
          <w:sz w:val="24"/>
          <w:szCs w:val="24"/>
        </w:rPr>
        <w:t>f</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c</w:t>
      </w:r>
      <w:r w:rsidRPr="00000982">
        <w:rPr>
          <w:rFonts w:ascii="Times New Roman" w:hAnsi="Times New Roman" w:cs="Times New Roman"/>
          <w:spacing w:val="2"/>
          <w:sz w:val="24"/>
          <w:szCs w:val="24"/>
        </w:rPr>
        <w:t>e</w:t>
      </w:r>
      <w:r w:rsidRPr="00000982">
        <w:rPr>
          <w:rFonts w:ascii="Times New Roman" w:hAnsi="Times New Roman" w:cs="Times New Roman"/>
          <w:sz w:val="24"/>
          <w:szCs w:val="24"/>
        </w:rPr>
        <w:t>.</w:t>
      </w:r>
    </w:p>
    <w:p w:rsidR="00FE70B2" w:rsidRPr="00000982" w:rsidRDefault="00FE70B2" w:rsidP="00FE70B2">
      <w:pPr>
        <w:spacing w:line="260" w:lineRule="exact"/>
        <w:ind w:left="460" w:right="82" w:firstLine="360"/>
        <w:rPr>
          <w:rFonts w:ascii="Times New Roman" w:hAnsi="Times New Roman" w:cs="Times New Roman"/>
          <w:sz w:val="24"/>
          <w:szCs w:val="24"/>
        </w:rPr>
      </w:pPr>
      <w:r w:rsidRPr="00000982">
        <w:rPr>
          <w:rFonts w:ascii="Times New Roman" w:eastAsia="Wingdings" w:hAnsi="Times New Roman" w:cs="Times New Roman"/>
          <w:sz w:val="24"/>
          <w:szCs w:val="24"/>
        </w:rPr>
        <w:t></w:t>
      </w:r>
      <w:r w:rsidRPr="00000982">
        <w:rPr>
          <w:rFonts w:ascii="Times New Roman" w:hAnsi="Times New Roman" w:cs="Times New Roman"/>
          <w:sz w:val="24"/>
          <w:szCs w:val="24"/>
        </w:rPr>
        <w:t xml:space="preserve"> </w:t>
      </w:r>
      <w:r w:rsidRPr="00000982">
        <w:rPr>
          <w:rFonts w:ascii="Times New Roman" w:hAnsi="Times New Roman" w:cs="Times New Roman"/>
          <w:spacing w:val="48"/>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ou</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t </w:t>
      </w:r>
      <w:r w:rsidRPr="00000982">
        <w:rPr>
          <w:rFonts w:ascii="Times New Roman" w:hAnsi="Times New Roman" w:cs="Times New Roman"/>
          <w:spacing w:val="17"/>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im</w:t>
      </w:r>
      <w:r w:rsidRPr="00000982">
        <w:rPr>
          <w:rFonts w:ascii="Times New Roman" w:hAnsi="Times New Roman" w:cs="Times New Roman"/>
          <w:sz w:val="24"/>
          <w:szCs w:val="24"/>
        </w:rPr>
        <w:t xml:space="preserve">e </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k</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 xml:space="preserve">n </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r </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nn</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n </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17"/>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6"/>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 xml:space="preserve">l </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 xml:space="preserve">a </w:t>
      </w:r>
      <w:r w:rsidRPr="00000982">
        <w:rPr>
          <w:rFonts w:ascii="Times New Roman" w:hAnsi="Times New Roman" w:cs="Times New Roman"/>
          <w:spacing w:val="17"/>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ee</w:t>
      </w:r>
      <w:r w:rsidRPr="00000982">
        <w:rPr>
          <w:rFonts w:ascii="Times New Roman" w:hAnsi="Times New Roman" w:cs="Times New Roman"/>
          <w:sz w:val="24"/>
          <w:szCs w:val="24"/>
        </w:rPr>
        <w:t xml:space="preserve">n </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r </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n</w:t>
      </w:r>
      <w:r w:rsidRPr="00000982">
        <w:rPr>
          <w:rFonts w:ascii="Times New Roman" w:hAnsi="Times New Roman" w:cs="Times New Roman"/>
          <w:sz w:val="24"/>
          <w:szCs w:val="24"/>
        </w:rPr>
        <w:t>.</w:t>
      </w:r>
    </w:p>
    <w:p w:rsidR="00FE70B2" w:rsidRPr="00000982" w:rsidRDefault="00FE70B2" w:rsidP="00FE70B2">
      <w:pPr>
        <w:spacing w:before="8"/>
        <w:ind w:right="8512"/>
        <w:rPr>
          <w:rFonts w:ascii="Times New Roman" w:eastAsia="Wingdings" w:hAnsi="Times New Roman" w:cs="Times New Roman"/>
          <w:sz w:val="24"/>
          <w:szCs w:val="24"/>
        </w:rPr>
      </w:pPr>
    </w:p>
    <w:p w:rsidR="00FE70B2" w:rsidRPr="00000982" w:rsidRDefault="00FE70B2" w:rsidP="002A02ED">
      <w:pPr>
        <w:spacing w:before="3"/>
        <w:ind w:left="100"/>
        <w:rPr>
          <w:rFonts w:ascii="Times New Roman" w:hAnsi="Times New Roman" w:cs="Times New Roman"/>
          <w:sz w:val="24"/>
          <w:szCs w:val="24"/>
        </w:rPr>
      </w:pPr>
      <w:r w:rsidRPr="00000982">
        <w:rPr>
          <w:rFonts w:ascii="Times New Roman" w:hAnsi="Times New Roman" w:cs="Times New Roman"/>
          <w:b/>
          <w:spacing w:val="-1"/>
          <w:sz w:val="24"/>
          <w:szCs w:val="24"/>
        </w:rPr>
        <w:t>c</w:t>
      </w:r>
      <w:r w:rsidRPr="00000982">
        <w:rPr>
          <w:rFonts w:ascii="Times New Roman" w:hAnsi="Times New Roman" w:cs="Times New Roman"/>
          <w:b/>
          <w:sz w:val="24"/>
          <w:szCs w:val="24"/>
        </w:rPr>
        <w:t>.</w:t>
      </w:r>
      <w:r w:rsidRPr="00000982">
        <w:rPr>
          <w:rFonts w:ascii="Times New Roman" w:hAnsi="Times New Roman" w:cs="Times New Roman"/>
          <w:b/>
          <w:spacing w:val="4"/>
          <w:sz w:val="24"/>
          <w:szCs w:val="24"/>
        </w:rPr>
        <w:t xml:space="preserve"> </w:t>
      </w:r>
      <w:r w:rsidRPr="00000982">
        <w:rPr>
          <w:rFonts w:ascii="Times New Roman" w:hAnsi="Times New Roman" w:cs="Times New Roman"/>
          <w:b/>
          <w:sz w:val="24"/>
          <w:szCs w:val="24"/>
        </w:rPr>
        <w:t>A</w:t>
      </w:r>
      <w:r w:rsidRPr="00000982">
        <w:rPr>
          <w:rFonts w:ascii="Times New Roman" w:hAnsi="Times New Roman" w:cs="Times New Roman"/>
          <w:b/>
          <w:spacing w:val="1"/>
          <w:sz w:val="24"/>
          <w:szCs w:val="24"/>
        </w:rPr>
        <w:t>pp</w:t>
      </w:r>
      <w:r w:rsidRPr="00000982">
        <w:rPr>
          <w:rFonts w:ascii="Times New Roman" w:hAnsi="Times New Roman" w:cs="Times New Roman"/>
          <w:b/>
          <w:spacing w:val="-6"/>
          <w:sz w:val="24"/>
          <w:szCs w:val="24"/>
        </w:rPr>
        <w:t>r</w:t>
      </w:r>
      <w:r w:rsidRPr="00000982">
        <w:rPr>
          <w:rFonts w:ascii="Times New Roman" w:hAnsi="Times New Roman" w:cs="Times New Roman"/>
          <w:b/>
          <w:sz w:val="24"/>
          <w:szCs w:val="24"/>
        </w:rPr>
        <w:t>oa</w:t>
      </w:r>
      <w:r w:rsidRPr="00000982">
        <w:rPr>
          <w:rFonts w:ascii="Times New Roman" w:hAnsi="Times New Roman" w:cs="Times New Roman"/>
          <w:b/>
          <w:spacing w:val="-1"/>
          <w:sz w:val="24"/>
          <w:szCs w:val="24"/>
        </w:rPr>
        <w:t>c</w:t>
      </w:r>
      <w:r w:rsidRPr="00000982">
        <w:rPr>
          <w:rFonts w:ascii="Times New Roman" w:hAnsi="Times New Roman" w:cs="Times New Roman"/>
          <w:b/>
          <w:sz w:val="24"/>
          <w:szCs w:val="24"/>
        </w:rPr>
        <w:t>h</w:t>
      </w:r>
      <w:r w:rsidRPr="00000982">
        <w:rPr>
          <w:rFonts w:ascii="Times New Roman" w:hAnsi="Times New Roman" w:cs="Times New Roman"/>
          <w:b/>
          <w:spacing w:val="-6"/>
          <w:sz w:val="24"/>
          <w:szCs w:val="24"/>
        </w:rPr>
        <w:t xml:space="preserve"> </w:t>
      </w:r>
      <w:r w:rsidRPr="00000982">
        <w:rPr>
          <w:rFonts w:ascii="Times New Roman" w:hAnsi="Times New Roman" w:cs="Times New Roman"/>
          <w:b/>
          <w:spacing w:val="-3"/>
          <w:sz w:val="24"/>
          <w:szCs w:val="24"/>
        </w:rPr>
        <w:t>f</w:t>
      </w:r>
      <w:r w:rsidRPr="00000982">
        <w:rPr>
          <w:rFonts w:ascii="Times New Roman" w:hAnsi="Times New Roman" w:cs="Times New Roman"/>
          <w:b/>
          <w:sz w:val="24"/>
          <w:szCs w:val="24"/>
        </w:rPr>
        <w:t>or</w:t>
      </w:r>
      <w:r w:rsidRPr="00000982">
        <w:rPr>
          <w:rFonts w:ascii="Times New Roman" w:hAnsi="Times New Roman" w:cs="Times New Roman"/>
          <w:b/>
          <w:spacing w:val="-6"/>
          <w:sz w:val="24"/>
          <w:szCs w:val="24"/>
        </w:rPr>
        <w:t xml:space="preserve"> </w:t>
      </w:r>
      <w:r w:rsidRPr="00000982">
        <w:rPr>
          <w:rFonts w:ascii="Times New Roman" w:hAnsi="Times New Roman" w:cs="Times New Roman"/>
          <w:b/>
          <w:spacing w:val="2"/>
          <w:sz w:val="24"/>
          <w:szCs w:val="24"/>
        </w:rPr>
        <w:t>t</w:t>
      </w:r>
      <w:r w:rsidRPr="00000982">
        <w:rPr>
          <w:rFonts w:ascii="Times New Roman" w:hAnsi="Times New Roman" w:cs="Times New Roman"/>
          <w:b/>
          <w:spacing w:val="-1"/>
          <w:sz w:val="24"/>
          <w:szCs w:val="24"/>
        </w:rPr>
        <w:t>e</w:t>
      </w:r>
      <w:r w:rsidRPr="00000982">
        <w:rPr>
          <w:rFonts w:ascii="Times New Roman" w:hAnsi="Times New Roman" w:cs="Times New Roman"/>
          <w:b/>
          <w:spacing w:val="-2"/>
          <w:sz w:val="24"/>
          <w:szCs w:val="24"/>
        </w:rPr>
        <w:t>s</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g</w:t>
      </w:r>
    </w:p>
    <w:p w:rsidR="00FE70B2" w:rsidRPr="00000982" w:rsidRDefault="00FE70B2" w:rsidP="00FE70B2">
      <w:pPr>
        <w:ind w:left="100"/>
        <w:rPr>
          <w:rFonts w:ascii="Times New Roman" w:hAnsi="Times New Roman" w:cs="Times New Roman"/>
          <w:sz w:val="24"/>
          <w:szCs w:val="24"/>
        </w:rPr>
      </w:pPr>
      <w:r w:rsidRPr="00000982">
        <w:rPr>
          <w:rFonts w:ascii="Times New Roman" w:hAnsi="Times New Roman" w:cs="Times New Roman"/>
          <w:spacing w:val="-1"/>
          <w:sz w:val="24"/>
          <w:szCs w:val="24"/>
        </w:rPr>
        <w:t>T</w:t>
      </w:r>
      <w:r w:rsidRPr="00000982">
        <w:rPr>
          <w:rFonts w:ascii="Times New Roman" w:hAnsi="Times New Roman" w:cs="Times New Roman"/>
          <w:spacing w:val="1"/>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1"/>
          <w:sz w:val="24"/>
          <w:szCs w:val="24"/>
        </w:rPr>
        <w:t>pp</w:t>
      </w:r>
      <w:r w:rsidRPr="00000982">
        <w:rPr>
          <w:rFonts w:ascii="Times New Roman" w:hAnsi="Times New Roman" w:cs="Times New Roman"/>
          <w:spacing w:val="-6"/>
          <w:sz w:val="24"/>
          <w:szCs w:val="24"/>
        </w:rPr>
        <w:t>r</w:t>
      </w:r>
      <w:r w:rsidRPr="00000982">
        <w:rPr>
          <w:rFonts w:ascii="Times New Roman" w:hAnsi="Times New Roman" w:cs="Times New Roman"/>
          <w:sz w:val="24"/>
          <w:szCs w:val="24"/>
        </w:rPr>
        <w:t>oa</w:t>
      </w:r>
      <w:r w:rsidRPr="00000982">
        <w:rPr>
          <w:rFonts w:ascii="Times New Roman" w:hAnsi="Times New Roman" w:cs="Times New Roman"/>
          <w:spacing w:val="-1"/>
          <w:sz w:val="24"/>
          <w:szCs w:val="24"/>
        </w:rPr>
        <w:t>c</w:t>
      </w:r>
      <w:r w:rsidRPr="00000982">
        <w:rPr>
          <w:rFonts w:ascii="Times New Roman" w:hAnsi="Times New Roman" w:cs="Times New Roman"/>
          <w:spacing w:val="1"/>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z w:val="24"/>
          <w:szCs w:val="24"/>
        </w:rPr>
        <w:t xml:space="preserve">o </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2"/>
          <w:sz w:val="24"/>
          <w:szCs w:val="24"/>
        </w:rPr>
        <w:t>t</w:t>
      </w:r>
      <w:r w:rsidRPr="00000982">
        <w:rPr>
          <w:rFonts w:ascii="Times New Roman" w:hAnsi="Times New Roman" w:cs="Times New Roman"/>
          <w:sz w:val="24"/>
          <w:szCs w:val="24"/>
        </w:rPr>
        <w:t>i</w:t>
      </w:r>
      <w:r w:rsidRPr="00000982">
        <w:rPr>
          <w:rFonts w:ascii="Times New Roman" w:hAnsi="Times New Roman" w:cs="Times New Roman"/>
          <w:spacing w:val="1"/>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6"/>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p>
    <w:p w:rsidR="00FE70B2" w:rsidRPr="00000982" w:rsidRDefault="00FE70B2" w:rsidP="00FE70B2">
      <w:pPr>
        <w:spacing w:before="9" w:line="180" w:lineRule="exact"/>
        <w:rPr>
          <w:rFonts w:ascii="Times New Roman" w:hAnsi="Times New Roman" w:cs="Times New Roman"/>
          <w:sz w:val="19"/>
          <w:szCs w:val="19"/>
        </w:rPr>
      </w:pPr>
    </w:p>
    <w:p w:rsidR="00FE70B2" w:rsidRPr="00000982" w:rsidRDefault="00FE70B2" w:rsidP="00FE70B2">
      <w:pPr>
        <w:ind w:left="100"/>
        <w:rPr>
          <w:rFonts w:ascii="Times New Roman" w:hAnsi="Times New Roman" w:cs="Times New Roman"/>
          <w:sz w:val="24"/>
          <w:szCs w:val="24"/>
        </w:rPr>
      </w:pPr>
      <w:r w:rsidRPr="00000982">
        <w:rPr>
          <w:rFonts w:ascii="Times New Roman" w:hAnsi="Times New Roman" w:cs="Times New Roman"/>
          <w:sz w:val="24"/>
          <w:szCs w:val="24"/>
        </w:rPr>
        <w:t xml:space="preserve">1. </w:t>
      </w:r>
      <w:r w:rsidRPr="00000982">
        <w:rPr>
          <w:rFonts w:ascii="Times New Roman" w:hAnsi="Times New Roman" w:cs="Times New Roman"/>
          <w:spacing w:val="58"/>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h</w:t>
      </w:r>
      <w:r w:rsidRPr="00000982">
        <w:rPr>
          <w:rFonts w:ascii="Times New Roman" w:hAnsi="Times New Roman" w:cs="Times New Roman"/>
          <w:sz w:val="24"/>
          <w:szCs w:val="24"/>
        </w:rPr>
        <w:t>i</w:t>
      </w:r>
      <w:r w:rsidRPr="00000982">
        <w:rPr>
          <w:rFonts w:ascii="Times New Roman" w:hAnsi="Times New Roman" w:cs="Times New Roman"/>
          <w:spacing w:val="2"/>
          <w:sz w:val="24"/>
          <w:szCs w:val="24"/>
        </w:rPr>
        <w:t>t</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3"/>
          <w:sz w:val="24"/>
          <w:szCs w:val="24"/>
        </w:rPr>
        <w:t>B</w:t>
      </w:r>
      <w:r w:rsidRPr="00000982">
        <w:rPr>
          <w:rFonts w:ascii="Times New Roman" w:hAnsi="Times New Roman" w:cs="Times New Roman"/>
          <w:sz w:val="24"/>
          <w:szCs w:val="24"/>
        </w:rPr>
        <w:t>ox</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Te</w:t>
      </w:r>
      <w:r w:rsidRPr="00000982">
        <w:rPr>
          <w:rFonts w:ascii="Times New Roman" w:hAnsi="Times New Roman" w:cs="Times New Roman"/>
          <w:spacing w:val="-2"/>
          <w:sz w:val="24"/>
          <w:szCs w:val="24"/>
        </w:rPr>
        <w:t>s</w:t>
      </w:r>
      <w:r w:rsidRPr="00000982">
        <w:rPr>
          <w:rFonts w:ascii="Times New Roman" w:hAnsi="Times New Roman" w:cs="Times New Roman"/>
          <w:spacing w:val="2"/>
          <w:sz w:val="24"/>
          <w:szCs w:val="24"/>
        </w:rPr>
        <w:t>t</w:t>
      </w:r>
      <w:r w:rsidRPr="00000982">
        <w:rPr>
          <w:rFonts w:ascii="Times New Roman" w:hAnsi="Times New Roman" w:cs="Times New Roman"/>
          <w:sz w:val="24"/>
          <w:szCs w:val="24"/>
        </w:rPr>
        <w:t>i</w:t>
      </w:r>
      <w:r w:rsidRPr="00000982">
        <w:rPr>
          <w:rFonts w:ascii="Times New Roman" w:hAnsi="Times New Roman" w:cs="Times New Roman"/>
          <w:spacing w:val="1"/>
          <w:sz w:val="24"/>
          <w:szCs w:val="24"/>
        </w:rPr>
        <w:t>n</w:t>
      </w:r>
      <w:r w:rsidRPr="00000982">
        <w:rPr>
          <w:rFonts w:ascii="Times New Roman" w:hAnsi="Times New Roman" w:cs="Times New Roman"/>
          <w:sz w:val="24"/>
          <w:szCs w:val="24"/>
        </w:rPr>
        <w:t>g</w:t>
      </w:r>
    </w:p>
    <w:p w:rsidR="00FE70B2" w:rsidRPr="00000982" w:rsidRDefault="00FE70B2" w:rsidP="00FE70B2">
      <w:pPr>
        <w:spacing w:line="260" w:lineRule="exact"/>
        <w:ind w:left="100"/>
        <w:rPr>
          <w:rFonts w:ascii="Times New Roman" w:hAnsi="Times New Roman" w:cs="Times New Roman"/>
          <w:sz w:val="24"/>
          <w:szCs w:val="24"/>
        </w:rPr>
      </w:pPr>
      <w:r w:rsidRPr="00000982">
        <w:rPr>
          <w:rFonts w:ascii="Times New Roman" w:hAnsi="Times New Roman" w:cs="Times New Roman"/>
          <w:sz w:val="24"/>
          <w:szCs w:val="24"/>
        </w:rPr>
        <w:t xml:space="preserve">2. </w:t>
      </w:r>
      <w:r w:rsidRPr="00000982">
        <w:rPr>
          <w:rFonts w:ascii="Times New Roman" w:hAnsi="Times New Roman" w:cs="Times New Roman"/>
          <w:spacing w:val="58"/>
          <w:sz w:val="24"/>
          <w:szCs w:val="24"/>
        </w:rPr>
        <w:t xml:space="preserve"> </w:t>
      </w:r>
      <w:r w:rsidRPr="00000982">
        <w:rPr>
          <w:rFonts w:ascii="Times New Roman" w:hAnsi="Times New Roman" w:cs="Times New Roman"/>
          <w:spacing w:val="3"/>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a</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k</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3"/>
          <w:sz w:val="24"/>
          <w:szCs w:val="24"/>
        </w:rPr>
        <w:t>B</w:t>
      </w:r>
      <w:r w:rsidRPr="00000982">
        <w:rPr>
          <w:rFonts w:ascii="Times New Roman" w:hAnsi="Times New Roman" w:cs="Times New Roman"/>
          <w:sz w:val="24"/>
          <w:szCs w:val="24"/>
        </w:rPr>
        <w:t>ox</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2"/>
          <w:sz w:val="24"/>
          <w:szCs w:val="24"/>
        </w:rPr>
        <w:t>t</w:t>
      </w:r>
      <w:r w:rsidRPr="00000982">
        <w:rPr>
          <w:rFonts w:ascii="Times New Roman" w:hAnsi="Times New Roman" w:cs="Times New Roman"/>
          <w:sz w:val="24"/>
          <w:szCs w:val="24"/>
        </w:rPr>
        <w:t>i</w:t>
      </w:r>
      <w:r w:rsidRPr="00000982">
        <w:rPr>
          <w:rFonts w:ascii="Times New Roman" w:hAnsi="Times New Roman" w:cs="Times New Roman"/>
          <w:spacing w:val="1"/>
          <w:sz w:val="24"/>
          <w:szCs w:val="24"/>
        </w:rPr>
        <w:t>n</w:t>
      </w:r>
      <w:r w:rsidRPr="00000982">
        <w:rPr>
          <w:rFonts w:ascii="Times New Roman" w:hAnsi="Times New Roman" w:cs="Times New Roman"/>
          <w:sz w:val="24"/>
          <w:szCs w:val="24"/>
        </w:rPr>
        <w:t>g</w:t>
      </w:r>
    </w:p>
    <w:p w:rsidR="00FE70B2" w:rsidRPr="00000982" w:rsidRDefault="00FE70B2" w:rsidP="00FE70B2">
      <w:pPr>
        <w:spacing w:before="2"/>
        <w:ind w:left="100"/>
        <w:rPr>
          <w:rFonts w:ascii="Times New Roman" w:hAnsi="Times New Roman" w:cs="Times New Roman"/>
          <w:sz w:val="24"/>
          <w:szCs w:val="24"/>
        </w:rPr>
      </w:pPr>
      <w:r w:rsidRPr="00000982">
        <w:rPr>
          <w:rFonts w:ascii="Times New Roman" w:hAnsi="Times New Roman" w:cs="Times New Roman"/>
          <w:sz w:val="24"/>
          <w:szCs w:val="24"/>
        </w:rPr>
        <w:t xml:space="preserve">3. </w:t>
      </w:r>
      <w:r w:rsidRPr="00000982">
        <w:rPr>
          <w:rFonts w:ascii="Times New Roman" w:hAnsi="Times New Roman" w:cs="Times New Roman"/>
          <w:spacing w:val="58"/>
          <w:sz w:val="24"/>
          <w:szCs w:val="24"/>
        </w:rPr>
        <w:t xml:space="preserve"> </w:t>
      </w:r>
      <w:r w:rsidRPr="00000982">
        <w:rPr>
          <w:rFonts w:ascii="Times New Roman" w:hAnsi="Times New Roman" w:cs="Times New Roman"/>
          <w:sz w:val="24"/>
          <w:szCs w:val="24"/>
        </w:rPr>
        <w:t>U</w:t>
      </w:r>
      <w:r w:rsidRPr="00000982">
        <w:rPr>
          <w:rFonts w:ascii="Times New Roman" w:hAnsi="Times New Roman" w:cs="Times New Roman"/>
          <w:spacing w:val="1"/>
          <w:sz w:val="24"/>
          <w:szCs w:val="24"/>
        </w:rPr>
        <w:t>n</w:t>
      </w:r>
      <w:r w:rsidRPr="00000982">
        <w:rPr>
          <w:rFonts w:ascii="Times New Roman" w:hAnsi="Times New Roman" w:cs="Times New Roman"/>
          <w:sz w:val="24"/>
          <w:szCs w:val="24"/>
        </w:rPr>
        <w:t xml:space="preserve">it </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2"/>
          <w:sz w:val="24"/>
          <w:szCs w:val="24"/>
        </w:rPr>
        <w:t>t</w:t>
      </w:r>
      <w:r w:rsidRPr="00000982">
        <w:rPr>
          <w:rFonts w:ascii="Times New Roman" w:hAnsi="Times New Roman" w:cs="Times New Roman"/>
          <w:sz w:val="24"/>
          <w:szCs w:val="24"/>
        </w:rPr>
        <w:t>i</w:t>
      </w:r>
      <w:r w:rsidRPr="00000982">
        <w:rPr>
          <w:rFonts w:ascii="Times New Roman" w:hAnsi="Times New Roman" w:cs="Times New Roman"/>
          <w:spacing w:val="1"/>
          <w:sz w:val="24"/>
          <w:szCs w:val="24"/>
        </w:rPr>
        <w:t>n</w:t>
      </w:r>
      <w:r w:rsidRPr="00000982">
        <w:rPr>
          <w:rFonts w:ascii="Times New Roman" w:hAnsi="Times New Roman" w:cs="Times New Roman"/>
          <w:sz w:val="24"/>
          <w:szCs w:val="24"/>
        </w:rPr>
        <w:t>g</w:t>
      </w:r>
    </w:p>
    <w:p w:rsidR="00FE70B2" w:rsidRPr="00000982" w:rsidRDefault="00FE70B2" w:rsidP="00FE70B2">
      <w:pPr>
        <w:spacing w:line="260" w:lineRule="exact"/>
        <w:ind w:left="100"/>
        <w:rPr>
          <w:rFonts w:ascii="Times New Roman" w:hAnsi="Times New Roman" w:cs="Times New Roman"/>
          <w:sz w:val="24"/>
          <w:szCs w:val="24"/>
        </w:rPr>
      </w:pPr>
      <w:r w:rsidRPr="00000982">
        <w:rPr>
          <w:rFonts w:ascii="Times New Roman" w:hAnsi="Times New Roman" w:cs="Times New Roman"/>
          <w:sz w:val="24"/>
          <w:szCs w:val="24"/>
        </w:rPr>
        <w:t xml:space="preserve">4. </w:t>
      </w:r>
      <w:r w:rsidRPr="00000982">
        <w:rPr>
          <w:rFonts w:ascii="Times New Roman" w:hAnsi="Times New Roman" w:cs="Times New Roman"/>
          <w:spacing w:val="58"/>
          <w:sz w:val="24"/>
          <w:szCs w:val="24"/>
        </w:rPr>
        <w:t xml:space="preserve"> </w:t>
      </w:r>
      <w:r w:rsidRPr="00000982">
        <w:rPr>
          <w:rFonts w:ascii="Times New Roman" w:hAnsi="Times New Roman" w:cs="Times New Roman"/>
          <w:spacing w:val="-2"/>
          <w:sz w:val="24"/>
          <w:szCs w:val="24"/>
        </w:rPr>
        <w:t>I</w:t>
      </w:r>
      <w:r w:rsidRPr="00000982">
        <w:rPr>
          <w:rFonts w:ascii="Times New Roman" w:hAnsi="Times New Roman" w:cs="Times New Roman"/>
          <w:spacing w:val="1"/>
          <w:sz w:val="24"/>
          <w:szCs w:val="24"/>
        </w:rPr>
        <w:t>n</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6"/>
          <w:sz w:val="24"/>
          <w:szCs w:val="24"/>
        </w:rPr>
        <w:t>r</w:t>
      </w:r>
      <w:r w:rsidRPr="00000982">
        <w:rPr>
          <w:rFonts w:ascii="Times New Roman" w:hAnsi="Times New Roman" w:cs="Times New Roman"/>
          <w:sz w:val="24"/>
          <w:szCs w:val="24"/>
        </w:rPr>
        <w:t>a</w:t>
      </w:r>
      <w:r w:rsidRPr="00000982">
        <w:rPr>
          <w:rFonts w:ascii="Times New Roman" w:hAnsi="Times New Roman" w:cs="Times New Roman"/>
          <w:spacing w:val="2"/>
          <w:sz w:val="24"/>
          <w:szCs w:val="24"/>
        </w:rPr>
        <w:t>t</w:t>
      </w:r>
      <w:r w:rsidRPr="00000982">
        <w:rPr>
          <w:rFonts w:ascii="Times New Roman" w:hAnsi="Times New Roman" w:cs="Times New Roman"/>
          <w:sz w:val="24"/>
          <w:szCs w:val="24"/>
        </w:rPr>
        <w:t>ion</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2"/>
          <w:sz w:val="24"/>
          <w:szCs w:val="24"/>
        </w:rPr>
        <w:t>t</w:t>
      </w:r>
      <w:r w:rsidRPr="00000982">
        <w:rPr>
          <w:rFonts w:ascii="Times New Roman" w:hAnsi="Times New Roman" w:cs="Times New Roman"/>
          <w:sz w:val="24"/>
          <w:szCs w:val="24"/>
        </w:rPr>
        <w:t>i</w:t>
      </w:r>
      <w:r w:rsidRPr="00000982">
        <w:rPr>
          <w:rFonts w:ascii="Times New Roman" w:hAnsi="Times New Roman" w:cs="Times New Roman"/>
          <w:spacing w:val="1"/>
          <w:sz w:val="24"/>
          <w:szCs w:val="24"/>
        </w:rPr>
        <w:t>n</w:t>
      </w:r>
      <w:r w:rsidRPr="00000982">
        <w:rPr>
          <w:rFonts w:ascii="Times New Roman" w:hAnsi="Times New Roman" w:cs="Times New Roman"/>
          <w:sz w:val="24"/>
          <w:szCs w:val="24"/>
        </w:rPr>
        <w:t>g</w:t>
      </w:r>
    </w:p>
    <w:p w:rsidR="00FE70B2" w:rsidRPr="00000982" w:rsidRDefault="00FE70B2" w:rsidP="00FE70B2">
      <w:pPr>
        <w:spacing w:before="2"/>
        <w:ind w:left="100"/>
        <w:rPr>
          <w:rFonts w:ascii="Times New Roman" w:hAnsi="Times New Roman" w:cs="Times New Roman"/>
          <w:sz w:val="24"/>
          <w:szCs w:val="24"/>
        </w:rPr>
      </w:pPr>
      <w:r w:rsidRPr="00000982">
        <w:rPr>
          <w:rFonts w:ascii="Times New Roman" w:hAnsi="Times New Roman" w:cs="Times New Roman"/>
          <w:sz w:val="24"/>
          <w:szCs w:val="24"/>
        </w:rPr>
        <w:t xml:space="preserve">5. </w:t>
      </w:r>
      <w:r w:rsidRPr="00000982">
        <w:rPr>
          <w:rFonts w:ascii="Times New Roman" w:hAnsi="Times New Roman" w:cs="Times New Roman"/>
          <w:spacing w:val="58"/>
          <w:sz w:val="24"/>
          <w:szCs w:val="24"/>
        </w:rPr>
        <w:t xml:space="preserve"> </w:t>
      </w:r>
      <w:r w:rsidRPr="00000982">
        <w:rPr>
          <w:rFonts w:ascii="Times New Roman" w:hAnsi="Times New Roman" w:cs="Times New Roman"/>
          <w:spacing w:val="1"/>
          <w:sz w:val="24"/>
          <w:szCs w:val="24"/>
        </w:rPr>
        <w:t>S</w:t>
      </w:r>
      <w:r w:rsidRPr="00000982">
        <w:rPr>
          <w:rFonts w:ascii="Times New Roman" w:hAnsi="Times New Roman" w:cs="Times New Roman"/>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2"/>
          <w:sz w:val="24"/>
          <w:szCs w:val="24"/>
        </w:rPr>
        <w:t>t</w:t>
      </w:r>
      <w:r w:rsidRPr="00000982">
        <w:rPr>
          <w:rFonts w:ascii="Times New Roman" w:hAnsi="Times New Roman" w:cs="Times New Roman"/>
          <w:sz w:val="24"/>
          <w:szCs w:val="24"/>
        </w:rPr>
        <w:t>i</w:t>
      </w:r>
      <w:r w:rsidRPr="00000982">
        <w:rPr>
          <w:rFonts w:ascii="Times New Roman" w:hAnsi="Times New Roman" w:cs="Times New Roman"/>
          <w:spacing w:val="1"/>
          <w:sz w:val="24"/>
          <w:szCs w:val="24"/>
        </w:rPr>
        <w:t>n</w:t>
      </w:r>
      <w:r w:rsidRPr="00000982">
        <w:rPr>
          <w:rFonts w:ascii="Times New Roman" w:hAnsi="Times New Roman" w:cs="Times New Roman"/>
          <w:sz w:val="24"/>
          <w:szCs w:val="24"/>
        </w:rPr>
        <w:t>g</w:t>
      </w:r>
    </w:p>
    <w:p w:rsidR="00FE70B2" w:rsidRPr="00000982" w:rsidRDefault="00FE70B2" w:rsidP="00FE70B2">
      <w:pPr>
        <w:spacing w:before="1" w:line="140" w:lineRule="exact"/>
        <w:rPr>
          <w:rFonts w:ascii="Times New Roman" w:hAnsi="Times New Roman" w:cs="Times New Roman"/>
          <w:sz w:val="15"/>
          <w:szCs w:val="15"/>
        </w:rPr>
      </w:pPr>
    </w:p>
    <w:p w:rsidR="00FE70B2" w:rsidRPr="00000982" w:rsidRDefault="00FE70B2" w:rsidP="00FE70B2">
      <w:pPr>
        <w:spacing w:line="200" w:lineRule="exact"/>
        <w:rPr>
          <w:rFonts w:ascii="Times New Roman" w:hAnsi="Times New Roman" w:cs="Times New Roman"/>
        </w:rPr>
      </w:pPr>
    </w:p>
    <w:p w:rsidR="00FE70B2" w:rsidRPr="00000982" w:rsidRDefault="00FE70B2" w:rsidP="00C316EC">
      <w:pPr>
        <w:ind w:left="100"/>
        <w:rPr>
          <w:rFonts w:ascii="Times New Roman" w:hAnsi="Times New Roman" w:cs="Times New Roman"/>
          <w:sz w:val="28"/>
          <w:szCs w:val="28"/>
        </w:rPr>
      </w:pPr>
      <w:r w:rsidRPr="00000982">
        <w:rPr>
          <w:rFonts w:ascii="Times New Roman" w:hAnsi="Times New Roman" w:cs="Times New Roman"/>
          <w:b/>
          <w:spacing w:val="5"/>
          <w:sz w:val="28"/>
          <w:szCs w:val="28"/>
        </w:rPr>
        <w:t>W</w:t>
      </w:r>
      <w:r w:rsidRPr="00000982">
        <w:rPr>
          <w:rFonts w:ascii="Times New Roman" w:hAnsi="Times New Roman" w:cs="Times New Roman"/>
          <w:b/>
          <w:spacing w:val="-6"/>
          <w:sz w:val="28"/>
          <w:szCs w:val="28"/>
        </w:rPr>
        <w:t>h</w:t>
      </w:r>
      <w:r w:rsidRPr="00000982">
        <w:rPr>
          <w:rFonts w:ascii="Times New Roman" w:hAnsi="Times New Roman" w:cs="Times New Roman"/>
          <w:b/>
          <w:sz w:val="28"/>
          <w:szCs w:val="28"/>
        </w:rPr>
        <w:t>i</w:t>
      </w:r>
      <w:r w:rsidRPr="00000982">
        <w:rPr>
          <w:rFonts w:ascii="Times New Roman" w:hAnsi="Times New Roman" w:cs="Times New Roman"/>
          <w:b/>
          <w:spacing w:val="-1"/>
          <w:sz w:val="28"/>
          <w:szCs w:val="28"/>
        </w:rPr>
        <w:t>t</w:t>
      </w:r>
      <w:r w:rsidRPr="00000982">
        <w:rPr>
          <w:rFonts w:ascii="Times New Roman" w:hAnsi="Times New Roman" w:cs="Times New Roman"/>
          <w:b/>
          <w:sz w:val="28"/>
          <w:szCs w:val="28"/>
        </w:rPr>
        <w:t>e</w:t>
      </w:r>
      <w:r w:rsidRPr="00000982">
        <w:rPr>
          <w:rFonts w:ascii="Times New Roman" w:hAnsi="Times New Roman" w:cs="Times New Roman"/>
          <w:b/>
          <w:spacing w:val="-4"/>
          <w:sz w:val="28"/>
          <w:szCs w:val="28"/>
        </w:rPr>
        <w:t xml:space="preserve"> </w:t>
      </w:r>
      <w:r w:rsidRPr="00000982">
        <w:rPr>
          <w:rFonts w:ascii="Times New Roman" w:hAnsi="Times New Roman" w:cs="Times New Roman"/>
          <w:b/>
          <w:spacing w:val="6"/>
          <w:sz w:val="28"/>
          <w:szCs w:val="28"/>
        </w:rPr>
        <w:t>B</w:t>
      </w:r>
      <w:r w:rsidRPr="00000982">
        <w:rPr>
          <w:rFonts w:ascii="Times New Roman" w:hAnsi="Times New Roman" w:cs="Times New Roman"/>
          <w:b/>
          <w:sz w:val="28"/>
          <w:szCs w:val="28"/>
        </w:rPr>
        <w:t>ox</w:t>
      </w:r>
      <w:r w:rsidRPr="00000982">
        <w:rPr>
          <w:rFonts w:ascii="Times New Roman" w:hAnsi="Times New Roman" w:cs="Times New Roman"/>
          <w:b/>
          <w:spacing w:val="-7"/>
          <w:sz w:val="28"/>
          <w:szCs w:val="28"/>
        </w:rPr>
        <w:t xml:space="preserve"> </w:t>
      </w:r>
      <w:r w:rsidRPr="00000982">
        <w:rPr>
          <w:rFonts w:ascii="Times New Roman" w:hAnsi="Times New Roman" w:cs="Times New Roman"/>
          <w:b/>
          <w:spacing w:val="2"/>
          <w:sz w:val="28"/>
          <w:szCs w:val="28"/>
        </w:rPr>
        <w:t>T</w:t>
      </w:r>
      <w:r w:rsidRPr="00000982">
        <w:rPr>
          <w:rFonts w:ascii="Times New Roman" w:hAnsi="Times New Roman" w:cs="Times New Roman"/>
          <w:b/>
          <w:spacing w:val="1"/>
          <w:sz w:val="28"/>
          <w:szCs w:val="28"/>
        </w:rPr>
        <w:t>e</w:t>
      </w:r>
      <w:r w:rsidRPr="00000982">
        <w:rPr>
          <w:rFonts w:ascii="Times New Roman" w:hAnsi="Times New Roman" w:cs="Times New Roman"/>
          <w:b/>
          <w:spacing w:val="2"/>
          <w:sz w:val="28"/>
          <w:szCs w:val="28"/>
        </w:rPr>
        <w:t>s</w:t>
      </w:r>
      <w:r w:rsidRPr="00000982">
        <w:rPr>
          <w:rFonts w:ascii="Times New Roman" w:hAnsi="Times New Roman" w:cs="Times New Roman"/>
          <w:b/>
          <w:spacing w:val="-1"/>
          <w:sz w:val="28"/>
          <w:szCs w:val="28"/>
        </w:rPr>
        <w:t>t</w:t>
      </w:r>
      <w:r w:rsidRPr="00000982">
        <w:rPr>
          <w:rFonts w:ascii="Times New Roman" w:hAnsi="Times New Roman" w:cs="Times New Roman"/>
          <w:b/>
          <w:spacing w:val="4"/>
          <w:sz w:val="28"/>
          <w:szCs w:val="28"/>
        </w:rPr>
        <w:t>i</w:t>
      </w:r>
      <w:r w:rsidRPr="00000982">
        <w:rPr>
          <w:rFonts w:ascii="Times New Roman" w:hAnsi="Times New Roman" w:cs="Times New Roman"/>
          <w:b/>
          <w:spacing w:val="-6"/>
          <w:sz w:val="28"/>
          <w:szCs w:val="28"/>
        </w:rPr>
        <w:t>n</w:t>
      </w:r>
      <w:r w:rsidRPr="00000982">
        <w:rPr>
          <w:rFonts w:ascii="Times New Roman" w:hAnsi="Times New Roman" w:cs="Times New Roman"/>
          <w:b/>
          <w:spacing w:val="5"/>
          <w:sz w:val="28"/>
          <w:szCs w:val="28"/>
        </w:rPr>
        <w:t>g</w:t>
      </w:r>
      <w:r w:rsidRPr="00000982">
        <w:rPr>
          <w:rFonts w:ascii="Times New Roman" w:hAnsi="Times New Roman" w:cs="Times New Roman"/>
          <w:b/>
          <w:sz w:val="28"/>
          <w:szCs w:val="28"/>
        </w:rPr>
        <w:t>:</w:t>
      </w:r>
    </w:p>
    <w:p w:rsidR="00FE70B2" w:rsidRPr="00000982" w:rsidRDefault="00FE70B2" w:rsidP="00C316EC">
      <w:pPr>
        <w:ind w:left="100" w:right="66" w:firstLine="720"/>
        <w:jc w:val="both"/>
        <w:rPr>
          <w:rFonts w:ascii="Times New Roman" w:hAnsi="Times New Roman" w:cs="Times New Roman"/>
          <w:sz w:val="24"/>
          <w:szCs w:val="24"/>
        </w:rPr>
      </w:pPr>
      <w:r w:rsidRPr="00000982">
        <w:rPr>
          <w:rFonts w:ascii="Times New Roman" w:hAnsi="Times New Roman" w:cs="Times New Roman"/>
          <w:sz w:val="24"/>
          <w:szCs w:val="24"/>
        </w:rPr>
        <w:t>Wh</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x</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gy</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s</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og</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c</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u</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Wh</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x  </w:t>
      </w:r>
      <w:r w:rsidRPr="00000982">
        <w:rPr>
          <w:rFonts w:ascii="Times New Roman" w:hAnsi="Times New Roman" w:cs="Times New Roman"/>
          <w:spacing w:val="3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g  </w:t>
      </w:r>
      <w:r w:rsidRPr="00000982">
        <w:rPr>
          <w:rFonts w:ascii="Times New Roman" w:hAnsi="Times New Roman" w:cs="Times New Roman"/>
          <w:spacing w:val="4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s  </w:t>
      </w:r>
      <w:r w:rsidRPr="00000982">
        <w:rPr>
          <w:rFonts w:ascii="Times New Roman" w:hAnsi="Times New Roman" w:cs="Times New Roman"/>
          <w:spacing w:val="42"/>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 xml:space="preserve">o  </w:t>
      </w:r>
      <w:r w:rsidRPr="00000982">
        <w:rPr>
          <w:rFonts w:ascii="Times New Roman" w:hAnsi="Times New Roman" w:cs="Times New Roman"/>
          <w:spacing w:val="43"/>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ll</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 xml:space="preserve">d  </w:t>
      </w:r>
      <w:r w:rsidRPr="00000982">
        <w:rPr>
          <w:rFonts w:ascii="Times New Roman" w:hAnsi="Times New Roman" w:cs="Times New Roman"/>
          <w:spacing w:val="40"/>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 xml:space="preserve">s  </w:t>
      </w:r>
      <w:r w:rsidRPr="00000982">
        <w:rPr>
          <w:rFonts w:ascii="Times New Roman" w:hAnsi="Times New Roman" w:cs="Times New Roman"/>
          <w:spacing w:val="38"/>
          <w:sz w:val="24"/>
          <w:szCs w:val="24"/>
        </w:rPr>
        <w:t xml:space="preserve"> </w:t>
      </w:r>
      <w:r w:rsidRPr="00000982">
        <w:rPr>
          <w:rFonts w:ascii="Times New Roman" w:hAnsi="Times New Roman" w:cs="Times New Roman"/>
          <w:spacing w:val="5"/>
          <w:sz w:val="24"/>
          <w:szCs w:val="24"/>
        </w:rPr>
        <w:t>g</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a</w:t>
      </w:r>
      <w:r w:rsidRPr="00000982">
        <w:rPr>
          <w:rFonts w:ascii="Times New Roman" w:hAnsi="Times New Roman" w:cs="Times New Roman"/>
          <w:spacing w:val="3"/>
          <w:sz w:val="24"/>
          <w:szCs w:val="24"/>
        </w:rPr>
        <w:t>s</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 xml:space="preserve">,  </w:t>
      </w:r>
      <w:r w:rsidRPr="00000982">
        <w:rPr>
          <w:rFonts w:ascii="Times New Roman" w:hAnsi="Times New Roman" w:cs="Times New Roman"/>
          <w:spacing w:val="39"/>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u</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 xml:space="preserve">,  </w:t>
      </w:r>
      <w:r w:rsidRPr="00000982">
        <w:rPr>
          <w:rFonts w:ascii="Times New Roman" w:hAnsi="Times New Roman" w:cs="Times New Roman"/>
          <w:spacing w:val="36"/>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n  </w:t>
      </w:r>
      <w:r w:rsidRPr="00000982">
        <w:rPr>
          <w:rFonts w:ascii="Times New Roman" w:hAnsi="Times New Roman" w:cs="Times New Roman"/>
          <w:spacing w:val="36"/>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x  </w:t>
      </w:r>
      <w:r w:rsidRPr="00000982">
        <w:rPr>
          <w:rFonts w:ascii="Times New Roman" w:hAnsi="Times New Roman" w:cs="Times New Roman"/>
          <w:spacing w:val="32"/>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r  </w:t>
      </w:r>
      <w:r w:rsidRPr="00000982">
        <w:rPr>
          <w:rFonts w:ascii="Times New Roman" w:hAnsi="Times New Roman" w:cs="Times New Roman"/>
          <w:spacing w:val="40"/>
          <w:sz w:val="24"/>
          <w:szCs w:val="24"/>
        </w:rPr>
        <w:t xml:space="preserve"> </w:t>
      </w:r>
      <w:r w:rsidRPr="00000982">
        <w:rPr>
          <w:rFonts w:ascii="Times New Roman" w:hAnsi="Times New Roman" w:cs="Times New Roman"/>
          <w:spacing w:val="4"/>
          <w:sz w:val="24"/>
          <w:szCs w:val="24"/>
        </w:rPr>
        <w:t>c</w:t>
      </w:r>
      <w:r w:rsidRPr="00000982">
        <w:rPr>
          <w:rFonts w:ascii="Times New Roman" w:hAnsi="Times New Roman" w:cs="Times New Roman"/>
          <w:spacing w:val="-9"/>
          <w:sz w:val="24"/>
          <w:szCs w:val="24"/>
        </w:rPr>
        <w:t>l</w:t>
      </w:r>
      <w:r w:rsidRPr="00000982">
        <w:rPr>
          <w:rFonts w:ascii="Times New Roman" w:hAnsi="Times New Roman" w:cs="Times New Roman"/>
          <w:spacing w:val="-1"/>
          <w:sz w:val="24"/>
          <w:szCs w:val="24"/>
        </w:rPr>
        <w:t>ea</w:t>
      </w:r>
      <w:r w:rsidRPr="00000982">
        <w:rPr>
          <w:rFonts w:ascii="Times New Roman" w:hAnsi="Times New Roman" w:cs="Times New Roman"/>
          <w:spacing w:val="6"/>
          <w:sz w:val="24"/>
          <w:szCs w:val="24"/>
        </w:rPr>
        <w:t>r</w:t>
      </w:r>
      <w:r w:rsidRPr="00000982">
        <w:rPr>
          <w:rFonts w:ascii="Times New Roman" w:hAnsi="Times New Roman" w:cs="Times New Roman"/>
          <w:sz w:val="24"/>
          <w:szCs w:val="24"/>
        </w:rPr>
        <w:t xml:space="preserve">s  </w:t>
      </w:r>
      <w:r w:rsidRPr="00000982">
        <w:rPr>
          <w:rFonts w:ascii="Times New Roman" w:hAnsi="Times New Roman" w:cs="Times New Roman"/>
          <w:spacing w:val="41"/>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x  </w:t>
      </w:r>
      <w:r w:rsidRPr="00000982">
        <w:rPr>
          <w:rFonts w:ascii="Times New Roman" w:hAnsi="Times New Roman" w:cs="Times New Roman"/>
          <w:spacing w:val="3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g. </w:t>
      </w:r>
      <w:r w:rsidRPr="00000982">
        <w:rPr>
          <w:rFonts w:ascii="Times New Roman" w:hAnsi="Times New Roman" w:cs="Times New Roman"/>
          <w:spacing w:val="2"/>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4"/>
          <w:sz w:val="24"/>
          <w:szCs w:val="24"/>
        </w:rPr>
        <w:t>im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6"/>
          <w:sz w:val="24"/>
          <w:szCs w:val="24"/>
        </w:rPr>
        <w:t xml:space="preserve"> </w:t>
      </w:r>
      <w:r w:rsidRPr="00000982">
        <w:rPr>
          <w:rFonts w:ascii="Times New Roman" w:hAnsi="Times New Roman" w:cs="Times New Roman"/>
          <w:sz w:val="24"/>
          <w:szCs w:val="24"/>
        </w:rPr>
        <w:t>wh</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e</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x</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 xml:space="preserve"> 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ea</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z w:val="24"/>
          <w:szCs w:val="24"/>
        </w:rPr>
        <w:t xml:space="preserve">h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e</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 to</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ss</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s</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k</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w:t>
      </w:r>
      <w:r w:rsidRPr="00000982">
        <w:rPr>
          <w:rFonts w:ascii="Times New Roman" w:hAnsi="Times New Roman" w:cs="Times New Roman"/>
          <w:spacing w:val="-9"/>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dge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od</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9"/>
          <w:sz w:val="24"/>
          <w:szCs w:val="24"/>
        </w:rPr>
        <w:t>l</w:t>
      </w:r>
      <w:r w:rsidRPr="00000982">
        <w:rPr>
          <w:rFonts w:ascii="Times New Roman" w:hAnsi="Times New Roman" w:cs="Times New Roman"/>
          <w:spacing w:val="8"/>
          <w:sz w:val="24"/>
          <w:szCs w:val="24"/>
        </w:rPr>
        <w:t>o</w:t>
      </w:r>
      <w:r w:rsidRPr="00000982">
        <w:rPr>
          <w:rFonts w:ascii="Times New Roman" w:hAnsi="Times New Roman" w:cs="Times New Roman"/>
          <w:spacing w:val="5"/>
          <w:sz w:val="24"/>
          <w:szCs w:val="24"/>
        </w:rPr>
        <w:t>g</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c</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k</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Wh</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x</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 xml:space="preserve">o </w:t>
      </w:r>
      <w:r w:rsidRPr="00000982">
        <w:rPr>
          <w:rFonts w:ascii="Times New Roman" w:hAnsi="Times New Roman" w:cs="Times New Roman"/>
          <w:spacing w:val="-5"/>
          <w:sz w:val="24"/>
          <w:szCs w:val="24"/>
        </w:rPr>
        <w:lastRenderedPageBreak/>
        <w:t>n</w:t>
      </w:r>
      <w:r w:rsidRPr="00000982">
        <w:rPr>
          <w:rFonts w:ascii="Times New Roman" w:hAnsi="Times New Roman" w:cs="Times New Roman"/>
          <w:spacing w:val="-1"/>
          <w:sz w:val="24"/>
          <w:szCs w:val="24"/>
        </w:rPr>
        <w:t>ee</w:t>
      </w:r>
      <w:r w:rsidRPr="00000982">
        <w:rPr>
          <w:rFonts w:ascii="Times New Roman" w:hAnsi="Times New Roman" w:cs="Times New Roman"/>
          <w:spacing w:val="5"/>
          <w:sz w:val="24"/>
          <w:szCs w:val="24"/>
        </w:rPr>
        <w:t>d</w:t>
      </w:r>
      <w:r w:rsidRPr="00000982">
        <w:rPr>
          <w:rFonts w:ascii="Times New Roman" w:hAnsi="Times New Roman" w:cs="Times New Roman"/>
          <w:sz w:val="24"/>
          <w:szCs w:val="24"/>
        </w:rPr>
        <w:t>s</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oo</w:t>
      </w:r>
      <w:r w:rsidRPr="00000982">
        <w:rPr>
          <w:rFonts w:ascii="Times New Roman" w:hAnsi="Times New Roman" w:cs="Times New Roman"/>
          <w:sz w:val="24"/>
          <w:szCs w:val="24"/>
        </w:rPr>
        <w:t>k</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de</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nd</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ut</w:t>
      </w:r>
      <w:r w:rsidRPr="00000982">
        <w:rPr>
          <w:rFonts w:ascii="Times New Roman" w:hAnsi="Times New Roman" w:cs="Times New Roman"/>
          <w:spacing w:val="14"/>
          <w:sz w:val="24"/>
          <w:szCs w:val="24"/>
        </w:rPr>
        <w:t xml:space="preserve"> </w:t>
      </w:r>
      <w:r w:rsidRPr="00000982">
        <w:rPr>
          <w:rFonts w:ascii="Times New Roman" w:hAnsi="Times New Roman" w:cs="Times New Roman"/>
          <w:sz w:val="24"/>
          <w:szCs w:val="24"/>
        </w:rPr>
        <w:t>wh</w:t>
      </w:r>
      <w:r w:rsidRPr="00000982">
        <w:rPr>
          <w:rFonts w:ascii="Times New Roman" w:hAnsi="Times New Roman" w:cs="Times New Roman"/>
          <w:spacing w:val="-9"/>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u</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pacing w:val="5"/>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k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de</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s </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3"/>
          <w:sz w:val="24"/>
          <w:szCs w:val="24"/>
        </w:rPr>
        <w:t>f</w:t>
      </w:r>
      <w:r w:rsidRPr="00000982">
        <w:rPr>
          <w:rFonts w:ascii="Times New Roman" w:hAnsi="Times New Roman" w:cs="Times New Roman"/>
          <w:spacing w:val="5"/>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00C316EC" w:rsidRPr="00000982">
        <w:rPr>
          <w:rFonts w:ascii="Times New Roman" w:hAnsi="Times New Roman" w:cs="Times New Roman"/>
          <w:sz w:val="24"/>
          <w:szCs w:val="24"/>
        </w:rPr>
        <w:t>g.</w:t>
      </w:r>
    </w:p>
    <w:p w:rsidR="007E6704" w:rsidRPr="00000982" w:rsidRDefault="007E6704" w:rsidP="00C316EC">
      <w:pPr>
        <w:ind w:left="100" w:right="66" w:firstLine="720"/>
        <w:jc w:val="both"/>
        <w:rPr>
          <w:rFonts w:ascii="Times New Roman" w:hAnsi="Times New Roman" w:cs="Times New Roman"/>
          <w:sz w:val="24"/>
          <w:szCs w:val="24"/>
        </w:rPr>
      </w:pPr>
    </w:p>
    <w:p w:rsidR="00FE70B2" w:rsidRPr="00000982" w:rsidRDefault="00FE70B2" w:rsidP="00C316EC">
      <w:pPr>
        <w:ind w:left="100"/>
        <w:rPr>
          <w:rFonts w:ascii="Times New Roman" w:hAnsi="Times New Roman" w:cs="Times New Roman"/>
          <w:sz w:val="28"/>
          <w:szCs w:val="28"/>
        </w:rPr>
      </w:pPr>
      <w:r w:rsidRPr="00000982">
        <w:rPr>
          <w:rFonts w:ascii="Times New Roman" w:hAnsi="Times New Roman" w:cs="Times New Roman"/>
          <w:b/>
          <w:spacing w:val="1"/>
          <w:sz w:val="28"/>
          <w:szCs w:val="28"/>
        </w:rPr>
        <w:t>A</w:t>
      </w:r>
      <w:r w:rsidRPr="00000982">
        <w:rPr>
          <w:rFonts w:ascii="Times New Roman" w:hAnsi="Times New Roman" w:cs="Times New Roman"/>
          <w:b/>
          <w:spacing w:val="-1"/>
          <w:sz w:val="28"/>
          <w:szCs w:val="28"/>
        </w:rPr>
        <w:t>d</w:t>
      </w:r>
      <w:r w:rsidRPr="00000982">
        <w:rPr>
          <w:rFonts w:ascii="Times New Roman" w:hAnsi="Times New Roman" w:cs="Times New Roman"/>
          <w:b/>
          <w:sz w:val="28"/>
          <w:szCs w:val="28"/>
        </w:rPr>
        <w:t>v</w:t>
      </w:r>
      <w:r w:rsidRPr="00000982">
        <w:rPr>
          <w:rFonts w:ascii="Times New Roman" w:hAnsi="Times New Roman" w:cs="Times New Roman"/>
          <w:b/>
          <w:spacing w:val="5"/>
          <w:sz w:val="28"/>
          <w:szCs w:val="28"/>
        </w:rPr>
        <w:t>a</w:t>
      </w:r>
      <w:r w:rsidRPr="00000982">
        <w:rPr>
          <w:rFonts w:ascii="Times New Roman" w:hAnsi="Times New Roman" w:cs="Times New Roman"/>
          <w:b/>
          <w:spacing w:val="-1"/>
          <w:sz w:val="28"/>
          <w:szCs w:val="28"/>
        </w:rPr>
        <w:t>nt</w:t>
      </w:r>
      <w:r w:rsidRPr="00000982">
        <w:rPr>
          <w:rFonts w:ascii="Times New Roman" w:hAnsi="Times New Roman" w:cs="Times New Roman"/>
          <w:b/>
          <w:sz w:val="28"/>
          <w:szCs w:val="28"/>
        </w:rPr>
        <w:t>ag</w:t>
      </w:r>
      <w:r w:rsidRPr="00000982">
        <w:rPr>
          <w:rFonts w:ascii="Times New Roman" w:hAnsi="Times New Roman" w:cs="Times New Roman"/>
          <w:b/>
          <w:spacing w:val="1"/>
          <w:sz w:val="28"/>
          <w:szCs w:val="28"/>
        </w:rPr>
        <w:t>e</w:t>
      </w:r>
      <w:r w:rsidRPr="00000982">
        <w:rPr>
          <w:rFonts w:ascii="Times New Roman" w:hAnsi="Times New Roman" w:cs="Times New Roman"/>
          <w:b/>
          <w:sz w:val="28"/>
          <w:szCs w:val="28"/>
        </w:rPr>
        <w:t>s</w:t>
      </w:r>
      <w:r w:rsidRPr="00000982">
        <w:rPr>
          <w:rFonts w:ascii="Times New Roman" w:hAnsi="Times New Roman" w:cs="Times New Roman"/>
          <w:b/>
          <w:spacing w:val="-9"/>
          <w:sz w:val="28"/>
          <w:szCs w:val="28"/>
        </w:rPr>
        <w:t xml:space="preserve"> </w:t>
      </w:r>
      <w:r w:rsidRPr="00000982">
        <w:rPr>
          <w:rFonts w:ascii="Times New Roman" w:hAnsi="Times New Roman" w:cs="Times New Roman"/>
          <w:b/>
          <w:sz w:val="28"/>
          <w:szCs w:val="28"/>
        </w:rPr>
        <w:t>a</w:t>
      </w:r>
      <w:r w:rsidRPr="00000982">
        <w:rPr>
          <w:rFonts w:ascii="Times New Roman" w:hAnsi="Times New Roman" w:cs="Times New Roman"/>
          <w:b/>
          <w:spacing w:val="1"/>
          <w:sz w:val="28"/>
          <w:szCs w:val="28"/>
        </w:rPr>
        <w:t>re</w:t>
      </w:r>
      <w:r w:rsidRPr="00000982">
        <w:rPr>
          <w:rFonts w:ascii="Times New Roman" w:hAnsi="Times New Roman" w:cs="Times New Roman"/>
          <w:b/>
          <w:sz w:val="28"/>
          <w:szCs w:val="28"/>
        </w:rPr>
        <w:t>:</w:t>
      </w:r>
    </w:p>
    <w:p w:rsidR="00FE70B2" w:rsidRPr="00000982" w:rsidRDefault="00FE70B2" w:rsidP="00C316EC">
      <w:pPr>
        <w:spacing w:line="240" w:lineRule="auto"/>
        <w:ind w:right="61"/>
        <w:rPr>
          <w:rFonts w:ascii="Times New Roman" w:hAnsi="Times New Roman" w:cs="Times New Roman"/>
          <w:sz w:val="24"/>
          <w:szCs w:val="24"/>
        </w:rPr>
      </w:pPr>
      <w:r w:rsidRPr="00000982">
        <w:rPr>
          <w:rFonts w:ascii="Times New Roman" w:eastAsia="Calisto MT" w:hAnsi="Times New Roman" w:cs="Times New Roman"/>
          <w:sz w:val="24"/>
          <w:szCs w:val="24"/>
        </w:rPr>
        <w:t xml:space="preserve">i) </w:t>
      </w:r>
      <w:r w:rsidRPr="00000982">
        <w:rPr>
          <w:rFonts w:ascii="Times New Roman" w:eastAsia="Calisto MT" w:hAnsi="Times New Roman" w:cs="Times New Roman"/>
          <w:spacing w:val="11"/>
          <w:sz w:val="24"/>
          <w:szCs w:val="24"/>
        </w:rPr>
        <w:t xml:space="preserve"> </w:t>
      </w:r>
      <w:r w:rsidRPr="00000982">
        <w:rPr>
          <w:rFonts w:ascii="Times New Roman" w:hAnsi="Times New Roman" w:cs="Times New Roman"/>
          <w:sz w:val="24"/>
          <w:szCs w:val="24"/>
        </w:rPr>
        <w:t>As</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k</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w:t>
      </w:r>
      <w:r w:rsidRPr="00000982">
        <w:rPr>
          <w:rFonts w:ascii="Times New Roman" w:hAnsi="Times New Roman" w:cs="Times New Roman"/>
          <w:spacing w:val="-9"/>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dge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 xml:space="preserve">l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od</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u</w:t>
      </w:r>
      <w:r w:rsidRPr="00000982">
        <w:rPr>
          <w:rFonts w:ascii="Times New Roman" w:hAnsi="Times New Roman" w:cs="Times New Roman"/>
          <w:spacing w:val="-6"/>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 xml:space="preserve">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 xml:space="preserve">s </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z w:val="24"/>
          <w:szCs w:val="24"/>
        </w:rPr>
        <w:t xml:space="preserve">y </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a</w:t>
      </w:r>
      <w:r w:rsidRPr="00000982">
        <w:rPr>
          <w:rFonts w:ascii="Times New Roman" w:hAnsi="Times New Roman" w:cs="Times New Roman"/>
          <w:spacing w:val="3"/>
          <w:sz w:val="24"/>
          <w:szCs w:val="24"/>
        </w:rPr>
        <w:t>s</w:t>
      </w:r>
      <w:r w:rsidRPr="00000982">
        <w:rPr>
          <w:rFonts w:ascii="Times New Roman" w:hAnsi="Times New Roman" w:cs="Times New Roman"/>
          <w:sz w:val="24"/>
          <w:szCs w:val="24"/>
        </w:rPr>
        <w:t>y</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ut wh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y</w:t>
      </w:r>
      <w:r w:rsidRPr="00000982">
        <w:rPr>
          <w:rFonts w:ascii="Times New Roman" w:hAnsi="Times New Roman" w:cs="Times New Roman"/>
          <w:sz w:val="24"/>
          <w:szCs w:val="24"/>
        </w:rPr>
        <w:t>pe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pu</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a</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ca</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ppl</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pacing w:val="-3"/>
          <w:sz w:val="24"/>
          <w:szCs w:val="24"/>
        </w:rPr>
        <w:t>ff</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l</w:t>
      </w:r>
      <w:r w:rsidRPr="00000982">
        <w:rPr>
          <w:rFonts w:ascii="Times New Roman" w:hAnsi="Times New Roman" w:cs="Times New Roman"/>
          <w:spacing w:val="-5"/>
          <w:sz w:val="24"/>
          <w:szCs w:val="24"/>
        </w:rPr>
        <w:t>y</w:t>
      </w:r>
      <w:r w:rsidR="002A02ED" w:rsidRPr="00000982">
        <w:rPr>
          <w:rFonts w:ascii="Times New Roman" w:hAnsi="Times New Roman" w:cs="Times New Roman"/>
          <w:sz w:val="24"/>
          <w:szCs w:val="24"/>
        </w:rPr>
        <w:t>.</w:t>
      </w:r>
    </w:p>
    <w:p w:rsidR="00C316EC" w:rsidRPr="00000982" w:rsidRDefault="00FE70B2" w:rsidP="00C316EC">
      <w:pPr>
        <w:spacing w:line="240" w:lineRule="auto"/>
        <w:ind w:right="1537"/>
        <w:rPr>
          <w:rFonts w:ascii="Times New Roman" w:hAnsi="Times New Roman" w:cs="Times New Roman"/>
          <w:spacing w:val="-2"/>
          <w:sz w:val="24"/>
          <w:szCs w:val="24"/>
        </w:rPr>
      </w:pPr>
      <w:r w:rsidRPr="00000982">
        <w:rPr>
          <w:rFonts w:ascii="Times New Roman" w:hAnsi="Times New Roman" w:cs="Times New Roman"/>
          <w:sz w:val="24"/>
          <w:szCs w:val="24"/>
        </w:rPr>
        <w:t>i</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z w:val="24"/>
          <w:szCs w:val="24"/>
        </w:rPr>
        <w:t>he</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o</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r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ge</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z w:val="24"/>
          <w:szCs w:val="24"/>
        </w:rPr>
        <w:t>h</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x</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l</w:t>
      </w:r>
      <w:r w:rsidRPr="00000982">
        <w:rPr>
          <w:rFonts w:ascii="Times New Roman" w:hAnsi="Times New Roman" w:cs="Times New Roman"/>
          <w:spacing w:val="5"/>
          <w:sz w:val="24"/>
          <w:szCs w:val="24"/>
        </w:rPr>
        <w:t>p</w:t>
      </w:r>
      <w:r w:rsidRPr="00000982">
        <w:rPr>
          <w:rFonts w:ascii="Times New Roman" w:hAnsi="Times New Roman" w:cs="Times New Roman"/>
          <w:sz w:val="24"/>
          <w:szCs w:val="24"/>
        </w:rPr>
        <w:t>s</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imi</w:t>
      </w:r>
      <w:r w:rsidRPr="00000982">
        <w:rPr>
          <w:rFonts w:ascii="Times New Roman" w:hAnsi="Times New Roman" w:cs="Times New Roman"/>
          <w:spacing w:val="4"/>
          <w:sz w:val="24"/>
          <w:szCs w:val="24"/>
        </w:rPr>
        <w:t>z</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00C316EC" w:rsidRPr="00000982">
        <w:rPr>
          <w:rFonts w:ascii="Times New Roman" w:hAnsi="Times New Roman" w:cs="Times New Roman"/>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ii</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2"/>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ps</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x</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 xml:space="preserve">a </w:t>
      </w:r>
      <w:r w:rsidRPr="00000982">
        <w:rPr>
          <w:rFonts w:ascii="Times New Roman" w:hAnsi="Times New Roman" w:cs="Times New Roman"/>
          <w:spacing w:val="-4"/>
          <w:sz w:val="24"/>
          <w:szCs w:val="24"/>
        </w:rPr>
        <w:t>li</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dd</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e</w:t>
      </w:r>
      <w:r w:rsidRPr="00000982">
        <w:rPr>
          <w:rFonts w:ascii="Times New Roman" w:hAnsi="Times New Roman" w:cs="Times New Roman"/>
          <w:spacing w:val="-8"/>
          <w:sz w:val="24"/>
          <w:szCs w:val="24"/>
        </w:rPr>
        <w:t>f</w:t>
      </w:r>
      <w:r w:rsidRPr="00000982">
        <w:rPr>
          <w:rFonts w:ascii="Times New Roman" w:hAnsi="Times New Roman" w:cs="Times New Roman"/>
          <w:spacing w:val="4"/>
          <w:sz w:val="24"/>
          <w:szCs w:val="24"/>
        </w:rPr>
        <w:t>e</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s</w:t>
      </w:r>
    </w:p>
    <w:p w:rsidR="00C316EC" w:rsidRPr="00000982" w:rsidRDefault="00C316EC" w:rsidP="00C316EC">
      <w:pPr>
        <w:spacing w:before="22"/>
        <w:ind w:left="100"/>
        <w:rPr>
          <w:rFonts w:ascii="Times New Roman" w:hAnsi="Times New Roman" w:cs="Times New Roman"/>
          <w:sz w:val="28"/>
          <w:szCs w:val="28"/>
        </w:rPr>
      </w:pPr>
      <w:r w:rsidRPr="00000982">
        <w:rPr>
          <w:rFonts w:ascii="Times New Roman" w:hAnsi="Times New Roman" w:cs="Times New Roman"/>
          <w:b/>
          <w:spacing w:val="1"/>
          <w:sz w:val="28"/>
          <w:szCs w:val="28"/>
        </w:rPr>
        <w:t>D</w:t>
      </w:r>
      <w:r w:rsidRPr="00000982">
        <w:rPr>
          <w:rFonts w:ascii="Times New Roman" w:hAnsi="Times New Roman" w:cs="Times New Roman"/>
          <w:b/>
          <w:sz w:val="28"/>
          <w:szCs w:val="28"/>
        </w:rPr>
        <w:t>i</w:t>
      </w:r>
      <w:r w:rsidRPr="00000982">
        <w:rPr>
          <w:rFonts w:ascii="Times New Roman" w:hAnsi="Times New Roman" w:cs="Times New Roman"/>
          <w:b/>
          <w:spacing w:val="2"/>
          <w:sz w:val="28"/>
          <w:szCs w:val="28"/>
        </w:rPr>
        <w:t>s</w:t>
      </w:r>
      <w:r w:rsidRPr="00000982">
        <w:rPr>
          <w:rFonts w:ascii="Times New Roman" w:hAnsi="Times New Roman" w:cs="Times New Roman"/>
          <w:b/>
          <w:sz w:val="28"/>
          <w:szCs w:val="28"/>
        </w:rPr>
        <w:t>a</w:t>
      </w:r>
      <w:r w:rsidRPr="00000982">
        <w:rPr>
          <w:rFonts w:ascii="Times New Roman" w:hAnsi="Times New Roman" w:cs="Times New Roman"/>
          <w:b/>
          <w:spacing w:val="-1"/>
          <w:sz w:val="28"/>
          <w:szCs w:val="28"/>
        </w:rPr>
        <w:t>d</w:t>
      </w:r>
      <w:r w:rsidRPr="00000982">
        <w:rPr>
          <w:rFonts w:ascii="Times New Roman" w:hAnsi="Times New Roman" w:cs="Times New Roman"/>
          <w:b/>
          <w:sz w:val="28"/>
          <w:szCs w:val="28"/>
        </w:rPr>
        <w:t>v</w:t>
      </w:r>
      <w:r w:rsidRPr="00000982">
        <w:rPr>
          <w:rFonts w:ascii="Times New Roman" w:hAnsi="Times New Roman" w:cs="Times New Roman"/>
          <w:b/>
          <w:spacing w:val="5"/>
          <w:sz w:val="28"/>
          <w:szCs w:val="28"/>
        </w:rPr>
        <w:t>a</w:t>
      </w:r>
      <w:r w:rsidRPr="00000982">
        <w:rPr>
          <w:rFonts w:ascii="Times New Roman" w:hAnsi="Times New Roman" w:cs="Times New Roman"/>
          <w:b/>
          <w:spacing w:val="-1"/>
          <w:sz w:val="28"/>
          <w:szCs w:val="28"/>
        </w:rPr>
        <w:t>nt</w:t>
      </w:r>
      <w:r w:rsidRPr="00000982">
        <w:rPr>
          <w:rFonts w:ascii="Times New Roman" w:hAnsi="Times New Roman" w:cs="Times New Roman"/>
          <w:b/>
          <w:sz w:val="28"/>
          <w:szCs w:val="28"/>
        </w:rPr>
        <w:t>ag</w:t>
      </w:r>
      <w:r w:rsidRPr="00000982">
        <w:rPr>
          <w:rFonts w:ascii="Times New Roman" w:hAnsi="Times New Roman" w:cs="Times New Roman"/>
          <w:b/>
          <w:spacing w:val="1"/>
          <w:sz w:val="28"/>
          <w:szCs w:val="28"/>
        </w:rPr>
        <w:t>e</w:t>
      </w:r>
      <w:r w:rsidRPr="00000982">
        <w:rPr>
          <w:rFonts w:ascii="Times New Roman" w:hAnsi="Times New Roman" w:cs="Times New Roman"/>
          <w:b/>
          <w:sz w:val="28"/>
          <w:szCs w:val="28"/>
        </w:rPr>
        <w:t>s</w:t>
      </w:r>
      <w:r w:rsidRPr="00000982">
        <w:rPr>
          <w:rFonts w:ascii="Times New Roman" w:hAnsi="Times New Roman" w:cs="Times New Roman"/>
          <w:b/>
          <w:spacing w:val="-13"/>
          <w:sz w:val="28"/>
          <w:szCs w:val="28"/>
        </w:rPr>
        <w:t xml:space="preserve"> </w:t>
      </w:r>
      <w:r w:rsidRPr="00000982">
        <w:rPr>
          <w:rFonts w:ascii="Times New Roman" w:hAnsi="Times New Roman" w:cs="Times New Roman"/>
          <w:b/>
          <w:sz w:val="28"/>
          <w:szCs w:val="28"/>
        </w:rPr>
        <w:t>a</w:t>
      </w:r>
      <w:r w:rsidRPr="00000982">
        <w:rPr>
          <w:rFonts w:ascii="Times New Roman" w:hAnsi="Times New Roman" w:cs="Times New Roman"/>
          <w:b/>
          <w:spacing w:val="1"/>
          <w:sz w:val="28"/>
          <w:szCs w:val="28"/>
        </w:rPr>
        <w:t>re</w:t>
      </w:r>
      <w:r w:rsidRPr="00000982">
        <w:rPr>
          <w:rFonts w:ascii="Times New Roman" w:hAnsi="Times New Roman" w:cs="Times New Roman"/>
          <w:b/>
          <w:sz w:val="28"/>
          <w:szCs w:val="28"/>
        </w:rPr>
        <w:t>:</w:t>
      </w:r>
    </w:p>
    <w:p w:rsidR="00C316EC" w:rsidRPr="00000982" w:rsidRDefault="00C316EC" w:rsidP="00C316EC">
      <w:pPr>
        <w:spacing w:line="260" w:lineRule="exact"/>
        <w:ind w:right="90"/>
        <w:rPr>
          <w:rFonts w:ascii="Times New Roman" w:hAnsi="Times New Roman" w:cs="Times New Roman"/>
          <w:sz w:val="24"/>
          <w:szCs w:val="24"/>
        </w:rPr>
      </w:pPr>
      <w:r w:rsidRPr="00000982">
        <w:rPr>
          <w:rFonts w:ascii="Times New Roman" w:eastAsia="Calisto MT" w:hAnsi="Times New Roman" w:cs="Times New Roman"/>
          <w:sz w:val="24"/>
          <w:szCs w:val="24"/>
        </w:rPr>
        <w:t xml:space="preserve">  i)  </w:t>
      </w:r>
      <w:r w:rsidRPr="00000982">
        <w:rPr>
          <w:rFonts w:ascii="Times New Roman" w:eastAsia="Calisto MT" w:hAnsi="Times New Roman" w:cs="Times New Roman"/>
          <w:spacing w:val="3"/>
          <w:sz w:val="24"/>
          <w:szCs w:val="24"/>
        </w:rPr>
        <w:t xml:space="preserve"> </w:t>
      </w:r>
      <w:r w:rsidRPr="00000982">
        <w:rPr>
          <w:rFonts w:ascii="Times New Roman" w:hAnsi="Times New Roman" w:cs="Times New Roman"/>
          <w:sz w:val="24"/>
          <w:szCs w:val="24"/>
        </w:rPr>
        <w:t>As</w:t>
      </w:r>
      <w:r w:rsidRPr="00000982">
        <w:rPr>
          <w:rFonts w:ascii="Times New Roman" w:hAnsi="Times New Roman" w:cs="Times New Roman"/>
          <w:spacing w:val="26"/>
          <w:sz w:val="24"/>
          <w:szCs w:val="24"/>
        </w:rPr>
        <w:t xml:space="preserve"> </w:t>
      </w:r>
      <w:r w:rsidRPr="00000982">
        <w:rPr>
          <w:rFonts w:ascii="Times New Roman" w:hAnsi="Times New Roman" w:cs="Times New Roman"/>
          <w:spacing w:val="5"/>
          <w:sz w:val="24"/>
          <w:szCs w:val="24"/>
        </w:rPr>
        <w:t>k</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w:t>
      </w:r>
      <w:r w:rsidRPr="00000982">
        <w:rPr>
          <w:rFonts w:ascii="Times New Roman" w:hAnsi="Times New Roman" w:cs="Times New Roman"/>
          <w:spacing w:val="-9"/>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dge</w:t>
      </w:r>
      <w:r w:rsidRPr="00000982">
        <w:rPr>
          <w:rFonts w:ascii="Times New Roman" w:hAnsi="Times New Roman" w:cs="Times New Roman"/>
          <w:spacing w:val="21"/>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6"/>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de</w:t>
      </w:r>
      <w:r w:rsidRPr="00000982">
        <w:rPr>
          <w:rFonts w:ascii="Times New Roman" w:hAnsi="Times New Roman" w:cs="Times New Roman"/>
          <w:spacing w:val="27"/>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3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29"/>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u</w:t>
      </w:r>
      <w:r w:rsidRPr="00000982">
        <w:rPr>
          <w:rFonts w:ascii="Times New Roman" w:hAnsi="Times New Roman" w:cs="Times New Roman"/>
          <w:spacing w:val="-6"/>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33"/>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30"/>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i</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26"/>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35"/>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k</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3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31"/>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37"/>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ee</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2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 xml:space="preserve">o </w:t>
      </w:r>
      <w:r w:rsidRPr="00000982">
        <w:rPr>
          <w:rFonts w:ascii="Times New Roman" w:hAnsi="Times New Roman" w:cs="Times New Roman"/>
          <w:spacing w:val="-1"/>
          <w:sz w:val="24"/>
          <w:szCs w:val="24"/>
        </w:rPr>
        <w:t>ca</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r</w:t>
      </w:r>
      <w:r w:rsidRPr="00000982">
        <w:rPr>
          <w:rFonts w:ascii="Times New Roman" w:hAnsi="Times New Roman" w:cs="Times New Roman"/>
          <w:sz w:val="24"/>
          <w:szCs w:val="24"/>
        </w:rPr>
        <w:t>y</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u</w:t>
      </w:r>
      <w:r w:rsidRPr="00000982">
        <w:rPr>
          <w:rFonts w:ascii="Times New Roman" w:hAnsi="Times New Roman" w:cs="Times New Roman"/>
          <w:sz w:val="24"/>
          <w:szCs w:val="24"/>
        </w:rPr>
        <w:t>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y</w:t>
      </w:r>
      <w:r w:rsidRPr="00000982">
        <w:rPr>
          <w:rFonts w:ascii="Times New Roman" w:hAnsi="Times New Roman" w:cs="Times New Roman"/>
          <w:sz w:val="24"/>
          <w:szCs w:val="24"/>
        </w:rPr>
        <w:t>pe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wh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7"/>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t>
      </w:r>
    </w:p>
    <w:p w:rsidR="00C316EC" w:rsidRPr="00000982" w:rsidRDefault="00C316EC" w:rsidP="00C316EC">
      <w:pPr>
        <w:ind w:left="100" w:right="79"/>
        <w:rPr>
          <w:rFonts w:ascii="Times New Roman" w:hAnsi="Times New Roman" w:cs="Times New Roman"/>
          <w:sz w:val="24"/>
          <w:szCs w:val="24"/>
        </w:rPr>
      </w:pPr>
      <w:r w:rsidRPr="00000982">
        <w:rPr>
          <w:rFonts w:ascii="Times New Roman" w:hAnsi="Times New Roman" w:cs="Times New Roman"/>
          <w:sz w:val="24"/>
          <w:szCs w:val="24"/>
        </w:rPr>
        <w:t>i</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 xml:space="preserve">) </w:t>
      </w:r>
      <w:r w:rsidRPr="00000982">
        <w:rPr>
          <w:rFonts w:ascii="Times New Roman" w:hAnsi="Times New Roman" w:cs="Times New Roman"/>
          <w:spacing w:val="10"/>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e</w:t>
      </w:r>
      <w:r w:rsidRPr="00000982">
        <w:rPr>
          <w:rFonts w:ascii="Times New Roman" w:hAnsi="Times New Roman" w:cs="Times New Roman"/>
          <w:spacing w:val="-1"/>
          <w:sz w:val="24"/>
          <w:szCs w:val="24"/>
        </w:rPr>
        <w:t>a</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y i</w:t>
      </w:r>
      <w:r w:rsidRPr="00000982">
        <w:rPr>
          <w:rFonts w:ascii="Times New Roman" w:hAnsi="Times New Roman" w:cs="Times New Roman"/>
          <w:spacing w:val="-4"/>
          <w:sz w:val="24"/>
          <w:szCs w:val="24"/>
        </w:rPr>
        <w:t>m</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s</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e</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oo</w:t>
      </w:r>
      <w:r w:rsidRPr="00000982">
        <w:rPr>
          <w:rFonts w:ascii="Times New Roman" w:hAnsi="Times New Roman" w:cs="Times New Roman"/>
          <w:sz w:val="24"/>
          <w:szCs w:val="24"/>
        </w:rPr>
        <w:t>k</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z w:val="24"/>
          <w:szCs w:val="24"/>
        </w:rPr>
        <w:t>y</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b</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de</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ut h</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dd</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rr</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 wh</w:t>
      </w:r>
      <w:r w:rsidRPr="00000982">
        <w:rPr>
          <w:rFonts w:ascii="Times New Roman" w:hAnsi="Times New Roman" w:cs="Times New Roman"/>
          <w:spacing w:val="-9"/>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m</w:t>
      </w:r>
      <w:r w:rsidRPr="00000982">
        <w:rPr>
          <w:rFonts w:ascii="Times New Roman" w:hAnsi="Times New Roman" w:cs="Times New Roman"/>
          <w:spacing w:val="9"/>
          <w:sz w:val="24"/>
          <w:szCs w:val="24"/>
        </w:rPr>
        <w:t>a</w:t>
      </w:r>
      <w:r w:rsidRPr="00000982">
        <w:rPr>
          <w:rFonts w:ascii="Times New Roman" w:hAnsi="Times New Roman" w:cs="Times New Roman"/>
          <w:sz w:val="24"/>
          <w:szCs w:val="24"/>
        </w:rPr>
        <w:t xml:space="preserve">y </w:t>
      </w:r>
      <w:r w:rsidRPr="00000982">
        <w:rPr>
          <w:rFonts w:ascii="Times New Roman" w:hAnsi="Times New Roman" w:cs="Times New Roman"/>
          <w:spacing w:val="-1"/>
          <w:sz w:val="24"/>
          <w:szCs w:val="24"/>
        </w:rPr>
        <w:t>c</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ea</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l</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il</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li</w:t>
      </w:r>
      <w:r w:rsidRPr="00000982">
        <w:rPr>
          <w:rFonts w:ascii="Times New Roman" w:hAnsi="Times New Roman" w:cs="Times New Roman"/>
          <w:spacing w:val="4"/>
          <w:sz w:val="24"/>
          <w:szCs w:val="24"/>
        </w:rPr>
        <w:t>c</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p>
    <w:p w:rsidR="00C316EC" w:rsidRPr="00000982" w:rsidRDefault="00C316EC" w:rsidP="00C316EC">
      <w:pPr>
        <w:ind w:left="100" w:right="79"/>
        <w:rPr>
          <w:rFonts w:ascii="Times New Roman" w:hAnsi="Times New Roman" w:cs="Times New Roman"/>
          <w:sz w:val="24"/>
          <w:szCs w:val="24"/>
        </w:rPr>
      </w:pPr>
    </w:p>
    <w:p w:rsidR="00C316EC" w:rsidRPr="00000982" w:rsidRDefault="00C316EC" w:rsidP="00C316EC">
      <w:pPr>
        <w:ind w:left="158"/>
        <w:rPr>
          <w:rFonts w:ascii="Times New Roman" w:hAnsi="Times New Roman" w:cs="Times New Roman"/>
          <w:sz w:val="28"/>
          <w:szCs w:val="28"/>
        </w:rPr>
      </w:pPr>
      <w:r w:rsidRPr="00000982">
        <w:rPr>
          <w:rFonts w:ascii="Times New Roman" w:hAnsi="Times New Roman" w:cs="Times New Roman"/>
          <w:b/>
          <w:spacing w:val="2"/>
          <w:sz w:val="28"/>
          <w:szCs w:val="28"/>
        </w:rPr>
        <w:t>B</w:t>
      </w:r>
      <w:r w:rsidRPr="00000982">
        <w:rPr>
          <w:rFonts w:ascii="Times New Roman" w:hAnsi="Times New Roman" w:cs="Times New Roman"/>
          <w:b/>
          <w:sz w:val="28"/>
          <w:szCs w:val="28"/>
        </w:rPr>
        <w:t>la</w:t>
      </w:r>
      <w:r w:rsidRPr="00000982">
        <w:rPr>
          <w:rFonts w:ascii="Times New Roman" w:hAnsi="Times New Roman" w:cs="Times New Roman"/>
          <w:b/>
          <w:spacing w:val="6"/>
          <w:sz w:val="28"/>
          <w:szCs w:val="28"/>
        </w:rPr>
        <w:t>c</w:t>
      </w:r>
      <w:r w:rsidRPr="00000982">
        <w:rPr>
          <w:rFonts w:ascii="Times New Roman" w:hAnsi="Times New Roman" w:cs="Times New Roman"/>
          <w:b/>
          <w:sz w:val="28"/>
          <w:szCs w:val="28"/>
        </w:rPr>
        <w:t>k</w:t>
      </w:r>
      <w:r w:rsidRPr="00000982">
        <w:rPr>
          <w:rFonts w:ascii="Times New Roman" w:hAnsi="Times New Roman" w:cs="Times New Roman"/>
          <w:b/>
          <w:spacing w:val="-11"/>
          <w:sz w:val="28"/>
          <w:szCs w:val="28"/>
        </w:rPr>
        <w:t xml:space="preserve"> </w:t>
      </w:r>
      <w:r w:rsidRPr="00000982">
        <w:rPr>
          <w:rFonts w:ascii="Times New Roman" w:hAnsi="Times New Roman" w:cs="Times New Roman"/>
          <w:b/>
          <w:spacing w:val="2"/>
          <w:sz w:val="28"/>
          <w:szCs w:val="28"/>
        </w:rPr>
        <w:t>B</w:t>
      </w:r>
      <w:r w:rsidRPr="00000982">
        <w:rPr>
          <w:rFonts w:ascii="Times New Roman" w:hAnsi="Times New Roman" w:cs="Times New Roman"/>
          <w:b/>
          <w:sz w:val="28"/>
          <w:szCs w:val="28"/>
        </w:rPr>
        <w:t>ox</w:t>
      </w:r>
      <w:r w:rsidRPr="00000982">
        <w:rPr>
          <w:rFonts w:ascii="Times New Roman" w:hAnsi="Times New Roman" w:cs="Times New Roman"/>
          <w:b/>
          <w:spacing w:val="-7"/>
          <w:sz w:val="28"/>
          <w:szCs w:val="28"/>
        </w:rPr>
        <w:t xml:space="preserve"> </w:t>
      </w:r>
      <w:r w:rsidRPr="00000982">
        <w:rPr>
          <w:rFonts w:ascii="Times New Roman" w:hAnsi="Times New Roman" w:cs="Times New Roman"/>
          <w:b/>
          <w:spacing w:val="2"/>
          <w:sz w:val="28"/>
          <w:szCs w:val="28"/>
        </w:rPr>
        <w:t>T</w:t>
      </w:r>
      <w:r w:rsidRPr="00000982">
        <w:rPr>
          <w:rFonts w:ascii="Times New Roman" w:hAnsi="Times New Roman" w:cs="Times New Roman"/>
          <w:b/>
          <w:spacing w:val="1"/>
          <w:sz w:val="28"/>
          <w:szCs w:val="28"/>
        </w:rPr>
        <w:t>e</w:t>
      </w:r>
      <w:r w:rsidRPr="00000982">
        <w:rPr>
          <w:rFonts w:ascii="Times New Roman" w:hAnsi="Times New Roman" w:cs="Times New Roman"/>
          <w:b/>
          <w:spacing w:val="2"/>
          <w:sz w:val="28"/>
          <w:szCs w:val="28"/>
        </w:rPr>
        <w:t>s</w:t>
      </w:r>
      <w:r w:rsidRPr="00000982">
        <w:rPr>
          <w:rFonts w:ascii="Times New Roman" w:hAnsi="Times New Roman" w:cs="Times New Roman"/>
          <w:b/>
          <w:spacing w:val="-1"/>
          <w:sz w:val="28"/>
          <w:szCs w:val="28"/>
        </w:rPr>
        <w:t>t</w:t>
      </w:r>
      <w:r w:rsidRPr="00000982">
        <w:rPr>
          <w:rFonts w:ascii="Times New Roman" w:hAnsi="Times New Roman" w:cs="Times New Roman"/>
          <w:b/>
          <w:spacing w:val="4"/>
          <w:sz w:val="28"/>
          <w:szCs w:val="28"/>
        </w:rPr>
        <w:t>i</w:t>
      </w:r>
      <w:r w:rsidRPr="00000982">
        <w:rPr>
          <w:rFonts w:ascii="Times New Roman" w:hAnsi="Times New Roman" w:cs="Times New Roman"/>
          <w:b/>
          <w:spacing w:val="-1"/>
          <w:sz w:val="28"/>
          <w:szCs w:val="28"/>
        </w:rPr>
        <w:t>n</w:t>
      </w:r>
      <w:r w:rsidRPr="00000982">
        <w:rPr>
          <w:rFonts w:ascii="Times New Roman" w:hAnsi="Times New Roman" w:cs="Times New Roman"/>
          <w:b/>
          <w:spacing w:val="1"/>
          <w:sz w:val="28"/>
          <w:szCs w:val="28"/>
        </w:rPr>
        <w:t>g</w:t>
      </w:r>
      <w:r w:rsidRPr="00000982">
        <w:rPr>
          <w:rFonts w:ascii="Times New Roman" w:hAnsi="Times New Roman" w:cs="Times New Roman"/>
          <w:b/>
          <w:sz w:val="28"/>
          <w:szCs w:val="28"/>
        </w:rPr>
        <w:t>:</w:t>
      </w:r>
    </w:p>
    <w:p w:rsidR="00C316EC" w:rsidRPr="00000982" w:rsidRDefault="00C316EC" w:rsidP="00C316EC">
      <w:pPr>
        <w:ind w:left="100" w:right="74" w:firstLine="614"/>
        <w:jc w:val="both"/>
        <w:rPr>
          <w:rFonts w:ascii="Times New Roman" w:hAnsi="Times New Roman" w:cs="Times New Roman"/>
          <w:sz w:val="24"/>
          <w:szCs w:val="24"/>
        </w:rPr>
      </w:pPr>
      <w:r w:rsidRPr="00000982">
        <w:rPr>
          <w:rFonts w:ascii="Times New Roman" w:hAnsi="Times New Roman" w:cs="Times New Roman"/>
          <w:spacing w:val="3"/>
          <w:sz w:val="24"/>
          <w:szCs w:val="24"/>
        </w:rPr>
        <w:t>B</w:t>
      </w:r>
      <w:r w:rsidRPr="00000982">
        <w:rPr>
          <w:rFonts w:ascii="Times New Roman" w:hAnsi="Times New Roman" w:cs="Times New Roman"/>
          <w:spacing w:val="-9"/>
          <w:sz w:val="24"/>
          <w:szCs w:val="24"/>
        </w:rPr>
        <w:t>l</w:t>
      </w:r>
      <w:r w:rsidRPr="00000982">
        <w:rPr>
          <w:rFonts w:ascii="Times New Roman" w:hAnsi="Times New Roman" w:cs="Times New Roman"/>
          <w:spacing w:val="-1"/>
          <w:sz w:val="24"/>
          <w:szCs w:val="24"/>
        </w:rPr>
        <w:t>ac</w:t>
      </w:r>
      <w:r w:rsidRPr="00000982">
        <w:rPr>
          <w:rFonts w:ascii="Times New Roman" w:hAnsi="Times New Roman" w:cs="Times New Roman"/>
          <w:sz w:val="24"/>
          <w:szCs w:val="24"/>
        </w:rPr>
        <w:t>k</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x</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ot</w:t>
      </w:r>
      <w:r w:rsidRPr="00000982">
        <w:rPr>
          <w:rFonts w:ascii="Times New Roman" w:hAnsi="Times New Roman" w:cs="Times New Roman"/>
          <w:spacing w:val="12"/>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y</w:t>
      </w:r>
      <w:r w:rsidRPr="00000982">
        <w:rPr>
          <w:rFonts w:ascii="Times New Roman" w:hAnsi="Times New Roman" w:cs="Times New Roman"/>
          <w:spacing w:val="5"/>
          <w:sz w:val="24"/>
          <w:szCs w:val="24"/>
        </w:rPr>
        <w:t>p</w:t>
      </w:r>
      <w:r w:rsidRPr="00000982">
        <w:rPr>
          <w:rFonts w:ascii="Times New Roman" w:hAnsi="Times New Roman" w:cs="Times New Roman"/>
          <w:sz w:val="24"/>
          <w:szCs w:val="24"/>
        </w:rPr>
        <w:t>e</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f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ea</w:t>
      </w:r>
      <w:r w:rsidRPr="00000982">
        <w:rPr>
          <w:rFonts w:ascii="Times New Roman" w:hAnsi="Times New Roman" w:cs="Times New Roman"/>
          <w:sz w:val="24"/>
          <w:szCs w:val="24"/>
        </w:rPr>
        <w:t>d</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9"/>
          <w:sz w:val="24"/>
          <w:szCs w:val="24"/>
        </w:rPr>
        <w:t>y</w:t>
      </w:r>
      <w:r w:rsidRPr="00000982">
        <w:rPr>
          <w:rFonts w:ascii="Times New Roman" w:hAnsi="Times New Roman" w:cs="Times New Roman"/>
          <w:sz w:val="24"/>
          <w:szCs w:val="24"/>
        </w:rPr>
        <w: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 d</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 xml:space="preserve">t </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ee</w:t>
      </w:r>
      <w:r w:rsidRPr="00000982">
        <w:rPr>
          <w:rFonts w:ascii="Times New Roman" w:hAnsi="Times New Roman" w:cs="Times New Roman"/>
          <w:sz w:val="24"/>
          <w:szCs w:val="24"/>
        </w:rPr>
        <w:t>d</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ny</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k</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dge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 xml:space="preserve">n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de</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m</w:t>
      </w:r>
      <w:r w:rsidRPr="00000982">
        <w:rPr>
          <w:rFonts w:ascii="Times New Roman" w:hAnsi="Times New Roman" w:cs="Times New Roman"/>
          <w:sz w:val="24"/>
          <w:szCs w:val="24"/>
        </w:rPr>
        <w:t>e</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3"/>
          <w:sz w:val="24"/>
          <w:szCs w:val="24"/>
        </w:rPr>
        <w:t>"</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ac</w:t>
      </w:r>
      <w:r w:rsidRPr="00000982">
        <w:rPr>
          <w:rFonts w:ascii="Times New Roman" w:hAnsi="Times New Roman" w:cs="Times New Roman"/>
          <w:sz w:val="24"/>
          <w:szCs w:val="24"/>
        </w:rPr>
        <w:t>k</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x</w:t>
      </w:r>
      <w:r w:rsidRPr="00000982">
        <w:rPr>
          <w:rFonts w:ascii="Times New Roman" w:hAnsi="Times New Roman" w:cs="Times New Roman"/>
          <w:sz w:val="24"/>
          <w:szCs w:val="24"/>
        </w:rPr>
        <w: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ugg</w:t>
      </w:r>
      <w:r w:rsidRPr="00000982">
        <w:rPr>
          <w:rFonts w:ascii="Times New Roman" w:hAnsi="Times New Roman" w:cs="Times New Roman"/>
          <w:spacing w:val="4"/>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o k</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w:t>
      </w:r>
      <w:r w:rsidRPr="00000982">
        <w:rPr>
          <w:rFonts w:ascii="Times New Roman" w:hAnsi="Times New Roman" w:cs="Times New Roman"/>
          <w:spacing w:val="-9"/>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dge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og</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c</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7"/>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u</w:t>
      </w:r>
      <w:r w:rsidRPr="00000982">
        <w:rPr>
          <w:rFonts w:ascii="Times New Roman" w:hAnsi="Times New Roman" w:cs="Times New Roman"/>
          <w:spacing w:val="-6"/>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y</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5"/>
          <w:sz w:val="24"/>
          <w:szCs w:val="24"/>
        </w:rPr>
        <w:t xml:space="preserve"> t</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gy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5"/>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ly</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7"/>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15"/>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5"/>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z w:val="24"/>
          <w:szCs w:val="24"/>
        </w:rPr>
        <w:t xml:space="preserve">y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5"/>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5"/>
          <w:sz w:val="24"/>
          <w:szCs w:val="24"/>
        </w:rPr>
        <w:t>o</w:t>
      </w:r>
      <w:r w:rsidRPr="00000982">
        <w:rPr>
          <w:rFonts w:ascii="Times New Roman" w:hAnsi="Times New Roman" w:cs="Times New Roman"/>
          <w:spacing w:val="7"/>
          <w:sz w:val="24"/>
          <w:szCs w:val="24"/>
        </w:rPr>
        <w:t>r</w:t>
      </w:r>
      <w:r w:rsidRPr="00000982">
        <w:rPr>
          <w:rFonts w:ascii="Times New Roman" w:hAnsi="Times New Roman" w:cs="Times New Roman"/>
          <w:sz w:val="24"/>
          <w:szCs w:val="24"/>
        </w:rPr>
        <w:t>k 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du</w:t>
      </w:r>
      <w:r w:rsidRPr="00000982">
        <w:rPr>
          <w:rFonts w:ascii="Times New Roman" w:hAnsi="Times New Roman" w:cs="Times New Roman"/>
          <w:spacing w:val="-6"/>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t>
      </w:r>
      <w:r w:rsidRPr="00000982">
        <w:rPr>
          <w:rFonts w:ascii="Times New Roman" w:hAnsi="Times New Roman" w:cs="Times New Roman"/>
          <w:spacing w:val="-7"/>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 xml:space="preserve">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pp</w:t>
      </w:r>
      <w:r w:rsidRPr="00000982">
        <w:rPr>
          <w:rFonts w:ascii="Times New Roman" w:hAnsi="Times New Roman" w:cs="Times New Roman"/>
          <w:spacing w:val="-4"/>
          <w:sz w:val="24"/>
          <w:szCs w:val="24"/>
        </w:rPr>
        <w:t>li</w:t>
      </w:r>
      <w:r w:rsidRPr="00000982">
        <w:rPr>
          <w:rFonts w:ascii="Times New Roman" w:hAnsi="Times New Roman" w:cs="Times New Roman"/>
          <w:spacing w:val="4"/>
          <w:sz w:val="24"/>
          <w:szCs w:val="24"/>
        </w:rPr>
        <w:t>c</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3"/>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ac</w:t>
      </w:r>
      <w:r w:rsidRPr="00000982">
        <w:rPr>
          <w:rFonts w:ascii="Times New Roman" w:hAnsi="Times New Roman" w:cs="Times New Roman"/>
          <w:sz w:val="24"/>
          <w:szCs w:val="24"/>
        </w:rPr>
        <w:t>k</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x</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6"/>
          <w:sz w:val="24"/>
          <w:szCs w:val="24"/>
        </w:rPr>
        <w:t xml:space="preserve"> </w:t>
      </w:r>
      <w:r w:rsidRPr="00000982">
        <w:rPr>
          <w:rFonts w:ascii="Times New Roman" w:hAnsi="Times New Roman" w:cs="Times New Roman"/>
          <w:sz w:val="24"/>
          <w:szCs w:val="24"/>
        </w:rPr>
        <w:t>is</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im</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o</w:t>
      </w:r>
      <w:r w:rsidRPr="00000982">
        <w:rPr>
          <w:rFonts w:ascii="Times New Roman" w:hAnsi="Times New Roman" w:cs="Times New Roman"/>
          <w:spacing w:val="17"/>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2"/>
          <w:sz w:val="24"/>
          <w:szCs w:val="24"/>
        </w:rPr>
        <w:t>"</w:t>
      </w:r>
      <w:r w:rsidRPr="00000982">
        <w:rPr>
          <w:rFonts w:ascii="Times New Roman" w:hAnsi="Times New Roman" w:cs="Times New Roman"/>
          <w:sz w:val="24"/>
          <w:szCs w:val="24"/>
        </w:rPr>
        <w:t>Op</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que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w:t>
      </w:r>
      <w:r w:rsidRPr="00000982">
        <w:rPr>
          <w:rFonts w:ascii="Times New Roman" w:hAnsi="Times New Roman" w:cs="Times New Roman"/>
          <w:sz w:val="24"/>
          <w:szCs w:val="24"/>
        </w:rPr>
        <w:t xml:space="preserve">, </w:t>
      </w:r>
      <w:r w:rsidRPr="00000982">
        <w:rPr>
          <w:rFonts w:ascii="Times New Roman" w:hAnsi="Times New Roman" w:cs="Times New Roman"/>
          <w:spacing w:val="-2"/>
          <w:sz w:val="24"/>
          <w:szCs w:val="24"/>
        </w:rPr>
        <w:t>"</w:t>
      </w:r>
      <w:r w:rsidRPr="00000982">
        <w:rPr>
          <w:rFonts w:ascii="Times New Roman" w:hAnsi="Times New Roman" w:cs="Times New Roman"/>
          <w:spacing w:val="-3"/>
          <w:sz w:val="24"/>
          <w:szCs w:val="24"/>
        </w:rPr>
        <w:t>F</w:t>
      </w:r>
      <w:r w:rsidRPr="00000982">
        <w:rPr>
          <w:rFonts w:ascii="Times New Roman" w:hAnsi="Times New Roman" w:cs="Times New Roman"/>
          <w:spacing w:val="5"/>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w:t>
      </w:r>
      <w:r w:rsidRPr="00000982">
        <w:rPr>
          <w:rFonts w:ascii="Times New Roman" w:hAnsi="Times New Roman" w:cs="Times New Roman"/>
          <w:spacing w:val="3"/>
          <w:sz w:val="24"/>
          <w:szCs w:val="24"/>
        </w:rPr>
        <w:t>B</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v</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21"/>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2"/>
          <w:sz w:val="24"/>
          <w:szCs w:val="24"/>
        </w:rPr>
        <w:t>"</w:t>
      </w:r>
      <w:r w:rsidRPr="00000982">
        <w:rPr>
          <w:rFonts w:ascii="Times New Roman" w:hAnsi="Times New Roman" w:cs="Times New Roman"/>
          <w:spacing w:val="3"/>
          <w:sz w:val="24"/>
          <w:szCs w:val="24"/>
        </w:rPr>
        <w:t>C</w:t>
      </w:r>
      <w:r w:rsidRPr="00000982">
        <w:rPr>
          <w:rFonts w:ascii="Times New Roman" w:hAnsi="Times New Roman" w:cs="Times New Roman"/>
          <w:spacing w:val="-9"/>
          <w:sz w:val="24"/>
          <w:szCs w:val="24"/>
        </w:rPr>
        <w:t>l</w:t>
      </w:r>
      <w:r w:rsidRPr="00000982">
        <w:rPr>
          <w:rFonts w:ascii="Times New Roman" w:hAnsi="Times New Roman" w:cs="Times New Roman"/>
          <w:spacing w:val="10"/>
          <w:sz w:val="24"/>
          <w:szCs w:val="24"/>
        </w:rPr>
        <w:t>o</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x</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w:t>
      </w:r>
      <w:r w:rsidRPr="00000982">
        <w:rPr>
          <w:rFonts w:ascii="Times New Roman" w:hAnsi="Times New Roman" w:cs="Times New Roman"/>
          <w:sz w:val="24"/>
          <w:szCs w:val="24"/>
        </w:rPr>
        <w:t>.</w:t>
      </w:r>
    </w:p>
    <w:p w:rsidR="00C316EC" w:rsidRPr="00000982" w:rsidRDefault="00C316EC" w:rsidP="00C316EC">
      <w:pPr>
        <w:ind w:left="100" w:right="74" w:firstLine="614"/>
        <w:jc w:val="both"/>
        <w:rPr>
          <w:rFonts w:ascii="Times New Roman" w:hAnsi="Times New Roman" w:cs="Times New Roman"/>
          <w:sz w:val="24"/>
          <w:szCs w:val="24"/>
        </w:rPr>
      </w:pP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3"/>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ac</w:t>
      </w:r>
      <w:r w:rsidRPr="00000982">
        <w:rPr>
          <w:rFonts w:ascii="Times New Roman" w:hAnsi="Times New Roman" w:cs="Times New Roman"/>
          <w:sz w:val="24"/>
          <w:szCs w:val="24"/>
        </w:rPr>
        <w:t>k</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x</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gy</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i</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ec</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e</w:t>
      </w:r>
      <w:r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a</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 xml:space="preserve">r </w:t>
      </w:r>
      <w:r w:rsidRPr="00000982">
        <w:rPr>
          <w:rFonts w:ascii="Times New Roman" w:hAnsi="Times New Roman" w:cs="Times New Roman"/>
          <w:spacing w:val="-3"/>
          <w:sz w:val="24"/>
          <w:szCs w:val="24"/>
        </w:rPr>
        <w:t>f</w:t>
      </w:r>
      <w:r w:rsidRPr="00000982">
        <w:rPr>
          <w:rFonts w:ascii="Times New Roman" w:hAnsi="Times New Roman" w:cs="Times New Roman"/>
          <w:spacing w:val="5"/>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z w:val="24"/>
          <w:szCs w:val="24"/>
        </w:rPr>
        <w:t>y</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s</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ec</w:t>
      </w:r>
      <w:r w:rsidRPr="00000982">
        <w:rPr>
          <w:rFonts w:ascii="Times New Roman" w:hAnsi="Times New Roman" w:cs="Times New Roman"/>
          <w:sz w:val="24"/>
          <w:szCs w:val="24"/>
        </w:rPr>
        <w:t xml:space="preserve">k </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b</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v</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w:t>
      </w:r>
    </w:p>
    <w:p w:rsidR="00C316EC" w:rsidRPr="00000982" w:rsidRDefault="00C316EC" w:rsidP="00C316EC">
      <w:pPr>
        <w:ind w:left="100"/>
        <w:rPr>
          <w:rFonts w:ascii="Times New Roman" w:hAnsi="Times New Roman" w:cs="Times New Roman"/>
          <w:sz w:val="28"/>
          <w:szCs w:val="28"/>
        </w:rPr>
      </w:pPr>
      <w:r w:rsidRPr="00000982">
        <w:rPr>
          <w:rFonts w:ascii="Times New Roman" w:hAnsi="Times New Roman" w:cs="Times New Roman"/>
          <w:b/>
          <w:spacing w:val="6"/>
          <w:sz w:val="28"/>
          <w:szCs w:val="28"/>
        </w:rPr>
        <w:t>U</w:t>
      </w:r>
      <w:r w:rsidRPr="00000982">
        <w:rPr>
          <w:rFonts w:ascii="Times New Roman" w:hAnsi="Times New Roman" w:cs="Times New Roman"/>
          <w:b/>
          <w:spacing w:val="-6"/>
          <w:sz w:val="28"/>
          <w:szCs w:val="28"/>
        </w:rPr>
        <w:t>n</w:t>
      </w:r>
      <w:r w:rsidRPr="00000982">
        <w:rPr>
          <w:rFonts w:ascii="Times New Roman" w:hAnsi="Times New Roman" w:cs="Times New Roman"/>
          <w:b/>
          <w:sz w:val="28"/>
          <w:szCs w:val="28"/>
        </w:rPr>
        <w:t>it</w:t>
      </w:r>
      <w:r w:rsidRPr="00000982">
        <w:rPr>
          <w:rFonts w:ascii="Times New Roman" w:hAnsi="Times New Roman" w:cs="Times New Roman"/>
          <w:b/>
          <w:spacing w:val="-4"/>
          <w:sz w:val="28"/>
          <w:szCs w:val="28"/>
        </w:rPr>
        <w:t xml:space="preserve"> </w:t>
      </w:r>
      <w:r w:rsidRPr="00000982">
        <w:rPr>
          <w:rFonts w:ascii="Times New Roman" w:hAnsi="Times New Roman" w:cs="Times New Roman"/>
          <w:b/>
          <w:spacing w:val="2"/>
          <w:sz w:val="28"/>
          <w:szCs w:val="28"/>
        </w:rPr>
        <w:t>T</w:t>
      </w:r>
      <w:r w:rsidRPr="00000982">
        <w:rPr>
          <w:rFonts w:ascii="Times New Roman" w:hAnsi="Times New Roman" w:cs="Times New Roman"/>
          <w:b/>
          <w:spacing w:val="1"/>
          <w:sz w:val="28"/>
          <w:szCs w:val="28"/>
        </w:rPr>
        <w:t>e</w:t>
      </w:r>
      <w:r w:rsidRPr="00000982">
        <w:rPr>
          <w:rFonts w:ascii="Times New Roman" w:hAnsi="Times New Roman" w:cs="Times New Roman"/>
          <w:b/>
          <w:spacing w:val="2"/>
          <w:sz w:val="28"/>
          <w:szCs w:val="28"/>
        </w:rPr>
        <w:t>s</w:t>
      </w:r>
      <w:r w:rsidRPr="00000982">
        <w:rPr>
          <w:rFonts w:ascii="Times New Roman" w:hAnsi="Times New Roman" w:cs="Times New Roman"/>
          <w:b/>
          <w:spacing w:val="-1"/>
          <w:sz w:val="28"/>
          <w:szCs w:val="28"/>
        </w:rPr>
        <w:t>t</w:t>
      </w:r>
      <w:r w:rsidRPr="00000982">
        <w:rPr>
          <w:rFonts w:ascii="Times New Roman" w:hAnsi="Times New Roman" w:cs="Times New Roman"/>
          <w:b/>
          <w:spacing w:val="4"/>
          <w:sz w:val="28"/>
          <w:szCs w:val="28"/>
        </w:rPr>
        <w:t>i</w:t>
      </w:r>
      <w:r w:rsidRPr="00000982">
        <w:rPr>
          <w:rFonts w:ascii="Times New Roman" w:hAnsi="Times New Roman" w:cs="Times New Roman"/>
          <w:b/>
          <w:spacing w:val="-6"/>
          <w:sz w:val="28"/>
          <w:szCs w:val="28"/>
        </w:rPr>
        <w:t>n</w:t>
      </w:r>
      <w:r w:rsidRPr="00000982">
        <w:rPr>
          <w:rFonts w:ascii="Times New Roman" w:hAnsi="Times New Roman" w:cs="Times New Roman"/>
          <w:b/>
          <w:spacing w:val="5"/>
          <w:sz w:val="28"/>
          <w:szCs w:val="28"/>
        </w:rPr>
        <w:t>g</w:t>
      </w:r>
      <w:r w:rsidRPr="00000982">
        <w:rPr>
          <w:rFonts w:ascii="Times New Roman" w:hAnsi="Times New Roman" w:cs="Times New Roman"/>
          <w:b/>
          <w:sz w:val="28"/>
          <w:szCs w:val="28"/>
        </w:rPr>
        <w:t>:</w:t>
      </w:r>
    </w:p>
    <w:p w:rsidR="00C316EC" w:rsidRPr="00000982" w:rsidRDefault="00C316EC" w:rsidP="00C316EC">
      <w:pPr>
        <w:tabs>
          <w:tab w:val="left" w:pos="720"/>
        </w:tabs>
        <w:spacing w:line="360" w:lineRule="auto"/>
        <w:jc w:val="both"/>
        <w:rPr>
          <w:rFonts w:ascii="Times New Roman" w:hAnsi="Times New Roman" w:cs="Times New Roman"/>
          <w:sz w:val="24"/>
          <w:szCs w:val="24"/>
        </w:rPr>
      </w:pPr>
      <w:r w:rsidRPr="00000982">
        <w:rPr>
          <w:rFonts w:ascii="Times New Roman" w:hAnsi="Times New Roman" w:cs="Times New Roman"/>
          <w:sz w:val="24"/>
          <w:szCs w:val="24"/>
        </w:rPr>
        <w:tab/>
        <w:t xml:space="preserve">Unit testing focuses on verification the smallest unit of s/w design module. Using the procedural design description as a guide, important control paths are tested to uncover errors within the boundary of the module. </w:t>
      </w:r>
    </w:p>
    <w:p w:rsidR="00C316EC" w:rsidRPr="00000982" w:rsidRDefault="00C316EC" w:rsidP="00C316EC">
      <w:pPr>
        <w:tabs>
          <w:tab w:val="left" w:pos="720"/>
        </w:tabs>
        <w:spacing w:line="240" w:lineRule="auto"/>
        <w:jc w:val="both"/>
        <w:rPr>
          <w:rFonts w:ascii="Times New Roman" w:hAnsi="Times New Roman" w:cs="Times New Roman"/>
          <w:sz w:val="24"/>
          <w:szCs w:val="24"/>
        </w:rPr>
      </w:pPr>
      <w:r w:rsidRPr="00000982">
        <w:rPr>
          <w:rFonts w:ascii="Times New Roman" w:hAnsi="Times New Roman" w:cs="Times New Roman"/>
          <w:sz w:val="24"/>
          <w:szCs w:val="24"/>
        </w:rPr>
        <w:t xml:space="preserve">           For text to speech module we are checking following things. </w:t>
      </w:r>
    </w:p>
    <w:p w:rsidR="00C316EC" w:rsidRPr="00000982" w:rsidRDefault="00C316EC" w:rsidP="00C316EC">
      <w:pPr>
        <w:numPr>
          <w:ilvl w:val="0"/>
          <w:numId w:val="43"/>
        </w:numPr>
        <w:tabs>
          <w:tab w:val="clear" w:pos="1066"/>
          <w:tab w:val="num" w:pos="1170"/>
        </w:tabs>
        <w:spacing w:after="0" w:line="240" w:lineRule="auto"/>
        <w:ind w:left="1170" w:hanging="256"/>
        <w:jc w:val="both"/>
        <w:rPr>
          <w:rFonts w:ascii="Times New Roman" w:hAnsi="Times New Roman" w:cs="Times New Roman"/>
          <w:sz w:val="24"/>
          <w:szCs w:val="24"/>
        </w:rPr>
      </w:pPr>
      <w:r w:rsidRPr="00000982">
        <w:rPr>
          <w:rFonts w:ascii="Times New Roman" w:hAnsi="Times New Roman" w:cs="Times New Roman"/>
          <w:sz w:val="24"/>
          <w:szCs w:val="24"/>
        </w:rPr>
        <w:t>Number of arguments passed to functions to call this module is equal to number of parameters.</w:t>
      </w:r>
    </w:p>
    <w:p w:rsidR="00C316EC" w:rsidRPr="00000982" w:rsidRDefault="00C316EC" w:rsidP="00C316EC">
      <w:pPr>
        <w:numPr>
          <w:ilvl w:val="0"/>
          <w:numId w:val="43"/>
        </w:numPr>
        <w:tabs>
          <w:tab w:val="clear" w:pos="1066"/>
          <w:tab w:val="left" w:pos="561"/>
          <w:tab w:val="num" w:pos="1170"/>
        </w:tabs>
        <w:spacing w:after="0" w:line="360" w:lineRule="auto"/>
        <w:ind w:left="1170" w:hanging="256"/>
        <w:jc w:val="both"/>
        <w:rPr>
          <w:rFonts w:ascii="Times New Roman" w:hAnsi="Times New Roman" w:cs="Times New Roman"/>
          <w:sz w:val="24"/>
          <w:szCs w:val="24"/>
        </w:rPr>
      </w:pPr>
      <w:r w:rsidRPr="00000982">
        <w:rPr>
          <w:rFonts w:ascii="Times New Roman" w:hAnsi="Times New Roman" w:cs="Times New Roman"/>
          <w:sz w:val="24"/>
          <w:szCs w:val="24"/>
        </w:rPr>
        <w:t xml:space="preserve"> OPEN/CLOSE statement are correct</w:t>
      </w:r>
    </w:p>
    <w:p w:rsidR="00C316EC" w:rsidRPr="00000982" w:rsidRDefault="00C316EC" w:rsidP="00C316EC">
      <w:pPr>
        <w:numPr>
          <w:ilvl w:val="0"/>
          <w:numId w:val="43"/>
        </w:numPr>
        <w:tabs>
          <w:tab w:val="clear" w:pos="1066"/>
          <w:tab w:val="num" w:pos="1170"/>
        </w:tabs>
        <w:spacing w:after="0" w:line="360" w:lineRule="auto"/>
        <w:ind w:left="1170" w:hanging="256"/>
        <w:jc w:val="both"/>
        <w:rPr>
          <w:rFonts w:ascii="Times New Roman" w:hAnsi="Times New Roman" w:cs="Times New Roman"/>
          <w:sz w:val="24"/>
          <w:szCs w:val="24"/>
        </w:rPr>
      </w:pPr>
      <w:r w:rsidRPr="00000982">
        <w:rPr>
          <w:rFonts w:ascii="Times New Roman" w:hAnsi="Times New Roman" w:cs="Times New Roman"/>
          <w:sz w:val="24"/>
          <w:szCs w:val="24"/>
        </w:rPr>
        <w:t xml:space="preserve"> Checking for buffer size.</w:t>
      </w:r>
    </w:p>
    <w:p w:rsidR="00C316EC" w:rsidRPr="00000982" w:rsidRDefault="00C316EC" w:rsidP="007E6704">
      <w:pPr>
        <w:numPr>
          <w:ilvl w:val="0"/>
          <w:numId w:val="43"/>
        </w:numPr>
        <w:tabs>
          <w:tab w:val="clear" w:pos="1066"/>
          <w:tab w:val="num" w:pos="1170"/>
        </w:tabs>
        <w:spacing w:after="0" w:line="360" w:lineRule="auto"/>
        <w:ind w:left="1170" w:hanging="256"/>
        <w:jc w:val="both"/>
        <w:rPr>
          <w:rFonts w:ascii="Times New Roman" w:hAnsi="Times New Roman" w:cs="Times New Roman"/>
          <w:sz w:val="24"/>
          <w:szCs w:val="24"/>
        </w:rPr>
        <w:sectPr w:rsidR="00C316EC" w:rsidRPr="00000982" w:rsidSect="00BA5272">
          <w:pgSz w:w="12240" w:h="15840"/>
          <w:pgMar w:top="136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000982">
        <w:rPr>
          <w:rFonts w:ascii="Times New Roman" w:hAnsi="Times New Roman" w:cs="Times New Roman"/>
          <w:sz w:val="24"/>
          <w:szCs w:val="24"/>
        </w:rPr>
        <w:t xml:space="preserve"> Applied module for different text files and it functions correctly.</w:t>
      </w:r>
    </w:p>
    <w:p w:rsidR="00FE70B2" w:rsidRPr="00000982" w:rsidRDefault="00FE70B2" w:rsidP="00FE70B2">
      <w:pPr>
        <w:spacing w:before="9" w:line="200" w:lineRule="exact"/>
        <w:rPr>
          <w:rFonts w:ascii="Times New Roman" w:hAnsi="Times New Roman" w:cs="Times New Roman"/>
        </w:rPr>
      </w:pPr>
    </w:p>
    <w:p w:rsidR="00FE70B2" w:rsidRPr="00000982" w:rsidRDefault="00FE70B2" w:rsidP="00C316EC">
      <w:pPr>
        <w:spacing w:before="22"/>
        <w:ind w:left="100"/>
        <w:rPr>
          <w:rFonts w:ascii="Times New Roman" w:hAnsi="Times New Roman" w:cs="Times New Roman"/>
          <w:sz w:val="28"/>
          <w:szCs w:val="28"/>
        </w:rPr>
      </w:pPr>
      <w:r w:rsidRPr="00000982">
        <w:rPr>
          <w:rFonts w:ascii="Times New Roman" w:hAnsi="Times New Roman" w:cs="Times New Roman"/>
          <w:b/>
          <w:spacing w:val="2"/>
          <w:sz w:val="28"/>
          <w:szCs w:val="28"/>
        </w:rPr>
        <w:t>I</w:t>
      </w:r>
      <w:r w:rsidRPr="00000982">
        <w:rPr>
          <w:rFonts w:ascii="Times New Roman" w:hAnsi="Times New Roman" w:cs="Times New Roman"/>
          <w:b/>
          <w:spacing w:val="-1"/>
          <w:sz w:val="28"/>
          <w:szCs w:val="28"/>
        </w:rPr>
        <w:t>nt</w:t>
      </w:r>
      <w:r w:rsidRPr="00000982">
        <w:rPr>
          <w:rFonts w:ascii="Times New Roman" w:hAnsi="Times New Roman" w:cs="Times New Roman"/>
          <w:b/>
          <w:spacing w:val="1"/>
          <w:sz w:val="28"/>
          <w:szCs w:val="28"/>
        </w:rPr>
        <w:t>e</w:t>
      </w:r>
      <w:r w:rsidRPr="00000982">
        <w:rPr>
          <w:rFonts w:ascii="Times New Roman" w:hAnsi="Times New Roman" w:cs="Times New Roman"/>
          <w:b/>
          <w:sz w:val="28"/>
          <w:szCs w:val="28"/>
        </w:rPr>
        <w:t>g</w:t>
      </w:r>
      <w:r w:rsidRPr="00000982">
        <w:rPr>
          <w:rFonts w:ascii="Times New Roman" w:hAnsi="Times New Roman" w:cs="Times New Roman"/>
          <w:b/>
          <w:spacing w:val="1"/>
          <w:sz w:val="28"/>
          <w:szCs w:val="28"/>
        </w:rPr>
        <w:t>r</w:t>
      </w:r>
      <w:r w:rsidRPr="00000982">
        <w:rPr>
          <w:rFonts w:ascii="Times New Roman" w:hAnsi="Times New Roman" w:cs="Times New Roman"/>
          <w:b/>
          <w:sz w:val="28"/>
          <w:szCs w:val="28"/>
        </w:rPr>
        <w:t>a</w:t>
      </w:r>
      <w:r w:rsidRPr="00000982">
        <w:rPr>
          <w:rFonts w:ascii="Times New Roman" w:hAnsi="Times New Roman" w:cs="Times New Roman"/>
          <w:b/>
          <w:spacing w:val="-1"/>
          <w:sz w:val="28"/>
          <w:szCs w:val="28"/>
        </w:rPr>
        <w:t>t</w:t>
      </w:r>
      <w:r w:rsidRPr="00000982">
        <w:rPr>
          <w:rFonts w:ascii="Times New Roman" w:hAnsi="Times New Roman" w:cs="Times New Roman"/>
          <w:b/>
          <w:spacing w:val="4"/>
          <w:sz w:val="28"/>
          <w:szCs w:val="28"/>
        </w:rPr>
        <w:t>i</w:t>
      </w:r>
      <w:r w:rsidRPr="00000982">
        <w:rPr>
          <w:rFonts w:ascii="Times New Roman" w:hAnsi="Times New Roman" w:cs="Times New Roman"/>
          <w:b/>
          <w:sz w:val="28"/>
          <w:szCs w:val="28"/>
        </w:rPr>
        <w:t>on</w:t>
      </w:r>
      <w:r w:rsidRPr="00000982">
        <w:rPr>
          <w:rFonts w:ascii="Times New Roman" w:hAnsi="Times New Roman" w:cs="Times New Roman"/>
          <w:b/>
          <w:spacing w:val="-13"/>
          <w:sz w:val="28"/>
          <w:szCs w:val="28"/>
        </w:rPr>
        <w:t xml:space="preserve"> </w:t>
      </w:r>
      <w:r w:rsidRPr="00000982">
        <w:rPr>
          <w:rFonts w:ascii="Times New Roman" w:hAnsi="Times New Roman" w:cs="Times New Roman"/>
          <w:b/>
          <w:spacing w:val="-1"/>
          <w:sz w:val="28"/>
          <w:szCs w:val="28"/>
        </w:rPr>
        <w:t>t</w:t>
      </w:r>
      <w:r w:rsidRPr="00000982">
        <w:rPr>
          <w:rFonts w:ascii="Times New Roman" w:hAnsi="Times New Roman" w:cs="Times New Roman"/>
          <w:b/>
          <w:spacing w:val="1"/>
          <w:sz w:val="28"/>
          <w:szCs w:val="28"/>
        </w:rPr>
        <w:t>e</w:t>
      </w:r>
      <w:r w:rsidRPr="00000982">
        <w:rPr>
          <w:rFonts w:ascii="Times New Roman" w:hAnsi="Times New Roman" w:cs="Times New Roman"/>
          <w:b/>
          <w:spacing w:val="2"/>
          <w:sz w:val="28"/>
          <w:szCs w:val="28"/>
        </w:rPr>
        <w:t>s</w:t>
      </w:r>
      <w:r w:rsidRPr="00000982">
        <w:rPr>
          <w:rFonts w:ascii="Times New Roman" w:hAnsi="Times New Roman" w:cs="Times New Roman"/>
          <w:b/>
          <w:spacing w:val="-1"/>
          <w:sz w:val="28"/>
          <w:szCs w:val="28"/>
        </w:rPr>
        <w:t>t</w:t>
      </w:r>
      <w:r w:rsidRPr="00000982">
        <w:rPr>
          <w:rFonts w:ascii="Times New Roman" w:hAnsi="Times New Roman" w:cs="Times New Roman"/>
          <w:b/>
          <w:spacing w:val="4"/>
          <w:sz w:val="28"/>
          <w:szCs w:val="28"/>
        </w:rPr>
        <w:t>i</w:t>
      </w:r>
      <w:r w:rsidRPr="00000982">
        <w:rPr>
          <w:rFonts w:ascii="Times New Roman" w:hAnsi="Times New Roman" w:cs="Times New Roman"/>
          <w:b/>
          <w:spacing w:val="-1"/>
          <w:sz w:val="28"/>
          <w:szCs w:val="28"/>
        </w:rPr>
        <w:t>n</w:t>
      </w:r>
      <w:r w:rsidRPr="00000982">
        <w:rPr>
          <w:rFonts w:ascii="Times New Roman" w:hAnsi="Times New Roman" w:cs="Times New Roman"/>
          <w:b/>
          <w:spacing w:val="1"/>
          <w:sz w:val="28"/>
          <w:szCs w:val="28"/>
        </w:rPr>
        <w:t>g</w:t>
      </w:r>
      <w:r w:rsidRPr="00000982">
        <w:rPr>
          <w:rFonts w:ascii="Times New Roman" w:hAnsi="Times New Roman" w:cs="Times New Roman"/>
          <w:b/>
          <w:sz w:val="28"/>
          <w:szCs w:val="28"/>
        </w:rPr>
        <w:t>:</w:t>
      </w:r>
    </w:p>
    <w:p w:rsidR="00FE70B2" w:rsidRPr="00000982" w:rsidRDefault="00FE70B2" w:rsidP="00FE70B2">
      <w:pPr>
        <w:ind w:left="100" w:right="60"/>
        <w:rPr>
          <w:rFonts w:ascii="Times New Roman" w:hAnsi="Times New Roman" w:cs="Times New Roman"/>
          <w:sz w:val="24"/>
          <w:szCs w:val="24"/>
        </w:rPr>
      </w:pPr>
      <w:r w:rsidRPr="00000982">
        <w:rPr>
          <w:rFonts w:ascii="Times New Roman" w:hAnsi="Times New Roman" w:cs="Times New Roman"/>
          <w:spacing w:val="2"/>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pacing w:val="-1"/>
          <w:sz w:val="24"/>
          <w:szCs w:val="24"/>
        </w:rPr>
        <w:t>e</w:t>
      </w:r>
      <w:r w:rsidRPr="00000982">
        <w:rPr>
          <w:rFonts w:ascii="Times New Roman" w:hAnsi="Times New Roman" w:cs="Times New Roman"/>
          <w:spacing w:val="10"/>
          <w:sz w:val="24"/>
          <w:szCs w:val="24"/>
        </w:rPr>
        <w:t>t</w:t>
      </w:r>
      <w:r w:rsidRPr="00000982">
        <w:rPr>
          <w:rFonts w:ascii="Times New Roman" w:hAnsi="Times New Roman" w:cs="Times New Roman"/>
          <w:spacing w:val="-4"/>
          <w:sz w:val="24"/>
          <w:szCs w:val="24"/>
        </w:rPr>
        <w:t>im</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2"/>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g,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b</w:t>
      </w:r>
      <w:r w:rsidRPr="00000982">
        <w:rPr>
          <w:rFonts w:ascii="Times New Roman" w:hAnsi="Times New Roman" w:cs="Times New Roman"/>
          <w:spacing w:val="-5"/>
          <w:sz w:val="24"/>
          <w:szCs w:val="24"/>
        </w:rPr>
        <w:t>b</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2"/>
          <w:sz w:val="24"/>
          <w:szCs w:val="24"/>
        </w:rPr>
        <w:t>"</w:t>
      </w:r>
      <w:r w:rsidRPr="00000982">
        <w:rPr>
          <w:rFonts w:ascii="Times New Roman" w:hAnsi="Times New Roman" w:cs="Times New Roman"/>
          <w:spacing w:val="2"/>
          <w:sz w:val="24"/>
          <w:szCs w:val="24"/>
        </w:rPr>
        <w:t>I</w:t>
      </w:r>
      <w:r w:rsidRPr="00000982">
        <w:rPr>
          <w:rFonts w:ascii="Times New Roman" w:hAnsi="Times New Roman" w:cs="Times New Roman"/>
          <w:spacing w:val="-1"/>
          <w:sz w:val="24"/>
          <w:szCs w:val="24"/>
        </w:rPr>
        <w:t>&amp;</w:t>
      </w:r>
      <w:r w:rsidRPr="00000982">
        <w:rPr>
          <w:rFonts w:ascii="Times New Roman" w:hAnsi="Times New Roman" w:cs="Times New Roman"/>
          <w:spacing w:val="2"/>
          <w:sz w:val="24"/>
          <w:szCs w:val="24"/>
        </w:rPr>
        <w:t>T</w:t>
      </w:r>
      <w:r w:rsidRPr="00000982">
        <w:rPr>
          <w:rFonts w:ascii="Times New Roman" w:hAnsi="Times New Roman" w:cs="Times New Roman"/>
          <w:spacing w:val="-2"/>
          <w:sz w:val="24"/>
          <w:szCs w:val="24"/>
        </w:rPr>
        <w:t>"</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p</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e</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n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7"/>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h</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d</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du</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4"/>
          <w:sz w:val="24"/>
          <w:szCs w:val="24"/>
        </w:rPr>
        <w:t>m</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d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g</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up.</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3"/>
          <w:sz w:val="24"/>
          <w:szCs w:val="24"/>
        </w:rPr>
        <w:t>I</w:t>
      </w:r>
      <w:r w:rsidRPr="00000982">
        <w:rPr>
          <w:rFonts w:ascii="Times New Roman" w:hAnsi="Times New Roman" w:cs="Times New Roman"/>
          <w:sz w:val="24"/>
          <w:szCs w:val="24"/>
        </w:rPr>
        <w:t xml:space="preserve">t </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cc</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un</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 xml:space="preserve">t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e</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k</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w w:val="99"/>
          <w:sz w:val="24"/>
          <w:szCs w:val="24"/>
        </w:rPr>
        <w:t>n</w:t>
      </w:r>
      <w:r w:rsidRPr="00000982">
        <w:rPr>
          <w:rFonts w:ascii="Times New Roman" w:hAnsi="Times New Roman" w:cs="Times New Roman"/>
          <w:w w:val="99"/>
          <w:sz w:val="24"/>
          <w:szCs w:val="24"/>
        </w:rPr>
        <w:t xml:space="preserve">put </w:t>
      </w:r>
      <w:r w:rsidRPr="00000982">
        <w:rPr>
          <w:rFonts w:ascii="Times New Roman" w:hAnsi="Times New Roman" w:cs="Times New Roman"/>
          <w:spacing w:val="-9"/>
          <w:w w:val="99"/>
          <w:sz w:val="24"/>
          <w:szCs w:val="24"/>
        </w:rPr>
        <w:t>m</w:t>
      </w:r>
      <w:r w:rsidRPr="00000982">
        <w:rPr>
          <w:rFonts w:ascii="Times New Roman" w:hAnsi="Times New Roman" w:cs="Times New Roman"/>
          <w:spacing w:val="5"/>
          <w:w w:val="99"/>
          <w:sz w:val="24"/>
          <w:szCs w:val="24"/>
        </w:rPr>
        <w:t>o</w:t>
      </w:r>
      <w:r w:rsidRPr="00000982">
        <w:rPr>
          <w:rFonts w:ascii="Times New Roman" w:hAnsi="Times New Roman" w:cs="Times New Roman"/>
          <w:w w:val="99"/>
          <w:sz w:val="24"/>
          <w:szCs w:val="24"/>
        </w:rPr>
        <w:t>d</w:t>
      </w:r>
      <w:r w:rsidRPr="00000982">
        <w:rPr>
          <w:rFonts w:ascii="Times New Roman" w:hAnsi="Times New Roman" w:cs="Times New Roman"/>
          <w:spacing w:val="5"/>
          <w:w w:val="99"/>
          <w:sz w:val="24"/>
          <w:szCs w:val="24"/>
        </w:rPr>
        <w:t>u</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w w:val="99"/>
          <w:sz w:val="24"/>
          <w:szCs w:val="24"/>
        </w:rPr>
        <w:t>s</w:t>
      </w:r>
      <w:r w:rsidRPr="00000982">
        <w:rPr>
          <w:rFonts w:ascii="Times New Roman" w:hAnsi="Times New Roman" w:cs="Times New Roman"/>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v</w:t>
      </w:r>
      <w:r w:rsidRPr="00000982">
        <w:rPr>
          <w:rFonts w:ascii="Times New Roman" w:hAnsi="Times New Roman" w:cs="Times New Roman"/>
          <w:sz w:val="24"/>
          <w:szCs w:val="24"/>
        </w:rPr>
        <w:t xml:space="preserve">e </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ee</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un</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t</w:t>
      </w:r>
      <w:r w:rsidRPr="00000982">
        <w:rPr>
          <w:rFonts w:ascii="Times New Roman" w:hAnsi="Times New Roman" w:cs="Times New Roman"/>
          <w:spacing w:val="5"/>
          <w:sz w:val="24"/>
          <w:szCs w:val="24"/>
        </w:rPr>
        <w:t xml:space="preserve"> 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d</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g</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ups</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r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gg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pp</w:t>
      </w:r>
      <w:r w:rsidRPr="00000982">
        <w:rPr>
          <w:rFonts w:ascii="Times New Roman" w:hAnsi="Times New Roman" w:cs="Times New Roman"/>
          <w:spacing w:val="-4"/>
          <w:sz w:val="24"/>
          <w:szCs w:val="24"/>
        </w:rPr>
        <w:t>li</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d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 xml:space="preserve">n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7"/>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9"/>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a</w:t>
      </w:r>
      <w:r w:rsidRPr="00000982">
        <w:rPr>
          <w:rFonts w:ascii="Times New Roman" w:hAnsi="Times New Roman" w:cs="Times New Roman"/>
          <w:sz w:val="24"/>
          <w:szCs w:val="24"/>
        </w:rPr>
        <w:t>gg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 d</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li</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s</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u</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u</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2"/>
          <w:sz w:val="24"/>
          <w:szCs w:val="24"/>
        </w:rPr>
        <w:t xml:space="preserve"> 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ea</w:t>
      </w:r>
      <w:r w:rsidRPr="00000982">
        <w:rPr>
          <w:rFonts w:ascii="Times New Roman" w:hAnsi="Times New Roman" w:cs="Times New Roman"/>
          <w:spacing w:val="5"/>
          <w:sz w:val="24"/>
          <w:szCs w:val="24"/>
        </w:rPr>
        <w:t>d</w:t>
      </w:r>
      <w:r w:rsidRPr="00000982">
        <w:rPr>
          <w:rFonts w:ascii="Times New Roman" w:hAnsi="Times New Roman" w:cs="Times New Roman"/>
          <w:sz w:val="24"/>
          <w:szCs w:val="24"/>
        </w:rPr>
        <w:t>y</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11"/>
          <w:sz w:val="24"/>
          <w:szCs w:val="24"/>
        </w:rPr>
        <w:t>o</w:t>
      </w:r>
      <w:r w:rsidRPr="00000982">
        <w:rPr>
          <w:rFonts w:ascii="Times New Roman" w:hAnsi="Times New Roman" w:cs="Times New Roman"/>
          <w:sz w:val="24"/>
          <w:szCs w:val="24"/>
        </w:rPr>
        <w:t xml:space="preserve">r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p>
    <w:p w:rsidR="00FE70B2" w:rsidRPr="00000982" w:rsidRDefault="00FE70B2" w:rsidP="00FE70B2">
      <w:pPr>
        <w:spacing w:before="11" w:line="280" w:lineRule="exact"/>
        <w:rPr>
          <w:rFonts w:ascii="Times New Roman" w:hAnsi="Times New Roman" w:cs="Times New Roman"/>
          <w:sz w:val="28"/>
          <w:szCs w:val="28"/>
        </w:rPr>
      </w:pPr>
    </w:p>
    <w:p w:rsidR="00FE70B2" w:rsidRPr="00000982" w:rsidRDefault="00FE70B2" w:rsidP="00FE70B2">
      <w:pPr>
        <w:spacing w:line="260" w:lineRule="exact"/>
        <w:ind w:left="100"/>
        <w:rPr>
          <w:rFonts w:ascii="Times New Roman" w:hAnsi="Times New Roman" w:cs="Times New Roman"/>
          <w:sz w:val="24"/>
          <w:szCs w:val="24"/>
        </w:rPr>
      </w:pPr>
      <w:r w:rsidRPr="00000982">
        <w:rPr>
          <w:rFonts w:ascii="Times New Roman" w:hAnsi="Times New Roman" w:cs="Times New Roman"/>
          <w:b/>
          <w:spacing w:val="-2"/>
          <w:position w:val="-1"/>
          <w:sz w:val="24"/>
          <w:szCs w:val="24"/>
          <w:u w:val="thick" w:color="000000"/>
        </w:rPr>
        <w:t>P</w:t>
      </w:r>
      <w:r w:rsidRPr="00000982">
        <w:rPr>
          <w:rFonts w:ascii="Times New Roman" w:hAnsi="Times New Roman" w:cs="Times New Roman"/>
          <w:b/>
          <w:position w:val="-1"/>
          <w:sz w:val="24"/>
          <w:szCs w:val="24"/>
          <w:u w:val="thick" w:color="000000"/>
        </w:rPr>
        <w:t>UR</w:t>
      </w:r>
      <w:r w:rsidRPr="00000982">
        <w:rPr>
          <w:rFonts w:ascii="Times New Roman" w:hAnsi="Times New Roman" w:cs="Times New Roman"/>
          <w:b/>
          <w:spacing w:val="-2"/>
          <w:position w:val="-1"/>
          <w:sz w:val="24"/>
          <w:szCs w:val="24"/>
          <w:u w:val="thick" w:color="000000"/>
        </w:rPr>
        <w:t>P</w:t>
      </w:r>
      <w:r w:rsidRPr="00000982">
        <w:rPr>
          <w:rFonts w:ascii="Times New Roman" w:hAnsi="Times New Roman" w:cs="Times New Roman"/>
          <w:b/>
          <w:spacing w:val="1"/>
          <w:position w:val="-1"/>
          <w:sz w:val="24"/>
          <w:szCs w:val="24"/>
          <w:u w:val="thick" w:color="000000"/>
        </w:rPr>
        <w:t>OS</w:t>
      </w:r>
      <w:r w:rsidRPr="00000982">
        <w:rPr>
          <w:rFonts w:ascii="Times New Roman" w:hAnsi="Times New Roman" w:cs="Times New Roman"/>
          <w:b/>
          <w:spacing w:val="-1"/>
          <w:position w:val="-1"/>
          <w:sz w:val="24"/>
          <w:szCs w:val="24"/>
          <w:u w:val="thick" w:color="000000"/>
        </w:rPr>
        <w:t>E</w:t>
      </w:r>
      <w:r w:rsidRPr="00000982">
        <w:rPr>
          <w:rFonts w:ascii="Times New Roman" w:hAnsi="Times New Roman" w:cs="Times New Roman"/>
          <w:b/>
          <w:position w:val="-1"/>
          <w:sz w:val="24"/>
          <w:szCs w:val="24"/>
          <w:u w:val="thick" w:color="000000"/>
        </w:rPr>
        <w:t>:</w:t>
      </w:r>
    </w:p>
    <w:p w:rsidR="00FE70B2" w:rsidRPr="00000982" w:rsidRDefault="00FE70B2" w:rsidP="00FE70B2">
      <w:pPr>
        <w:spacing w:before="7" w:line="240" w:lineRule="exact"/>
        <w:rPr>
          <w:rFonts w:ascii="Times New Roman" w:hAnsi="Times New Roman" w:cs="Times New Roman"/>
          <w:sz w:val="24"/>
          <w:szCs w:val="24"/>
        </w:rPr>
      </w:pPr>
    </w:p>
    <w:p w:rsidR="00FE70B2" w:rsidRPr="00000982" w:rsidRDefault="00FE70B2" w:rsidP="00C316EC">
      <w:pPr>
        <w:spacing w:before="29"/>
        <w:ind w:left="100" w:right="106"/>
        <w:rPr>
          <w:rFonts w:ascii="Times New Roman" w:hAnsi="Times New Roman" w:cs="Times New Roman"/>
          <w:sz w:val="24"/>
          <w:szCs w:val="24"/>
        </w:rPr>
      </w:pPr>
      <w:r w:rsidRPr="00000982">
        <w:rPr>
          <w:rFonts w:ascii="Times New Roman" w:hAnsi="Times New Roman" w:cs="Times New Roman"/>
          <w:spacing w:val="2"/>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pu</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o</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z w:val="24"/>
          <w:szCs w:val="24"/>
        </w:rPr>
        <w:t>y</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5"/>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c</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li</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bil</w:t>
      </w:r>
      <w:r w:rsidRPr="00000982">
        <w:rPr>
          <w:rFonts w:ascii="Times New Roman" w:hAnsi="Times New Roman" w:cs="Times New Roman"/>
          <w:spacing w:val="-9"/>
          <w:sz w:val="24"/>
          <w:szCs w:val="24"/>
        </w:rPr>
        <w:t>i</w:t>
      </w:r>
      <w:r w:rsidRPr="00000982">
        <w:rPr>
          <w:rFonts w:ascii="Times New Roman" w:hAnsi="Times New Roman" w:cs="Times New Roman"/>
          <w:spacing w:val="10"/>
          <w:sz w:val="24"/>
          <w:szCs w:val="24"/>
        </w:rPr>
        <w:t>t</w:t>
      </w:r>
      <w:r w:rsidRPr="00000982">
        <w:rPr>
          <w:rFonts w:ascii="Times New Roman" w:hAnsi="Times New Roman" w:cs="Times New Roman"/>
          <w:sz w:val="24"/>
          <w:szCs w:val="24"/>
        </w:rPr>
        <w:t xml:space="preserve">y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8"/>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ace</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9"/>
          <w:sz w:val="24"/>
          <w:szCs w:val="24"/>
        </w:rPr>
        <w:t>m</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j</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 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T</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ss</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2"/>
          <w:sz w:val="24"/>
          <w:szCs w:val="24"/>
        </w:rPr>
        <w:t>(</w:t>
      </w:r>
      <w:r w:rsidRPr="00000982">
        <w:rPr>
          <w:rFonts w:ascii="Times New Roman" w:hAnsi="Times New Roman" w:cs="Times New Roman"/>
          <w:sz w:val="24"/>
          <w:szCs w:val="24"/>
        </w:rPr>
        <w:t>or</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g</w:t>
      </w:r>
      <w:r w:rsidRPr="00000982">
        <w:rPr>
          <w:rFonts w:ascii="Times New Roman" w:hAnsi="Times New Roman" w:cs="Times New Roman"/>
          <w:spacing w:val="-3"/>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ups</w:t>
      </w:r>
      <w:r w:rsidRPr="00000982">
        <w:rPr>
          <w:rFonts w:ascii="Times New Roman" w:hAnsi="Times New Roman" w:cs="Times New Roman"/>
          <w:spacing w:val="-16"/>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 un</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s</w:t>
      </w:r>
      <w:r w:rsidRPr="00000982">
        <w:rPr>
          <w:rFonts w:ascii="Times New Roman" w:hAnsi="Times New Roman" w:cs="Times New Roman"/>
          <w:spacing w:val="2"/>
          <w:sz w:val="24"/>
          <w:szCs w:val="24"/>
        </w:rPr>
        <w:t>)</w:t>
      </w:r>
      <w:r w:rsidRPr="00000982">
        <w:rPr>
          <w:rFonts w:ascii="Times New Roman" w:hAnsi="Times New Roman" w:cs="Times New Roman"/>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x</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ugh</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r</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8"/>
          <w:sz w:val="24"/>
          <w:szCs w:val="24"/>
        </w:rPr>
        <w:t>f</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c</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u</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1"/>
          <w:sz w:val="24"/>
          <w:szCs w:val="24"/>
        </w:rPr>
        <w:t xml:space="preserve"> </w:t>
      </w:r>
      <w:r w:rsidRPr="00000982">
        <w:rPr>
          <w:rFonts w:ascii="Times New Roman" w:hAnsi="Times New Roman" w:cs="Times New Roman"/>
          <w:b/>
          <w:spacing w:val="3"/>
          <w:sz w:val="24"/>
          <w:szCs w:val="24"/>
        </w:rPr>
        <w:t>B</w:t>
      </w:r>
      <w:r w:rsidRPr="00000982">
        <w:rPr>
          <w:rFonts w:ascii="Times New Roman" w:hAnsi="Times New Roman" w:cs="Times New Roman"/>
          <w:b/>
          <w:spacing w:val="-4"/>
          <w:sz w:val="24"/>
          <w:szCs w:val="24"/>
        </w:rPr>
        <w:t>l</w:t>
      </w:r>
      <w:r w:rsidRPr="00000982">
        <w:rPr>
          <w:rFonts w:ascii="Times New Roman" w:hAnsi="Times New Roman" w:cs="Times New Roman"/>
          <w:b/>
          <w:sz w:val="24"/>
          <w:szCs w:val="24"/>
        </w:rPr>
        <w:t>a</w:t>
      </w:r>
      <w:r w:rsidRPr="00000982">
        <w:rPr>
          <w:rFonts w:ascii="Times New Roman" w:hAnsi="Times New Roman" w:cs="Times New Roman"/>
          <w:b/>
          <w:spacing w:val="-1"/>
          <w:sz w:val="24"/>
          <w:szCs w:val="24"/>
        </w:rPr>
        <w:t>c</w:t>
      </w:r>
      <w:r w:rsidRPr="00000982">
        <w:rPr>
          <w:rFonts w:ascii="Times New Roman" w:hAnsi="Times New Roman" w:cs="Times New Roman"/>
          <w:b/>
          <w:sz w:val="24"/>
          <w:szCs w:val="24"/>
        </w:rPr>
        <w:t>k</w:t>
      </w:r>
      <w:r w:rsidRPr="00000982">
        <w:rPr>
          <w:rFonts w:ascii="Times New Roman" w:hAnsi="Times New Roman" w:cs="Times New Roman"/>
          <w:b/>
          <w:spacing w:val="-6"/>
          <w:sz w:val="24"/>
          <w:szCs w:val="24"/>
        </w:rPr>
        <w:t xml:space="preserve"> </w:t>
      </w:r>
      <w:r w:rsidRPr="00000982">
        <w:rPr>
          <w:rFonts w:ascii="Times New Roman" w:hAnsi="Times New Roman" w:cs="Times New Roman"/>
          <w:b/>
          <w:spacing w:val="1"/>
          <w:sz w:val="24"/>
          <w:szCs w:val="24"/>
        </w:rPr>
        <w:t>b</w:t>
      </w:r>
      <w:r w:rsidRPr="00000982">
        <w:rPr>
          <w:rFonts w:ascii="Times New Roman" w:hAnsi="Times New Roman" w:cs="Times New Roman"/>
          <w:b/>
          <w:spacing w:val="5"/>
          <w:sz w:val="24"/>
          <w:szCs w:val="24"/>
        </w:rPr>
        <w:t>o</w:t>
      </w:r>
      <w:r w:rsidRPr="00000982">
        <w:rPr>
          <w:rFonts w:ascii="Times New Roman" w:hAnsi="Times New Roman" w:cs="Times New Roman"/>
          <w:b/>
          <w:sz w:val="24"/>
          <w:szCs w:val="24"/>
        </w:rPr>
        <w:t>x</w:t>
      </w:r>
      <w:r w:rsidRPr="00000982">
        <w:rPr>
          <w:rFonts w:ascii="Times New Roman" w:hAnsi="Times New Roman" w:cs="Times New Roman"/>
          <w:b/>
          <w:spacing w:val="-6"/>
          <w:sz w:val="24"/>
          <w:szCs w:val="24"/>
        </w:rPr>
        <w:t xml:space="preserve"> </w:t>
      </w:r>
      <w:r w:rsidRPr="00000982">
        <w:rPr>
          <w:rFonts w:ascii="Times New Roman" w:hAnsi="Times New Roman" w:cs="Times New Roman"/>
          <w:b/>
          <w:spacing w:val="2"/>
          <w:sz w:val="24"/>
          <w:szCs w:val="24"/>
        </w:rPr>
        <w:t>t</w:t>
      </w:r>
      <w:r w:rsidRPr="00000982">
        <w:rPr>
          <w:rFonts w:ascii="Times New Roman" w:hAnsi="Times New Roman" w:cs="Times New Roman"/>
          <w:b/>
          <w:spacing w:val="-1"/>
          <w:sz w:val="24"/>
          <w:szCs w:val="24"/>
        </w:rPr>
        <w:t>e</w:t>
      </w:r>
      <w:r w:rsidRPr="00000982">
        <w:rPr>
          <w:rFonts w:ascii="Times New Roman" w:hAnsi="Times New Roman" w:cs="Times New Roman"/>
          <w:b/>
          <w:spacing w:val="-2"/>
          <w:sz w:val="24"/>
          <w:szCs w:val="24"/>
        </w:rPr>
        <w:t>s</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g</w:t>
      </w:r>
      <w:r w:rsidRPr="00000982">
        <w:rPr>
          <w:rFonts w:ascii="Times New Roman" w:hAnsi="Times New Roman" w:cs="Times New Roman"/>
          <w:b/>
          <w:spacing w:val="-2"/>
          <w:sz w:val="24"/>
          <w:szCs w:val="24"/>
        </w:rPr>
        <w:t xml:space="preserve"> </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1"/>
          <w:sz w:val="24"/>
          <w:szCs w:val="24"/>
        </w:rPr>
        <w:t>cce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s</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rr</w:t>
      </w:r>
      <w:r w:rsidRPr="00000982">
        <w:rPr>
          <w:rFonts w:ascii="Times New Roman" w:hAnsi="Times New Roman" w:cs="Times New Roman"/>
          <w:sz w:val="24"/>
          <w:szCs w:val="24"/>
        </w:rPr>
        <w:t xml:space="preserve">or </w:t>
      </w:r>
      <w:r w:rsidRPr="00000982">
        <w:rPr>
          <w:rFonts w:ascii="Times New Roman" w:hAnsi="Times New Roman" w:cs="Times New Roman"/>
          <w:spacing w:val="-1"/>
          <w:sz w:val="24"/>
          <w:szCs w:val="24"/>
        </w:rPr>
        <w:t>ca</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s </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z w:val="24"/>
          <w:szCs w:val="24"/>
        </w:rPr>
        <w:t>i</w:t>
      </w:r>
      <w:r w:rsidRPr="00000982">
        <w:rPr>
          <w:rFonts w:ascii="Times New Roman" w:hAnsi="Times New Roman" w:cs="Times New Roman"/>
          <w:spacing w:val="-4"/>
          <w:sz w:val="24"/>
          <w:szCs w:val="24"/>
        </w:rPr>
        <w:t>m</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 xml:space="preserve">a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p</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e</w:t>
      </w:r>
      <w:r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9"/>
          <w:sz w:val="24"/>
          <w:szCs w:val="24"/>
        </w:rPr>
        <w:t>m</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 d</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ta</w:t>
      </w:r>
      <w:r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pu</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p>
    <w:p w:rsidR="00FE70B2" w:rsidRPr="00000982" w:rsidRDefault="00FE70B2" w:rsidP="00C316EC">
      <w:pPr>
        <w:ind w:left="100" w:right="430"/>
        <w:rPr>
          <w:rFonts w:ascii="Times New Roman" w:hAnsi="Times New Roman" w:cs="Times New Roman"/>
          <w:sz w:val="24"/>
          <w:szCs w:val="24"/>
        </w:rPr>
      </w:pPr>
      <w:r w:rsidRPr="00000982">
        <w:rPr>
          <w:rFonts w:ascii="Times New Roman" w:hAnsi="Times New Roman" w:cs="Times New Roman"/>
          <w:spacing w:val="1"/>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d</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pacing w:val="-3"/>
          <w:sz w:val="24"/>
          <w:szCs w:val="24"/>
        </w:rPr>
        <w:t>f</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y</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b</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ac</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t</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p</w:t>
      </w:r>
      <w:r w:rsidRPr="00000982">
        <w:rPr>
          <w:rFonts w:ascii="Times New Roman" w:hAnsi="Times New Roman" w:cs="Times New Roman"/>
          <w:spacing w:val="2"/>
          <w:sz w:val="24"/>
          <w:szCs w:val="24"/>
        </w:rPr>
        <w:t>-</w:t>
      </w:r>
      <w:r w:rsidRPr="00000982">
        <w:rPr>
          <w:rFonts w:ascii="Times New Roman" w:hAnsi="Times New Roman" w:cs="Times New Roman"/>
          <w:spacing w:val="-5"/>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wn</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tt</w:t>
      </w:r>
      <w:r w:rsidRPr="00000982">
        <w:rPr>
          <w:rFonts w:ascii="Times New Roman" w:hAnsi="Times New Roman" w:cs="Times New Roman"/>
          <w:spacing w:val="5"/>
          <w:sz w:val="24"/>
          <w:szCs w:val="24"/>
        </w:rPr>
        <w:t>o</w:t>
      </w:r>
      <w:r w:rsidRPr="00000982">
        <w:rPr>
          <w:rFonts w:ascii="Times New Roman" w:hAnsi="Times New Roman" w:cs="Times New Roman"/>
          <w:spacing w:val="-8"/>
          <w:sz w:val="24"/>
          <w:szCs w:val="24"/>
        </w:rPr>
        <w:t>m</w:t>
      </w:r>
      <w:r w:rsidRPr="00000982">
        <w:rPr>
          <w:rFonts w:ascii="Times New Roman" w:hAnsi="Times New Roman" w:cs="Times New Roman"/>
          <w:spacing w:val="2"/>
          <w:sz w:val="24"/>
          <w:szCs w:val="24"/>
        </w:rPr>
        <w:t>-</w:t>
      </w:r>
      <w:r w:rsidRPr="00000982">
        <w:rPr>
          <w:rFonts w:ascii="Times New Roman" w:hAnsi="Times New Roman" w:cs="Times New Roman"/>
          <w:sz w:val="24"/>
          <w:szCs w:val="24"/>
        </w:rPr>
        <w:t xml:space="preserve">up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pp</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o</w:t>
      </w:r>
      <w:r w:rsidRPr="00000982">
        <w:rPr>
          <w:rFonts w:ascii="Times New Roman" w:hAnsi="Times New Roman" w:cs="Times New Roman"/>
          <w:spacing w:val="-1"/>
          <w:sz w:val="24"/>
          <w:szCs w:val="24"/>
        </w:rPr>
        <w:t>ac</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r </w:t>
      </w:r>
      <w:r w:rsidRPr="00000982">
        <w:rPr>
          <w:rFonts w:ascii="Times New Roman" w:hAnsi="Times New Roman" w:cs="Times New Roman"/>
          <w:spacing w:val="2"/>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1"/>
          <w:sz w:val="24"/>
          <w:szCs w:val="24"/>
        </w:rPr>
        <w:t>P</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C</w:t>
      </w:r>
      <w:r w:rsidRPr="00000982">
        <w:rPr>
          <w:rFonts w:ascii="Times New Roman" w:hAnsi="Times New Roman" w:cs="Times New Roman"/>
          <w:spacing w:val="10"/>
          <w:sz w:val="24"/>
          <w:szCs w:val="24"/>
        </w:rPr>
        <w:t>o</w:t>
      </w:r>
      <w:r w:rsidRPr="00000982">
        <w:rPr>
          <w:rFonts w:ascii="Times New Roman" w:hAnsi="Times New Roman" w:cs="Times New Roman"/>
          <w:spacing w:val="-4"/>
          <w:sz w:val="24"/>
          <w:szCs w:val="24"/>
        </w:rPr>
        <w:t>ll</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2"/>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Bac</w:t>
      </w:r>
      <w:r w:rsidRPr="00000982">
        <w:rPr>
          <w:rFonts w:ascii="Times New Roman" w:hAnsi="Times New Roman" w:cs="Times New Roman"/>
          <w:spacing w:val="5"/>
          <w:sz w:val="24"/>
          <w:szCs w:val="24"/>
        </w:rPr>
        <w:t>k</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e</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2"/>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L</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y</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r </w:t>
      </w:r>
      <w:r w:rsidRPr="00000982">
        <w:rPr>
          <w:rFonts w:ascii="Times New Roman" w:hAnsi="Times New Roman" w:cs="Times New Roman"/>
          <w:spacing w:val="2"/>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3"/>
          <w:sz w:val="24"/>
          <w:szCs w:val="24"/>
        </w:rPr>
        <w:t>C</w:t>
      </w:r>
      <w:r w:rsidRPr="00000982">
        <w:rPr>
          <w:rFonts w:ascii="Times New Roman" w:hAnsi="Times New Roman" w:cs="Times New Roman"/>
          <w:spacing w:val="-4"/>
          <w:sz w:val="24"/>
          <w:szCs w:val="24"/>
        </w:rPr>
        <w:t>li</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2"/>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D</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u</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1"/>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v</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ce</w:t>
      </w:r>
      <w:r w:rsidRPr="00000982">
        <w:rPr>
          <w:rFonts w:ascii="Times New Roman" w:hAnsi="Times New Roman" w:cs="Times New Roman"/>
          <w:sz w:val="24"/>
          <w:szCs w:val="24"/>
        </w:rPr>
        <w:t>s</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6"/>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5"/>
          <w:sz w:val="24"/>
          <w:szCs w:val="24"/>
        </w:rPr>
        <w:t>H</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pacing w:val="-1"/>
          <w:sz w:val="24"/>
          <w:szCs w:val="24"/>
        </w:rPr>
        <w:t>h</w:t>
      </w:r>
      <w:r w:rsidRPr="00000982">
        <w:rPr>
          <w:rFonts w:ascii="Times New Roman" w:hAnsi="Times New Roman" w:cs="Times New Roman"/>
          <w:spacing w:val="7"/>
          <w:sz w:val="24"/>
          <w:szCs w:val="24"/>
        </w:rPr>
        <w:t>-</w:t>
      </w:r>
      <w:r w:rsidRPr="00000982">
        <w:rPr>
          <w:rFonts w:ascii="Times New Roman" w:hAnsi="Times New Roman" w:cs="Times New Roman"/>
          <w:spacing w:val="-8"/>
          <w:sz w:val="24"/>
          <w:szCs w:val="24"/>
        </w:rPr>
        <w:t>f</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 xml:space="preserve">y </w:t>
      </w:r>
      <w:r w:rsidRPr="00000982">
        <w:rPr>
          <w:rFonts w:ascii="Times New Roman" w:hAnsi="Times New Roman" w:cs="Times New Roman"/>
          <w:spacing w:val="2"/>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6"/>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00C316EC" w:rsidRPr="00000982">
        <w:rPr>
          <w:rFonts w:ascii="Times New Roman" w:hAnsi="Times New Roman" w:cs="Times New Roman"/>
          <w:sz w:val="24"/>
          <w:szCs w:val="24"/>
        </w:rPr>
        <w:t>.</w:t>
      </w:r>
    </w:p>
    <w:p w:rsidR="00FE70B2" w:rsidRPr="00000982" w:rsidRDefault="00FE70B2" w:rsidP="00C316EC">
      <w:pPr>
        <w:ind w:left="100"/>
        <w:rPr>
          <w:rFonts w:ascii="Times New Roman" w:hAnsi="Times New Roman" w:cs="Times New Roman"/>
          <w:sz w:val="28"/>
          <w:szCs w:val="28"/>
        </w:rPr>
      </w:pPr>
      <w:r w:rsidRPr="00000982">
        <w:rPr>
          <w:rFonts w:ascii="Times New Roman" w:hAnsi="Times New Roman" w:cs="Times New Roman"/>
          <w:b/>
          <w:spacing w:val="-1"/>
          <w:sz w:val="28"/>
          <w:szCs w:val="28"/>
        </w:rPr>
        <w:t>S</w:t>
      </w:r>
      <w:r w:rsidRPr="00000982">
        <w:rPr>
          <w:rFonts w:ascii="Times New Roman" w:hAnsi="Times New Roman" w:cs="Times New Roman"/>
          <w:b/>
          <w:sz w:val="28"/>
          <w:szCs w:val="28"/>
        </w:rPr>
        <w:t>y</w:t>
      </w:r>
      <w:r w:rsidRPr="00000982">
        <w:rPr>
          <w:rFonts w:ascii="Times New Roman" w:hAnsi="Times New Roman" w:cs="Times New Roman"/>
          <w:b/>
          <w:spacing w:val="2"/>
          <w:sz w:val="28"/>
          <w:szCs w:val="28"/>
        </w:rPr>
        <w:t>s</w:t>
      </w:r>
      <w:r w:rsidRPr="00000982">
        <w:rPr>
          <w:rFonts w:ascii="Times New Roman" w:hAnsi="Times New Roman" w:cs="Times New Roman"/>
          <w:b/>
          <w:spacing w:val="-1"/>
          <w:sz w:val="28"/>
          <w:szCs w:val="28"/>
        </w:rPr>
        <w:t>t</w:t>
      </w:r>
      <w:r w:rsidRPr="00000982">
        <w:rPr>
          <w:rFonts w:ascii="Times New Roman" w:hAnsi="Times New Roman" w:cs="Times New Roman"/>
          <w:b/>
          <w:spacing w:val="1"/>
          <w:sz w:val="28"/>
          <w:szCs w:val="28"/>
        </w:rPr>
        <w:t>e</w:t>
      </w:r>
      <w:r w:rsidRPr="00000982">
        <w:rPr>
          <w:rFonts w:ascii="Times New Roman" w:hAnsi="Times New Roman" w:cs="Times New Roman"/>
          <w:b/>
          <w:sz w:val="28"/>
          <w:szCs w:val="28"/>
        </w:rPr>
        <w:t>m</w:t>
      </w:r>
      <w:r w:rsidRPr="00000982">
        <w:rPr>
          <w:rFonts w:ascii="Times New Roman" w:hAnsi="Times New Roman" w:cs="Times New Roman"/>
          <w:b/>
          <w:spacing w:val="-8"/>
          <w:sz w:val="28"/>
          <w:szCs w:val="28"/>
        </w:rPr>
        <w:t xml:space="preserve"> </w:t>
      </w:r>
      <w:r w:rsidRPr="00000982">
        <w:rPr>
          <w:rFonts w:ascii="Times New Roman" w:hAnsi="Times New Roman" w:cs="Times New Roman"/>
          <w:b/>
          <w:spacing w:val="-1"/>
          <w:sz w:val="28"/>
          <w:szCs w:val="28"/>
        </w:rPr>
        <w:t>t</w:t>
      </w:r>
      <w:r w:rsidRPr="00000982">
        <w:rPr>
          <w:rFonts w:ascii="Times New Roman" w:hAnsi="Times New Roman" w:cs="Times New Roman"/>
          <w:b/>
          <w:spacing w:val="1"/>
          <w:sz w:val="28"/>
          <w:szCs w:val="28"/>
        </w:rPr>
        <w:t>e</w:t>
      </w:r>
      <w:r w:rsidRPr="00000982">
        <w:rPr>
          <w:rFonts w:ascii="Times New Roman" w:hAnsi="Times New Roman" w:cs="Times New Roman"/>
          <w:b/>
          <w:spacing w:val="2"/>
          <w:sz w:val="28"/>
          <w:szCs w:val="28"/>
        </w:rPr>
        <w:t>s</w:t>
      </w:r>
      <w:r w:rsidRPr="00000982">
        <w:rPr>
          <w:rFonts w:ascii="Times New Roman" w:hAnsi="Times New Roman" w:cs="Times New Roman"/>
          <w:b/>
          <w:spacing w:val="-1"/>
          <w:sz w:val="28"/>
          <w:szCs w:val="28"/>
        </w:rPr>
        <w:t>t</w:t>
      </w:r>
      <w:r w:rsidRPr="00000982">
        <w:rPr>
          <w:rFonts w:ascii="Times New Roman" w:hAnsi="Times New Roman" w:cs="Times New Roman"/>
          <w:b/>
          <w:spacing w:val="4"/>
          <w:sz w:val="28"/>
          <w:szCs w:val="28"/>
        </w:rPr>
        <w:t>i</w:t>
      </w:r>
      <w:r w:rsidRPr="00000982">
        <w:rPr>
          <w:rFonts w:ascii="Times New Roman" w:hAnsi="Times New Roman" w:cs="Times New Roman"/>
          <w:b/>
          <w:spacing w:val="-1"/>
          <w:sz w:val="28"/>
          <w:szCs w:val="28"/>
        </w:rPr>
        <w:t>n</w:t>
      </w:r>
      <w:r w:rsidRPr="00000982">
        <w:rPr>
          <w:rFonts w:ascii="Times New Roman" w:hAnsi="Times New Roman" w:cs="Times New Roman"/>
          <w:b/>
          <w:sz w:val="28"/>
          <w:szCs w:val="28"/>
        </w:rPr>
        <w:t>g:</w:t>
      </w:r>
    </w:p>
    <w:p w:rsidR="00FE70B2" w:rsidRPr="00000982" w:rsidRDefault="00FE70B2" w:rsidP="00C316EC">
      <w:pPr>
        <w:ind w:left="100" w:right="148"/>
        <w:rPr>
          <w:rFonts w:ascii="Times New Roman" w:hAnsi="Times New Roman" w:cs="Times New Roman"/>
          <w:sz w:val="24"/>
          <w:szCs w:val="24"/>
        </w:rPr>
      </w:pPr>
      <w:r w:rsidRPr="00000982">
        <w:rPr>
          <w:rFonts w:ascii="Times New Roman" w:hAnsi="Times New Roman" w:cs="Times New Roman"/>
          <w:b/>
          <w:spacing w:val="1"/>
          <w:sz w:val="24"/>
          <w:szCs w:val="24"/>
        </w:rPr>
        <w:t>S</w:t>
      </w:r>
      <w:r w:rsidRPr="00000982">
        <w:rPr>
          <w:rFonts w:ascii="Times New Roman" w:hAnsi="Times New Roman" w:cs="Times New Roman"/>
          <w:b/>
          <w:sz w:val="24"/>
          <w:szCs w:val="24"/>
        </w:rPr>
        <w:t>y</w:t>
      </w:r>
      <w:r w:rsidRPr="00000982">
        <w:rPr>
          <w:rFonts w:ascii="Times New Roman" w:hAnsi="Times New Roman" w:cs="Times New Roman"/>
          <w:b/>
          <w:spacing w:val="-2"/>
          <w:sz w:val="24"/>
          <w:szCs w:val="24"/>
        </w:rPr>
        <w:t>s</w:t>
      </w:r>
      <w:r w:rsidRPr="00000982">
        <w:rPr>
          <w:rFonts w:ascii="Times New Roman" w:hAnsi="Times New Roman" w:cs="Times New Roman"/>
          <w:b/>
          <w:spacing w:val="2"/>
          <w:sz w:val="24"/>
          <w:szCs w:val="24"/>
        </w:rPr>
        <w:t>t</w:t>
      </w:r>
      <w:r w:rsidRPr="00000982">
        <w:rPr>
          <w:rFonts w:ascii="Times New Roman" w:hAnsi="Times New Roman" w:cs="Times New Roman"/>
          <w:b/>
          <w:spacing w:val="-1"/>
          <w:sz w:val="24"/>
          <w:szCs w:val="24"/>
        </w:rPr>
        <w:t>e</w:t>
      </w:r>
      <w:r w:rsidRPr="00000982">
        <w:rPr>
          <w:rFonts w:ascii="Times New Roman" w:hAnsi="Times New Roman" w:cs="Times New Roman"/>
          <w:b/>
          <w:sz w:val="24"/>
          <w:szCs w:val="24"/>
        </w:rPr>
        <w:t>m</w:t>
      </w:r>
      <w:r w:rsidRPr="00000982">
        <w:rPr>
          <w:rFonts w:ascii="Times New Roman" w:hAnsi="Times New Roman" w:cs="Times New Roman"/>
          <w:b/>
          <w:spacing w:val="-6"/>
          <w:sz w:val="24"/>
          <w:szCs w:val="24"/>
        </w:rPr>
        <w:t xml:space="preserve"> </w:t>
      </w:r>
      <w:r w:rsidRPr="00000982">
        <w:rPr>
          <w:rFonts w:ascii="Times New Roman" w:hAnsi="Times New Roman" w:cs="Times New Roman"/>
          <w:b/>
          <w:spacing w:val="2"/>
          <w:sz w:val="24"/>
          <w:szCs w:val="24"/>
        </w:rPr>
        <w:t>t</w:t>
      </w:r>
      <w:r w:rsidRPr="00000982">
        <w:rPr>
          <w:rFonts w:ascii="Times New Roman" w:hAnsi="Times New Roman" w:cs="Times New Roman"/>
          <w:b/>
          <w:spacing w:val="-1"/>
          <w:sz w:val="24"/>
          <w:szCs w:val="24"/>
        </w:rPr>
        <w:t>e</w:t>
      </w:r>
      <w:r w:rsidRPr="00000982">
        <w:rPr>
          <w:rFonts w:ascii="Times New Roman" w:hAnsi="Times New Roman" w:cs="Times New Roman"/>
          <w:b/>
          <w:spacing w:val="-2"/>
          <w:sz w:val="24"/>
          <w:szCs w:val="24"/>
        </w:rPr>
        <w:t>s</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g</w:t>
      </w:r>
      <w:r w:rsidRPr="00000982">
        <w:rPr>
          <w:rFonts w:ascii="Times New Roman" w:hAnsi="Times New Roman" w:cs="Times New Roman"/>
          <w:b/>
          <w:spacing w:val="-7"/>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dw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c</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du</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6"/>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2"/>
          <w:sz w:val="24"/>
          <w:szCs w:val="24"/>
        </w:rPr>
        <w:t xml:space="preserve"> 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z w:val="24"/>
          <w:szCs w:val="24"/>
        </w:rPr>
        <w:t xml:space="preserve">to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u</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z w:val="24"/>
          <w:szCs w:val="24"/>
        </w:rPr>
        <w:t>'s</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pacing w:val="5"/>
          <w:sz w:val="24"/>
          <w:szCs w:val="24"/>
        </w:rPr>
        <w:t>p</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 xml:space="preserve">h </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c</w:t>
      </w:r>
      <w:r w:rsidRPr="00000982">
        <w:rPr>
          <w:rFonts w:ascii="Times New Roman" w:hAnsi="Times New Roman" w:cs="Times New Roman"/>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qu</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1"/>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s</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w</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e </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pe</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pacing w:val="4"/>
          <w:sz w:val="24"/>
          <w:szCs w:val="24"/>
        </w:rPr>
        <w:t>a</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k</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x</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g</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4"/>
          <w:sz w:val="24"/>
          <w:szCs w:val="24"/>
        </w:rPr>
        <w:t>c</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h</w:t>
      </w:r>
      <w:r w:rsidRPr="00000982">
        <w:rPr>
          <w:rFonts w:ascii="Times New Roman" w:hAnsi="Times New Roman" w:cs="Times New Roman"/>
          <w:spacing w:val="5"/>
          <w:sz w:val="24"/>
          <w:szCs w:val="24"/>
        </w:rPr>
        <w:t>ou</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o</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k</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w:t>
      </w:r>
      <w:r w:rsidRPr="00000982">
        <w:rPr>
          <w:rFonts w:ascii="Times New Roman" w:hAnsi="Times New Roman" w:cs="Times New Roman"/>
          <w:spacing w:val="-9"/>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dge</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r</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 xml:space="preserve">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de</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og</w:t>
      </w:r>
      <w:r w:rsidRPr="00000982">
        <w:rPr>
          <w:rFonts w:ascii="Times New Roman" w:hAnsi="Times New Roman" w:cs="Times New Roman"/>
          <w:spacing w:val="-9"/>
          <w:sz w:val="24"/>
          <w:szCs w:val="24"/>
        </w:rPr>
        <w:t>i</w:t>
      </w:r>
      <w:r w:rsidRPr="00000982">
        <w:rPr>
          <w:rFonts w:ascii="Times New Roman" w:hAnsi="Times New Roman" w:cs="Times New Roman"/>
          <w:spacing w:val="-1"/>
          <w:sz w:val="24"/>
          <w:szCs w:val="24"/>
        </w:rPr>
        <w:t>c</w:t>
      </w:r>
      <w:r w:rsidR="00C316EC" w:rsidRPr="00000982">
        <w:rPr>
          <w:rFonts w:ascii="Times New Roman" w:hAnsi="Times New Roman" w:cs="Times New Roman"/>
          <w:sz w:val="24"/>
          <w:szCs w:val="24"/>
        </w:rPr>
        <w:t>.</w:t>
      </w:r>
    </w:p>
    <w:p w:rsidR="0045359C" w:rsidRPr="00000982" w:rsidRDefault="00FE70B2" w:rsidP="0045359C">
      <w:pPr>
        <w:ind w:left="100" w:right="100"/>
        <w:rPr>
          <w:rFonts w:ascii="Times New Roman" w:hAnsi="Times New Roman" w:cs="Times New Roman"/>
          <w:sz w:val="24"/>
          <w:szCs w:val="24"/>
        </w:rPr>
      </w:pPr>
      <w:r w:rsidRPr="00000982">
        <w:rPr>
          <w:rFonts w:ascii="Times New Roman" w:hAnsi="Times New Roman" w:cs="Times New Roman"/>
          <w:sz w:val="24"/>
          <w:szCs w:val="24"/>
        </w:rPr>
        <w:t>As</w:t>
      </w:r>
      <w:r w:rsidRPr="00000982">
        <w:rPr>
          <w:rFonts w:ascii="Times New Roman" w:hAnsi="Times New Roman" w:cs="Times New Roman"/>
          <w:spacing w:val="-3"/>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2"/>
          <w:sz w:val="24"/>
          <w:szCs w:val="24"/>
        </w:rPr>
        <w:t xml:space="preserve"> r</w:t>
      </w:r>
      <w:r w:rsidRPr="00000982">
        <w:rPr>
          <w:rFonts w:ascii="Times New Roman" w:hAnsi="Times New Roman" w:cs="Times New Roman"/>
          <w:sz w:val="24"/>
          <w:szCs w:val="24"/>
        </w:rPr>
        <w:t>u</w:t>
      </w:r>
      <w:r w:rsidRPr="00000982">
        <w:rPr>
          <w:rFonts w:ascii="Times New Roman" w:hAnsi="Times New Roman" w:cs="Times New Roman"/>
          <w:spacing w:val="-9"/>
          <w:sz w:val="24"/>
          <w:szCs w:val="24"/>
        </w:rPr>
        <w:t>l</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k</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pu</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l</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10"/>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3"/>
          <w:sz w:val="24"/>
          <w:szCs w:val="24"/>
        </w:rPr>
        <w: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9"/>
          <w:sz w:val="24"/>
          <w:szCs w:val="24"/>
        </w:rPr>
        <w:t>m</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1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v</w:t>
      </w:r>
      <w:r w:rsidRPr="00000982">
        <w:rPr>
          <w:rFonts w:ascii="Times New Roman" w:hAnsi="Times New Roman" w:cs="Times New Roman"/>
          <w:sz w:val="24"/>
          <w:szCs w:val="24"/>
        </w:rPr>
        <w:t xml:space="preserve">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u</w:t>
      </w:r>
      <w:r w:rsidRPr="00000982">
        <w:rPr>
          <w:rFonts w:ascii="Times New Roman" w:hAnsi="Times New Roman" w:cs="Times New Roman"/>
          <w:spacing w:val="-1"/>
          <w:sz w:val="24"/>
          <w:szCs w:val="24"/>
        </w:rPr>
        <w:t>cce</w:t>
      </w:r>
      <w:r w:rsidRPr="00000982">
        <w:rPr>
          <w:rFonts w:ascii="Times New Roman" w:hAnsi="Times New Roman" w:cs="Times New Roman"/>
          <w:spacing w:val="3"/>
          <w:sz w:val="24"/>
          <w:szCs w:val="24"/>
        </w:rPr>
        <w:t>ss</w:t>
      </w:r>
      <w:r w:rsidRPr="00000982">
        <w:rPr>
          <w:rFonts w:ascii="Times New Roman" w:hAnsi="Times New Roman" w:cs="Times New Roman"/>
          <w:spacing w:val="-3"/>
          <w:sz w:val="24"/>
          <w:szCs w:val="24"/>
        </w:rPr>
        <w:t>f</w:t>
      </w:r>
      <w:r w:rsidRPr="00000982">
        <w:rPr>
          <w:rFonts w:ascii="Times New Roman" w:hAnsi="Times New Roman" w:cs="Times New Roman"/>
          <w:spacing w:val="5"/>
          <w:sz w:val="24"/>
          <w:szCs w:val="24"/>
        </w:rPr>
        <w:t>u</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ly</w:t>
      </w:r>
      <w:r w:rsidRPr="00000982">
        <w:rPr>
          <w:rFonts w:ascii="Times New Roman" w:hAnsi="Times New Roman" w:cs="Times New Roman"/>
          <w:spacing w:val="-10"/>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a</w:t>
      </w:r>
      <w:r w:rsidRPr="00000982">
        <w:rPr>
          <w:rFonts w:ascii="Times New Roman" w:hAnsi="Times New Roman" w:cs="Times New Roman"/>
          <w:spacing w:val="3"/>
          <w:sz w:val="24"/>
          <w:szCs w:val="24"/>
        </w:rPr>
        <w:t>s</w:t>
      </w:r>
      <w:r w:rsidRPr="00000982">
        <w:rPr>
          <w:rFonts w:ascii="Times New Roman" w:hAnsi="Times New Roman" w:cs="Times New Roman"/>
          <w:spacing w:val="-2"/>
          <w:sz w:val="24"/>
          <w:szCs w:val="24"/>
        </w:rPr>
        <w:t>s</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g </w:t>
      </w:r>
      <w:r w:rsidRPr="00000982">
        <w:rPr>
          <w:rFonts w:ascii="Times New Roman" w:hAnsi="Times New Roman" w:cs="Times New Roman"/>
          <w:spacing w:val="4"/>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o</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9"/>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pacing w:val="-2"/>
          <w:sz w:val="24"/>
          <w:szCs w:val="24"/>
        </w:rPr>
        <w:t>s</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f</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g</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2"/>
          <w:sz w:val="24"/>
          <w:szCs w:val="24"/>
        </w:rPr>
        <w:t xml:space="preserve"> </w:t>
      </w:r>
      <w:r w:rsidRPr="00000982">
        <w:rPr>
          <w:rFonts w:ascii="Times New Roman" w:hAnsi="Times New Roman" w:cs="Times New Roman"/>
          <w:sz w:val="24"/>
          <w:szCs w:val="24"/>
        </w:rPr>
        <w:t>w</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 xml:space="preserve">ny </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p</w:t>
      </w:r>
      <w:r w:rsidRPr="00000982">
        <w:rPr>
          <w:rFonts w:ascii="Times New Roman" w:hAnsi="Times New Roman" w:cs="Times New Roman"/>
          <w:spacing w:val="5"/>
          <w:sz w:val="24"/>
          <w:szCs w:val="24"/>
        </w:rPr>
        <w:t>p</w:t>
      </w:r>
      <w:r w:rsidRPr="00000982">
        <w:rPr>
          <w:rFonts w:ascii="Times New Roman" w:hAnsi="Times New Roman" w:cs="Times New Roman"/>
          <w:spacing w:val="-4"/>
          <w:sz w:val="24"/>
          <w:szCs w:val="24"/>
        </w:rPr>
        <w:t>li</w:t>
      </w:r>
      <w:r w:rsidRPr="00000982">
        <w:rPr>
          <w:rFonts w:ascii="Times New Roman" w:hAnsi="Times New Roman" w:cs="Times New Roman"/>
          <w:spacing w:val="-1"/>
          <w:sz w:val="24"/>
          <w:szCs w:val="24"/>
        </w:rPr>
        <w:t>c</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b</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e</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dw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m</w:t>
      </w:r>
      <w:r w:rsidRPr="00000982">
        <w:rPr>
          <w:rFonts w:ascii="Times New Roman" w:hAnsi="Times New Roman" w:cs="Times New Roman"/>
          <w:spacing w:val="2"/>
          <w:sz w:val="24"/>
          <w:szCs w:val="24"/>
        </w:rPr>
        <w:t>(</w:t>
      </w:r>
      <w:r w:rsidRPr="00000982">
        <w:rPr>
          <w:rFonts w:ascii="Times New Roman" w:hAnsi="Times New Roman" w:cs="Times New Roman"/>
          <w:spacing w:val="-2"/>
          <w:sz w:val="24"/>
          <w:szCs w:val="24"/>
        </w:rPr>
        <w:t>s</w:t>
      </w:r>
      <w:r w:rsidRPr="00000982">
        <w:rPr>
          <w:rFonts w:ascii="Times New Roman" w:hAnsi="Times New Roman" w:cs="Times New Roman"/>
          <w:spacing w:val="2"/>
          <w:sz w:val="24"/>
          <w:szCs w:val="24"/>
        </w:rPr>
        <w:t>)</w:t>
      </w:r>
      <w:r w:rsidRPr="00000982">
        <w:rPr>
          <w:rFonts w:ascii="Times New Roman" w:hAnsi="Times New Roman" w:cs="Times New Roman"/>
          <w:sz w:val="24"/>
          <w:szCs w:val="24"/>
        </w:rPr>
        <w:t>.</w:t>
      </w:r>
      <w:r w:rsidRPr="00000982">
        <w:rPr>
          <w:rFonts w:ascii="Times New Roman" w:hAnsi="Times New Roman" w:cs="Times New Roman"/>
          <w:spacing w:val="-3"/>
          <w:sz w:val="24"/>
          <w:szCs w:val="24"/>
        </w:rPr>
        <w:t xml:space="preserve"> </w:t>
      </w:r>
    </w:p>
    <w:p w:rsidR="0045359C" w:rsidRPr="00000982" w:rsidRDefault="0045359C" w:rsidP="00C316EC">
      <w:pPr>
        <w:ind w:left="100" w:right="100"/>
        <w:rPr>
          <w:rFonts w:ascii="Times New Roman" w:hAnsi="Times New Roman" w:cs="Times New Roman"/>
          <w:b/>
          <w:position w:val="-1"/>
          <w:sz w:val="24"/>
          <w:szCs w:val="24"/>
          <w:u w:val="thick" w:color="000000"/>
        </w:rPr>
      </w:pPr>
      <w:r w:rsidRPr="00000982">
        <w:rPr>
          <w:rFonts w:ascii="Times New Roman" w:hAnsi="Times New Roman" w:cs="Times New Roman"/>
          <w:b/>
          <w:spacing w:val="-1"/>
          <w:position w:val="-1"/>
          <w:sz w:val="24"/>
          <w:szCs w:val="24"/>
          <w:u w:val="thick" w:color="000000"/>
        </w:rPr>
        <w:t>Te</w:t>
      </w:r>
      <w:r w:rsidRPr="00000982">
        <w:rPr>
          <w:rFonts w:ascii="Times New Roman" w:hAnsi="Times New Roman" w:cs="Times New Roman"/>
          <w:b/>
          <w:spacing w:val="-2"/>
          <w:position w:val="-1"/>
          <w:sz w:val="24"/>
          <w:szCs w:val="24"/>
          <w:u w:val="thick" w:color="000000"/>
        </w:rPr>
        <w:t>s</w:t>
      </w:r>
      <w:r w:rsidRPr="00000982">
        <w:rPr>
          <w:rFonts w:ascii="Times New Roman" w:hAnsi="Times New Roman" w:cs="Times New Roman"/>
          <w:b/>
          <w:spacing w:val="2"/>
          <w:position w:val="-1"/>
          <w:sz w:val="24"/>
          <w:szCs w:val="24"/>
          <w:u w:val="thick" w:color="000000"/>
        </w:rPr>
        <w:t>t</w:t>
      </w:r>
      <w:r w:rsidRPr="00000982">
        <w:rPr>
          <w:rFonts w:ascii="Times New Roman" w:hAnsi="Times New Roman" w:cs="Times New Roman"/>
          <w:b/>
          <w:position w:val="-1"/>
          <w:sz w:val="24"/>
          <w:szCs w:val="24"/>
          <w:u w:val="thick" w:color="000000"/>
        </w:rPr>
        <w:t>i</w:t>
      </w:r>
      <w:r w:rsidRPr="00000982">
        <w:rPr>
          <w:rFonts w:ascii="Times New Roman" w:hAnsi="Times New Roman" w:cs="Times New Roman"/>
          <w:b/>
          <w:spacing w:val="1"/>
          <w:position w:val="-1"/>
          <w:sz w:val="24"/>
          <w:szCs w:val="24"/>
          <w:u w:val="thick" w:color="000000"/>
        </w:rPr>
        <w:t>n</w:t>
      </w:r>
      <w:r w:rsidRPr="00000982">
        <w:rPr>
          <w:rFonts w:ascii="Times New Roman" w:hAnsi="Times New Roman" w:cs="Times New Roman"/>
          <w:b/>
          <w:position w:val="-1"/>
          <w:sz w:val="24"/>
          <w:szCs w:val="24"/>
          <w:u w:val="thick" w:color="000000"/>
        </w:rPr>
        <w:t>g</w:t>
      </w:r>
      <w:r w:rsidRPr="00000982">
        <w:rPr>
          <w:rFonts w:ascii="Times New Roman" w:hAnsi="Times New Roman" w:cs="Times New Roman"/>
          <w:b/>
          <w:spacing w:val="-4"/>
          <w:position w:val="-1"/>
          <w:sz w:val="24"/>
          <w:szCs w:val="24"/>
          <w:u w:val="thick" w:color="000000"/>
        </w:rPr>
        <w:t xml:space="preserve"> </w:t>
      </w:r>
      <w:r w:rsidRPr="00000982">
        <w:rPr>
          <w:rFonts w:ascii="Times New Roman" w:hAnsi="Times New Roman" w:cs="Times New Roman"/>
          <w:b/>
          <w:spacing w:val="2"/>
          <w:position w:val="-1"/>
          <w:sz w:val="24"/>
          <w:szCs w:val="24"/>
          <w:u w:val="thick" w:color="000000"/>
        </w:rPr>
        <w:t>t</w:t>
      </w:r>
      <w:r w:rsidRPr="00000982">
        <w:rPr>
          <w:rFonts w:ascii="Times New Roman" w:hAnsi="Times New Roman" w:cs="Times New Roman"/>
          <w:b/>
          <w:spacing w:val="1"/>
          <w:position w:val="-1"/>
          <w:sz w:val="24"/>
          <w:szCs w:val="24"/>
          <w:u w:val="thick" w:color="000000"/>
        </w:rPr>
        <w:t>h</w:t>
      </w:r>
      <w:r w:rsidRPr="00000982">
        <w:rPr>
          <w:rFonts w:ascii="Times New Roman" w:hAnsi="Times New Roman" w:cs="Times New Roman"/>
          <w:b/>
          <w:position w:val="-1"/>
          <w:sz w:val="24"/>
          <w:szCs w:val="24"/>
          <w:u w:val="thick" w:color="000000"/>
        </w:rPr>
        <w:t>e</w:t>
      </w:r>
      <w:r w:rsidRPr="00000982">
        <w:rPr>
          <w:rFonts w:ascii="Times New Roman" w:hAnsi="Times New Roman" w:cs="Times New Roman"/>
          <w:b/>
          <w:spacing w:val="-1"/>
          <w:position w:val="-1"/>
          <w:sz w:val="24"/>
          <w:szCs w:val="24"/>
          <w:u w:val="thick" w:color="000000"/>
        </w:rPr>
        <w:t xml:space="preserve"> </w:t>
      </w:r>
      <w:r w:rsidRPr="00000982">
        <w:rPr>
          <w:rFonts w:ascii="Times New Roman" w:hAnsi="Times New Roman" w:cs="Times New Roman"/>
          <w:b/>
          <w:position w:val="-1"/>
          <w:sz w:val="24"/>
          <w:szCs w:val="24"/>
          <w:u w:val="thick" w:color="000000"/>
        </w:rPr>
        <w:t>w</w:t>
      </w:r>
      <w:r w:rsidRPr="00000982">
        <w:rPr>
          <w:rFonts w:ascii="Times New Roman" w:hAnsi="Times New Roman" w:cs="Times New Roman"/>
          <w:b/>
          <w:spacing w:val="1"/>
          <w:position w:val="-1"/>
          <w:sz w:val="24"/>
          <w:szCs w:val="24"/>
          <w:u w:val="thick" w:color="000000"/>
        </w:rPr>
        <w:t>h</w:t>
      </w:r>
      <w:r w:rsidRPr="00000982">
        <w:rPr>
          <w:rFonts w:ascii="Times New Roman" w:hAnsi="Times New Roman" w:cs="Times New Roman"/>
          <w:b/>
          <w:position w:val="-1"/>
          <w:sz w:val="24"/>
          <w:szCs w:val="24"/>
          <w:u w:val="thick" w:color="000000"/>
        </w:rPr>
        <w:t>o</w:t>
      </w:r>
      <w:r w:rsidRPr="00000982">
        <w:rPr>
          <w:rFonts w:ascii="Times New Roman" w:hAnsi="Times New Roman" w:cs="Times New Roman"/>
          <w:b/>
          <w:spacing w:val="-4"/>
          <w:position w:val="-1"/>
          <w:sz w:val="24"/>
          <w:szCs w:val="24"/>
          <w:u w:val="thick" w:color="000000"/>
        </w:rPr>
        <w:t>l</w:t>
      </w:r>
      <w:r w:rsidRPr="00000982">
        <w:rPr>
          <w:rFonts w:ascii="Times New Roman" w:hAnsi="Times New Roman" w:cs="Times New Roman"/>
          <w:b/>
          <w:position w:val="-1"/>
          <w:sz w:val="24"/>
          <w:szCs w:val="24"/>
          <w:u w:val="thick" w:color="000000"/>
        </w:rPr>
        <w:t>e</w:t>
      </w:r>
      <w:r w:rsidRPr="00000982">
        <w:rPr>
          <w:rFonts w:ascii="Times New Roman" w:hAnsi="Times New Roman" w:cs="Times New Roman"/>
          <w:b/>
          <w:spacing w:val="-4"/>
          <w:position w:val="-1"/>
          <w:sz w:val="24"/>
          <w:szCs w:val="24"/>
          <w:u w:val="thick" w:color="000000"/>
        </w:rPr>
        <w:t xml:space="preserve"> </w:t>
      </w:r>
      <w:r w:rsidRPr="00000982">
        <w:rPr>
          <w:rFonts w:ascii="Times New Roman" w:hAnsi="Times New Roman" w:cs="Times New Roman"/>
          <w:b/>
          <w:spacing w:val="-2"/>
          <w:position w:val="-1"/>
          <w:sz w:val="24"/>
          <w:szCs w:val="24"/>
          <w:u w:val="thick" w:color="000000"/>
        </w:rPr>
        <w:t>s</w:t>
      </w:r>
      <w:r w:rsidRPr="00000982">
        <w:rPr>
          <w:rFonts w:ascii="Times New Roman" w:hAnsi="Times New Roman" w:cs="Times New Roman"/>
          <w:b/>
          <w:position w:val="-1"/>
          <w:sz w:val="24"/>
          <w:szCs w:val="24"/>
          <w:u w:val="thick" w:color="000000"/>
        </w:rPr>
        <w:t>y</w:t>
      </w:r>
      <w:r w:rsidRPr="00000982">
        <w:rPr>
          <w:rFonts w:ascii="Times New Roman" w:hAnsi="Times New Roman" w:cs="Times New Roman"/>
          <w:b/>
          <w:spacing w:val="-2"/>
          <w:position w:val="-1"/>
          <w:sz w:val="24"/>
          <w:szCs w:val="24"/>
          <w:u w:val="thick" w:color="000000"/>
        </w:rPr>
        <w:t>s</w:t>
      </w:r>
      <w:r w:rsidRPr="00000982">
        <w:rPr>
          <w:rFonts w:ascii="Times New Roman" w:hAnsi="Times New Roman" w:cs="Times New Roman"/>
          <w:b/>
          <w:spacing w:val="2"/>
          <w:position w:val="-1"/>
          <w:sz w:val="24"/>
          <w:szCs w:val="24"/>
          <w:u w:val="thick" w:color="000000"/>
        </w:rPr>
        <w:t>t</w:t>
      </w:r>
      <w:r w:rsidRPr="00000982">
        <w:rPr>
          <w:rFonts w:ascii="Times New Roman" w:hAnsi="Times New Roman" w:cs="Times New Roman"/>
          <w:b/>
          <w:spacing w:val="-1"/>
          <w:position w:val="-1"/>
          <w:sz w:val="24"/>
          <w:szCs w:val="24"/>
          <w:u w:val="thick" w:color="000000"/>
        </w:rPr>
        <w:t>e</w:t>
      </w:r>
      <w:r w:rsidRPr="00000982">
        <w:rPr>
          <w:rFonts w:ascii="Times New Roman" w:hAnsi="Times New Roman" w:cs="Times New Roman"/>
          <w:b/>
          <w:spacing w:val="-3"/>
          <w:position w:val="-1"/>
          <w:sz w:val="24"/>
          <w:szCs w:val="24"/>
          <w:u w:val="thick" w:color="000000"/>
        </w:rPr>
        <w:t>m</w:t>
      </w:r>
      <w:r w:rsidRPr="00000982">
        <w:rPr>
          <w:rFonts w:ascii="Times New Roman" w:hAnsi="Times New Roman" w:cs="Times New Roman"/>
          <w:b/>
          <w:position w:val="-1"/>
          <w:sz w:val="24"/>
          <w:szCs w:val="24"/>
          <w:u w:val="thick" w:color="000000"/>
        </w:rPr>
        <w:t>:</w:t>
      </w:r>
    </w:p>
    <w:p w:rsidR="0045359C" w:rsidRPr="00000982" w:rsidRDefault="0045359C" w:rsidP="00C316EC">
      <w:pPr>
        <w:ind w:left="100" w:right="100"/>
        <w:rPr>
          <w:rFonts w:ascii="Times New Roman" w:hAnsi="Times New Roman" w:cs="Times New Roman"/>
          <w:b/>
          <w:position w:val="-1"/>
          <w:sz w:val="24"/>
          <w:szCs w:val="24"/>
          <w:u w:val="thick" w:color="000000"/>
        </w:rPr>
      </w:pPr>
    </w:p>
    <w:p w:rsidR="0045359C" w:rsidRPr="00000982" w:rsidRDefault="0045359C" w:rsidP="0045359C">
      <w:pPr>
        <w:spacing w:before="29"/>
        <w:ind w:left="100" w:right="65" w:firstLine="620"/>
        <w:rPr>
          <w:rFonts w:ascii="Times New Roman" w:hAnsi="Times New Roman" w:cs="Times New Roman"/>
          <w:spacing w:val="-2"/>
          <w:sz w:val="24"/>
          <w:szCs w:val="24"/>
        </w:rPr>
      </w:pPr>
      <w:r w:rsidRPr="00000982">
        <w:rPr>
          <w:rFonts w:ascii="Times New Roman" w:hAnsi="Times New Roman" w:cs="Times New Roman"/>
          <w:spacing w:val="6"/>
          <w:sz w:val="24"/>
          <w:szCs w:val="24"/>
        </w:rPr>
        <w:t>S</w:t>
      </w:r>
      <w:r w:rsidRPr="00000982">
        <w:rPr>
          <w:rFonts w:ascii="Times New Roman" w:hAnsi="Times New Roman" w:cs="Times New Roman"/>
          <w:spacing w:val="-9"/>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o</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9"/>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 xml:space="preserve">e </w:t>
      </w:r>
      <w:r w:rsidRPr="00000982">
        <w:rPr>
          <w:rFonts w:ascii="Times New Roman" w:hAnsi="Times New Roman" w:cs="Times New Roman"/>
          <w:spacing w:val="3"/>
          <w:sz w:val="24"/>
          <w:szCs w:val="24"/>
        </w:rPr>
        <w:t>s</w:t>
      </w:r>
      <w:r w:rsidRPr="00000982">
        <w:rPr>
          <w:rFonts w:ascii="Times New Roman" w:hAnsi="Times New Roman" w:cs="Times New Roman"/>
          <w:spacing w:val="-5"/>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in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x</w:t>
      </w:r>
      <w:r w:rsidRPr="00000982">
        <w:rPr>
          <w:rFonts w:ascii="Times New Roman" w:hAnsi="Times New Roman" w:cs="Times New Roman"/>
          <w:sz w:val="24"/>
          <w:szCs w:val="24"/>
        </w:rPr>
        <w:t>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5"/>
          <w:sz w:val="24"/>
          <w:szCs w:val="24"/>
        </w:rPr>
        <w:t xml:space="preserve"> </w:t>
      </w:r>
      <w:r w:rsidRPr="00000982">
        <w:rPr>
          <w:rFonts w:ascii="Times New Roman" w:hAnsi="Times New Roman" w:cs="Times New Roman"/>
          <w:b/>
          <w:spacing w:val="-2"/>
          <w:sz w:val="24"/>
          <w:szCs w:val="24"/>
        </w:rPr>
        <w:t>F</w:t>
      </w:r>
      <w:r w:rsidRPr="00000982">
        <w:rPr>
          <w:rFonts w:ascii="Times New Roman" w:hAnsi="Times New Roman" w:cs="Times New Roman"/>
          <w:b/>
          <w:spacing w:val="1"/>
          <w:sz w:val="24"/>
          <w:szCs w:val="24"/>
        </w:rPr>
        <w:t>un</w:t>
      </w:r>
      <w:r w:rsidRPr="00000982">
        <w:rPr>
          <w:rFonts w:ascii="Times New Roman" w:hAnsi="Times New Roman" w:cs="Times New Roman"/>
          <w:b/>
          <w:spacing w:val="-1"/>
          <w:sz w:val="24"/>
          <w:szCs w:val="24"/>
        </w:rPr>
        <w:t>c</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io</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al</w:t>
      </w:r>
      <w:r w:rsidRPr="00000982">
        <w:rPr>
          <w:rFonts w:ascii="Times New Roman" w:hAnsi="Times New Roman" w:cs="Times New Roman"/>
          <w:b/>
          <w:spacing w:val="-11"/>
          <w:sz w:val="24"/>
          <w:szCs w:val="24"/>
        </w:rPr>
        <w:t xml:space="preserve"> </w:t>
      </w:r>
      <w:r w:rsidRPr="00000982">
        <w:rPr>
          <w:rFonts w:ascii="Times New Roman" w:hAnsi="Times New Roman" w:cs="Times New Roman"/>
          <w:b/>
          <w:sz w:val="24"/>
          <w:szCs w:val="24"/>
        </w:rPr>
        <w:t>R</w:t>
      </w:r>
      <w:r w:rsidRPr="00000982">
        <w:rPr>
          <w:rFonts w:ascii="Times New Roman" w:hAnsi="Times New Roman" w:cs="Times New Roman"/>
          <w:b/>
          <w:spacing w:val="-1"/>
          <w:sz w:val="24"/>
          <w:szCs w:val="24"/>
        </w:rPr>
        <w:t>e</w:t>
      </w:r>
      <w:r w:rsidRPr="00000982">
        <w:rPr>
          <w:rFonts w:ascii="Times New Roman" w:hAnsi="Times New Roman" w:cs="Times New Roman"/>
          <w:b/>
          <w:spacing w:val="1"/>
          <w:sz w:val="24"/>
          <w:szCs w:val="24"/>
        </w:rPr>
        <w:t>qu</w:t>
      </w:r>
      <w:r w:rsidRPr="00000982">
        <w:rPr>
          <w:rFonts w:ascii="Times New Roman" w:hAnsi="Times New Roman" w:cs="Times New Roman"/>
          <w:b/>
          <w:sz w:val="24"/>
          <w:szCs w:val="24"/>
        </w:rPr>
        <w:t>i</w:t>
      </w:r>
      <w:r w:rsidRPr="00000982">
        <w:rPr>
          <w:rFonts w:ascii="Times New Roman" w:hAnsi="Times New Roman" w:cs="Times New Roman"/>
          <w:b/>
          <w:spacing w:val="-6"/>
          <w:sz w:val="24"/>
          <w:szCs w:val="24"/>
        </w:rPr>
        <w:t>r</w:t>
      </w:r>
      <w:r w:rsidRPr="00000982">
        <w:rPr>
          <w:rFonts w:ascii="Times New Roman" w:hAnsi="Times New Roman" w:cs="Times New Roman"/>
          <w:b/>
          <w:spacing w:val="-1"/>
          <w:sz w:val="24"/>
          <w:szCs w:val="24"/>
        </w:rPr>
        <w:t>e</w:t>
      </w:r>
      <w:r w:rsidRPr="00000982">
        <w:rPr>
          <w:rFonts w:ascii="Times New Roman" w:hAnsi="Times New Roman" w:cs="Times New Roman"/>
          <w:b/>
          <w:spacing w:val="2"/>
          <w:sz w:val="24"/>
          <w:szCs w:val="24"/>
        </w:rPr>
        <w:t>m</w:t>
      </w:r>
      <w:r w:rsidRPr="00000982">
        <w:rPr>
          <w:rFonts w:ascii="Times New Roman" w:hAnsi="Times New Roman" w:cs="Times New Roman"/>
          <w:b/>
          <w:spacing w:val="-1"/>
          <w:sz w:val="24"/>
          <w:szCs w:val="24"/>
        </w:rPr>
        <w:t>e</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 xml:space="preserve">t </w:t>
      </w:r>
      <w:r w:rsidRPr="00000982">
        <w:rPr>
          <w:rFonts w:ascii="Times New Roman" w:hAnsi="Times New Roman" w:cs="Times New Roman"/>
          <w:b/>
          <w:spacing w:val="1"/>
          <w:sz w:val="24"/>
          <w:szCs w:val="24"/>
        </w:rPr>
        <w:t>Sp</w:t>
      </w:r>
      <w:r w:rsidRPr="00000982">
        <w:rPr>
          <w:rFonts w:ascii="Times New Roman" w:hAnsi="Times New Roman" w:cs="Times New Roman"/>
          <w:b/>
          <w:spacing w:val="-1"/>
          <w:sz w:val="24"/>
          <w:szCs w:val="24"/>
        </w:rPr>
        <w:t>ec</w:t>
      </w:r>
      <w:r w:rsidRPr="00000982">
        <w:rPr>
          <w:rFonts w:ascii="Times New Roman" w:hAnsi="Times New Roman" w:cs="Times New Roman"/>
          <w:b/>
          <w:sz w:val="24"/>
          <w:szCs w:val="24"/>
        </w:rPr>
        <w:t>i</w:t>
      </w:r>
      <w:r w:rsidRPr="00000982">
        <w:rPr>
          <w:rFonts w:ascii="Times New Roman" w:hAnsi="Times New Roman" w:cs="Times New Roman"/>
          <w:b/>
          <w:spacing w:val="-3"/>
          <w:sz w:val="24"/>
          <w:szCs w:val="24"/>
        </w:rPr>
        <w:t>f</w:t>
      </w:r>
      <w:r w:rsidRPr="00000982">
        <w:rPr>
          <w:rFonts w:ascii="Times New Roman" w:hAnsi="Times New Roman" w:cs="Times New Roman"/>
          <w:b/>
          <w:sz w:val="24"/>
          <w:szCs w:val="24"/>
        </w:rPr>
        <w:t>i</w:t>
      </w:r>
      <w:r w:rsidRPr="00000982">
        <w:rPr>
          <w:rFonts w:ascii="Times New Roman" w:hAnsi="Times New Roman" w:cs="Times New Roman"/>
          <w:b/>
          <w:spacing w:val="-1"/>
          <w:sz w:val="24"/>
          <w:szCs w:val="24"/>
        </w:rPr>
        <w:t>c</w:t>
      </w:r>
      <w:r w:rsidRPr="00000982">
        <w:rPr>
          <w:rFonts w:ascii="Times New Roman" w:hAnsi="Times New Roman" w:cs="Times New Roman"/>
          <w:b/>
          <w:sz w:val="24"/>
          <w:szCs w:val="24"/>
        </w:rPr>
        <w:t>a</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io</w:t>
      </w:r>
      <w:r w:rsidRPr="00000982">
        <w:rPr>
          <w:rFonts w:ascii="Times New Roman" w:hAnsi="Times New Roman" w:cs="Times New Roman"/>
          <w:b/>
          <w:spacing w:val="2"/>
          <w:sz w:val="24"/>
          <w:szCs w:val="24"/>
        </w:rPr>
        <w:t>n</w:t>
      </w:r>
      <w:r w:rsidRPr="00000982">
        <w:rPr>
          <w:rFonts w:ascii="Times New Roman" w:hAnsi="Times New Roman" w:cs="Times New Roman"/>
          <w:spacing w:val="2"/>
          <w:sz w:val="24"/>
          <w:szCs w:val="24"/>
        </w:rPr>
        <w:t>(</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2"/>
          <w:sz w:val="24"/>
          <w:szCs w:val="24"/>
        </w:rPr>
        <w:t>(</w:t>
      </w:r>
      <w:r w:rsidRPr="00000982">
        <w:rPr>
          <w:rFonts w:ascii="Times New Roman" w:hAnsi="Times New Roman" w:cs="Times New Roman"/>
          <w:spacing w:val="-3"/>
          <w:sz w:val="24"/>
          <w:szCs w:val="24"/>
        </w:rPr>
        <w:t>F</w:t>
      </w:r>
      <w:r w:rsidRPr="00000982">
        <w:rPr>
          <w:rFonts w:ascii="Times New Roman" w:hAnsi="Times New Roman" w:cs="Times New Roman"/>
          <w:spacing w:val="-1"/>
          <w:sz w:val="24"/>
          <w:szCs w:val="24"/>
        </w:rPr>
        <w:t>R</w:t>
      </w:r>
      <w:r w:rsidRPr="00000982">
        <w:rPr>
          <w:rFonts w:ascii="Times New Roman" w:hAnsi="Times New Roman" w:cs="Times New Roman"/>
          <w:spacing w:val="1"/>
          <w:sz w:val="24"/>
          <w:szCs w:val="24"/>
        </w:rPr>
        <w:t>S</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5"/>
          <w:sz w:val="24"/>
          <w:szCs w:val="24"/>
        </w:rPr>
        <w:t xml:space="preserve"> </w:t>
      </w:r>
      <w:r w:rsidRPr="00000982">
        <w:rPr>
          <w:rFonts w:ascii="Times New Roman" w:hAnsi="Times New Roman" w:cs="Times New Roman"/>
          <w:sz w:val="24"/>
          <w:szCs w:val="24"/>
        </w:rPr>
        <w:t>a</w:t>
      </w:r>
      <w:r w:rsidRPr="00000982">
        <w:rPr>
          <w:rFonts w:ascii="Times New Roman" w:hAnsi="Times New Roman" w:cs="Times New Roman"/>
          <w:spacing w:val="3"/>
          <w:sz w:val="24"/>
          <w:szCs w:val="24"/>
        </w:rPr>
        <w:t xml:space="preserve"> </w:t>
      </w:r>
      <w:r w:rsidRPr="00000982">
        <w:rPr>
          <w:rFonts w:ascii="Times New Roman" w:hAnsi="Times New Roman" w:cs="Times New Roman"/>
          <w:b/>
          <w:spacing w:val="1"/>
          <w:sz w:val="24"/>
          <w:szCs w:val="24"/>
        </w:rPr>
        <w:t>S</w:t>
      </w:r>
      <w:r w:rsidRPr="00000982">
        <w:rPr>
          <w:rFonts w:ascii="Times New Roman" w:hAnsi="Times New Roman" w:cs="Times New Roman"/>
          <w:b/>
          <w:sz w:val="24"/>
          <w:szCs w:val="24"/>
        </w:rPr>
        <w:t>y</w:t>
      </w:r>
      <w:r w:rsidRPr="00000982">
        <w:rPr>
          <w:rFonts w:ascii="Times New Roman" w:hAnsi="Times New Roman" w:cs="Times New Roman"/>
          <w:b/>
          <w:spacing w:val="-2"/>
          <w:sz w:val="24"/>
          <w:szCs w:val="24"/>
        </w:rPr>
        <w:t>s</w:t>
      </w:r>
      <w:r w:rsidRPr="00000982">
        <w:rPr>
          <w:rFonts w:ascii="Times New Roman" w:hAnsi="Times New Roman" w:cs="Times New Roman"/>
          <w:b/>
          <w:spacing w:val="2"/>
          <w:sz w:val="24"/>
          <w:szCs w:val="24"/>
        </w:rPr>
        <w:t>t</w:t>
      </w:r>
      <w:r w:rsidRPr="00000982">
        <w:rPr>
          <w:rFonts w:ascii="Times New Roman" w:hAnsi="Times New Roman" w:cs="Times New Roman"/>
          <w:b/>
          <w:spacing w:val="-1"/>
          <w:sz w:val="24"/>
          <w:szCs w:val="24"/>
        </w:rPr>
        <w:t>e</w:t>
      </w:r>
      <w:r w:rsidRPr="00000982">
        <w:rPr>
          <w:rFonts w:ascii="Times New Roman" w:hAnsi="Times New Roman" w:cs="Times New Roman"/>
          <w:b/>
          <w:sz w:val="24"/>
          <w:szCs w:val="24"/>
        </w:rPr>
        <w:t>m</w:t>
      </w:r>
      <w:r w:rsidRPr="00000982">
        <w:rPr>
          <w:rFonts w:ascii="Times New Roman" w:hAnsi="Times New Roman" w:cs="Times New Roman"/>
          <w:b/>
          <w:spacing w:val="-6"/>
          <w:sz w:val="24"/>
          <w:szCs w:val="24"/>
        </w:rPr>
        <w:t xml:space="preserve"> </w:t>
      </w:r>
      <w:r w:rsidRPr="00000982">
        <w:rPr>
          <w:rFonts w:ascii="Times New Roman" w:hAnsi="Times New Roman" w:cs="Times New Roman"/>
          <w:b/>
          <w:sz w:val="24"/>
          <w:szCs w:val="24"/>
        </w:rPr>
        <w:t>R</w:t>
      </w:r>
      <w:r w:rsidRPr="00000982">
        <w:rPr>
          <w:rFonts w:ascii="Times New Roman" w:hAnsi="Times New Roman" w:cs="Times New Roman"/>
          <w:b/>
          <w:spacing w:val="-1"/>
          <w:sz w:val="24"/>
          <w:szCs w:val="24"/>
        </w:rPr>
        <w:t>e</w:t>
      </w:r>
      <w:r w:rsidRPr="00000982">
        <w:rPr>
          <w:rFonts w:ascii="Times New Roman" w:hAnsi="Times New Roman" w:cs="Times New Roman"/>
          <w:b/>
          <w:spacing w:val="1"/>
          <w:sz w:val="24"/>
          <w:szCs w:val="24"/>
        </w:rPr>
        <w:t>qu</w:t>
      </w:r>
      <w:r w:rsidRPr="00000982">
        <w:rPr>
          <w:rFonts w:ascii="Times New Roman" w:hAnsi="Times New Roman" w:cs="Times New Roman"/>
          <w:b/>
          <w:sz w:val="24"/>
          <w:szCs w:val="24"/>
        </w:rPr>
        <w:t>i</w:t>
      </w:r>
      <w:r w:rsidRPr="00000982">
        <w:rPr>
          <w:rFonts w:ascii="Times New Roman" w:hAnsi="Times New Roman" w:cs="Times New Roman"/>
          <w:b/>
          <w:spacing w:val="-6"/>
          <w:sz w:val="24"/>
          <w:szCs w:val="24"/>
        </w:rPr>
        <w:t>r</w:t>
      </w:r>
      <w:r w:rsidRPr="00000982">
        <w:rPr>
          <w:rFonts w:ascii="Times New Roman" w:hAnsi="Times New Roman" w:cs="Times New Roman"/>
          <w:b/>
          <w:spacing w:val="-1"/>
          <w:sz w:val="24"/>
          <w:szCs w:val="24"/>
        </w:rPr>
        <w:t>e</w:t>
      </w:r>
      <w:r w:rsidRPr="00000982">
        <w:rPr>
          <w:rFonts w:ascii="Times New Roman" w:hAnsi="Times New Roman" w:cs="Times New Roman"/>
          <w:b/>
          <w:spacing w:val="-3"/>
          <w:sz w:val="24"/>
          <w:szCs w:val="24"/>
        </w:rPr>
        <w:t>m</w:t>
      </w:r>
      <w:r w:rsidRPr="00000982">
        <w:rPr>
          <w:rFonts w:ascii="Times New Roman" w:hAnsi="Times New Roman" w:cs="Times New Roman"/>
          <w:b/>
          <w:spacing w:val="-1"/>
          <w:sz w:val="24"/>
          <w:szCs w:val="24"/>
        </w:rPr>
        <w:t>e</w:t>
      </w:r>
      <w:r w:rsidRPr="00000982">
        <w:rPr>
          <w:rFonts w:ascii="Times New Roman" w:hAnsi="Times New Roman" w:cs="Times New Roman"/>
          <w:b/>
          <w:spacing w:val="1"/>
          <w:sz w:val="24"/>
          <w:szCs w:val="24"/>
        </w:rPr>
        <w:t>n</w:t>
      </w:r>
      <w:r w:rsidRPr="00000982">
        <w:rPr>
          <w:rFonts w:ascii="Times New Roman" w:hAnsi="Times New Roman" w:cs="Times New Roman"/>
          <w:b/>
          <w:sz w:val="24"/>
          <w:szCs w:val="24"/>
        </w:rPr>
        <w:t>t</w:t>
      </w:r>
      <w:r w:rsidRPr="00000982">
        <w:rPr>
          <w:rFonts w:ascii="Times New Roman" w:hAnsi="Times New Roman" w:cs="Times New Roman"/>
          <w:b/>
          <w:spacing w:val="-6"/>
          <w:sz w:val="24"/>
          <w:szCs w:val="24"/>
        </w:rPr>
        <w:t xml:space="preserve"> </w:t>
      </w:r>
      <w:r w:rsidRPr="00000982">
        <w:rPr>
          <w:rFonts w:ascii="Times New Roman" w:hAnsi="Times New Roman" w:cs="Times New Roman"/>
          <w:b/>
          <w:spacing w:val="1"/>
          <w:sz w:val="24"/>
          <w:szCs w:val="24"/>
        </w:rPr>
        <w:t>Sp</w:t>
      </w:r>
      <w:r w:rsidRPr="00000982">
        <w:rPr>
          <w:rFonts w:ascii="Times New Roman" w:hAnsi="Times New Roman" w:cs="Times New Roman"/>
          <w:b/>
          <w:spacing w:val="-1"/>
          <w:sz w:val="24"/>
          <w:szCs w:val="24"/>
        </w:rPr>
        <w:t>ec</w:t>
      </w:r>
      <w:r w:rsidRPr="00000982">
        <w:rPr>
          <w:rFonts w:ascii="Times New Roman" w:hAnsi="Times New Roman" w:cs="Times New Roman"/>
          <w:b/>
          <w:sz w:val="24"/>
          <w:szCs w:val="24"/>
        </w:rPr>
        <w:t>i</w:t>
      </w:r>
      <w:r w:rsidRPr="00000982">
        <w:rPr>
          <w:rFonts w:ascii="Times New Roman" w:hAnsi="Times New Roman" w:cs="Times New Roman"/>
          <w:b/>
          <w:spacing w:val="-3"/>
          <w:sz w:val="24"/>
          <w:szCs w:val="24"/>
        </w:rPr>
        <w:t>f</w:t>
      </w:r>
      <w:r w:rsidRPr="00000982">
        <w:rPr>
          <w:rFonts w:ascii="Times New Roman" w:hAnsi="Times New Roman" w:cs="Times New Roman"/>
          <w:b/>
          <w:sz w:val="24"/>
          <w:szCs w:val="24"/>
        </w:rPr>
        <w:t>i</w:t>
      </w:r>
      <w:r w:rsidRPr="00000982">
        <w:rPr>
          <w:rFonts w:ascii="Times New Roman" w:hAnsi="Times New Roman" w:cs="Times New Roman"/>
          <w:b/>
          <w:spacing w:val="-1"/>
          <w:sz w:val="24"/>
          <w:szCs w:val="24"/>
        </w:rPr>
        <w:t>c</w:t>
      </w:r>
      <w:r w:rsidRPr="00000982">
        <w:rPr>
          <w:rFonts w:ascii="Times New Roman" w:hAnsi="Times New Roman" w:cs="Times New Roman"/>
          <w:b/>
          <w:sz w:val="24"/>
          <w:szCs w:val="24"/>
        </w:rPr>
        <w:t>a</w:t>
      </w:r>
      <w:r w:rsidRPr="00000982">
        <w:rPr>
          <w:rFonts w:ascii="Times New Roman" w:hAnsi="Times New Roman" w:cs="Times New Roman"/>
          <w:b/>
          <w:spacing w:val="2"/>
          <w:sz w:val="24"/>
          <w:szCs w:val="24"/>
        </w:rPr>
        <w:t>t</w:t>
      </w:r>
      <w:r w:rsidRPr="00000982">
        <w:rPr>
          <w:rFonts w:ascii="Times New Roman" w:hAnsi="Times New Roman" w:cs="Times New Roman"/>
          <w:b/>
          <w:sz w:val="24"/>
          <w:szCs w:val="24"/>
        </w:rPr>
        <w:t>ion</w:t>
      </w:r>
      <w:r w:rsidRPr="00000982">
        <w:rPr>
          <w:rFonts w:ascii="Times New Roman" w:hAnsi="Times New Roman" w:cs="Times New Roman"/>
          <w:b/>
          <w:spacing w:val="-5"/>
          <w:sz w:val="24"/>
          <w:szCs w:val="24"/>
        </w:rPr>
        <w:t xml:space="preserve"> </w:t>
      </w:r>
      <w:r w:rsidRPr="00000982">
        <w:rPr>
          <w:rFonts w:ascii="Times New Roman" w:hAnsi="Times New Roman" w:cs="Times New Roman"/>
          <w:b/>
          <w:spacing w:val="2"/>
          <w:sz w:val="24"/>
          <w:szCs w:val="24"/>
        </w:rPr>
        <w:t>(</w:t>
      </w:r>
      <w:r w:rsidRPr="00000982">
        <w:rPr>
          <w:rFonts w:ascii="Times New Roman" w:hAnsi="Times New Roman" w:cs="Times New Roman"/>
          <w:b/>
          <w:spacing w:val="1"/>
          <w:sz w:val="24"/>
          <w:szCs w:val="24"/>
        </w:rPr>
        <w:t>S</w:t>
      </w:r>
      <w:r w:rsidRPr="00000982">
        <w:rPr>
          <w:rFonts w:ascii="Times New Roman" w:hAnsi="Times New Roman" w:cs="Times New Roman"/>
          <w:b/>
          <w:sz w:val="24"/>
          <w:szCs w:val="24"/>
        </w:rPr>
        <w:t>R</w:t>
      </w:r>
      <w:r w:rsidRPr="00000982">
        <w:rPr>
          <w:rFonts w:ascii="Times New Roman" w:hAnsi="Times New Roman" w:cs="Times New Roman"/>
          <w:b/>
          <w:spacing w:val="-3"/>
          <w:sz w:val="24"/>
          <w:szCs w:val="24"/>
        </w:rPr>
        <w:t>S</w:t>
      </w:r>
      <w:r w:rsidRPr="00000982">
        <w:rPr>
          <w:rFonts w:ascii="Times New Roman" w:hAnsi="Times New Roman" w:cs="Times New Roman"/>
          <w:b/>
          <w:spacing w:val="2"/>
          <w:sz w:val="24"/>
          <w:szCs w:val="24"/>
        </w:rPr>
        <w:t>)</w:t>
      </w:r>
      <w:r w:rsidRPr="00000982">
        <w:rPr>
          <w:rFonts w:ascii="Times New Roman" w:hAnsi="Times New Roman" w:cs="Times New Roman"/>
          <w:b/>
          <w:sz w:val="24"/>
          <w:szCs w:val="24"/>
        </w:rPr>
        <w:t>.</w:t>
      </w:r>
      <w:r w:rsidRPr="00000982">
        <w:rPr>
          <w:rFonts w:ascii="Times New Roman" w:hAnsi="Times New Roman" w:cs="Times New Roman"/>
          <w:b/>
          <w:spacing w:val="-6"/>
          <w:sz w:val="24"/>
          <w:szCs w:val="24"/>
        </w:rPr>
        <w:t xml:space="preserve"> </w:t>
      </w:r>
      <w:r w:rsidRPr="00000982">
        <w:rPr>
          <w:rFonts w:ascii="Times New Roman" w:hAnsi="Times New Roman" w:cs="Times New Roman"/>
          <w:spacing w:val="1"/>
          <w:sz w:val="24"/>
          <w:szCs w:val="24"/>
        </w:rPr>
        <w:t>S</w:t>
      </w:r>
      <w:r w:rsidRPr="00000982">
        <w:rPr>
          <w:rFonts w:ascii="Times New Roman" w:hAnsi="Times New Roman" w:cs="Times New Roman"/>
          <w:spacing w:val="-9"/>
          <w:sz w:val="24"/>
          <w:szCs w:val="24"/>
        </w:rPr>
        <w:t>y</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m</w:t>
      </w:r>
      <w:r w:rsidRPr="00000982">
        <w:rPr>
          <w:rFonts w:ascii="Times New Roman" w:hAnsi="Times New Roman" w:cs="Times New Roman"/>
          <w:spacing w:val="-1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 xml:space="preserve">s </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t</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l</w:t>
      </w:r>
      <w:r w:rsidRPr="00000982">
        <w:rPr>
          <w:rFonts w:ascii="Times New Roman" w:hAnsi="Times New Roman" w:cs="Times New Roman"/>
          <w:sz w:val="24"/>
          <w:szCs w:val="24"/>
        </w:rPr>
        <w:t>y</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s</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g</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z w:val="24"/>
          <w:szCs w:val="24"/>
        </w:rPr>
        <w:t>ut</w:t>
      </w:r>
      <w:r w:rsidRPr="00000982">
        <w:rPr>
          <w:rFonts w:ascii="Times New Roman" w:hAnsi="Times New Roman" w:cs="Times New Roman"/>
          <w:spacing w:val="5"/>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o</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h</w:t>
      </w:r>
      <w:r w:rsidRPr="00000982">
        <w:rPr>
          <w:rFonts w:ascii="Times New Roman" w:hAnsi="Times New Roman" w:cs="Times New Roman"/>
          <w:spacing w:val="4"/>
          <w:sz w:val="24"/>
          <w:szCs w:val="24"/>
        </w:rPr>
        <w:t>a</w:t>
      </w:r>
      <w:r w:rsidRPr="00000982">
        <w:rPr>
          <w:rFonts w:ascii="Times New Roman" w:hAnsi="Times New Roman" w:cs="Times New Roman"/>
          <w:sz w:val="24"/>
          <w:szCs w:val="24"/>
        </w:rPr>
        <w:t>v</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r</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n</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e</w:t>
      </w:r>
      <w:r w:rsidRPr="00000982">
        <w:rPr>
          <w:rFonts w:ascii="Times New Roman" w:hAnsi="Times New Roman" w:cs="Times New Roman"/>
          <w:sz w:val="24"/>
          <w:szCs w:val="24"/>
        </w:rPr>
        <w:t>l</w:t>
      </w:r>
      <w:r w:rsidRPr="00000982">
        <w:rPr>
          <w:rFonts w:ascii="Times New Roman" w:hAnsi="Times New Roman" w:cs="Times New Roman"/>
          <w:spacing w:val="-4"/>
          <w:sz w:val="24"/>
          <w:szCs w:val="24"/>
        </w:rPr>
        <w:t>i</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x</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ec</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ns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7"/>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u</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to</w:t>
      </w:r>
      <w:r w:rsidRPr="00000982">
        <w:rPr>
          <w:rFonts w:ascii="Times New Roman" w:hAnsi="Times New Roman" w:cs="Times New Roman"/>
          <w:spacing w:val="-9"/>
          <w:sz w:val="24"/>
          <w:szCs w:val="24"/>
        </w:rPr>
        <w:t>m</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3"/>
          <w:sz w:val="24"/>
          <w:szCs w:val="24"/>
        </w:rPr>
        <w:t>I</w:t>
      </w:r>
      <w:r w:rsidRPr="00000982">
        <w:rPr>
          <w:rFonts w:ascii="Times New Roman" w:hAnsi="Times New Roman" w:cs="Times New Roman"/>
          <w:sz w:val="24"/>
          <w:szCs w:val="24"/>
        </w:rPr>
        <w:t xml:space="preserve">t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4"/>
          <w:sz w:val="24"/>
          <w:szCs w:val="24"/>
        </w:rPr>
        <w:t>a</w:t>
      </w:r>
      <w:r w:rsidRPr="00000982">
        <w:rPr>
          <w:rFonts w:ascii="Times New Roman" w:hAnsi="Times New Roman" w:cs="Times New Roman"/>
          <w:spacing w:val="-4"/>
          <w:sz w:val="24"/>
          <w:szCs w:val="24"/>
        </w:rPr>
        <w:t>l</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o</w:t>
      </w:r>
      <w:r w:rsidRPr="00000982">
        <w:rPr>
          <w:rFonts w:ascii="Times New Roman" w:hAnsi="Times New Roman" w:cs="Times New Roman"/>
          <w:spacing w:val="10"/>
          <w:sz w:val="24"/>
          <w:szCs w:val="24"/>
        </w:rPr>
        <w:t xml:space="preserve"> </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7"/>
          <w:sz w:val="24"/>
          <w:szCs w:val="24"/>
        </w:rPr>
        <w:t>s</w:t>
      </w:r>
      <w:r w:rsidRPr="00000982">
        <w:rPr>
          <w:rFonts w:ascii="Times New Roman" w:hAnsi="Times New Roman" w:cs="Times New Roman"/>
          <w:sz w:val="24"/>
          <w:szCs w:val="24"/>
        </w:rPr>
        <w:t>t</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up</w:t>
      </w:r>
      <w:r w:rsidRPr="00000982">
        <w:rPr>
          <w:rFonts w:ascii="Times New Roman" w:hAnsi="Times New Roman" w:cs="Times New Roman"/>
          <w:spacing w:val="-9"/>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6"/>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 xml:space="preserve">d </w:t>
      </w:r>
      <w:r w:rsidRPr="00000982">
        <w:rPr>
          <w:rFonts w:ascii="Times New Roman" w:hAnsi="Times New Roman" w:cs="Times New Roman"/>
          <w:spacing w:val="-5"/>
          <w:sz w:val="24"/>
          <w:szCs w:val="24"/>
        </w:rPr>
        <w:t>b</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y</w:t>
      </w:r>
      <w:r w:rsidRPr="00000982">
        <w:rPr>
          <w:rFonts w:ascii="Times New Roman" w:hAnsi="Times New Roman" w:cs="Times New Roman"/>
          <w:spacing w:val="10"/>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u</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d</w:t>
      </w:r>
      <w:r w:rsidRPr="00000982">
        <w:rPr>
          <w:rFonts w:ascii="Times New Roman" w:hAnsi="Times New Roman" w:cs="Times New Roman"/>
          <w:sz w:val="24"/>
          <w:szCs w:val="24"/>
        </w:rPr>
        <w:t>s</w:t>
      </w:r>
      <w:r w:rsidRPr="00000982">
        <w:rPr>
          <w:rFonts w:ascii="Times New Roman" w:hAnsi="Times New Roman" w:cs="Times New Roman"/>
          <w:spacing w:val="-7"/>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e</w:t>
      </w:r>
      <w:r w:rsidRPr="00000982">
        <w:rPr>
          <w:rFonts w:ascii="Times New Roman" w:hAnsi="Times New Roman" w:cs="Times New Roman"/>
          <w:spacing w:val="-3"/>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 xml:space="preserve">d </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w:t>
      </w:r>
      <w:r w:rsidRPr="00000982">
        <w:rPr>
          <w:rFonts w:ascii="Times New Roman" w:hAnsi="Times New Roman" w:cs="Times New Roman"/>
          <w:spacing w:val="-3"/>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1"/>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5"/>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dw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 xml:space="preserve">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q</w:t>
      </w:r>
      <w:r w:rsidRPr="00000982">
        <w:rPr>
          <w:rFonts w:ascii="Times New Roman" w:hAnsi="Times New Roman" w:cs="Times New Roman"/>
          <w:spacing w:val="5"/>
          <w:sz w:val="24"/>
          <w:szCs w:val="24"/>
        </w:rPr>
        <w:t>u</w:t>
      </w:r>
      <w:r w:rsidRPr="00000982">
        <w:rPr>
          <w:rFonts w:ascii="Times New Roman" w:hAnsi="Times New Roman" w:cs="Times New Roman"/>
          <w:spacing w:val="-9"/>
          <w:sz w:val="24"/>
          <w:szCs w:val="24"/>
        </w:rPr>
        <w:t>i</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s</w:t>
      </w:r>
      <w:r w:rsidRPr="00000982">
        <w:rPr>
          <w:rFonts w:ascii="Times New Roman" w:hAnsi="Times New Roman" w:cs="Times New Roman"/>
          <w:spacing w:val="-8"/>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z w:val="24"/>
          <w:szCs w:val="24"/>
        </w:rPr>
        <w:t>p</w:t>
      </w:r>
      <w:r w:rsidRPr="00000982">
        <w:rPr>
          <w:rFonts w:ascii="Times New Roman" w:hAnsi="Times New Roman" w:cs="Times New Roman"/>
          <w:spacing w:val="-1"/>
          <w:sz w:val="24"/>
          <w:szCs w:val="24"/>
        </w:rPr>
        <w:t>e</w:t>
      </w:r>
      <w:r w:rsidRPr="00000982">
        <w:rPr>
          <w:rFonts w:ascii="Times New Roman" w:hAnsi="Times New Roman" w:cs="Times New Roman"/>
          <w:spacing w:val="4"/>
          <w:sz w:val="24"/>
          <w:szCs w:val="24"/>
        </w:rPr>
        <w:t>c</w:t>
      </w:r>
      <w:r w:rsidRPr="00000982">
        <w:rPr>
          <w:rFonts w:ascii="Times New Roman" w:hAnsi="Times New Roman" w:cs="Times New Roman"/>
          <w:spacing w:val="-4"/>
          <w:sz w:val="24"/>
          <w:szCs w:val="24"/>
        </w:rPr>
        <w:t>i</w:t>
      </w:r>
      <w:r w:rsidRPr="00000982">
        <w:rPr>
          <w:rFonts w:ascii="Times New Roman" w:hAnsi="Times New Roman" w:cs="Times New Roman"/>
          <w:spacing w:val="2"/>
          <w:sz w:val="24"/>
          <w:szCs w:val="24"/>
        </w:rPr>
        <w:t>f</w:t>
      </w:r>
      <w:r w:rsidRPr="00000982">
        <w:rPr>
          <w:rFonts w:ascii="Times New Roman" w:hAnsi="Times New Roman" w:cs="Times New Roman"/>
          <w:spacing w:val="-4"/>
          <w:sz w:val="24"/>
          <w:szCs w:val="24"/>
        </w:rPr>
        <w:t>i</w:t>
      </w:r>
      <w:r w:rsidRPr="00000982">
        <w:rPr>
          <w:rFonts w:ascii="Times New Roman" w:hAnsi="Times New Roman" w:cs="Times New Roman"/>
          <w:spacing w:val="-1"/>
          <w:sz w:val="24"/>
          <w:szCs w:val="24"/>
        </w:rPr>
        <w:t>ca</w:t>
      </w:r>
      <w:r w:rsidRPr="00000982">
        <w:rPr>
          <w:rFonts w:ascii="Times New Roman" w:hAnsi="Times New Roman" w:cs="Times New Roman"/>
          <w:spacing w:val="10"/>
          <w:sz w:val="24"/>
          <w:szCs w:val="24"/>
        </w:rPr>
        <w:t>t</w:t>
      </w:r>
      <w:r w:rsidRPr="00000982">
        <w:rPr>
          <w:rFonts w:ascii="Times New Roman" w:hAnsi="Times New Roman" w:cs="Times New Roman"/>
          <w:spacing w:val="-9"/>
          <w:sz w:val="24"/>
          <w:szCs w:val="24"/>
        </w:rPr>
        <w:t>i</w:t>
      </w:r>
      <w:r w:rsidRPr="00000982">
        <w:rPr>
          <w:rFonts w:ascii="Times New Roman" w:hAnsi="Times New Roman" w:cs="Times New Roman"/>
          <w:spacing w:val="5"/>
          <w:sz w:val="24"/>
          <w:szCs w:val="24"/>
        </w:rPr>
        <w:t>o</w:t>
      </w:r>
      <w:r w:rsidRPr="00000982">
        <w:rPr>
          <w:rFonts w:ascii="Times New Roman" w:hAnsi="Times New Roman" w:cs="Times New Roman"/>
          <w:spacing w:val="-5"/>
          <w:sz w:val="24"/>
          <w:szCs w:val="24"/>
        </w:rPr>
        <w:t>n</w:t>
      </w:r>
      <w:r w:rsidRPr="00000982">
        <w:rPr>
          <w:rFonts w:ascii="Times New Roman" w:hAnsi="Times New Roman" w:cs="Times New Roman"/>
          <w:spacing w:val="2"/>
          <w:sz w:val="24"/>
          <w:szCs w:val="24"/>
        </w:rPr>
        <w:t>(</w:t>
      </w:r>
      <w:r w:rsidRPr="00000982">
        <w:rPr>
          <w:rFonts w:ascii="Times New Roman" w:hAnsi="Times New Roman" w:cs="Times New Roman"/>
          <w:spacing w:val="-2"/>
          <w:sz w:val="24"/>
          <w:szCs w:val="24"/>
        </w:rPr>
        <w:t>s).</w:t>
      </w:r>
    </w:p>
    <w:p w:rsidR="0045359C" w:rsidRPr="00000982" w:rsidRDefault="0045359C" w:rsidP="0045359C">
      <w:pPr>
        <w:spacing w:before="29"/>
        <w:ind w:left="100" w:right="65" w:firstLine="620"/>
        <w:rPr>
          <w:rFonts w:ascii="Times New Roman" w:hAnsi="Times New Roman" w:cs="Times New Roman"/>
          <w:spacing w:val="-2"/>
          <w:sz w:val="24"/>
          <w:szCs w:val="24"/>
        </w:rPr>
      </w:pPr>
    </w:p>
    <w:p w:rsidR="0045359C" w:rsidRPr="00000982" w:rsidRDefault="0045359C" w:rsidP="0045359C">
      <w:pPr>
        <w:spacing w:before="29"/>
        <w:ind w:left="100" w:right="65" w:firstLine="620"/>
        <w:rPr>
          <w:rFonts w:ascii="Times New Roman" w:hAnsi="Times New Roman" w:cs="Times New Roman"/>
          <w:spacing w:val="-2"/>
          <w:sz w:val="24"/>
          <w:szCs w:val="24"/>
        </w:rPr>
      </w:pPr>
    </w:p>
    <w:p w:rsidR="0045359C" w:rsidRPr="00000982" w:rsidRDefault="0045359C" w:rsidP="0045359C">
      <w:pPr>
        <w:spacing w:before="29"/>
        <w:ind w:left="100" w:right="65" w:firstLine="620"/>
        <w:rPr>
          <w:rFonts w:ascii="Times New Roman" w:hAnsi="Times New Roman" w:cs="Times New Roman"/>
          <w:spacing w:val="-2"/>
          <w:sz w:val="24"/>
          <w:szCs w:val="24"/>
        </w:rPr>
      </w:pPr>
    </w:p>
    <w:p w:rsidR="0045359C" w:rsidRPr="00000982" w:rsidRDefault="0045359C" w:rsidP="0045359C">
      <w:pPr>
        <w:spacing w:before="29"/>
        <w:ind w:left="100" w:right="65" w:firstLine="620"/>
        <w:rPr>
          <w:rFonts w:ascii="Times New Roman" w:hAnsi="Times New Roman" w:cs="Times New Roman"/>
          <w:spacing w:val="-2"/>
          <w:sz w:val="24"/>
          <w:szCs w:val="24"/>
        </w:rPr>
      </w:pPr>
    </w:p>
    <w:p w:rsidR="0045359C" w:rsidRPr="00000982" w:rsidRDefault="0045359C" w:rsidP="0045359C">
      <w:pPr>
        <w:spacing w:after="0" w:line="240" w:lineRule="auto"/>
        <w:jc w:val="center"/>
        <w:rPr>
          <w:rFonts w:ascii="Times New Roman" w:hAnsi="Times New Roman" w:cs="Times New Roman"/>
          <w:b/>
          <w:sz w:val="44"/>
          <w:szCs w:val="44"/>
        </w:rPr>
      </w:pPr>
      <w:r w:rsidRPr="00000982">
        <w:rPr>
          <w:rFonts w:ascii="Times New Roman" w:hAnsi="Times New Roman" w:cs="Times New Roman"/>
          <w:b/>
          <w:spacing w:val="4"/>
          <w:sz w:val="44"/>
          <w:szCs w:val="44"/>
        </w:rPr>
        <w:t>F</w:t>
      </w:r>
      <w:r w:rsidRPr="00000982">
        <w:rPr>
          <w:rFonts w:ascii="Times New Roman" w:hAnsi="Times New Roman" w:cs="Times New Roman"/>
          <w:b/>
          <w:spacing w:val="-1"/>
          <w:sz w:val="44"/>
          <w:szCs w:val="44"/>
        </w:rPr>
        <w:t>UTUR</w:t>
      </w:r>
      <w:r w:rsidRPr="00000982">
        <w:rPr>
          <w:rFonts w:ascii="Times New Roman" w:hAnsi="Times New Roman" w:cs="Times New Roman"/>
          <w:b/>
          <w:sz w:val="44"/>
          <w:szCs w:val="44"/>
        </w:rPr>
        <w:t xml:space="preserve">E </w:t>
      </w:r>
      <w:r w:rsidRPr="00000982">
        <w:rPr>
          <w:rFonts w:ascii="Times New Roman" w:hAnsi="Times New Roman" w:cs="Times New Roman"/>
          <w:b/>
          <w:spacing w:val="-1"/>
          <w:sz w:val="44"/>
          <w:szCs w:val="44"/>
        </w:rPr>
        <w:t>EN</w:t>
      </w:r>
      <w:r w:rsidRPr="00000982">
        <w:rPr>
          <w:rFonts w:ascii="Times New Roman" w:hAnsi="Times New Roman" w:cs="Times New Roman"/>
          <w:b/>
          <w:spacing w:val="3"/>
          <w:sz w:val="44"/>
          <w:szCs w:val="44"/>
        </w:rPr>
        <w:t>H</w:t>
      </w:r>
      <w:r w:rsidRPr="00000982">
        <w:rPr>
          <w:rFonts w:ascii="Times New Roman" w:hAnsi="Times New Roman" w:cs="Times New Roman"/>
          <w:b/>
          <w:spacing w:val="-1"/>
          <w:sz w:val="44"/>
          <w:szCs w:val="44"/>
        </w:rPr>
        <w:t>ANCE</w:t>
      </w:r>
      <w:r w:rsidRPr="00000982">
        <w:rPr>
          <w:rFonts w:ascii="Times New Roman" w:hAnsi="Times New Roman" w:cs="Times New Roman"/>
          <w:b/>
          <w:spacing w:val="1"/>
          <w:sz w:val="44"/>
          <w:szCs w:val="44"/>
        </w:rPr>
        <w:t>M</w:t>
      </w:r>
      <w:r w:rsidRPr="00000982">
        <w:rPr>
          <w:rFonts w:ascii="Times New Roman" w:hAnsi="Times New Roman" w:cs="Times New Roman"/>
          <w:b/>
          <w:spacing w:val="-1"/>
          <w:sz w:val="44"/>
          <w:szCs w:val="44"/>
        </w:rPr>
        <w:t>EN</w:t>
      </w:r>
      <w:r w:rsidRPr="00000982">
        <w:rPr>
          <w:rFonts w:ascii="Times New Roman" w:hAnsi="Times New Roman" w:cs="Times New Roman"/>
          <w:b/>
          <w:sz w:val="44"/>
          <w:szCs w:val="44"/>
        </w:rPr>
        <w:t>T</w:t>
      </w:r>
    </w:p>
    <w:p w:rsidR="0045359C" w:rsidRPr="00000982" w:rsidRDefault="0045359C" w:rsidP="0045359C">
      <w:pPr>
        <w:spacing w:after="0" w:line="240" w:lineRule="auto"/>
        <w:jc w:val="center"/>
        <w:rPr>
          <w:rFonts w:ascii="Times New Roman" w:hAnsi="Times New Roman" w:cs="Times New Roman"/>
          <w:b/>
          <w:sz w:val="44"/>
          <w:szCs w:val="44"/>
        </w:rPr>
      </w:pPr>
    </w:p>
    <w:p w:rsidR="0045359C" w:rsidRPr="00000982" w:rsidRDefault="0045359C" w:rsidP="0045359C">
      <w:pPr>
        <w:spacing w:after="0" w:line="240" w:lineRule="auto"/>
        <w:jc w:val="center"/>
        <w:rPr>
          <w:rFonts w:ascii="Times New Roman" w:hAnsi="Times New Roman" w:cs="Times New Roman"/>
          <w:b/>
          <w:sz w:val="32"/>
        </w:rPr>
      </w:pPr>
    </w:p>
    <w:p w:rsidR="004454E5" w:rsidRPr="00000982" w:rsidRDefault="002C2C44" w:rsidP="007968E9">
      <w:pPr>
        <w:spacing w:before="22"/>
        <w:ind w:left="100"/>
        <w:rPr>
          <w:rFonts w:ascii="Times New Roman" w:hAnsi="Times New Roman" w:cs="Times New Roman"/>
          <w:sz w:val="28"/>
          <w:szCs w:val="28"/>
        </w:rPr>
      </w:pPr>
      <w:r>
        <w:rPr>
          <w:rFonts w:ascii="Times New Roman" w:hAnsi="Times New Roman" w:cs="Times New Roman"/>
          <w:spacing w:val="3"/>
          <w:sz w:val="28"/>
          <w:szCs w:val="28"/>
        </w:rPr>
        <w:t>This is the very first version of FILE X-PLORE application software.</w:t>
      </w:r>
    </w:p>
    <w:p w:rsidR="004454E5" w:rsidRPr="00000982" w:rsidRDefault="004454E5" w:rsidP="007968E9">
      <w:pPr>
        <w:spacing w:before="8" w:line="320" w:lineRule="exact"/>
        <w:ind w:left="100" w:right="909"/>
        <w:rPr>
          <w:rFonts w:ascii="Times New Roman" w:hAnsi="Times New Roman" w:cs="Times New Roman"/>
          <w:sz w:val="28"/>
          <w:szCs w:val="28"/>
        </w:rPr>
      </w:pPr>
      <w:r w:rsidRPr="00000982">
        <w:rPr>
          <w:rFonts w:ascii="Times New Roman" w:hAnsi="Times New Roman" w:cs="Times New Roman"/>
          <w:spacing w:val="3"/>
          <w:sz w:val="28"/>
          <w:szCs w:val="28"/>
        </w:rPr>
        <w:t>T</w:t>
      </w:r>
      <w:r w:rsidRPr="00000982">
        <w:rPr>
          <w:rFonts w:ascii="Times New Roman" w:hAnsi="Times New Roman" w:cs="Times New Roman"/>
          <w:sz w:val="28"/>
          <w:szCs w:val="28"/>
        </w:rPr>
        <w:t>h</w:t>
      </w:r>
      <w:r w:rsidRPr="00000982">
        <w:rPr>
          <w:rFonts w:ascii="Times New Roman" w:hAnsi="Times New Roman" w:cs="Times New Roman"/>
          <w:spacing w:val="-5"/>
          <w:sz w:val="28"/>
          <w:szCs w:val="28"/>
        </w:rPr>
        <w:t>i</w:t>
      </w:r>
      <w:r w:rsidRPr="00000982">
        <w:rPr>
          <w:rFonts w:ascii="Times New Roman" w:hAnsi="Times New Roman" w:cs="Times New Roman"/>
          <w:sz w:val="28"/>
          <w:szCs w:val="28"/>
        </w:rPr>
        <w:t>s</w:t>
      </w:r>
      <w:r w:rsidRPr="00000982">
        <w:rPr>
          <w:rFonts w:ascii="Times New Roman" w:hAnsi="Times New Roman" w:cs="Times New Roman"/>
          <w:spacing w:val="-1"/>
          <w:sz w:val="28"/>
          <w:szCs w:val="28"/>
        </w:rPr>
        <w:t xml:space="preserve"> </w:t>
      </w:r>
      <w:r w:rsidRPr="00000982">
        <w:rPr>
          <w:rFonts w:ascii="Times New Roman" w:hAnsi="Times New Roman" w:cs="Times New Roman"/>
          <w:spacing w:val="-4"/>
          <w:sz w:val="28"/>
          <w:szCs w:val="28"/>
        </w:rPr>
        <w:t>v</w:t>
      </w:r>
      <w:r w:rsidRPr="00000982">
        <w:rPr>
          <w:rFonts w:ascii="Times New Roman" w:hAnsi="Times New Roman" w:cs="Times New Roman"/>
          <w:spacing w:val="6"/>
          <w:sz w:val="28"/>
          <w:szCs w:val="28"/>
        </w:rPr>
        <w:t>e</w:t>
      </w:r>
      <w:r w:rsidRPr="00000982">
        <w:rPr>
          <w:rFonts w:ascii="Times New Roman" w:hAnsi="Times New Roman" w:cs="Times New Roman"/>
          <w:spacing w:val="-1"/>
          <w:sz w:val="28"/>
          <w:szCs w:val="28"/>
        </w:rPr>
        <w:t>r</w:t>
      </w:r>
      <w:r w:rsidRPr="00000982">
        <w:rPr>
          <w:rFonts w:ascii="Times New Roman" w:hAnsi="Times New Roman" w:cs="Times New Roman"/>
          <w:spacing w:val="7"/>
          <w:sz w:val="28"/>
          <w:szCs w:val="28"/>
        </w:rPr>
        <w:t>s</w:t>
      </w:r>
      <w:r w:rsidRPr="00000982">
        <w:rPr>
          <w:rFonts w:ascii="Times New Roman" w:hAnsi="Times New Roman" w:cs="Times New Roman"/>
          <w:spacing w:val="-5"/>
          <w:sz w:val="28"/>
          <w:szCs w:val="28"/>
        </w:rPr>
        <w:t>i</w:t>
      </w:r>
      <w:r w:rsidRPr="00000982">
        <w:rPr>
          <w:rFonts w:ascii="Times New Roman" w:hAnsi="Times New Roman" w:cs="Times New Roman"/>
          <w:spacing w:val="5"/>
          <w:sz w:val="28"/>
          <w:szCs w:val="28"/>
        </w:rPr>
        <w:t>o</w:t>
      </w:r>
      <w:r w:rsidRPr="00000982">
        <w:rPr>
          <w:rFonts w:ascii="Times New Roman" w:hAnsi="Times New Roman" w:cs="Times New Roman"/>
          <w:sz w:val="28"/>
          <w:szCs w:val="28"/>
        </w:rPr>
        <w:t>n</w:t>
      </w:r>
      <w:r w:rsidRPr="00000982">
        <w:rPr>
          <w:rFonts w:ascii="Times New Roman" w:hAnsi="Times New Roman" w:cs="Times New Roman"/>
          <w:spacing w:val="-6"/>
          <w:sz w:val="28"/>
          <w:szCs w:val="28"/>
        </w:rPr>
        <w:t xml:space="preserve"> </w:t>
      </w:r>
      <w:r w:rsidRPr="00000982">
        <w:rPr>
          <w:rFonts w:ascii="Times New Roman" w:hAnsi="Times New Roman" w:cs="Times New Roman"/>
          <w:spacing w:val="-5"/>
          <w:sz w:val="28"/>
          <w:szCs w:val="28"/>
        </w:rPr>
        <w:t>i</w:t>
      </w:r>
      <w:r w:rsidRPr="00000982">
        <w:rPr>
          <w:rFonts w:ascii="Times New Roman" w:hAnsi="Times New Roman" w:cs="Times New Roman"/>
          <w:sz w:val="28"/>
          <w:szCs w:val="28"/>
        </w:rPr>
        <w:t>s</w:t>
      </w:r>
      <w:r w:rsidRPr="00000982">
        <w:rPr>
          <w:rFonts w:ascii="Times New Roman" w:hAnsi="Times New Roman" w:cs="Times New Roman"/>
          <w:spacing w:val="2"/>
          <w:sz w:val="28"/>
          <w:szCs w:val="28"/>
        </w:rPr>
        <w:t xml:space="preserve"> </w:t>
      </w:r>
      <w:r w:rsidRPr="00000982">
        <w:rPr>
          <w:rFonts w:ascii="Times New Roman" w:hAnsi="Times New Roman" w:cs="Times New Roman"/>
          <w:sz w:val="28"/>
          <w:szCs w:val="28"/>
        </w:rPr>
        <w:t>t</w:t>
      </w:r>
      <w:r w:rsidRPr="00000982">
        <w:rPr>
          <w:rFonts w:ascii="Times New Roman" w:hAnsi="Times New Roman" w:cs="Times New Roman"/>
          <w:spacing w:val="-4"/>
          <w:sz w:val="28"/>
          <w:szCs w:val="28"/>
        </w:rPr>
        <w:t>h</w:t>
      </w:r>
      <w:r w:rsidRPr="00000982">
        <w:rPr>
          <w:rFonts w:ascii="Times New Roman" w:hAnsi="Times New Roman" w:cs="Times New Roman"/>
          <w:sz w:val="28"/>
          <w:szCs w:val="28"/>
        </w:rPr>
        <w:t>e</w:t>
      </w:r>
      <w:r w:rsidRPr="00000982">
        <w:rPr>
          <w:rFonts w:ascii="Times New Roman" w:hAnsi="Times New Roman" w:cs="Times New Roman"/>
          <w:spacing w:val="5"/>
          <w:sz w:val="28"/>
          <w:szCs w:val="28"/>
        </w:rPr>
        <w:t xml:space="preserve"> </w:t>
      </w:r>
      <w:r w:rsidRPr="00000982">
        <w:rPr>
          <w:rFonts w:ascii="Times New Roman" w:hAnsi="Times New Roman" w:cs="Times New Roman"/>
          <w:spacing w:val="-1"/>
          <w:sz w:val="28"/>
          <w:szCs w:val="28"/>
        </w:rPr>
        <w:t>f</w:t>
      </w:r>
      <w:r w:rsidRPr="00000982">
        <w:rPr>
          <w:rFonts w:ascii="Times New Roman" w:hAnsi="Times New Roman" w:cs="Times New Roman"/>
          <w:sz w:val="28"/>
          <w:szCs w:val="28"/>
        </w:rPr>
        <w:t>i</w:t>
      </w:r>
      <w:r w:rsidRPr="00000982">
        <w:rPr>
          <w:rFonts w:ascii="Times New Roman" w:hAnsi="Times New Roman" w:cs="Times New Roman"/>
          <w:spacing w:val="-1"/>
          <w:sz w:val="28"/>
          <w:szCs w:val="28"/>
        </w:rPr>
        <w:t>r</w:t>
      </w:r>
      <w:r w:rsidRPr="00000982">
        <w:rPr>
          <w:rFonts w:ascii="Times New Roman" w:hAnsi="Times New Roman" w:cs="Times New Roman"/>
          <w:spacing w:val="2"/>
          <w:sz w:val="28"/>
          <w:szCs w:val="28"/>
        </w:rPr>
        <w:t>s</w:t>
      </w:r>
      <w:r w:rsidRPr="00000982">
        <w:rPr>
          <w:rFonts w:ascii="Times New Roman" w:hAnsi="Times New Roman" w:cs="Times New Roman"/>
          <w:sz w:val="28"/>
          <w:szCs w:val="28"/>
        </w:rPr>
        <w:t>t</w:t>
      </w:r>
      <w:r w:rsidRPr="00000982">
        <w:rPr>
          <w:rFonts w:ascii="Times New Roman" w:hAnsi="Times New Roman" w:cs="Times New Roman"/>
          <w:spacing w:val="-3"/>
          <w:sz w:val="28"/>
          <w:szCs w:val="28"/>
        </w:rPr>
        <w:t xml:space="preserve"> </w:t>
      </w:r>
      <w:r w:rsidRPr="00000982">
        <w:rPr>
          <w:rFonts w:ascii="Times New Roman" w:hAnsi="Times New Roman" w:cs="Times New Roman"/>
          <w:spacing w:val="-1"/>
          <w:sz w:val="28"/>
          <w:szCs w:val="28"/>
        </w:rPr>
        <w:t>r</w:t>
      </w:r>
      <w:r w:rsidRPr="00000982">
        <w:rPr>
          <w:rFonts w:ascii="Times New Roman" w:hAnsi="Times New Roman" w:cs="Times New Roman"/>
          <w:spacing w:val="6"/>
          <w:sz w:val="28"/>
          <w:szCs w:val="28"/>
        </w:rPr>
        <w:t>e</w:t>
      </w:r>
      <w:r w:rsidRPr="00000982">
        <w:rPr>
          <w:rFonts w:ascii="Times New Roman" w:hAnsi="Times New Roman" w:cs="Times New Roman"/>
          <w:spacing w:val="-5"/>
          <w:sz w:val="28"/>
          <w:szCs w:val="28"/>
        </w:rPr>
        <w:t>l</w:t>
      </w:r>
      <w:r w:rsidRPr="00000982">
        <w:rPr>
          <w:rFonts w:ascii="Times New Roman" w:hAnsi="Times New Roman" w:cs="Times New Roman"/>
          <w:spacing w:val="1"/>
          <w:sz w:val="28"/>
          <w:szCs w:val="28"/>
        </w:rPr>
        <w:t>ea</w:t>
      </w:r>
      <w:r w:rsidRPr="00000982">
        <w:rPr>
          <w:rFonts w:ascii="Times New Roman" w:hAnsi="Times New Roman" w:cs="Times New Roman"/>
          <w:spacing w:val="2"/>
          <w:sz w:val="28"/>
          <w:szCs w:val="28"/>
        </w:rPr>
        <w:t>s</w:t>
      </w:r>
      <w:r w:rsidRPr="00000982">
        <w:rPr>
          <w:rFonts w:ascii="Times New Roman" w:hAnsi="Times New Roman" w:cs="Times New Roman"/>
          <w:sz w:val="28"/>
          <w:szCs w:val="28"/>
        </w:rPr>
        <w:t>e</w:t>
      </w:r>
      <w:r w:rsidRPr="00000982">
        <w:rPr>
          <w:rFonts w:ascii="Times New Roman" w:hAnsi="Times New Roman" w:cs="Times New Roman"/>
          <w:spacing w:val="-5"/>
          <w:sz w:val="28"/>
          <w:szCs w:val="28"/>
        </w:rPr>
        <w:t xml:space="preserve"> </w:t>
      </w:r>
      <w:r w:rsidRPr="00000982">
        <w:rPr>
          <w:rFonts w:ascii="Times New Roman" w:hAnsi="Times New Roman" w:cs="Times New Roman"/>
          <w:spacing w:val="-6"/>
          <w:sz w:val="28"/>
          <w:szCs w:val="28"/>
        </w:rPr>
        <w:t>f</w:t>
      </w:r>
      <w:r w:rsidRPr="00000982">
        <w:rPr>
          <w:rFonts w:ascii="Times New Roman" w:hAnsi="Times New Roman" w:cs="Times New Roman"/>
          <w:spacing w:val="5"/>
          <w:sz w:val="28"/>
          <w:szCs w:val="28"/>
        </w:rPr>
        <w:t>o</w:t>
      </w:r>
      <w:r w:rsidRPr="00000982">
        <w:rPr>
          <w:rFonts w:ascii="Times New Roman" w:hAnsi="Times New Roman" w:cs="Times New Roman"/>
          <w:sz w:val="28"/>
          <w:szCs w:val="28"/>
        </w:rPr>
        <w:t>r</w:t>
      </w:r>
      <w:r w:rsidRPr="00000982">
        <w:rPr>
          <w:rFonts w:ascii="Times New Roman" w:hAnsi="Times New Roman" w:cs="Times New Roman"/>
          <w:spacing w:val="-2"/>
          <w:sz w:val="28"/>
          <w:szCs w:val="28"/>
        </w:rPr>
        <w:t xml:space="preserve"> </w:t>
      </w:r>
      <w:r w:rsidRPr="00000982">
        <w:rPr>
          <w:rFonts w:ascii="Times New Roman" w:hAnsi="Times New Roman" w:cs="Times New Roman"/>
          <w:spacing w:val="4"/>
          <w:sz w:val="28"/>
          <w:szCs w:val="28"/>
        </w:rPr>
        <w:t>t</w:t>
      </w:r>
      <w:r w:rsidRPr="00000982">
        <w:rPr>
          <w:rFonts w:ascii="Times New Roman" w:hAnsi="Times New Roman" w:cs="Times New Roman"/>
          <w:spacing w:val="-4"/>
          <w:sz w:val="28"/>
          <w:szCs w:val="28"/>
        </w:rPr>
        <w:t>h</w:t>
      </w:r>
      <w:r w:rsidRPr="00000982">
        <w:rPr>
          <w:rFonts w:ascii="Times New Roman" w:hAnsi="Times New Roman" w:cs="Times New Roman"/>
          <w:sz w:val="28"/>
          <w:szCs w:val="28"/>
        </w:rPr>
        <w:t xml:space="preserve">e </w:t>
      </w:r>
      <w:r w:rsidRPr="00000982">
        <w:rPr>
          <w:rFonts w:ascii="Times New Roman" w:hAnsi="Times New Roman" w:cs="Times New Roman"/>
          <w:spacing w:val="-4"/>
          <w:sz w:val="28"/>
          <w:szCs w:val="28"/>
        </w:rPr>
        <w:t>u</w:t>
      </w:r>
      <w:r w:rsidRPr="00000982">
        <w:rPr>
          <w:rFonts w:ascii="Times New Roman" w:hAnsi="Times New Roman" w:cs="Times New Roman"/>
          <w:spacing w:val="2"/>
          <w:sz w:val="28"/>
          <w:szCs w:val="28"/>
        </w:rPr>
        <w:t>s</w:t>
      </w:r>
      <w:r w:rsidRPr="00000982">
        <w:rPr>
          <w:rFonts w:ascii="Times New Roman" w:hAnsi="Times New Roman" w:cs="Times New Roman"/>
          <w:spacing w:val="1"/>
          <w:sz w:val="28"/>
          <w:szCs w:val="28"/>
        </w:rPr>
        <w:t>e</w:t>
      </w:r>
      <w:r w:rsidRPr="00000982">
        <w:rPr>
          <w:rFonts w:ascii="Times New Roman" w:hAnsi="Times New Roman" w:cs="Times New Roman"/>
          <w:spacing w:val="-1"/>
          <w:sz w:val="28"/>
          <w:szCs w:val="28"/>
        </w:rPr>
        <w:t>r</w:t>
      </w:r>
      <w:r w:rsidRPr="00000982">
        <w:rPr>
          <w:rFonts w:ascii="Times New Roman" w:hAnsi="Times New Roman" w:cs="Times New Roman"/>
          <w:spacing w:val="7"/>
          <w:sz w:val="28"/>
          <w:szCs w:val="28"/>
        </w:rPr>
        <w:t>s</w:t>
      </w:r>
      <w:r w:rsidRPr="00000982">
        <w:rPr>
          <w:rFonts w:ascii="Times New Roman" w:hAnsi="Times New Roman" w:cs="Times New Roman"/>
          <w:sz w:val="28"/>
          <w:szCs w:val="28"/>
        </w:rPr>
        <w:t>.</w:t>
      </w:r>
      <w:r w:rsidRPr="00000982">
        <w:rPr>
          <w:rFonts w:ascii="Times New Roman" w:hAnsi="Times New Roman" w:cs="Times New Roman"/>
          <w:spacing w:val="-2"/>
          <w:sz w:val="28"/>
          <w:szCs w:val="28"/>
        </w:rPr>
        <w:t xml:space="preserve"> </w:t>
      </w:r>
      <w:r w:rsidRPr="00000982">
        <w:rPr>
          <w:rFonts w:ascii="Times New Roman" w:hAnsi="Times New Roman" w:cs="Times New Roman"/>
          <w:spacing w:val="1"/>
          <w:sz w:val="28"/>
          <w:szCs w:val="28"/>
        </w:rPr>
        <w:t>D</w:t>
      </w:r>
      <w:r w:rsidRPr="00000982">
        <w:rPr>
          <w:rFonts w:ascii="Times New Roman" w:hAnsi="Times New Roman" w:cs="Times New Roman"/>
          <w:spacing w:val="-4"/>
          <w:sz w:val="28"/>
          <w:szCs w:val="28"/>
        </w:rPr>
        <w:t>u</w:t>
      </w:r>
      <w:r w:rsidRPr="00000982">
        <w:rPr>
          <w:rFonts w:ascii="Times New Roman" w:hAnsi="Times New Roman" w:cs="Times New Roman"/>
          <w:spacing w:val="3"/>
          <w:sz w:val="28"/>
          <w:szCs w:val="28"/>
        </w:rPr>
        <w:t>r</w:t>
      </w:r>
      <w:r w:rsidRPr="00000982">
        <w:rPr>
          <w:rFonts w:ascii="Times New Roman" w:hAnsi="Times New Roman" w:cs="Times New Roman"/>
          <w:sz w:val="28"/>
          <w:szCs w:val="28"/>
        </w:rPr>
        <w:t>ing</w:t>
      </w:r>
      <w:r w:rsidRPr="00000982">
        <w:rPr>
          <w:rFonts w:ascii="Times New Roman" w:hAnsi="Times New Roman" w:cs="Times New Roman"/>
          <w:spacing w:val="-10"/>
          <w:sz w:val="28"/>
          <w:szCs w:val="28"/>
        </w:rPr>
        <w:t xml:space="preserve"> </w:t>
      </w:r>
      <w:r w:rsidRPr="00000982">
        <w:rPr>
          <w:rFonts w:ascii="Times New Roman" w:hAnsi="Times New Roman" w:cs="Times New Roman"/>
          <w:spacing w:val="4"/>
          <w:sz w:val="28"/>
          <w:szCs w:val="28"/>
        </w:rPr>
        <w:t>t</w:t>
      </w:r>
      <w:r w:rsidRPr="00000982">
        <w:rPr>
          <w:rFonts w:ascii="Times New Roman" w:hAnsi="Times New Roman" w:cs="Times New Roman"/>
          <w:spacing w:val="-4"/>
          <w:sz w:val="28"/>
          <w:szCs w:val="28"/>
        </w:rPr>
        <w:t>h</w:t>
      </w:r>
      <w:r w:rsidRPr="00000982">
        <w:rPr>
          <w:rFonts w:ascii="Times New Roman" w:hAnsi="Times New Roman" w:cs="Times New Roman"/>
          <w:sz w:val="28"/>
          <w:szCs w:val="28"/>
        </w:rPr>
        <w:t>e</w:t>
      </w:r>
      <w:r w:rsidRPr="00000982">
        <w:rPr>
          <w:rFonts w:ascii="Times New Roman" w:hAnsi="Times New Roman" w:cs="Times New Roman"/>
          <w:spacing w:val="5"/>
          <w:sz w:val="28"/>
          <w:szCs w:val="28"/>
        </w:rPr>
        <w:t xml:space="preserve"> </w:t>
      </w:r>
      <w:r w:rsidRPr="00000982">
        <w:rPr>
          <w:rFonts w:ascii="Times New Roman" w:hAnsi="Times New Roman" w:cs="Times New Roman"/>
          <w:spacing w:val="-5"/>
          <w:sz w:val="28"/>
          <w:szCs w:val="28"/>
        </w:rPr>
        <w:t>m</w:t>
      </w:r>
      <w:r w:rsidRPr="00000982">
        <w:rPr>
          <w:rFonts w:ascii="Times New Roman" w:hAnsi="Times New Roman" w:cs="Times New Roman"/>
          <w:spacing w:val="6"/>
          <w:sz w:val="28"/>
          <w:szCs w:val="28"/>
        </w:rPr>
        <w:t>a</w:t>
      </w:r>
      <w:r w:rsidRPr="00000982">
        <w:rPr>
          <w:rFonts w:ascii="Times New Roman" w:hAnsi="Times New Roman" w:cs="Times New Roman"/>
          <w:sz w:val="28"/>
          <w:szCs w:val="28"/>
        </w:rPr>
        <w:t>int</w:t>
      </w:r>
      <w:r w:rsidRPr="00000982">
        <w:rPr>
          <w:rFonts w:ascii="Times New Roman" w:hAnsi="Times New Roman" w:cs="Times New Roman"/>
          <w:spacing w:val="6"/>
          <w:sz w:val="28"/>
          <w:szCs w:val="28"/>
        </w:rPr>
        <w:t>e</w:t>
      </w:r>
      <w:r w:rsidRPr="00000982">
        <w:rPr>
          <w:rFonts w:ascii="Times New Roman" w:hAnsi="Times New Roman" w:cs="Times New Roman"/>
          <w:spacing w:val="-4"/>
          <w:sz w:val="28"/>
          <w:szCs w:val="28"/>
        </w:rPr>
        <w:t>n</w:t>
      </w:r>
      <w:r w:rsidRPr="00000982">
        <w:rPr>
          <w:rFonts w:ascii="Times New Roman" w:hAnsi="Times New Roman" w:cs="Times New Roman"/>
          <w:spacing w:val="6"/>
          <w:sz w:val="28"/>
          <w:szCs w:val="28"/>
        </w:rPr>
        <w:t>a</w:t>
      </w:r>
      <w:r w:rsidRPr="00000982">
        <w:rPr>
          <w:rFonts w:ascii="Times New Roman" w:hAnsi="Times New Roman" w:cs="Times New Roman"/>
          <w:spacing w:val="-4"/>
          <w:sz w:val="28"/>
          <w:szCs w:val="28"/>
        </w:rPr>
        <w:t>n</w:t>
      </w:r>
      <w:r w:rsidRPr="00000982">
        <w:rPr>
          <w:rFonts w:ascii="Times New Roman" w:hAnsi="Times New Roman" w:cs="Times New Roman"/>
          <w:spacing w:val="1"/>
          <w:sz w:val="28"/>
          <w:szCs w:val="28"/>
        </w:rPr>
        <w:t>c</w:t>
      </w:r>
      <w:r w:rsidRPr="00000982">
        <w:rPr>
          <w:rFonts w:ascii="Times New Roman" w:hAnsi="Times New Roman" w:cs="Times New Roman"/>
          <w:sz w:val="28"/>
          <w:szCs w:val="28"/>
        </w:rPr>
        <w:t>e</w:t>
      </w:r>
      <w:r w:rsidRPr="00000982">
        <w:rPr>
          <w:rFonts w:ascii="Times New Roman" w:hAnsi="Times New Roman" w:cs="Times New Roman"/>
          <w:spacing w:val="-11"/>
          <w:sz w:val="28"/>
          <w:szCs w:val="28"/>
        </w:rPr>
        <w:t xml:space="preserve"> </w:t>
      </w:r>
      <w:r w:rsidRPr="00000982">
        <w:rPr>
          <w:rFonts w:ascii="Times New Roman" w:hAnsi="Times New Roman" w:cs="Times New Roman"/>
          <w:spacing w:val="5"/>
          <w:sz w:val="28"/>
          <w:szCs w:val="28"/>
        </w:rPr>
        <w:t>o</w:t>
      </w:r>
      <w:r w:rsidRPr="00000982">
        <w:rPr>
          <w:rFonts w:ascii="Times New Roman" w:hAnsi="Times New Roman" w:cs="Times New Roman"/>
          <w:sz w:val="28"/>
          <w:szCs w:val="28"/>
        </w:rPr>
        <w:t>f</w:t>
      </w:r>
      <w:r w:rsidRPr="00000982">
        <w:rPr>
          <w:rFonts w:ascii="Times New Roman" w:hAnsi="Times New Roman" w:cs="Times New Roman"/>
          <w:spacing w:val="-6"/>
          <w:sz w:val="28"/>
          <w:szCs w:val="28"/>
        </w:rPr>
        <w:t xml:space="preserve"> </w:t>
      </w:r>
      <w:r w:rsidRPr="00000982">
        <w:rPr>
          <w:rFonts w:ascii="Times New Roman" w:hAnsi="Times New Roman" w:cs="Times New Roman"/>
          <w:spacing w:val="4"/>
          <w:sz w:val="28"/>
          <w:szCs w:val="28"/>
        </w:rPr>
        <w:t>t</w:t>
      </w:r>
      <w:r w:rsidRPr="00000982">
        <w:rPr>
          <w:rFonts w:ascii="Times New Roman" w:hAnsi="Times New Roman" w:cs="Times New Roman"/>
          <w:spacing w:val="-4"/>
          <w:sz w:val="28"/>
          <w:szCs w:val="28"/>
        </w:rPr>
        <w:t>h</w:t>
      </w:r>
      <w:r w:rsidRPr="00000982">
        <w:rPr>
          <w:rFonts w:ascii="Times New Roman" w:hAnsi="Times New Roman" w:cs="Times New Roman"/>
          <w:sz w:val="28"/>
          <w:szCs w:val="28"/>
        </w:rPr>
        <w:t xml:space="preserve">e </w:t>
      </w:r>
      <w:r w:rsidRPr="00000982">
        <w:rPr>
          <w:rFonts w:ascii="Times New Roman" w:hAnsi="Times New Roman" w:cs="Times New Roman"/>
          <w:spacing w:val="2"/>
          <w:sz w:val="28"/>
          <w:szCs w:val="28"/>
        </w:rPr>
        <w:t>s</w:t>
      </w:r>
      <w:r w:rsidRPr="00000982">
        <w:rPr>
          <w:rFonts w:ascii="Times New Roman" w:hAnsi="Times New Roman" w:cs="Times New Roman"/>
          <w:sz w:val="28"/>
          <w:szCs w:val="28"/>
        </w:rPr>
        <w:t>o</w:t>
      </w:r>
      <w:r w:rsidRPr="00000982">
        <w:rPr>
          <w:rFonts w:ascii="Times New Roman" w:hAnsi="Times New Roman" w:cs="Times New Roman"/>
          <w:spacing w:val="-6"/>
          <w:sz w:val="28"/>
          <w:szCs w:val="28"/>
        </w:rPr>
        <w:t>f</w:t>
      </w:r>
      <w:r w:rsidRPr="00000982">
        <w:rPr>
          <w:rFonts w:ascii="Times New Roman" w:hAnsi="Times New Roman" w:cs="Times New Roman"/>
          <w:spacing w:val="4"/>
          <w:sz w:val="28"/>
          <w:szCs w:val="28"/>
        </w:rPr>
        <w:t>t</w:t>
      </w:r>
      <w:r w:rsidRPr="00000982">
        <w:rPr>
          <w:rFonts w:ascii="Times New Roman" w:hAnsi="Times New Roman" w:cs="Times New Roman"/>
          <w:spacing w:val="1"/>
          <w:sz w:val="28"/>
          <w:szCs w:val="28"/>
        </w:rPr>
        <w:t>wa</w:t>
      </w:r>
      <w:r w:rsidRPr="00000982">
        <w:rPr>
          <w:rFonts w:ascii="Times New Roman" w:hAnsi="Times New Roman" w:cs="Times New Roman"/>
          <w:spacing w:val="-1"/>
          <w:sz w:val="28"/>
          <w:szCs w:val="28"/>
        </w:rPr>
        <w:t>r</w:t>
      </w:r>
      <w:r w:rsidRPr="00000982">
        <w:rPr>
          <w:rFonts w:ascii="Times New Roman" w:hAnsi="Times New Roman" w:cs="Times New Roman"/>
          <w:sz w:val="28"/>
          <w:szCs w:val="28"/>
        </w:rPr>
        <w:t>e</w:t>
      </w:r>
      <w:r w:rsidRPr="00000982">
        <w:rPr>
          <w:rFonts w:ascii="Times New Roman" w:hAnsi="Times New Roman" w:cs="Times New Roman"/>
          <w:spacing w:val="-2"/>
          <w:sz w:val="28"/>
          <w:szCs w:val="28"/>
        </w:rPr>
        <w:t xml:space="preserve"> </w:t>
      </w:r>
      <w:r w:rsidRPr="00000982">
        <w:rPr>
          <w:rFonts w:ascii="Times New Roman" w:hAnsi="Times New Roman" w:cs="Times New Roman"/>
          <w:spacing w:val="-6"/>
          <w:sz w:val="28"/>
          <w:szCs w:val="28"/>
        </w:rPr>
        <w:t>f</w:t>
      </w:r>
      <w:r w:rsidRPr="00000982">
        <w:rPr>
          <w:rFonts w:ascii="Times New Roman" w:hAnsi="Times New Roman" w:cs="Times New Roman"/>
          <w:sz w:val="28"/>
          <w:szCs w:val="28"/>
        </w:rPr>
        <w:t>or</w:t>
      </w:r>
      <w:r w:rsidRPr="00000982">
        <w:rPr>
          <w:rFonts w:ascii="Times New Roman" w:hAnsi="Times New Roman" w:cs="Times New Roman"/>
          <w:spacing w:val="-2"/>
          <w:sz w:val="28"/>
          <w:szCs w:val="28"/>
        </w:rPr>
        <w:t xml:space="preserve"> </w:t>
      </w:r>
      <w:r w:rsidRPr="00000982">
        <w:rPr>
          <w:rFonts w:ascii="Times New Roman" w:hAnsi="Times New Roman" w:cs="Times New Roman"/>
          <w:spacing w:val="4"/>
          <w:sz w:val="28"/>
          <w:szCs w:val="28"/>
        </w:rPr>
        <w:t>t</w:t>
      </w:r>
      <w:r w:rsidRPr="00000982">
        <w:rPr>
          <w:rFonts w:ascii="Times New Roman" w:hAnsi="Times New Roman" w:cs="Times New Roman"/>
          <w:spacing w:val="-4"/>
          <w:sz w:val="28"/>
          <w:szCs w:val="28"/>
        </w:rPr>
        <w:t>h</w:t>
      </w:r>
      <w:r w:rsidRPr="00000982">
        <w:rPr>
          <w:rFonts w:ascii="Times New Roman" w:hAnsi="Times New Roman" w:cs="Times New Roman"/>
          <w:sz w:val="28"/>
          <w:szCs w:val="28"/>
        </w:rPr>
        <w:t>e</w:t>
      </w:r>
      <w:r w:rsidRPr="00000982">
        <w:rPr>
          <w:rFonts w:ascii="Times New Roman" w:hAnsi="Times New Roman" w:cs="Times New Roman"/>
          <w:spacing w:val="5"/>
          <w:sz w:val="28"/>
          <w:szCs w:val="28"/>
        </w:rPr>
        <w:t xml:space="preserve"> </w:t>
      </w:r>
      <w:r w:rsidRPr="00000982">
        <w:rPr>
          <w:rFonts w:ascii="Times New Roman" w:hAnsi="Times New Roman" w:cs="Times New Roman"/>
          <w:spacing w:val="-4"/>
          <w:sz w:val="28"/>
          <w:szCs w:val="28"/>
        </w:rPr>
        <w:t>u</w:t>
      </w:r>
      <w:r w:rsidRPr="00000982">
        <w:rPr>
          <w:rFonts w:ascii="Times New Roman" w:hAnsi="Times New Roman" w:cs="Times New Roman"/>
          <w:spacing w:val="2"/>
          <w:sz w:val="28"/>
          <w:szCs w:val="28"/>
        </w:rPr>
        <w:t>s</w:t>
      </w:r>
      <w:r w:rsidRPr="00000982">
        <w:rPr>
          <w:rFonts w:ascii="Times New Roman" w:hAnsi="Times New Roman" w:cs="Times New Roman"/>
          <w:spacing w:val="1"/>
          <w:sz w:val="28"/>
          <w:szCs w:val="28"/>
        </w:rPr>
        <w:t>e</w:t>
      </w:r>
      <w:r w:rsidRPr="00000982">
        <w:rPr>
          <w:rFonts w:ascii="Times New Roman" w:hAnsi="Times New Roman" w:cs="Times New Roman"/>
          <w:spacing w:val="-1"/>
          <w:sz w:val="28"/>
          <w:szCs w:val="28"/>
        </w:rPr>
        <w:t>r</w:t>
      </w:r>
      <w:r w:rsidRPr="00000982">
        <w:rPr>
          <w:rFonts w:ascii="Times New Roman" w:hAnsi="Times New Roman" w:cs="Times New Roman"/>
          <w:sz w:val="28"/>
          <w:szCs w:val="28"/>
        </w:rPr>
        <w:t>s</w:t>
      </w:r>
      <w:r w:rsidRPr="00000982">
        <w:rPr>
          <w:rFonts w:ascii="Times New Roman" w:hAnsi="Times New Roman" w:cs="Times New Roman"/>
          <w:spacing w:val="-2"/>
          <w:sz w:val="28"/>
          <w:szCs w:val="28"/>
        </w:rPr>
        <w:t xml:space="preserve"> </w:t>
      </w:r>
      <w:r w:rsidRPr="00000982">
        <w:rPr>
          <w:rFonts w:ascii="Times New Roman" w:hAnsi="Times New Roman" w:cs="Times New Roman"/>
          <w:spacing w:val="-5"/>
          <w:sz w:val="28"/>
          <w:szCs w:val="28"/>
        </w:rPr>
        <w:t>l</w:t>
      </w:r>
      <w:r w:rsidRPr="00000982">
        <w:rPr>
          <w:rFonts w:ascii="Times New Roman" w:hAnsi="Times New Roman" w:cs="Times New Roman"/>
          <w:spacing w:val="6"/>
          <w:sz w:val="28"/>
          <w:szCs w:val="28"/>
        </w:rPr>
        <w:t>a</w:t>
      </w:r>
      <w:r w:rsidRPr="00000982">
        <w:rPr>
          <w:rFonts w:ascii="Times New Roman" w:hAnsi="Times New Roman" w:cs="Times New Roman"/>
          <w:sz w:val="28"/>
          <w:szCs w:val="28"/>
        </w:rPr>
        <w:t>t</w:t>
      </w:r>
      <w:r w:rsidRPr="00000982">
        <w:rPr>
          <w:rFonts w:ascii="Times New Roman" w:hAnsi="Times New Roman" w:cs="Times New Roman"/>
          <w:spacing w:val="1"/>
          <w:sz w:val="28"/>
          <w:szCs w:val="28"/>
        </w:rPr>
        <w:t>e</w:t>
      </w:r>
      <w:r w:rsidRPr="00000982">
        <w:rPr>
          <w:rFonts w:ascii="Times New Roman" w:hAnsi="Times New Roman" w:cs="Times New Roman"/>
          <w:sz w:val="28"/>
          <w:szCs w:val="28"/>
        </w:rPr>
        <w:t>r</w:t>
      </w:r>
      <w:r w:rsidRPr="00000982">
        <w:rPr>
          <w:rFonts w:ascii="Times New Roman" w:hAnsi="Times New Roman" w:cs="Times New Roman"/>
          <w:spacing w:val="-4"/>
          <w:sz w:val="28"/>
          <w:szCs w:val="28"/>
        </w:rPr>
        <w:t xml:space="preserve"> </w:t>
      </w:r>
      <w:r w:rsidRPr="00000982">
        <w:rPr>
          <w:rFonts w:ascii="Times New Roman" w:hAnsi="Times New Roman" w:cs="Times New Roman"/>
          <w:spacing w:val="-1"/>
          <w:sz w:val="28"/>
          <w:szCs w:val="28"/>
        </w:rPr>
        <w:t>r</w:t>
      </w:r>
      <w:r w:rsidRPr="00000982">
        <w:rPr>
          <w:rFonts w:ascii="Times New Roman" w:hAnsi="Times New Roman" w:cs="Times New Roman"/>
          <w:spacing w:val="6"/>
          <w:sz w:val="28"/>
          <w:szCs w:val="28"/>
        </w:rPr>
        <w:t>e</w:t>
      </w:r>
      <w:r w:rsidRPr="00000982">
        <w:rPr>
          <w:rFonts w:ascii="Times New Roman" w:hAnsi="Times New Roman" w:cs="Times New Roman"/>
          <w:spacing w:val="-5"/>
          <w:sz w:val="28"/>
          <w:szCs w:val="28"/>
        </w:rPr>
        <w:t>l</w:t>
      </w:r>
      <w:r w:rsidRPr="00000982">
        <w:rPr>
          <w:rFonts w:ascii="Times New Roman" w:hAnsi="Times New Roman" w:cs="Times New Roman"/>
          <w:spacing w:val="1"/>
          <w:sz w:val="28"/>
          <w:szCs w:val="28"/>
        </w:rPr>
        <w:t>ea</w:t>
      </w:r>
      <w:r w:rsidRPr="00000982">
        <w:rPr>
          <w:rFonts w:ascii="Times New Roman" w:hAnsi="Times New Roman" w:cs="Times New Roman"/>
          <w:spacing w:val="2"/>
          <w:sz w:val="28"/>
          <w:szCs w:val="28"/>
        </w:rPr>
        <w:t>s</w:t>
      </w:r>
      <w:r w:rsidRPr="00000982">
        <w:rPr>
          <w:rFonts w:ascii="Times New Roman" w:hAnsi="Times New Roman" w:cs="Times New Roman"/>
          <w:spacing w:val="1"/>
          <w:sz w:val="28"/>
          <w:szCs w:val="28"/>
        </w:rPr>
        <w:t>e</w:t>
      </w:r>
      <w:r w:rsidRPr="00000982">
        <w:rPr>
          <w:rFonts w:ascii="Times New Roman" w:hAnsi="Times New Roman" w:cs="Times New Roman"/>
          <w:sz w:val="28"/>
          <w:szCs w:val="28"/>
        </w:rPr>
        <w:t>s</w:t>
      </w:r>
      <w:r w:rsidRPr="00000982">
        <w:rPr>
          <w:rFonts w:ascii="Times New Roman" w:hAnsi="Times New Roman" w:cs="Times New Roman"/>
          <w:spacing w:val="-5"/>
          <w:sz w:val="28"/>
          <w:szCs w:val="28"/>
        </w:rPr>
        <w:t xml:space="preserve"> </w:t>
      </w:r>
      <w:r w:rsidRPr="00000982">
        <w:rPr>
          <w:rFonts w:ascii="Times New Roman" w:hAnsi="Times New Roman" w:cs="Times New Roman"/>
          <w:sz w:val="28"/>
          <w:szCs w:val="28"/>
        </w:rPr>
        <w:t>of</w:t>
      </w:r>
      <w:r w:rsidRPr="00000982">
        <w:rPr>
          <w:rFonts w:ascii="Times New Roman" w:hAnsi="Times New Roman" w:cs="Times New Roman"/>
          <w:spacing w:val="-6"/>
          <w:sz w:val="28"/>
          <w:szCs w:val="28"/>
        </w:rPr>
        <w:t xml:space="preserve"> </w:t>
      </w:r>
      <w:r w:rsidRPr="00000982">
        <w:rPr>
          <w:rFonts w:ascii="Times New Roman" w:hAnsi="Times New Roman" w:cs="Times New Roman"/>
          <w:spacing w:val="4"/>
          <w:sz w:val="28"/>
          <w:szCs w:val="28"/>
        </w:rPr>
        <w:t>t</w:t>
      </w:r>
      <w:r w:rsidRPr="00000982">
        <w:rPr>
          <w:rFonts w:ascii="Times New Roman" w:hAnsi="Times New Roman" w:cs="Times New Roman"/>
          <w:spacing w:val="-4"/>
          <w:sz w:val="28"/>
          <w:szCs w:val="28"/>
        </w:rPr>
        <w:t>h</w:t>
      </w:r>
      <w:r w:rsidRPr="00000982">
        <w:rPr>
          <w:rFonts w:ascii="Times New Roman" w:hAnsi="Times New Roman" w:cs="Times New Roman"/>
          <w:sz w:val="28"/>
          <w:szCs w:val="28"/>
        </w:rPr>
        <w:t xml:space="preserve">e </w:t>
      </w:r>
      <w:r w:rsidRPr="00000982">
        <w:rPr>
          <w:rFonts w:ascii="Times New Roman" w:hAnsi="Times New Roman" w:cs="Times New Roman"/>
          <w:spacing w:val="2"/>
          <w:sz w:val="28"/>
          <w:szCs w:val="28"/>
        </w:rPr>
        <w:t>s</w:t>
      </w:r>
      <w:r w:rsidRPr="00000982">
        <w:rPr>
          <w:rFonts w:ascii="Times New Roman" w:hAnsi="Times New Roman" w:cs="Times New Roman"/>
          <w:spacing w:val="5"/>
          <w:sz w:val="28"/>
          <w:szCs w:val="28"/>
        </w:rPr>
        <w:t>o</w:t>
      </w:r>
      <w:r w:rsidRPr="00000982">
        <w:rPr>
          <w:rFonts w:ascii="Times New Roman" w:hAnsi="Times New Roman" w:cs="Times New Roman"/>
          <w:spacing w:val="-6"/>
          <w:sz w:val="28"/>
          <w:szCs w:val="28"/>
        </w:rPr>
        <w:t>f</w:t>
      </w:r>
      <w:r w:rsidRPr="00000982">
        <w:rPr>
          <w:rFonts w:ascii="Times New Roman" w:hAnsi="Times New Roman" w:cs="Times New Roman"/>
          <w:sz w:val="28"/>
          <w:szCs w:val="28"/>
        </w:rPr>
        <w:t>t</w:t>
      </w:r>
      <w:r w:rsidRPr="00000982">
        <w:rPr>
          <w:rFonts w:ascii="Times New Roman" w:hAnsi="Times New Roman" w:cs="Times New Roman"/>
          <w:spacing w:val="1"/>
          <w:sz w:val="28"/>
          <w:szCs w:val="28"/>
        </w:rPr>
        <w:t>wa</w:t>
      </w:r>
      <w:r w:rsidRPr="00000982">
        <w:rPr>
          <w:rFonts w:ascii="Times New Roman" w:hAnsi="Times New Roman" w:cs="Times New Roman"/>
          <w:spacing w:val="-1"/>
          <w:sz w:val="28"/>
          <w:szCs w:val="28"/>
        </w:rPr>
        <w:t>r</w:t>
      </w:r>
      <w:r w:rsidRPr="00000982">
        <w:rPr>
          <w:rFonts w:ascii="Times New Roman" w:hAnsi="Times New Roman" w:cs="Times New Roman"/>
          <w:sz w:val="28"/>
          <w:szCs w:val="28"/>
        </w:rPr>
        <w:t>e</w:t>
      </w:r>
      <w:r w:rsidRPr="00000982">
        <w:rPr>
          <w:rFonts w:ascii="Times New Roman" w:hAnsi="Times New Roman" w:cs="Times New Roman"/>
          <w:spacing w:val="-7"/>
          <w:sz w:val="28"/>
          <w:szCs w:val="28"/>
        </w:rPr>
        <w:t xml:space="preserve"> </w:t>
      </w:r>
      <w:r w:rsidRPr="00000982">
        <w:rPr>
          <w:rFonts w:ascii="Times New Roman" w:hAnsi="Times New Roman" w:cs="Times New Roman"/>
          <w:spacing w:val="1"/>
          <w:sz w:val="28"/>
          <w:szCs w:val="28"/>
        </w:rPr>
        <w:t>c</w:t>
      </w:r>
      <w:r w:rsidRPr="00000982">
        <w:rPr>
          <w:rFonts w:ascii="Times New Roman" w:hAnsi="Times New Roman" w:cs="Times New Roman"/>
          <w:spacing w:val="5"/>
          <w:sz w:val="28"/>
          <w:szCs w:val="28"/>
        </w:rPr>
        <w:t>o</w:t>
      </w:r>
      <w:r w:rsidRPr="00000982">
        <w:rPr>
          <w:rFonts w:ascii="Times New Roman" w:hAnsi="Times New Roman" w:cs="Times New Roman"/>
          <w:sz w:val="28"/>
          <w:szCs w:val="28"/>
        </w:rPr>
        <w:t>u</w:t>
      </w:r>
      <w:r w:rsidRPr="00000982">
        <w:rPr>
          <w:rFonts w:ascii="Times New Roman" w:hAnsi="Times New Roman" w:cs="Times New Roman"/>
          <w:spacing w:val="-5"/>
          <w:sz w:val="28"/>
          <w:szCs w:val="28"/>
        </w:rPr>
        <w:t>l</w:t>
      </w:r>
      <w:r w:rsidRPr="00000982">
        <w:rPr>
          <w:rFonts w:ascii="Times New Roman" w:hAnsi="Times New Roman" w:cs="Times New Roman"/>
          <w:sz w:val="28"/>
          <w:szCs w:val="28"/>
        </w:rPr>
        <w:t>d</w:t>
      </w:r>
      <w:r w:rsidRPr="00000982">
        <w:rPr>
          <w:rFonts w:ascii="Times New Roman" w:hAnsi="Times New Roman" w:cs="Times New Roman"/>
          <w:spacing w:val="-4"/>
          <w:sz w:val="28"/>
          <w:szCs w:val="28"/>
        </w:rPr>
        <w:t xml:space="preserve"> </w:t>
      </w:r>
      <w:r w:rsidRPr="00000982">
        <w:rPr>
          <w:rFonts w:ascii="Times New Roman" w:hAnsi="Times New Roman" w:cs="Times New Roman"/>
          <w:sz w:val="28"/>
          <w:szCs w:val="28"/>
        </w:rPr>
        <w:t>be po</w:t>
      </w:r>
      <w:r w:rsidRPr="00000982">
        <w:rPr>
          <w:rFonts w:ascii="Times New Roman" w:hAnsi="Times New Roman" w:cs="Times New Roman"/>
          <w:spacing w:val="2"/>
          <w:sz w:val="28"/>
          <w:szCs w:val="28"/>
        </w:rPr>
        <w:t>ss</w:t>
      </w:r>
      <w:r w:rsidRPr="00000982">
        <w:rPr>
          <w:rFonts w:ascii="Times New Roman" w:hAnsi="Times New Roman" w:cs="Times New Roman"/>
          <w:sz w:val="28"/>
          <w:szCs w:val="28"/>
        </w:rPr>
        <w:t>i</w:t>
      </w:r>
      <w:r w:rsidRPr="00000982">
        <w:rPr>
          <w:rFonts w:ascii="Times New Roman" w:hAnsi="Times New Roman" w:cs="Times New Roman"/>
          <w:spacing w:val="5"/>
          <w:sz w:val="28"/>
          <w:szCs w:val="28"/>
        </w:rPr>
        <w:t>b</w:t>
      </w:r>
      <w:r w:rsidRPr="00000982">
        <w:rPr>
          <w:rFonts w:ascii="Times New Roman" w:hAnsi="Times New Roman" w:cs="Times New Roman"/>
          <w:spacing w:val="-5"/>
          <w:sz w:val="28"/>
          <w:szCs w:val="28"/>
        </w:rPr>
        <w:t>l</w:t>
      </w:r>
      <w:r w:rsidRPr="00000982">
        <w:rPr>
          <w:rFonts w:ascii="Times New Roman" w:hAnsi="Times New Roman" w:cs="Times New Roman"/>
          <w:spacing w:val="1"/>
          <w:sz w:val="28"/>
          <w:szCs w:val="28"/>
        </w:rPr>
        <w:t>e</w:t>
      </w:r>
      <w:r w:rsidRPr="00000982">
        <w:rPr>
          <w:rFonts w:ascii="Times New Roman" w:hAnsi="Times New Roman" w:cs="Times New Roman"/>
          <w:sz w:val="28"/>
          <w:szCs w:val="28"/>
        </w:rPr>
        <w:t>.</w:t>
      </w:r>
    </w:p>
    <w:p w:rsidR="0045359C" w:rsidRPr="00000982" w:rsidRDefault="004454E5" w:rsidP="007968E9">
      <w:pPr>
        <w:spacing w:line="320" w:lineRule="exact"/>
        <w:ind w:left="100" w:right="222"/>
        <w:rPr>
          <w:rFonts w:ascii="Times New Roman" w:hAnsi="Times New Roman" w:cs="Times New Roman"/>
          <w:sz w:val="28"/>
          <w:szCs w:val="28"/>
        </w:rPr>
      </w:pPr>
      <w:r w:rsidRPr="00000982">
        <w:rPr>
          <w:rFonts w:ascii="Times New Roman" w:hAnsi="Times New Roman" w:cs="Times New Roman"/>
          <w:spacing w:val="1"/>
          <w:sz w:val="28"/>
          <w:szCs w:val="28"/>
        </w:rPr>
        <w:t>Acc</w:t>
      </w:r>
      <w:r w:rsidRPr="00000982">
        <w:rPr>
          <w:rFonts w:ascii="Times New Roman" w:hAnsi="Times New Roman" w:cs="Times New Roman"/>
          <w:sz w:val="28"/>
          <w:szCs w:val="28"/>
        </w:rPr>
        <w:t>o</w:t>
      </w:r>
      <w:r w:rsidRPr="00000982">
        <w:rPr>
          <w:rFonts w:ascii="Times New Roman" w:hAnsi="Times New Roman" w:cs="Times New Roman"/>
          <w:spacing w:val="-1"/>
          <w:sz w:val="28"/>
          <w:szCs w:val="28"/>
        </w:rPr>
        <w:t>r</w:t>
      </w:r>
      <w:r w:rsidRPr="00000982">
        <w:rPr>
          <w:rFonts w:ascii="Times New Roman" w:hAnsi="Times New Roman" w:cs="Times New Roman"/>
          <w:sz w:val="28"/>
          <w:szCs w:val="28"/>
        </w:rPr>
        <w:t>ding</w:t>
      </w:r>
      <w:r w:rsidRPr="00000982">
        <w:rPr>
          <w:rFonts w:ascii="Times New Roman" w:hAnsi="Times New Roman" w:cs="Times New Roman"/>
          <w:spacing w:val="-13"/>
          <w:sz w:val="28"/>
          <w:szCs w:val="28"/>
        </w:rPr>
        <w:t xml:space="preserve"> </w:t>
      </w:r>
      <w:r w:rsidRPr="00000982">
        <w:rPr>
          <w:rFonts w:ascii="Times New Roman" w:hAnsi="Times New Roman" w:cs="Times New Roman"/>
          <w:sz w:val="28"/>
          <w:szCs w:val="28"/>
        </w:rPr>
        <w:t xml:space="preserve">to </w:t>
      </w:r>
      <w:r w:rsidRPr="00000982">
        <w:rPr>
          <w:rFonts w:ascii="Times New Roman" w:hAnsi="Times New Roman" w:cs="Times New Roman"/>
          <w:spacing w:val="4"/>
          <w:sz w:val="28"/>
          <w:szCs w:val="28"/>
        </w:rPr>
        <w:t>t</w:t>
      </w:r>
      <w:r w:rsidRPr="00000982">
        <w:rPr>
          <w:rFonts w:ascii="Times New Roman" w:hAnsi="Times New Roman" w:cs="Times New Roman"/>
          <w:spacing w:val="-4"/>
          <w:sz w:val="28"/>
          <w:szCs w:val="28"/>
        </w:rPr>
        <w:t>h</w:t>
      </w:r>
      <w:r w:rsidRPr="00000982">
        <w:rPr>
          <w:rFonts w:ascii="Times New Roman" w:hAnsi="Times New Roman" w:cs="Times New Roman"/>
          <w:sz w:val="28"/>
          <w:szCs w:val="28"/>
        </w:rPr>
        <w:t>e d</w:t>
      </w:r>
      <w:r w:rsidRPr="00000982">
        <w:rPr>
          <w:rFonts w:ascii="Times New Roman" w:hAnsi="Times New Roman" w:cs="Times New Roman"/>
          <w:spacing w:val="6"/>
          <w:sz w:val="28"/>
          <w:szCs w:val="28"/>
        </w:rPr>
        <w:t>e</w:t>
      </w:r>
      <w:r w:rsidRPr="00000982">
        <w:rPr>
          <w:rFonts w:ascii="Times New Roman" w:hAnsi="Times New Roman" w:cs="Times New Roman"/>
          <w:spacing w:val="-5"/>
          <w:sz w:val="28"/>
          <w:szCs w:val="28"/>
        </w:rPr>
        <w:t>m</w:t>
      </w:r>
      <w:r w:rsidRPr="00000982">
        <w:rPr>
          <w:rFonts w:ascii="Times New Roman" w:hAnsi="Times New Roman" w:cs="Times New Roman"/>
          <w:spacing w:val="6"/>
          <w:sz w:val="28"/>
          <w:szCs w:val="28"/>
        </w:rPr>
        <w:t>a</w:t>
      </w:r>
      <w:r w:rsidRPr="00000982">
        <w:rPr>
          <w:rFonts w:ascii="Times New Roman" w:hAnsi="Times New Roman" w:cs="Times New Roman"/>
          <w:spacing w:val="-4"/>
          <w:sz w:val="28"/>
          <w:szCs w:val="28"/>
        </w:rPr>
        <w:t>n</w:t>
      </w:r>
      <w:r w:rsidRPr="00000982">
        <w:rPr>
          <w:rFonts w:ascii="Times New Roman" w:hAnsi="Times New Roman" w:cs="Times New Roman"/>
          <w:sz w:val="28"/>
          <w:szCs w:val="28"/>
        </w:rPr>
        <w:t>ds</w:t>
      </w:r>
      <w:r w:rsidRPr="00000982">
        <w:rPr>
          <w:rFonts w:ascii="Times New Roman" w:hAnsi="Times New Roman" w:cs="Times New Roman"/>
          <w:spacing w:val="-6"/>
          <w:sz w:val="28"/>
          <w:szCs w:val="28"/>
        </w:rPr>
        <w:t xml:space="preserve"> </w:t>
      </w:r>
      <w:r w:rsidRPr="00000982">
        <w:rPr>
          <w:rFonts w:ascii="Times New Roman" w:hAnsi="Times New Roman" w:cs="Times New Roman"/>
          <w:spacing w:val="5"/>
          <w:sz w:val="28"/>
          <w:szCs w:val="28"/>
        </w:rPr>
        <w:t>o</w:t>
      </w:r>
      <w:r w:rsidRPr="00000982">
        <w:rPr>
          <w:rFonts w:ascii="Times New Roman" w:hAnsi="Times New Roman" w:cs="Times New Roman"/>
          <w:sz w:val="28"/>
          <w:szCs w:val="28"/>
        </w:rPr>
        <w:t>f</w:t>
      </w:r>
      <w:r w:rsidRPr="00000982">
        <w:rPr>
          <w:rFonts w:ascii="Times New Roman" w:hAnsi="Times New Roman" w:cs="Times New Roman"/>
          <w:spacing w:val="-6"/>
          <w:sz w:val="28"/>
          <w:szCs w:val="28"/>
        </w:rPr>
        <w:t xml:space="preserve"> </w:t>
      </w:r>
      <w:r w:rsidRPr="00000982">
        <w:rPr>
          <w:rFonts w:ascii="Times New Roman" w:hAnsi="Times New Roman" w:cs="Times New Roman"/>
          <w:spacing w:val="4"/>
          <w:sz w:val="28"/>
          <w:szCs w:val="28"/>
        </w:rPr>
        <w:t>t</w:t>
      </w:r>
      <w:r w:rsidRPr="00000982">
        <w:rPr>
          <w:rFonts w:ascii="Times New Roman" w:hAnsi="Times New Roman" w:cs="Times New Roman"/>
          <w:spacing w:val="-4"/>
          <w:sz w:val="28"/>
          <w:szCs w:val="28"/>
        </w:rPr>
        <w:t>h</w:t>
      </w:r>
      <w:r w:rsidRPr="00000982">
        <w:rPr>
          <w:rFonts w:ascii="Times New Roman" w:hAnsi="Times New Roman" w:cs="Times New Roman"/>
          <w:sz w:val="28"/>
          <w:szCs w:val="28"/>
        </w:rPr>
        <w:t>e</w:t>
      </w:r>
      <w:r w:rsidRPr="00000982">
        <w:rPr>
          <w:rFonts w:ascii="Times New Roman" w:hAnsi="Times New Roman" w:cs="Times New Roman"/>
          <w:spacing w:val="5"/>
          <w:sz w:val="28"/>
          <w:szCs w:val="28"/>
        </w:rPr>
        <w:t xml:space="preserve"> </w:t>
      </w:r>
      <w:r w:rsidRPr="00000982">
        <w:rPr>
          <w:rFonts w:ascii="Times New Roman" w:hAnsi="Times New Roman" w:cs="Times New Roman"/>
          <w:spacing w:val="-4"/>
          <w:sz w:val="28"/>
          <w:szCs w:val="28"/>
        </w:rPr>
        <w:t>u</w:t>
      </w:r>
      <w:r w:rsidRPr="00000982">
        <w:rPr>
          <w:rFonts w:ascii="Times New Roman" w:hAnsi="Times New Roman" w:cs="Times New Roman"/>
          <w:spacing w:val="2"/>
          <w:sz w:val="28"/>
          <w:szCs w:val="28"/>
        </w:rPr>
        <w:t>s</w:t>
      </w:r>
      <w:r w:rsidRPr="00000982">
        <w:rPr>
          <w:rFonts w:ascii="Times New Roman" w:hAnsi="Times New Roman" w:cs="Times New Roman"/>
          <w:spacing w:val="1"/>
          <w:sz w:val="28"/>
          <w:szCs w:val="28"/>
        </w:rPr>
        <w:t>e</w:t>
      </w:r>
      <w:r w:rsidRPr="00000982">
        <w:rPr>
          <w:rFonts w:ascii="Times New Roman" w:hAnsi="Times New Roman" w:cs="Times New Roman"/>
          <w:spacing w:val="-1"/>
          <w:sz w:val="28"/>
          <w:szCs w:val="28"/>
        </w:rPr>
        <w:t>r</w:t>
      </w:r>
      <w:r w:rsidRPr="00000982">
        <w:rPr>
          <w:rFonts w:ascii="Times New Roman" w:hAnsi="Times New Roman" w:cs="Times New Roman"/>
          <w:spacing w:val="2"/>
          <w:sz w:val="28"/>
          <w:szCs w:val="28"/>
        </w:rPr>
        <w:t>s</w:t>
      </w:r>
      <w:r w:rsidRPr="00000982">
        <w:rPr>
          <w:rFonts w:ascii="Times New Roman" w:hAnsi="Times New Roman" w:cs="Times New Roman"/>
          <w:sz w:val="28"/>
          <w:szCs w:val="28"/>
        </w:rPr>
        <w:t>,</w:t>
      </w:r>
      <w:r w:rsidRPr="00000982">
        <w:rPr>
          <w:rFonts w:ascii="Times New Roman" w:hAnsi="Times New Roman" w:cs="Times New Roman"/>
          <w:spacing w:val="-2"/>
          <w:sz w:val="28"/>
          <w:szCs w:val="28"/>
        </w:rPr>
        <w:t xml:space="preserve"> </w:t>
      </w:r>
      <w:r w:rsidRPr="00000982">
        <w:rPr>
          <w:rFonts w:ascii="Times New Roman" w:hAnsi="Times New Roman" w:cs="Times New Roman"/>
          <w:spacing w:val="1"/>
          <w:sz w:val="28"/>
          <w:szCs w:val="28"/>
        </w:rPr>
        <w:t>we</w:t>
      </w:r>
      <w:r w:rsidRPr="00000982">
        <w:rPr>
          <w:rFonts w:ascii="Times New Roman" w:hAnsi="Times New Roman" w:cs="Times New Roman"/>
          <w:spacing w:val="3"/>
          <w:sz w:val="28"/>
          <w:szCs w:val="28"/>
        </w:rPr>
        <w:t>’</w:t>
      </w:r>
      <w:r w:rsidRPr="00000982">
        <w:rPr>
          <w:rFonts w:ascii="Times New Roman" w:hAnsi="Times New Roman" w:cs="Times New Roman"/>
          <w:sz w:val="28"/>
          <w:szCs w:val="28"/>
        </w:rPr>
        <w:t>ll</w:t>
      </w:r>
      <w:r w:rsidRPr="00000982">
        <w:rPr>
          <w:rFonts w:ascii="Times New Roman" w:hAnsi="Times New Roman" w:cs="Times New Roman"/>
          <w:spacing w:val="-9"/>
          <w:sz w:val="28"/>
          <w:szCs w:val="28"/>
        </w:rPr>
        <w:t xml:space="preserve"> </w:t>
      </w:r>
      <w:r w:rsidRPr="00000982">
        <w:rPr>
          <w:rFonts w:ascii="Times New Roman" w:hAnsi="Times New Roman" w:cs="Times New Roman"/>
          <w:sz w:val="28"/>
          <w:szCs w:val="28"/>
        </w:rPr>
        <w:t>int</w:t>
      </w:r>
      <w:r w:rsidRPr="00000982">
        <w:rPr>
          <w:rFonts w:ascii="Times New Roman" w:hAnsi="Times New Roman" w:cs="Times New Roman"/>
          <w:spacing w:val="-1"/>
          <w:sz w:val="28"/>
          <w:szCs w:val="28"/>
        </w:rPr>
        <w:t>r</w:t>
      </w:r>
      <w:r w:rsidRPr="00000982">
        <w:rPr>
          <w:rFonts w:ascii="Times New Roman" w:hAnsi="Times New Roman" w:cs="Times New Roman"/>
          <w:spacing w:val="5"/>
          <w:sz w:val="28"/>
          <w:szCs w:val="28"/>
        </w:rPr>
        <w:t>od</w:t>
      </w:r>
      <w:r w:rsidRPr="00000982">
        <w:rPr>
          <w:rFonts w:ascii="Times New Roman" w:hAnsi="Times New Roman" w:cs="Times New Roman"/>
          <w:spacing w:val="-4"/>
          <w:sz w:val="28"/>
          <w:szCs w:val="28"/>
        </w:rPr>
        <w:t>u</w:t>
      </w:r>
      <w:r w:rsidRPr="00000982">
        <w:rPr>
          <w:rFonts w:ascii="Times New Roman" w:hAnsi="Times New Roman" w:cs="Times New Roman"/>
          <w:spacing w:val="1"/>
          <w:sz w:val="28"/>
          <w:szCs w:val="28"/>
        </w:rPr>
        <w:t>c</w:t>
      </w:r>
      <w:r w:rsidRPr="00000982">
        <w:rPr>
          <w:rFonts w:ascii="Times New Roman" w:hAnsi="Times New Roman" w:cs="Times New Roman"/>
          <w:sz w:val="28"/>
          <w:szCs w:val="28"/>
        </w:rPr>
        <w:t>e</w:t>
      </w:r>
      <w:r w:rsidRPr="00000982">
        <w:rPr>
          <w:rFonts w:ascii="Times New Roman" w:hAnsi="Times New Roman" w:cs="Times New Roman"/>
          <w:spacing w:val="-8"/>
          <w:sz w:val="28"/>
          <w:szCs w:val="28"/>
        </w:rPr>
        <w:t xml:space="preserve"> </w:t>
      </w:r>
      <w:r w:rsidRPr="00000982">
        <w:rPr>
          <w:rFonts w:ascii="Times New Roman" w:hAnsi="Times New Roman" w:cs="Times New Roman"/>
          <w:spacing w:val="-4"/>
          <w:sz w:val="28"/>
          <w:szCs w:val="28"/>
        </w:rPr>
        <w:t>u</w:t>
      </w:r>
      <w:r w:rsidRPr="00000982">
        <w:rPr>
          <w:rFonts w:ascii="Times New Roman" w:hAnsi="Times New Roman" w:cs="Times New Roman"/>
          <w:spacing w:val="5"/>
          <w:sz w:val="28"/>
          <w:szCs w:val="28"/>
        </w:rPr>
        <w:t>p</w:t>
      </w:r>
      <w:r w:rsidRPr="00000982">
        <w:rPr>
          <w:rFonts w:ascii="Times New Roman" w:hAnsi="Times New Roman" w:cs="Times New Roman"/>
          <w:sz w:val="28"/>
          <w:szCs w:val="28"/>
        </w:rPr>
        <w:t>d</w:t>
      </w:r>
      <w:r w:rsidRPr="00000982">
        <w:rPr>
          <w:rFonts w:ascii="Times New Roman" w:hAnsi="Times New Roman" w:cs="Times New Roman"/>
          <w:spacing w:val="1"/>
          <w:sz w:val="28"/>
          <w:szCs w:val="28"/>
        </w:rPr>
        <w:t>a</w:t>
      </w:r>
      <w:r w:rsidRPr="00000982">
        <w:rPr>
          <w:rFonts w:ascii="Times New Roman" w:hAnsi="Times New Roman" w:cs="Times New Roman"/>
          <w:sz w:val="28"/>
          <w:szCs w:val="28"/>
        </w:rPr>
        <w:t>t</w:t>
      </w:r>
      <w:r w:rsidRPr="00000982">
        <w:rPr>
          <w:rFonts w:ascii="Times New Roman" w:hAnsi="Times New Roman" w:cs="Times New Roman"/>
          <w:spacing w:val="2"/>
          <w:sz w:val="28"/>
          <w:szCs w:val="28"/>
        </w:rPr>
        <w:t>e</w:t>
      </w:r>
      <w:r w:rsidRPr="00000982">
        <w:rPr>
          <w:rFonts w:ascii="Times New Roman" w:hAnsi="Times New Roman" w:cs="Times New Roman"/>
          <w:sz w:val="28"/>
          <w:szCs w:val="28"/>
        </w:rPr>
        <w:t>s</w:t>
      </w:r>
      <w:r w:rsidRPr="00000982">
        <w:rPr>
          <w:rFonts w:ascii="Times New Roman" w:hAnsi="Times New Roman" w:cs="Times New Roman"/>
          <w:spacing w:val="-5"/>
          <w:sz w:val="28"/>
          <w:szCs w:val="28"/>
        </w:rPr>
        <w:t xml:space="preserve"> </w:t>
      </w:r>
      <w:r w:rsidRPr="00000982">
        <w:rPr>
          <w:rFonts w:ascii="Times New Roman" w:hAnsi="Times New Roman" w:cs="Times New Roman"/>
          <w:sz w:val="28"/>
          <w:szCs w:val="28"/>
        </w:rPr>
        <w:t>to t</w:t>
      </w:r>
      <w:r w:rsidRPr="00000982">
        <w:rPr>
          <w:rFonts w:ascii="Times New Roman" w:hAnsi="Times New Roman" w:cs="Times New Roman"/>
          <w:spacing w:val="-4"/>
          <w:sz w:val="28"/>
          <w:szCs w:val="28"/>
        </w:rPr>
        <w:t>h</w:t>
      </w:r>
      <w:r w:rsidRPr="00000982">
        <w:rPr>
          <w:rFonts w:ascii="Times New Roman" w:hAnsi="Times New Roman" w:cs="Times New Roman"/>
          <w:sz w:val="28"/>
          <w:szCs w:val="28"/>
        </w:rPr>
        <w:t xml:space="preserve">e </w:t>
      </w:r>
      <w:r w:rsidRPr="00000982">
        <w:rPr>
          <w:rFonts w:ascii="Times New Roman" w:hAnsi="Times New Roman" w:cs="Times New Roman"/>
          <w:spacing w:val="2"/>
          <w:sz w:val="28"/>
          <w:szCs w:val="28"/>
        </w:rPr>
        <w:t>s</w:t>
      </w:r>
      <w:r w:rsidRPr="00000982">
        <w:rPr>
          <w:rFonts w:ascii="Times New Roman" w:hAnsi="Times New Roman" w:cs="Times New Roman"/>
          <w:spacing w:val="5"/>
          <w:sz w:val="28"/>
          <w:szCs w:val="28"/>
        </w:rPr>
        <w:t>o</w:t>
      </w:r>
      <w:r w:rsidRPr="00000982">
        <w:rPr>
          <w:rFonts w:ascii="Times New Roman" w:hAnsi="Times New Roman" w:cs="Times New Roman"/>
          <w:spacing w:val="-6"/>
          <w:sz w:val="28"/>
          <w:szCs w:val="28"/>
        </w:rPr>
        <w:t>f</w:t>
      </w:r>
      <w:r w:rsidRPr="00000982">
        <w:rPr>
          <w:rFonts w:ascii="Times New Roman" w:hAnsi="Times New Roman" w:cs="Times New Roman"/>
          <w:sz w:val="28"/>
          <w:szCs w:val="28"/>
        </w:rPr>
        <w:t>t</w:t>
      </w:r>
      <w:r w:rsidRPr="00000982">
        <w:rPr>
          <w:rFonts w:ascii="Times New Roman" w:hAnsi="Times New Roman" w:cs="Times New Roman"/>
          <w:spacing w:val="1"/>
          <w:sz w:val="28"/>
          <w:szCs w:val="28"/>
        </w:rPr>
        <w:t>w</w:t>
      </w:r>
      <w:r w:rsidRPr="00000982">
        <w:rPr>
          <w:rFonts w:ascii="Times New Roman" w:hAnsi="Times New Roman" w:cs="Times New Roman"/>
          <w:spacing w:val="6"/>
          <w:sz w:val="28"/>
          <w:szCs w:val="28"/>
        </w:rPr>
        <w:t>a</w:t>
      </w:r>
      <w:r w:rsidRPr="00000982">
        <w:rPr>
          <w:rFonts w:ascii="Times New Roman" w:hAnsi="Times New Roman" w:cs="Times New Roman"/>
          <w:spacing w:val="-1"/>
          <w:sz w:val="28"/>
          <w:szCs w:val="28"/>
        </w:rPr>
        <w:t>r</w:t>
      </w:r>
      <w:r w:rsidRPr="00000982">
        <w:rPr>
          <w:rFonts w:ascii="Times New Roman" w:hAnsi="Times New Roman" w:cs="Times New Roman"/>
          <w:spacing w:val="1"/>
          <w:sz w:val="28"/>
          <w:szCs w:val="28"/>
        </w:rPr>
        <w:t>e</w:t>
      </w:r>
      <w:r w:rsidRPr="00000982">
        <w:rPr>
          <w:rFonts w:ascii="Times New Roman" w:hAnsi="Times New Roman" w:cs="Times New Roman"/>
          <w:sz w:val="28"/>
          <w:szCs w:val="28"/>
        </w:rPr>
        <w:t>, through which users can update the software installed on their mobile.</w:t>
      </w:r>
    </w:p>
    <w:p w:rsidR="007968E9" w:rsidRPr="00000982" w:rsidRDefault="007968E9" w:rsidP="007968E9">
      <w:pPr>
        <w:spacing w:line="320" w:lineRule="exact"/>
        <w:ind w:left="100" w:right="222"/>
        <w:rPr>
          <w:rFonts w:ascii="Times New Roman" w:hAnsi="Times New Roman" w:cs="Times New Roman"/>
          <w:sz w:val="28"/>
          <w:szCs w:val="28"/>
        </w:rPr>
      </w:pPr>
    </w:p>
    <w:p w:rsidR="007968E9" w:rsidRPr="00000982" w:rsidRDefault="007968E9" w:rsidP="007968E9">
      <w:pPr>
        <w:spacing w:line="320" w:lineRule="exact"/>
        <w:ind w:left="100" w:right="222"/>
        <w:rPr>
          <w:rFonts w:ascii="Times New Roman" w:hAnsi="Times New Roman" w:cs="Times New Roman"/>
          <w:sz w:val="28"/>
          <w:szCs w:val="28"/>
        </w:rPr>
      </w:pPr>
      <w:r w:rsidRPr="00000982">
        <w:rPr>
          <w:rFonts w:ascii="Times New Roman" w:hAnsi="Times New Roman" w:cs="Times New Roman"/>
          <w:sz w:val="28"/>
          <w:szCs w:val="28"/>
        </w:rPr>
        <w:t>In the later release updates we will add another functionality like compressing and uncompressing of files and folders. We will</w:t>
      </w:r>
      <w:r w:rsidR="00026AF4" w:rsidRPr="00000982">
        <w:rPr>
          <w:rFonts w:ascii="Times New Roman" w:hAnsi="Times New Roman" w:cs="Times New Roman"/>
          <w:sz w:val="28"/>
          <w:szCs w:val="28"/>
        </w:rPr>
        <w:t xml:space="preserve"> </w:t>
      </w:r>
      <w:r w:rsidRPr="00000982">
        <w:rPr>
          <w:rFonts w:ascii="Times New Roman" w:hAnsi="Times New Roman" w:cs="Times New Roman"/>
          <w:sz w:val="28"/>
          <w:szCs w:val="28"/>
        </w:rPr>
        <w:t>als</w:t>
      </w:r>
      <w:r w:rsidR="00026AF4" w:rsidRPr="00000982">
        <w:rPr>
          <w:rFonts w:ascii="Times New Roman" w:hAnsi="Times New Roman" w:cs="Times New Roman"/>
          <w:sz w:val="28"/>
          <w:szCs w:val="28"/>
        </w:rPr>
        <w:t xml:space="preserve">o add </w:t>
      </w:r>
      <w:r w:rsidRPr="00000982">
        <w:rPr>
          <w:rFonts w:ascii="Times New Roman" w:hAnsi="Times New Roman" w:cs="Times New Roman"/>
          <w:sz w:val="28"/>
          <w:szCs w:val="28"/>
        </w:rPr>
        <w:t>feature of re</w:t>
      </w:r>
      <w:r w:rsidR="00026AF4" w:rsidRPr="00000982">
        <w:rPr>
          <w:rFonts w:ascii="Times New Roman" w:hAnsi="Times New Roman" w:cs="Times New Roman"/>
          <w:sz w:val="28"/>
          <w:szCs w:val="28"/>
        </w:rPr>
        <w:t>ading compressed files and folders.</w:t>
      </w: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7968E9">
      <w:pPr>
        <w:spacing w:line="320" w:lineRule="exact"/>
        <w:ind w:left="100" w:right="222"/>
        <w:rPr>
          <w:rFonts w:ascii="Times New Roman" w:hAnsi="Times New Roman" w:cs="Times New Roman"/>
          <w:sz w:val="28"/>
          <w:szCs w:val="28"/>
        </w:rPr>
      </w:pPr>
    </w:p>
    <w:p w:rsidR="003A1A18" w:rsidRPr="00000982" w:rsidRDefault="003A1A18" w:rsidP="003A1A18">
      <w:pPr>
        <w:spacing w:after="0" w:line="240" w:lineRule="auto"/>
        <w:ind w:left="1500"/>
        <w:jc w:val="center"/>
        <w:rPr>
          <w:rFonts w:ascii="Times New Roman" w:hAnsi="Times New Roman" w:cs="Times New Roman"/>
          <w:b/>
          <w:sz w:val="52"/>
        </w:rPr>
      </w:pPr>
      <w:r w:rsidRPr="00000982">
        <w:rPr>
          <w:rFonts w:ascii="Times New Roman" w:hAnsi="Times New Roman" w:cs="Times New Roman"/>
          <w:b/>
          <w:sz w:val="52"/>
        </w:rPr>
        <w:t>BIBLIOGRAPHY</w:t>
      </w:r>
    </w:p>
    <w:p w:rsidR="003A1A18" w:rsidRPr="00000982" w:rsidRDefault="003A1A18" w:rsidP="003A1A18">
      <w:pPr>
        <w:spacing w:after="0" w:line="240" w:lineRule="auto"/>
        <w:ind w:left="1500"/>
        <w:jc w:val="center"/>
        <w:rPr>
          <w:rFonts w:ascii="Times New Roman" w:hAnsi="Times New Roman" w:cs="Times New Roman"/>
          <w:b/>
          <w:sz w:val="52"/>
        </w:rPr>
      </w:pPr>
    </w:p>
    <w:p w:rsidR="003A1A18" w:rsidRPr="00000982" w:rsidRDefault="003A1A18" w:rsidP="003A1A18">
      <w:pPr>
        <w:spacing w:after="0" w:line="240" w:lineRule="auto"/>
        <w:ind w:left="1500"/>
        <w:jc w:val="center"/>
        <w:rPr>
          <w:rFonts w:ascii="Times New Roman" w:hAnsi="Times New Roman" w:cs="Times New Roman"/>
          <w:b/>
          <w:sz w:val="52"/>
        </w:rPr>
      </w:pPr>
    </w:p>
    <w:p w:rsidR="003A1A18" w:rsidRPr="00000982" w:rsidRDefault="003A1A18" w:rsidP="003A1A18">
      <w:pPr>
        <w:spacing w:after="0" w:line="240" w:lineRule="auto"/>
        <w:ind w:left="1500"/>
        <w:jc w:val="center"/>
        <w:rPr>
          <w:rFonts w:ascii="Times New Roman" w:hAnsi="Times New Roman" w:cs="Times New Roman"/>
          <w:b/>
          <w:sz w:val="52"/>
        </w:rPr>
      </w:pPr>
    </w:p>
    <w:p w:rsidR="003A1A18" w:rsidRPr="00000982" w:rsidRDefault="003A1A18" w:rsidP="003A1A18">
      <w:pPr>
        <w:spacing w:after="0" w:line="240" w:lineRule="auto"/>
        <w:ind w:left="1500"/>
        <w:jc w:val="center"/>
        <w:rPr>
          <w:rFonts w:ascii="Times New Roman" w:hAnsi="Times New Roman" w:cs="Times New Roman"/>
          <w:b/>
          <w:sz w:val="52"/>
        </w:rPr>
      </w:pPr>
    </w:p>
    <w:p w:rsidR="003A1A18" w:rsidRPr="00000982" w:rsidRDefault="003A1A18" w:rsidP="003A1A18">
      <w:pPr>
        <w:spacing w:after="0" w:line="240" w:lineRule="auto"/>
        <w:ind w:left="1500"/>
        <w:jc w:val="center"/>
        <w:rPr>
          <w:rFonts w:ascii="Times New Roman" w:hAnsi="Times New Roman" w:cs="Times New Roman"/>
          <w:b/>
          <w:sz w:val="52"/>
        </w:rPr>
      </w:pPr>
    </w:p>
    <w:p w:rsidR="003A1A18" w:rsidRPr="00000982" w:rsidRDefault="003A1A18" w:rsidP="003A1A18">
      <w:pPr>
        <w:spacing w:after="0" w:line="240" w:lineRule="auto"/>
        <w:ind w:left="1500"/>
        <w:jc w:val="center"/>
        <w:rPr>
          <w:rFonts w:ascii="Times New Roman" w:hAnsi="Times New Roman" w:cs="Times New Roman"/>
          <w:b/>
          <w:sz w:val="52"/>
        </w:rPr>
      </w:pPr>
    </w:p>
    <w:p w:rsidR="003A1A18" w:rsidRPr="00000982" w:rsidRDefault="003A1A18" w:rsidP="003A1A18">
      <w:pPr>
        <w:spacing w:after="0" w:line="240" w:lineRule="auto"/>
        <w:ind w:left="1500"/>
        <w:jc w:val="center"/>
        <w:rPr>
          <w:rFonts w:ascii="Times New Roman" w:hAnsi="Times New Roman" w:cs="Times New Roman"/>
          <w:b/>
          <w:sz w:val="52"/>
        </w:rPr>
      </w:pPr>
    </w:p>
    <w:p w:rsidR="003A1A18" w:rsidRPr="00000982" w:rsidRDefault="003A1A18" w:rsidP="003A1A18">
      <w:pPr>
        <w:spacing w:after="0" w:line="240" w:lineRule="auto"/>
        <w:ind w:left="1500"/>
        <w:jc w:val="center"/>
        <w:rPr>
          <w:rFonts w:ascii="Times New Roman" w:hAnsi="Times New Roman" w:cs="Times New Roman"/>
          <w:b/>
          <w:sz w:val="52"/>
        </w:rPr>
      </w:pPr>
    </w:p>
    <w:p w:rsidR="003A1A18" w:rsidRPr="00000982" w:rsidRDefault="003A1A18" w:rsidP="003A1A18">
      <w:pPr>
        <w:spacing w:after="0" w:line="240" w:lineRule="auto"/>
        <w:ind w:left="1500"/>
        <w:jc w:val="center"/>
        <w:rPr>
          <w:rFonts w:ascii="Times New Roman" w:hAnsi="Times New Roman" w:cs="Times New Roman"/>
          <w:b/>
          <w:sz w:val="52"/>
        </w:rPr>
      </w:pPr>
    </w:p>
    <w:p w:rsidR="003A1A18" w:rsidRPr="00000982" w:rsidRDefault="003A1A18" w:rsidP="003A1A18">
      <w:pPr>
        <w:spacing w:after="0" w:line="240" w:lineRule="auto"/>
        <w:ind w:left="1500"/>
        <w:jc w:val="center"/>
        <w:rPr>
          <w:rFonts w:ascii="Times New Roman" w:hAnsi="Times New Roman" w:cs="Times New Roman"/>
          <w:b/>
          <w:sz w:val="52"/>
        </w:rPr>
      </w:pPr>
    </w:p>
    <w:p w:rsidR="00026AF4" w:rsidRPr="00000982" w:rsidRDefault="00026AF4" w:rsidP="007968E9">
      <w:pPr>
        <w:spacing w:line="320" w:lineRule="exact"/>
        <w:ind w:left="100" w:right="222"/>
        <w:rPr>
          <w:rFonts w:ascii="Times New Roman" w:hAnsi="Times New Roman" w:cs="Times New Roman"/>
          <w:sz w:val="28"/>
          <w:szCs w:val="28"/>
        </w:rPr>
      </w:pPr>
    </w:p>
    <w:p w:rsidR="009D2769" w:rsidRPr="00000982" w:rsidRDefault="009D2769" w:rsidP="007968E9">
      <w:pPr>
        <w:spacing w:line="320" w:lineRule="exact"/>
        <w:ind w:left="100" w:right="222"/>
        <w:rPr>
          <w:rFonts w:ascii="Times New Roman" w:hAnsi="Times New Roman" w:cs="Times New Roman"/>
          <w:sz w:val="28"/>
          <w:szCs w:val="28"/>
        </w:rPr>
      </w:pPr>
    </w:p>
    <w:p w:rsidR="00026AF4" w:rsidRPr="00000982" w:rsidRDefault="00026AF4" w:rsidP="007968E9">
      <w:pPr>
        <w:spacing w:line="320" w:lineRule="exact"/>
        <w:ind w:left="100" w:right="222"/>
        <w:rPr>
          <w:rFonts w:ascii="Times New Roman" w:hAnsi="Times New Roman" w:cs="Times New Roman"/>
          <w:sz w:val="28"/>
          <w:szCs w:val="28"/>
        </w:rPr>
      </w:pPr>
    </w:p>
    <w:p w:rsidR="00026AF4" w:rsidRPr="00000982" w:rsidRDefault="00026AF4" w:rsidP="003A1A18">
      <w:pPr>
        <w:spacing w:line="320" w:lineRule="exact"/>
        <w:ind w:right="222"/>
        <w:rPr>
          <w:rFonts w:ascii="Times New Roman" w:hAnsi="Times New Roman" w:cs="Times New Roman"/>
          <w:b/>
          <w:sz w:val="32"/>
        </w:rPr>
      </w:pPr>
      <w:r w:rsidRPr="00000982">
        <w:rPr>
          <w:rFonts w:ascii="Times New Roman" w:hAnsi="Times New Roman" w:cs="Times New Roman"/>
          <w:b/>
          <w:sz w:val="32"/>
        </w:rPr>
        <w:t>REFERENCES</w:t>
      </w:r>
    </w:p>
    <w:p w:rsidR="00026AF4" w:rsidRPr="00000982" w:rsidRDefault="00026AF4" w:rsidP="00026AF4">
      <w:pPr>
        <w:spacing w:line="320" w:lineRule="exact"/>
        <w:ind w:right="222"/>
        <w:jc w:val="center"/>
        <w:rPr>
          <w:rFonts w:ascii="Times New Roman" w:hAnsi="Times New Roman" w:cs="Times New Roman"/>
          <w:b/>
          <w:sz w:val="32"/>
        </w:rPr>
      </w:pPr>
    </w:p>
    <w:p w:rsidR="003A1A18" w:rsidRPr="00000982" w:rsidRDefault="003A1A18" w:rsidP="003A1A18">
      <w:pPr>
        <w:spacing w:before="76" w:line="260" w:lineRule="exact"/>
        <w:ind w:left="100" w:right="63"/>
        <w:rPr>
          <w:rFonts w:ascii="Times New Roman" w:hAnsi="Times New Roman" w:cs="Times New Roman"/>
          <w:sz w:val="24"/>
          <w:szCs w:val="24"/>
        </w:rPr>
      </w:pPr>
      <w:r w:rsidRPr="00000982">
        <w:rPr>
          <w:rFonts w:ascii="Times New Roman" w:hAnsi="Times New Roman" w:cs="Times New Roman"/>
          <w:sz w:val="24"/>
          <w:szCs w:val="24"/>
        </w:rPr>
        <w:t>Du</w:t>
      </w:r>
      <w:r w:rsidRPr="00000982">
        <w:rPr>
          <w:rFonts w:ascii="Times New Roman" w:hAnsi="Times New Roman" w:cs="Times New Roman"/>
          <w:spacing w:val="6"/>
          <w:sz w:val="24"/>
          <w:szCs w:val="24"/>
        </w:rPr>
        <w:t>r</w:t>
      </w:r>
      <w:r w:rsidRPr="00000982">
        <w:rPr>
          <w:rFonts w:ascii="Times New Roman" w:hAnsi="Times New Roman" w:cs="Times New Roman"/>
          <w:spacing w:val="-4"/>
          <w:sz w:val="24"/>
          <w:szCs w:val="24"/>
        </w:rPr>
        <w:t>i</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g</w:t>
      </w:r>
      <w:r w:rsidRPr="00000982">
        <w:rPr>
          <w:rFonts w:ascii="Times New Roman" w:hAnsi="Times New Roman" w:cs="Times New Roman"/>
          <w:spacing w:val="35"/>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20"/>
          <w:sz w:val="24"/>
          <w:szCs w:val="24"/>
        </w:rPr>
        <w:t xml:space="preserve"> </w:t>
      </w:r>
      <w:r w:rsidRPr="00000982">
        <w:rPr>
          <w:rFonts w:ascii="Times New Roman" w:hAnsi="Times New Roman" w:cs="Times New Roman"/>
          <w:sz w:val="24"/>
          <w:szCs w:val="24"/>
        </w:rPr>
        <w:t>d</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v</w:t>
      </w:r>
      <w:r w:rsidRPr="00000982">
        <w:rPr>
          <w:rFonts w:ascii="Times New Roman" w:hAnsi="Times New Roman" w:cs="Times New Roman"/>
          <w:spacing w:val="4"/>
          <w:sz w:val="24"/>
          <w:szCs w:val="24"/>
        </w:rPr>
        <w:t>e</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op</w:t>
      </w:r>
      <w:r w:rsidRPr="00000982">
        <w:rPr>
          <w:rFonts w:ascii="Times New Roman" w:hAnsi="Times New Roman" w:cs="Times New Roman"/>
          <w:spacing w:val="-4"/>
          <w:sz w:val="24"/>
          <w:szCs w:val="24"/>
        </w:rPr>
        <w:t>m</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t</w:t>
      </w:r>
      <w:r w:rsidRPr="00000982">
        <w:rPr>
          <w:rFonts w:ascii="Times New Roman" w:hAnsi="Times New Roman" w:cs="Times New Roman"/>
          <w:spacing w:val="18"/>
          <w:sz w:val="24"/>
          <w:szCs w:val="24"/>
        </w:rPr>
        <w:t xml:space="preserve"> </w:t>
      </w:r>
      <w:r w:rsidRPr="00000982">
        <w:rPr>
          <w:rFonts w:ascii="Times New Roman" w:hAnsi="Times New Roman" w:cs="Times New Roman"/>
          <w:spacing w:val="5"/>
          <w:sz w:val="24"/>
          <w:szCs w:val="24"/>
        </w:rPr>
        <w:t>o</w:t>
      </w:r>
      <w:r w:rsidRPr="00000982">
        <w:rPr>
          <w:rFonts w:ascii="Times New Roman" w:hAnsi="Times New Roman" w:cs="Times New Roman"/>
          <w:sz w:val="24"/>
          <w:szCs w:val="24"/>
        </w:rPr>
        <w:t>f</w:t>
      </w:r>
      <w:r w:rsidRPr="00000982">
        <w:rPr>
          <w:rFonts w:ascii="Times New Roman" w:hAnsi="Times New Roman" w:cs="Times New Roman"/>
          <w:spacing w:val="12"/>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h</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s</w:t>
      </w:r>
      <w:r w:rsidRPr="00000982">
        <w:rPr>
          <w:rFonts w:ascii="Times New Roman" w:hAnsi="Times New Roman" w:cs="Times New Roman"/>
          <w:spacing w:val="17"/>
          <w:sz w:val="24"/>
          <w:szCs w:val="24"/>
        </w:rPr>
        <w:t xml:space="preserve"> </w:t>
      </w:r>
      <w:r w:rsidRPr="00000982">
        <w:rPr>
          <w:rFonts w:ascii="Times New Roman" w:hAnsi="Times New Roman" w:cs="Times New Roman"/>
          <w:spacing w:val="-2"/>
          <w:sz w:val="24"/>
          <w:szCs w:val="24"/>
        </w:rPr>
        <w:t>s</w:t>
      </w:r>
      <w:r w:rsidRPr="00000982">
        <w:rPr>
          <w:rFonts w:ascii="Times New Roman" w:hAnsi="Times New Roman" w:cs="Times New Roman"/>
          <w:spacing w:val="10"/>
          <w:sz w:val="24"/>
          <w:szCs w:val="24"/>
        </w:rPr>
        <w:t>o</w:t>
      </w:r>
      <w:r w:rsidRPr="00000982">
        <w:rPr>
          <w:rFonts w:ascii="Times New Roman" w:hAnsi="Times New Roman" w:cs="Times New Roman"/>
          <w:spacing w:val="-8"/>
          <w:sz w:val="24"/>
          <w:szCs w:val="24"/>
        </w:rPr>
        <w:t>f</w:t>
      </w:r>
      <w:r w:rsidRPr="00000982">
        <w:rPr>
          <w:rFonts w:ascii="Times New Roman" w:hAnsi="Times New Roman" w:cs="Times New Roman"/>
          <w:spacing w:val="5"/>
          <w:sz w:val="24"/>
          <w:szCs w:val="24"/>
        </w:rPr>
        <w:t>t</w:t>
      </w:r>
      <w:r w:rsidRPr="00000982">
        <w:rPr>
          <w:rFonts w:ascii="Times New Roman" w:hAnsi="Times New Roman" w:cs="Times New Roman"/>
          <w:sz w:val="24"/>
          <w:szCs w:val="24"/>
        </w:rPr>
        <w:t>w</w:t>
      </w:r>
      <w:r w:rsidRPr="00000982">
        <w:rPr>
          <w:rFonts w:ascii="Times New Roman" w:hAnsi="Times New Roman" w:cs="Times New Roman"/>
          <w:spacing w:val="-1"/>
          <w:sz w:val="24"/>
          <w:szCs w:val="24"/>
        </w:rPr>
        <w:t>a</w:t>
      </w:r>
      <w:r w:rsidRPr="00000982">
        <w:rPr>
          <w:rFonts w:ascii="Times New Roman" w:hAnsi="Times New Roman" w:cs="Times New Roman"/>
          <w:spacing w:val="2"/>
          <w:sz w:val="24"/>
          <w:szCs w:val="24"/>
        </w:rPr>
        <w:t>r</w:t>
      </w:r>
      <w:r w:rsidRPr="00000982">
        <w:rPr>
          <w:rFonts w:ascii="Times New Roman" w:hAnsi="Times New Roman" w:cs="Times New Roman"/>
          <w:sz w:val="24"/>
          <w:szCs w:val="24"/>
        </w:rPr>
        <w:t>e</w:t>
      </w:r>
      <w:r w:rsidRPr="00000982">
        <w:rPr>
          <w:rFonts w:ascii="Times New Roman" w:hAnsi="Times New Roman" w:cs="Times New Roman"/>
          <w:spacing w:val="14"/>
          <w:sz w:val="24"/>
          <w:szCs w:val="24"/>
        </w:rPr>
        <w:t xml:space="preserve"> </w:t>
      </w:r>
      <w:r w:rsidRPr="00000982">
        <w:rPr>
          <w:rFonts w:ascii="Times New Roman" w:hAnsi="Times New Roman" w:cs="Times New Roman"/>
          <w:sz w:val="24"/>
          <w:szCs w:val="24"/>
        </w:rPr>
        <w:t>we</w:t>
      </w:r>
      <w:r w:rsidRPr="00000982">
        <w:rPr>
          <w:rFonts w:ascii="Times New Roman" w:hAnsi="Times New Roman" w:cs="Times New Roman"/>
          <w:spacing w:val="18"/>
          <w:sz w:val="24"/>
          <w:szCs w:val="24"/>
        </w:rPr>
        <w:t xml:space="preserve"> </w:t>
      </w:r>
      <w:r w:rsidRPr="00000982">
        <w:rPr>
          <w:rFonts w:ascii="Times New Roman" w:hAnsi="Times New Roman" w:cs="Times New Roman"/>
          <w:sz w:val="24"/>
          <w:szCs w:val="24"/>
        </w:rPr>
        <w:t>h</w:t>
      </w:r>
      <w:r w:rsidRPr="00000982">
        <w:rPr>
          <w:rFonts w:ascii="Times New Roman" w:hAnsi="Times New Roman" w:cs="Times New Roman"/>
          <w:spacing w:val="-1"/>
          <w:sz w:val="24"/>
          <w:szCs w:val="24"/>
        </w:rPr>
        <w:t>a</w:t>
      </w:r>
      <w:r w:rsidRPr="00000982">
        <w:rPr>
          <w:rFonts w:ascii="Times New Roman" w:hAnsi="Times New Roman" w:cs="Times New Roman"/>
          <w:sz w:val="24"/>
          <w:szCs w:val="24"/>
        </w:rPr>
        <w:t>d</w:t>
      </w:r>
      <w:r w:rsidRPr="00000982">
        <w:rPr>
          <w:rFonts w:ascii="Times New Roman" w:hAnsi="Times New Roman" w:cs="Times New Roman"/>
          <w:spacing w:val="23"/>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1"/>
          <w:sz w:val="24"/>
          <w:szCs w:val="24"/>
        </w:rPr>
        <w:t>e</w:t>
      </w:r>
      <w:r w:rsidRPr="00000982">
        <w:rPr>
          <w:rFonts w:ascii="Times New Roman" w:hAnsi="Times New Roman" w:cs="Times New Roman"/>
          <w:spacing w:val="-3"/>
          <w:sz w:val="24"/>
          <w:szCs w:val="24"/>
        </w:rPr>
        <w:t>f</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rr</w:t>
      </w:r>
      <w:r w:rsidRPr="00000982">
        <w:rPr>
          <w:rFonts w:ascii="Times New Roman" w:hAnsi="Times New Roman" w:cs="Times New Roman"/>
          <w:spacing w:val="-1"/>
          <w:sz w:val="24"/>
          <w:szCs w:val="24"/>
        </w:rPr>
        <w:t>e</w:t>
      </w:r>
      <w:r w:rsidRPr="00000982">
        <w:rPr>
          <w:rFonts w:ascii="Times New Roman" w:hAnsi="Times New Roman" w:cs="Times New Roman"/>
          <w:sz w:val="24"/>
          <w:szCs w:val="24"/>
        </w:rPr>
        <w:t>d</w:t>
      </w:r>
      <w:r w:rsidRPr="00000982">
        <w:rPr>
          <w:rFonts w:ascii="Times New Roman" w:hAnsi="Times New Roman" w:cs="Times New Roman"/>
          <w:spacing w:val="17"/>
          <w:sz w:val="24"/>
          <w:szCs w:val="24"/>
        </w:rPr>
        <w:t xml:space="preserve"> </w:t>
      </w:r>
      <w:r w:rsidRPr="00000982">
        <w:rPr>
          <w:rFonts w:ascii="Times New Roman" w:hAnsi="Times New Roman" w:cs="Times New Roman"/>
          <w:sz w:val="24"/>
          <w:szCs w:val="24"/>
        </w:rPr>
        <w:t>to</w:t>
      </w:r>
      <w:r w:rsidRPr="00000982">
        <w:rPr>
          <w:rFonts w:ascii="Times New Roman" w:hAnsi="Times New Roman" w:cs="Times New Roman"/>
          <w:spacing w:val="20"/>
          <w:sz w:val="24"/>
          <w:szCs w:val="24"/>
        </w:rPr>
        <w:t xml:space="preserve"> </w:t>
      </w:r>
      <w:r w:rsidRPr="00000982">
        <w:rPr>
          <w:rFonts w:ascii="Times New Roman" w:hAnsi="Times New Roman" w:cs="Times New Roman"/>
          <w:spacing w:val="5"/>
          <w:sz w:val="24"/>
          <w:szCs w:val="24"/>
        </w:rPr>
        <w:t>t</w:t>
      </w:r>
      <w:r w:rsidRPr="00000982">
        <w:rPr>
          <w:rFonts w:ascii="Times New Roman" w:hAnsi="Times New Roman" w:cs="Times New Roman"/>
          <w:spacing w:val="-5"/>
          <w:sz w:val="24"/>
          <w:szCs w:val="24"/>
        </w:rPr>
        <w:t>h</w:t>
      </w:r>
      <w:r w:rsidRPr="00000982">
        <w:rPr>
          <w:rFonts w:ascii="Times New Roman" w:hAnsi="Times New Roman" w:cs="Times New Roman"/>
          <w:sz w:val="24"/>
          <w:szCs w:val="24"/>
        </w:rPr>
        <w:t>e</w:t>
      </w:r>
      <w:r w:rsidRPr="00000982">
        <w:rPr>
          <w:rFonts w:ascii="Times New Roman" w:hAnsi="Times New Roman" w:cs="Times New Roman"/>
          <w:spacing w:val="25"/>
          <w:sz w:val="24"/>
          <w:szCs w:val="24"/>
        </w:rPr>
        <w:t xml:space="preserve"> </w:t>
      </w:r>
      <w:r w:rsidRPr="00000982">
        <w:rPr>
          <w:rFonts w:ascii="Times New Roman" w:hAnsi="Times New Roman" w:cs="Times New Roman"/>
          <w:spacing w:val="-8"/>
          <w:sz w:val="24"/>
          <w:szCs w:val="24"/>
        </w:rPr>
        <w:t>f</w:t>
      </w:r>
      <w:r w:rsidRPr="00000982">
        <w:rPr>
          <w:rFonts w:ascii="Times New Roman" w:hAnsi="Times New Roman" w:cs="Times New Roman"/>
          <w:spacing w:val="10"/>
          <w:sz w:val="24"/>
          <w:szCs w:val="24"/>
        </w:rPr>
        <w:t>o</w:t>
      </w:r>
      <w:r w:rsidRPr="00000982">
        <w:rPr>
          <w:rFonts w:ascii="Times New Roman" w:hAnsi="Times New Roman" w:cs="Times New Roman"/>
          <w:spacing w:val="-4"/>
          <w:sz w:val="24"/>
          <w:szCs w:val="24"/>
        </w:rPr>
        <w:t>l</w:t>
      </w:r>
      <w:r w:rsidRPr="00000982">
        <w:rPr>
          <w:rFonts w:ascii="Times New Roman" w:hAnsi="Times New Roman" w:cs="Times New Roman"/>
          <w:spacing w:val="-9"/>
          <w:sz w:val="24"/>
          <w:szCs w:val="24"/>
        </w:rPr>
        <w:t>l</w:t>
      </w:r>
      <w:r w:rsidRPr="00000982">
        <w:rPr>
          <w:rFonts w:ascii="Times New Roman" w:hAnsi="Times New Roman" w:cs="Times New Roman"/>
          <w:spacing w:val="5"/>
          <w:sz w:val="24"/>
          <w:szCs w:val="24"/>
        </w:rPr>
        <w:t>ow</w:t>
      </w:r>
      <w:r w:rsidRPr="00000982">
        <w:rPr>
          <w:rFonts w:ascii="Times New Roman" w:hAnsi="Times New Roman" w:cs="Times New Roman"/>
          <w:spacing w:val="-4"/>
          <w:sz w:val="24"/>
          <w:szCs w:val="24"/>
        </w:rPr>
        <w:t>i</w:t>
      </w:r>
      <w:r w:rsidRPr="00000982">
        <w:rPr>
          <w:rFonts w:ascii="Times New Roman" w:hAnsi="Times New Roman" w:cs="Times New Roman"/>
          <w:sz w:val="24"/>
          <w:szCs w:val="24"/>
        </w:rPr>
        <w:t>ng</w:t>
      </w:r>
      <w:r w:rsidRPr="00000982">
        <w:rPr>
          <w:rFonts w:ascii="Times New Roman" w:hAnsi="Times New Roman" w:cs="Times New Roman"/>
          <w:spacing w:val="24"/>
          <w:sz w:val="24"/>
          <w:szCs w:val="24"/>
        </w:rPr>
        <w:t xml:space="preserve"> </w:t>
      </w:r>
      <w:r w:rsidRPr="00000982">
        <w:rPr>
          <w:rFonts w:ascii="Times New Roman" w:hAnsi="Times New Roman" w:cs="Times New Roman"/>
          <w:spacing w:val="-5"/>
          <w:sz w:val="24"/>
          <w:szCs w:val="24"/>
        </w:rPr>
        <w:t>b</w:t>
      </w:r>
      <w:r w:rsidRPr="00000982">
        <w:rPr>
          <w:rFonts w:ascii="Times New Roman" w:hAnsi="Times New Roman" w:cs="Times New Roman"/>
          <w:spacing w:val="5"/>
          <w:sz w:val="24"/>
          <w:szCs w:val="24"/>
        </w:rPr>
        <w:t>oo</w:t>
      </w:r>
      <w:r w:rsidRPr="00000982">
        <w:rPr>
          <w:rFonts w:ascii="Times New Roman" w:hAnsi="Times New Roman" w:cs="Times New Roman"/>
          <w:sz w:val="24"/>
          <w:szCs w:val="24"/>
        </w:rPr>
        <w:t>ks</w:t>
      </w:r>
      <w:r w:rsidRPr="00000982">
        <w:rPr>
          <w:rFonts w:ascii="Times New Roman" w:hAnsi="Times New Roman" w:cs="Times New Roman"/>
          <w:spacing w:val="14"/>
          <w:sz w:val="24"/>
          <w:szCs w:val="24"/>
        </w:rPr>
        <w:t xml:space="preserve"> </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n</w:t>
      </w:r>
      <w:r w:rsidRPr="00000982">
        <w:rPr>
          <w:rFonts w:ascii="Times New Roman" w:hAnsi="Times New Roman" w:cs="Times New Roman"/>
          <w:sz w:val="24"/>
          <w:szCs w:val="24"/>
        </w:rPr>
        <w:t>d</w:t>
      </w:r>
      <w:r w:rsidRPr="00000982">
        <w:rPr>
          <w:rFonts w:ascii="Times New Roman" w:hAnsi="Times New Roman" w:cs="Times New Roman"/>
          <w:spacing w:val="21"/>
          <w:sz w:val="24"/>
          <w:szCs w:val="24"/>
        </w:rPr>
        <w:t xml:space="preserve"> </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8"/>
          <w:sz w:val="24"/>
          <w:szCs w:val="24"/>
        </w:rPr>
        <w:t>f</w:t>
      </w:r>
      <w:r w:rsidRPr="00000982">
        <w:rPr>
          <w:rFonts w:ascii="Times New Roman" w:hAnsi="Times New Roman" w:cs="Times New Roman"/>
          <w:spacing w:val="-1"/>
          <w:sz w:val="24"/>
          <w:szCs w:val="24"/>
        </w:rPr>
        <w:t>e</w:t>
      </w:r>
      <w:r w:rsidRPr="00000982">
        <w:rPr>
          <w:rFonts w:ascii="Times New Roman" w:hAnsi="Times New Roman" w:cs="Times New Roman"/>
          <w:spacing w:val="2"/>
          <w:sz w:val="24"/>
          <w:szCs w:val="24"/>
        </w:rPr>
        <w:t>r</w:t>
      </w:r>
      <w:r w:rsidRPr="00000982">
        <w:rPr>
          <w:rFonts w:ascii="Times New Roman" w:hAnsi="Times New Roman" w:cs="Times New Roman"/>
          <w:spacing w:val="4"/>
          <w:sz w:val="24"/>
          <w:szCs w:val="24"/>
        </w:rPr>
        <w:t>e</w:t>
      </w:r>
      <w:r w:rsidRPr="00000982">
        <w:rPr>
          <w:rFonts w:ascii="Times New Roman" w:hAnsi="Times New Roman" w:cs="Times New Roman"/>
          <w:spacing w:val="-5"/>
          <w:sz w:val="24"/>
          <w:szCs w:val="24"/>
        </w:rPr>
        <w:t>n</w:t>
      </w:r>
      <w:r w:rsidRPr="00000982">
        <w:rPr>
          <w:rFonts w:ascii="Times New Roman" w:hAnsi="Times New Roman" w:cs="Times New Roman"/>
          <w:spacing w:val="-1"/>
          <w:sz w:val="24"/>
          <w:szCs w:val="24"/>
        </w:rPr>
        <w:t>c</w:t>
      </w:r>
      <w:r w:rsidRPr="00000982">
        <w:rPr>
          <w:rFonts w:ascii="Times New Roman" w:hAnsi="Times New Roman" w:cs="Times New Roman"/>
          <w:sz w:val="24"/>
          <w:szCs w:val="24"/>
        </w:rPr>
        <w:t xml:space="preserve">e </w:t>
      </w:r>
      <w:r w:rsidRPr="00000982">
        <w:rPr>
          <w:rFonts w:ascii="Times New Roman" w:hAnsi="Times New Roman" w:cs="Times New Roman"/>
          <w:spacing w:val="-4"/>
          <w:sz w:val="24"/>
          <w:szCs w:val="24"/>
        </w:rPr>
        <w:t>m</w:t>
      </w:r>
      <w:r w:rsidRPr="00000982">
        <w:rPr>
          <w:rFonts w:ascii="Times New Roman" w:hAnsi="Times New Roman" w:cs="Times New Roman"/>
          <w:spacing w:val="-1"/>
          <w:sz w:val="24"/>
          <w:szCs w:val="24"/>
        </w:rPr>
        <w:t>a</w:t>
      </w:r>
      <w:r w:rsidRPr="00000982">
        <w:rPr>
          <w:rFonts w:ascii="Times New Roman" w:hAnsi="Times New Roman" w:cs="Times New Roman"/>
          <w:spacing w:val="5"/>
          <w:sz w:val="24"/>
          <w:szCs w:val="24"/>
        </w:rPr>
        <w:t>t</w:t>
      </w:r>
      <w:r w:rsidRPr="00000982">
        <w:rPr>
          <w:rFonts w:ascii="Times New Roman" w:hAnsi="Times New Roman" w:cs="Times New Roman"/>
          <w:spacing w:val="-1"/>
          <w:sz w:val="24"/>
          <w:szCs w:val="24"/>
        </w:rPr>
        <w:t>e</w:t>
      </w:r>
      <w:r w:rsidRPr="00000982">
        <w:rPr>
          <w:rFonts w:ascii="Times New Roman" w:hAnsi="Times New Roman" w:cs="Times New Roman"/>
          <w:spacing w:val="6"/>
          <w:sz w:val="24"/>
          <w:szCs w:val="24"/>
        </w:rPr>
        <w:t>r</w:t>
      </w:r>
      <w:r w:rsidRPr="00000982">
        <w:rPr>
          <w:rFonts w:ascii="Times New Roman" w:hAnsi="Times New Roman" w:cs="Times New Roman"/>
          <w:spacing w:val="-9"/>
          <w:sz w:val="24"/>
          <w:szCs w:val="24"/>
        </w:rPr>
        <w:t>i</w:t>
      </w:r>
      <w:r w:rsidRPr="00000982">
        <w:rPr>
          <w:rFonts w:ascii="Times New Roman" w:hAnsi="Times New Roman" w:cs="Times New Roman"/>
          <w:spacing w:val="4"/>
          <w:sz w:val="24"/>
          <w:szCs w:val="24"/>
        </w:rPr>
        <w:t>a</w:t>
      </w:r>
      <w:r w:rsidRPr="00000982">
        <w:rPr>
          <w:rFonts w:ascii="Times New Roman" w:hAnsi="Times New Roman" w:cs="Times New Roman"/>
          <w:spacing w:val="-9"/>
          <w:sz w:val="24"/>
          <w:szCs w:val="24"/>
        </w:rPr>
        <w:t>l</w:t>
      </w:r>
      <w:r w:rsidRPr="00000982">
        <w:rPr>
          <w:rFonts w:ascii="Times New Roman" w:hAnsi="Times New Roman" w:cs="Times New Roman"/>
          <w:sz w:val="24"/>
          <w:szCs w:val="24"/>
        </w:rPr>
        <w:t>.</w:t>
      </w:r>
    </w:p>
    <w:p w:rsidR="003A1A18" w:rsidRPr="00000982" w:rsidRDefault="003A1A18" w:rsidP="003A1A18">
      <w:pPr>
        <w:spacing w:line="200" w:lineRule="exact"/>
        <w:rPr>
          <w:rFonts w:ascii="Times New Roman" w:hAnsi="Times New Roman" w:cs="Times New Roman"/>
        </w:rPr>
      </w:pPr>
    </w:p>
    <w:p w:rsidR="00026AF4" w:rsidRPr="00000982" w:rsidRDefault="003A1A18" w:rsidP="003A1A18">
      <w:pPr>
        <w:ind w:left="100"/>
        <w:rPr>
          <w:rFonts w:ascii="Times New Roman" w:hAnsi="Times New Roman" w:cs="Times New Roman"/>
          <w:b/>
          <w:sz w:val="28"/>
          <w:szCs w:val="28"/>
        </w:rPr>
      </w:pPr>
      <w:r w:rsidRPr="00000982">
        <w:rPr>
          <w:rFonts w:ascii="Times New Roman" w:hAnsi="Times New Roman" w:cs="Times New Roman"/>
          <w:b/>
          <w:spacing w:val="2"/>
          <w:sz w:val="28"/>
          <w:szCs w:val="28"/>
        </w:rPr>
        <w:t>B</w:t>
      </w:r>
      <w:r w:rsidRPr="00000982">
        <w:rPr>
          <w:rFonts w:ascii="Times New Roman" w:hAnsi="Times New Roman" w:cs="Times New Roman"/>
          <w:b/>
          <w:sz w:val="28"/>
          <w:szCs w:val="28"/>
        </w:rPr>
        <w:t>oo</w:t>
      </w:r>
      <w:r w:rsidRPr="00000982">
        <w:rPr>
          <w:rFonts w:ascii="Times New Roman" w:hAnsi="Times New Roman" w:cs="Times New Roman"/>
          <w:b/>
          <w:spacing w:val="-6"/>
          <w:sz w:val="28"/>
          <w:szCs w:val="28"/>
        </w:rPr>
        <w:t>k</w:t>
      </w:r>
      <w:r w:rsidRPr="00000982">
        <w:rPr>
          <w:rFonts w:ascii="Times New Roman" w:hAnsi="Times New Roman" w:cs="Times New Roman"/>
          <w:b/>
          <w:sz w:val="28"/>
          <w:szCs w:val="28"/>
        </w:rPr>
        <w:t>s</w:t>
      </w:r>
      <w:r w:rsidRPr="00000982">
        <w:rPr>
          <w:rFonts w:ascii="Times New Roman" w:hAnsi="Times New Roman" w:cs="Times New Roman"/>
          <w:b/>
          <w:spacing w:val="-3"/>
          <w:sz w:val="28"/>
          <w:szCs w:val="28"/>
        </w:rPr>
        <w:t xml:space="preserve"> </w:t>
      </w:r>
      <w:r w:rsidRPr="00000982">
        <w:rPr>
          <w:rFonts w:ascii="Times New Roman" w:hAnsi="Times New Roman" w:cs="Times New Roman"/>
          <w:b/>
          <w:spacing w:val="1"/>
          <w:sz w:val="28"/>
          <w:szCs w:val="28"/>
        </w:rPr>
        <w:t>Re</w:t>
      </w:r>
      <w:r w:rsidRPr="00000982">
        <w:rPr>
          <w:rFonts w:ascii="Times New Roman" w:hAnsi="Times New Roman" w:cs="Times New Roman"/>
          <w:b/>
          <w:spacing w:val="3"/>
          <w:sz w:val="28"/>
          <w:szCs w:val="28"/>
        </w:rPr>
        <w:t>f</w:t>
      </w:r>
      <w:r w:rsidRPr="00000982">
        <w:rPr>
          <w:rFonts w:ascii="Times New Roman" w:hAnsi="Times New Roman" w:cs="Times New Roman"/>
          <w:b/>
          <w:spacing w:val="1"/>
          <w:sz w:val="28"/>
          <w:szCs w:val="28"/>
        </w:rPr>
        <w:t>erre</w:t>
      </w:r>
      <w:r w:rsidRPr="00000982">
        <w:rPr>
          <w:rFonts w:ascii="Times New Roman" w:hAnsi="Times New Roman" w:cs="Times New Roman"/>
          <w:b/>
          <w:spacing w:val="-1"/>
          <w:sz w:val="28"/>
          <w:szCs w:val="28"/>
        </w:rPr>
        <w:t>d</w:t>
      </w:r>
      <w:r w:rsidRPr="00000982">
        <w:rPr>
          <w:rFonts w:ascii="Times New Roman" w:hAnsi="Times New Roman" w:cs="Times New Roman"/>
          <w:b/>
          <w:sz w:val="28"/>
          <w:szCs w:val="28"/>
        </w:rPr>
        <w:t>:</w:t>
      </w:r>
    </w:p>
    <w:p w:rsidR="003A1A18" w:rsidRPr="00000982" w:rsidRDefault="003A1A18" w:rsidP="003A1A18">
      <w:pPr>
        <w:ind w:left="100"/>
        <w:rPr>
          <w:rFonts w:ascii="Times New Roman" w:hAnsi="Times New Roman" w:cs="Times New Roman"/>
          <w:b/>
          <w:sz w:val="28"/>
          <w:szCs w:val="28"/>
        </w:rPr>
      </w:pPr>
    </w:p>
    <w:p w:rsidR="00DE1C2F" w:rsidRPr="00000982" w:rsidRDefault="00DE1C2F" w:rsidP="009D2769">
      <w:pPr>
        <w:pStyle w:val="ListParagraph"/>
        <w:numPr>
          <w:ilvl w:val="0"/>
          <w:numId w:val="44"/>
        </w:numPr>
        <w:rPr>
          <w:rFonts w:ascii="Times New Roman" w:hAnsi="Times New Roman" w:cs="Times New Roman"/>
          <w:b/>
          <w:sz w:val="28"/>
          <w:szCs w:val="28"/>
        </w:rPr>
      </w:pPr>
      <w:r w:rsidRPr="00000982">
        <w:rPr>
          <w:rFonts w:ascii="Times New Roman" w:hAnsi="Times New Roman" w:cs="Times New Roman"/>
          <w:b/>
          <w:bCs/>
          <w:color w:val="333333"/>
          <w:sz w:val="24"/>
          <w:szCs w:val="30"/>
          <w:shd w:val="clear" w:color="auto" w:fill="FFFFFF"/>
        </w:rPr>
        <w:t>Head First Android Development</w:t>
      </w:r>
      <w:r w:rsidRPr="00000982">
        <w:rPr>
          <w:rFonts w:ascii="Times New Roman" w:hAnsi="Times New Roman" w:cs="Times New Roman"/>
          <w:b/>
          <w:bCs/>
          <w:color w:val="333333"/>
          <w:sz w:val="30"/>
          <w:szCs w:val="30"/>
          <w:shd w:val="clear" w:color="auto" w:fill="FFFFFF"/>
        </w:rPr>
        <w:t xml:space="preserve"> </w:t>
      </w:r>
      <w:r w:rsidRPr="00000982">
        <w:rPr>
          <w:rFonts w:ascii="Times New Roman" w:hAnsi="Times New Roman" w:cs="Times New Roman"/>
          <w:bCs/>
          <w:color w:val="333333"/>
          <w:szCs w:val="30"/>
          <w:shd w:val="clear" w:color="auto" w:fill="FFFFFF"/>
        </w:rPr>
        <w:t>by Dawn Griffiths, David Griffiths</w:t>
      </w:r>
    </w:p>
    <w:p w:rsidR="003A1A18" w:rsidRPr="00000982" w:rsidRDefault="003A1A18" w:rsidP="009D2769">
      <w:pPr>
        <w:pStyle w:val="Heading3"/>
        <w:numPr>
          <w:ilvl w:val="0"/>
          <w:numId w:val="44"/>
        </w:numPr>
        <w:shd w:val="clear" w:color="auto" w:fill="FFFFFF"/>
        <w:spacing w:before="75" w:after="225" w:line="293" w:lineRule="atLeast"/>
        <w:textAlignment w:val="baseline"/>
        <w:rPr>
          <w:rFonts w:ascii="Times New Roman" w:hAnsi="Times New Roman" w:cs="Times New Roman"/>
          <w:bCs w:val="0"/>
          <w:color w:val="333333"/>
          <w:sz w:val="28"/>
          <w:szCs w:val="30"/>
        </w:rPr>
      </w:pPr>
      <w:r w:rsidRPr="00000982">
        <w:rPr>
          <w:rFonts w:ascii="Times New Roman" w:hAnsi="Times New Roman" w:cs="Times New Roman"/>
          <w:bCs w:val="0"/>
          <w:color w:val="333333"/>
          <w:sz w:val="28"/>
          <w:szCs w:val="30"/>
        </w:rPr>
        <w:t>Beginner’s Guide to Android</w:t>
      </w:r>
    </w:p>
    <w:p w:rsidR="00DE1C2F" w:rsidRPr="00000982" w:rsidRDefault="00DE1C2F" w:rsidP="00DE1C2F">
      <w:pPr>
        <w:rPr>
          <w:rFonts w:ascii="Times New Roman" w:hAnsi="Times New Roman" w:cs="Times New Roman"/>
          <w:b/>
          <w:bCs/>
          <w:color w:val="333333"/>
          <w:sz w:val="28"/>
          <w:szCs w:val="23"/>
        </w:rPr>
      </w:pPr>
    </w:p>
    <w:p w:rsidR="00E21046" w:rsidRPr="00000982" w:rsidRDefault="00DE1C2F" w:rsidP="0045359C">
      <w:pPr>
        <w:spacing w:line="260" w:lineRule="exact"/>
        <w:ind w:right="82"/>
        <w:rPr>
          <w:rFonts w:ascii="Times New Roman" w:hAnsi="Times New Roman" w:cs="Times New Roman"/>
          <w:b/>
          <w:bCs/>
          <w:sz w:val="28"/>
          <w:szCs w:val="28"/>
        </w:rPr>
      </w:pPr>
      <w:r w:rsidRPr="00000982">
        <w:rPr>
          <w:rFonts w:ascii="Times New Roman" w:hAnsi="Times New Roman" w:cs="Times New Roman"/>
          <w:b/>
          <w:bCs/>
          <w:sz w:val="28"/>
          <w:szCs w:val="28"/>
        </w:rPr>
        <w:t>Website Referred:</w:t>
      </w:r>
    </w:p>
    <w:p w:rsidR="00DE1C2F" w:rsidRPr="00000982" w:rsidRDefault="00DE1C2F" w:rsidP="0045359C">
      <w:pPr>
        <w:spacing w:line="260" w:lineRule="exact"/>
        <w:ind w:right="82"/>
        <w:rPr>
          <w:rFonts w:ascii="Times New Roman" w:hAnsi="Times New Roman" w:cs="Times New Roman"/>
          <w:b/>
          <w:bCs/>
          <w:sz w:val="28"/>
          <w:szCs w:val="28"/>
        </w:rPr>
      </w:pPr>
    </w:p>
    <w:p w:rsidR="009D2769" w:rsidRPr="00000982" w:rsidRDefault="00947F15" w:rsidP="0045359C">
      <w:pPr>
        <w:spacing w:line="260" w:lineRule="exact"/>
        <w:ind w:right="82"/>
        <w:rPr>
          <w:rFonts w:ascii="Times New Roman" w:hAnsi="Times New Roman" w:cs="Times New Roman"/>
          <w:bCs/>
          <w:sz w:val="28"/>
          <w:szCs w:val="28"/>
        </w:rPr>
      </w:pPr>
      <w:hyperlink r:id="rId72" w:history="1">
        <w:r w:rsidR="009D2769" w:rsidRPr="00000982">
          <w:rPr>
            <w:rStyle w:val="Hyperlink"/>
            <w:rFonts w:ascii="Times New Roman" w:hAnsi="Times New Roman" w:cs="Times New Roman"/>
            <w:bCs/>
            <w:sz w:val="28"/>
            <w:szCs w:val="28"/>
          </w:rPr>
          <w:t>www.developer.android.com</w:t>
        </w:r>
      </w:hyperlink>
    </w:p>
    <w:p w:rsidR="009D2769" w:rsidRPr="00000982" w:rsidRDefault="00947F15" w:rsidP="0045359C">
      <w:pPr>
        <w:spacing w:line="260" w:lineRule="exact"/>
        <w:ind w:right="82"/>
        <w:rPr>
          <w:rFonts w:ascii="Times New Roman" w:hAnsi="Times New Roman" w:cs="Times New Roman"/>
          <w:color w:val="006621"/>
          <w:sz w:val="24"/>
          <w:szCs w:val="21"/>
          <w:shd w:val="clear" w:color="auto" w:fill="FFFFFF"/>
        </w:rPr>
      </w:pPr>
      <w:hyperlink r:id="rId73" w:history="1">
        <w:r w:rsidR="009D2769" w:rsidRPr="00000982">
          <w:rPr>
            <w:rStyle w:val="Hyperlink"/>
            <w:rFonts w:ascii="Times New Roman" w:hAnsi="Times New Roman" w:cs="Times New Roman"/>
            <w:sz w:val="24"/>
            <w:szCs w:val="21"/>
            <w:shd w:val="clear" w:color="auto" w:fill="FFFFFF"/>
          </w:rPr>
          <w:t>www.vogella.com</w:t>
        </w:r>
      </w:hyperlink>
    </w:p>
    <w:p w:rsidR="009D2769" w:rsidRPr="00000982" w:rsidRDefault="00947F15" w:rsidP="0045359C">
      <w:pPr>
        <w:spacing w:line="260" w:lineRule="exact"/>
        <w:ind w:right="82"/>
        <w:rPr>
          <w:rFonts w:ascii="Times New Roman" w:hAnsi="Times New Roman" w:cs="Times New Roman"/>
          <w:bCs/>
          <w:sz w:val="28"/>
          <w:szCs w:val="28"/>
        </w:rPr>
      </w:pPr>
      <w:hyperlink r:id="rId74" w:history="1">
        <w:r w:rsidR="009D2769" w:rsidRPr="00000982">
          <w:rPr>
            <w:rStyle w:val="Hyperlink"/>
            <w:rFonts w:ascii="Times New Roman" w:hAnsi="Times New Roman" w:cs="Times New Roman"/>
            <w:bCs/>
            <w:sz w:val="28"/>
            <w:szCs w:val="28"/>
          </w:rPr>
          <w:t>http://stackoverflow.com/</w:t>
        </w:r>
      </w:hyperlink>
    </w:p>
    <w:p w:rsidR="009D2769" w:rsidRPr="00000982" w:rsidRDefault="00947F15" w:rsidP="0045359C">
      <w:pPr>
        <w:spacing w:line="260" w:lineRule="exact"/>
        <w:ind w:right="82"/>
        <w:rPr>
          <w:rFonts w:ascii="Times New Roman" w:hAnsi="Times New Roman" w:cs="Times New Roman"/>
          <w:bCs/>
          <w:sz w:val="28"/>
          <w:szCs w:val="28"/>
        </w:rPr>
      </w:pPr>
      <w:hyperlink r:id="rId75" w:history="1">
        <w:r w:rsidR="009D2769" w:rsidRPr="00000982">
          <w:rPr>
            <w:rStyle w:val="Hyperlink"/>
            <w:rFonts w:ascii="Times New Roman" w:hAnsi="Times New Roman" w:cs="Times New Roman"/>
            <w:bCs/>
            <w:sz w:val="28"/>
            <w:szCs w:val="28"/>
          </w:rPr>
          <w:t>https://developer.android.com/training</w:t>
        </w:r>
      </w:hyperlink>
    </w:p>
    <w:p w:rsidR="009D2769" w:rsidRPr="00000982" w:rsidRDefault="00947F15" w:rsidP="0045359C">
      <w:pPr>
        <w:spacing w:line="260" w:lineRule="exact"/>
        <w:ind w:right="82"/>
        <w:rPr>
          <w:rFonts w:ascii="Times New Roman" w:hAnsi="Times New Roman" w:cs="Times New Roman"/>
          <w:bCs/>
          <w:sz w:val="28"/>
          <w:szCs w:val="28"/>
        </w:rPr>
      </w:pPr>
      <w:hyperlink r:id="rId76" w:history="1">
        <w:r w:rsidR="009D2769" w:rsidRPr="00000982">
          <w:rPr>
            <w:rStyle w:val="Hyperlink"/>
            <w:rFonts w:ascii="Times New Roman" w:hAnsi="Times New Roman" w:cs="Times New Roman"/>
            <w:bCs/>
            <w:sz w:val="28"/>
            <w:szCs w:val="28"/>
          </w:rPr>
          <w:t>www.android-developers.blogspot.com/</w:t>
        </w:r>
      </w:hyperlink>
    </w:p>
    <w:p w:rsidR="009D2769" w:rsidRPr="00000982" w:rsidRDefault="00947F15" w:rsidP="0045359C">
      <w:pPr>
        <w:spacing w:line="260" w:lineRule="exact"/>
        <w:ind w:right="82"/>
        <w:rPr>
          <w:rFonts w:ascii="Times New Roman" w:hAnsi="Times New Roman" w:cs="Times New Roman"/>
          <w:bCs/>
          <w:sz w:val="28"/>
          <w:szCs w:val="28"/>
        </w:rPr>
      </w:pPr>
      <w:hyperlink r:id="rId77" w:history="1">
        <w:r w:rsidR="009D2769" w:rsidRPr="00000982">
          <w:rPr>
            <w:rStyle w:val="Hyperlink"/>
            <w:rFonts w:ascii="Times New Roman" w:hAnsi="Times New Roman" w:cs="Times New Roman"/>
            <w:bCs/>
            <w:sz w:val="28"/>
            <w:szCs w:val="28"/>
          </w:rPr>
          <w:t>http://www.learn2crack.com/</w:t>
        </w:r>
      </w:hyperlink>
    </w:p>
    <w:p w:rsidR="009D2769" w:rsidRPr="00000982" w:rsidRDefault="009D2769" w:rsidP="0045359C">
      <w:pPr>
        <w:spacing w:line="260" w:lineRule="exact"/>
        <w:ind w:right="82"/>
        <w:rPr>
          <w:rFonts w:ascii="Times New Roman" w:hAnsi="Times New Roman" w:cs="Times New Roman"/>
          <w:bCs/>
          <w:sz w:val="28"/>
          <w:szCs w:val="28"/>
        </w:rPr>
      </w:pPr>
    </w:p>
    <w:p w:rsidR="009D2769" w:rsidRPr="00000982" w:rsidRDefault="009D2769" w:rsidP="0045359C">
      <w:pPr>
        <w:spacing w:line="260" w:lineRule="exact"/>
        <w:ind w:right="82"/>
        <w:rPr>
          <w:rFonts w:ascii="Times New Roman" w:hAnsi="Times New Roman" w:cs="Times New Roman"/>
          <w:bCs/>
          <w:sz w:val="28"/>
          <w:szCs w:val="28"/>
        </w:rPr>
      </w:pPr>
    </w:p>
    <w:p w:rsidR="009D2769" w:rsidRPr="00000982" w:rsidRDefault="009D2769" w:rsidP="0045359C">
      <w:pPr>
        <w:spacing w:line="260" w:lineRule="exact"/>
        <w:ind w:right="82"/>
        <w:rPr>
          <w:rFonts w:ascii="Times New Roman" w:hAnsi="Times New Roman" w:cs="Times New Roman"/>
          <w:bCs/>
          <w:sz w:val="28"/>
          <w:szCs w:val="28"/>
        </w:rPr>
      </w:pPr>
    </w:p>
    <w:p w:rsidR="009D2769" w:rsidRPr="00000982" w:rsidRDefault="009D2769" w:rsidP="0045359C">
      <w:pPr>
        <w:spacing w:line="260" w:lineRule="exact"/>
        <w:ind w:right="82"/>
        <w:rPr>
          <w:rFonts w:ascii="Times New Roman" w:hAnsi="Times New Roman" w:cs="Times New Roman"/>
          <w:sz w:val="24"/>
          <w:szCs w:val="24"/>
        </w:rPr>
        <w:sectPr w:rsidR="009D2769" w:rsidRPr="00000982" w:rsidSect="00BA5272">
          <w:pgSz w:w="12240" w:h="15840"/>
          <w:pgMar w:top="138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D76347" w:rsidRPr="00000982" w:rsidRDefault="00D76347" w:rsidP="003A1A18">
      <w:pPr>
        <w:rPr>
          <w:rFonts w:ascii="Times New Roman" w:hAnsi="Times New Roman" w:cs="Times New Roman"/>
          <w:b/>
          <w:sz w:val="40"/>
          <w:u w:val="single"/>
        </w:rPr>
      </w:pPr>
    </w:p>
    <w:sectPr w:rsidR="00D76347" w:rsidRPr="00000982" w:rsidSect="00BA527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198" w:rsidRDefault="005A5198" w:rsidP="00331D6A">
      <w:pPr>
        <w:spacing w:after="0" w:line="240" w:lineRule="auto"/>
      </w:pPr>
      <w:r>
        <w:separator/>
      </w:r>
    </w:p>
  </w:endnote>
  <w:endnote w:type="continuationSeparator" w:id="0">
    <w:p w:rsidR="005A5198" w:rsidRDefault="005A5198" w:rsidP="00331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520605"/>
      <w:docPartObj>
        <w:docPartGallery w:val="Page Numbers (Bottom of Page)"/>
        <w:docPartUnique/>
      </w:docPartObj>
    </w:sdtPr>
    <w:sdtEndPr>
      <w:rPr>
        <w:noProof/>
      </w:rPr>
    </w:sdtEndPr>
    <w:sdtContent>
      <w:p w:rsidR="008117B9" w:rsidRDefault="008117B9">
        <w:pPr>
          <w:pStyle w:val="Footer"/>
          <w:jc w:val="right"/>
        </w:pPr>
        <w:r>
          <w:fldChar w:fldCharType="begin"/>
        </w:r>
        <w:r>
          <w:instrText xml:space="preserve"> PAGE   \* MERGEFORMAT </w:instrText>
        </w:r>
        <w:r>
          <w:fldChar w:fldCharType="separate"/>
        </w:r>
        <w:r w:rsidR="00947F15">
          <w:rPr>
            <w:noProof/>
          </w:rPr>
          <w:t>10</w:t>
        </w:r>
        <w:r>
          <w:rPr>
            <w:noProof/>
          </w:rPr>
          <w:fldChar w:fldCharType="end"/>
        </w:r>
      </w:p>
    </w:sdtContent>
  </w:sdt>
  <w:p w:rsidR="005918A8" w:rsidRDefault="005918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198" w:rsidRDefault="005A5198" w:rsidP="00331D6A">
      <w:pPr>
        <w:spacing w:after="0" w:line="240" w:lineRule="auto"/>
      </w:pPr>
      <w:r>
        <w:separator/>
      </w:r>
    </w:p>
  </w:footnote>
  <w:footnote w:type="continuationSeparator" w:id="0">
    <w:p w:rsidR="005A5198" w:rsidRDefault="005A5198" w:rsidP="00331D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8A8" w:rsidRDefault="005918A8">
    <w:pPr>
      <w:pStyle w:val="Header"/>
    </w:pPr>
    <w:r>
      <w:t>FILE X’PLORE</w:t>
    </w:r>
    <w:r>
      <w:tab/>
    </w:r>
    <w:r>
      <w:tab/>
      <w:t xml:space="preserve">  MSc.IT PART II [SEM IV]</w:t>
    </w:r>
  </w:p>
  <w:p w:rsidR="005918A8" w:rsidRDefault="005918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Num2"/>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Wingdings" w:hAnsi="Wingdings"/>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4"/>
    <w:multiLevelType w:val="multilevel"/>
    <w:tmpl w:val="00000004"/>
    <w:name w:val="WWNum4"/>
    <w:lvl w:ilvl="0">
      <w:start w:val="1"/>
      <w:numFmt w:val="bullet"/>
      <w:lvlText w:val=""/>
      <w:lvlJc w:val="left"/>
      <w:pPr>
        <w:tabs>
          <w:tab w:val="num" w:pos="0"/>
        </w:tabs>
        <w:ind w:left="720" w:hanging="360"/>
      </w:pPr>
      <w:rPr>
        <w:rFonts w:ascii="Wingdings" w:hAnsi="Wingdings"/>
      </w:rPr>
    </w:lvl>
    <w:lvl w:ilvl="1">
      <w:start w:val="1"/>
      <w:numFmt w:val="bullet"/>
      <w:lvlText w:val=""/>
      <w:lvlJc w:val="left"/>
      <w:pPr>
        <w:tabs>
          <w:tab w:val="num" w:pos="0"/>
        </w:tabs>
        <w:ind w:left="1440" w:hanging="360"/>
      </w:pPr>
      <w:rPr>
        <w:rFonts w:ascii="Wingdings" w:hAnsi="Wingdings"/>
      </w:rPr>
    </w:lvl>
    <w:lvl w:ilvl="2">
      <w:start w:val="8"/>
      <w:numFmt w:val="bullet"/>
      <w:lvlText w:val="-"/>
      <w:lvlJc w:val="left"/>
      <w:pPr>
        <w:tabs>
          <w:tab w:val="num" w:pos="0"/>
        </w:tabs>
        <w:ind w:left="2520" w:hanging="720"/>
      </w:pPr>
      <w:rPr>
        <w:rFonts w:ascii="Times New Roman" w:hAnsi="Times New Roman" w:cs="Times New Roman"/>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5"/>
    <w:multiLevelType w:val="multilevel"/>
    <w:tmpl w:val="00000005"/>
    <w:name w:val="WWNum5"/>
    <w:lvl w:ilvl="0">
      <w:start w:val="1"/>
      <w:numFmt w:val="bullet"/>
      <w:lvlText w:val=""/>
      <w:lvlJc w:val="left"/>
      <w:pPr>
        <w:tabs>
          <w:tab w:val="num" w:pos="0"/>
        </w:tabs>
        <w:ind w:left="720" w:hanging="360"/>
      </w:pPr>
      <w:rPr>
        <w:rFonts w:ascii="Wingdings" w:hAnsi="Wingdings"/>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00000006"/>
    <w:multiLevelType w:val="multilevel"/>
    <w:tmpl w:val="00000006"/>
    <w:name w:val="WWNum6"/>
    <w:lvl w:ilvl="0">
      <w:start w:val="1"/>
      <w:numFmt w:val="bullet"/>
      <w:lvlText w:val=""/>
      <w:lvlJc w:val="left"/>
      <w:pPr>
        <w:tabs>
          <w:tab w:val="num" w:pos="0"/>
        </w:tabs>
        <w:ind w:left="780" w:hanging="360"/>
      </w:pPr>
      <w:rPr>
        <w:rFonts w:ascii="Symbol" w:hAnsi="Symbol"/>
      </w:rPr>
    </w:lvl>
    <w:lvl w:ilvl="1">
      <w:start w:val="1"/>
      <w:numFmt w:val="bullet"/>
      <w:lvlText w:val="o"/>
      <w:lvlJc w:val="left"/>
      <w:pPr>
        <w:tabs>
          <w:tab w:val="num" w:pos="0"/>
        </w:tabs>
        <w:ind w:left="1500" w:hanging="360"/>
      </w:pPr>
      <w:rPr>
        <w:rFonts w:ascii="Courier New" w:hAnsi="Courier New" w:cs="Courier New"/>
      </w:rPr>
    </w:lvl>
    <w:lvl w:ilvl="2">
      <w:start w:val="1"/>
      <w:numFmt w:val="bullet"/>
      <w:lvlText w:val=""/>
      <w:lvlJc w:val="left"/>
      <w:pPr>
        <w:tabs>
          <w:tab w:val="num" w:pos="0"/>
        </w:tabs>
        <w:ind w:left="2220" w:hanging="360"/>
      </w:pPr>
      <w:rPr>
        <w:rFonts w:ascii="Wingdings" w:hAnsi="Wingdings"/>
      </w:rPr>
    </w:lvl>
    <w:lvl w:ilvl="3">
      <w:start w:val="1"/>
      <w:numFmt w:val="bullet"/>
      <w:lvlText w:val=""/>
      <w:lvlJc w:val="left"/>
      <w:pPr>
        <w:tabs>
          <w:tab w:val="num" w:pos="0"/>
        </w:tabs>
        <w:ind w:left="2940" w:hanging="360"/>
      </w:pPr>
      <w:rPr>
        <w:rFonts w:ascii="Symbol" w:hAnsi="Symbol"/>
      </w:rPr>
    </w:lvl>
    <w:lvl w:ilvl="4">
      <w:start w:val="1"/>
      <w:numFmt w:val="bullet"/>
      <w:lvlText w:val="o"/>
      <w:lvlJc w:val="left"/>
      <w:pPr>
        <w:tabs>
          <w:tab w:val="num" w:pos="0"/>
        </w:tabs>
        <w:ind w:left="3660" w:hanging="360"/>
      </w:pPr>
      <w:rPr>
        <w:rFonts w:ascii="Courier New" w:hAnsi="Courier New" w:cs="Courier New"/>
      </w:rPr>
    </w:lvl>
    <w:lvl w:ilvl="5">
      <w:start w:val="1"/>
      <w:numFmt w:val="bullet"/>
      <w:lvlText w:val=""/>
      <w:lvlJc w:val="left"/>
      <w:pPr>
        <w:tabs>
          <w:tab w:val="num" w:pos="0"/>
        </w:tabs>
        <w:ind w:left="4380" w:hanging="360"/>
      </w:pPr>
      <w:rPr>
        <w:rFonts w:ascii="Wingdings" w:hAnsi="Wingdings"/>
      </w:rPr>
    </w:lvl>
    <w:lvl w:ilvl="6">
      <w:start w:val="1"/>
      <w:numFmt w:val="bullet"/>
      <w:lvlText w:val=""/>
      <w:lvlJc w:val="left"/>
      <w:pPr>
        <w:tabs>
          <w:tab w:val="num" w:pos="0"/>
        </w:tabs>
        <w:ind w:left="5100" w:hanging="360"/>
      </w:pPr>
      <w:rPr>
        <w:rFonts w:ascii="Symbol" w:hAnsi="Symbol"/>
      </w:rPr>
    </w:lvl>
    <w:lvl w:ilvl="7">
      <w:start w:val="1"/>
      <w:numFmt w:val="bullet"/>
      <w:lvlText w:val="o"/>
      <w:lvlJc w:val="left"/>
      <w:pPr>
        <w:tabs>
          <w:tab w:val="num" w:pos="0"/>
        </w:tabs>
        <w:ind w:left="5820" w:hanging="360"/>
      </w:pPr>
      <w:rPr>
        <w:rFonts w:ascii="Courier New" w:hAnsi="Courier New" w:cs="Courier New"/>
      </w:rPr>
    </w:lvl>
    <w:lvl w:ilvl="8">
      <w:start w:val="1"/>
      <w:numFmt w:val="bullet"/>
      <w:lvlText w:val=""/>
      <w:lvlJc w:val="left"/>
      <w:pPr>
        <w:tabs>
          <w:tab w:val="num" w:pos="0"/>
        </w:tabs>
        <w:ind w:left="6540" w:hanging="360"/>
      </w:pPr>
      <w:rPr>
        <w:rFonts w:ascii="Wingdings" w:hAnsi="Wingdings"/>
      </w:rPr>
    </w:lvl>
  </w:abstractNum>
  <w:abstractNum w:abstractNumId="4">
    <w:nsid w:val="00000007"/>
    <w:multiLevelType w:val="multilevel"/>
    <w:tmpl w:val="00000007"/>
    <w:name w:val="WWNum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5">
    <w:nsid w:val="00000008"/>
    <w:multiLevelType w:val="multilevel"/>
    <w:tmpl w:val="00000008"/>
    <w:name w:val="WWNum8"/>
    <w:lvl w:ilvl="0">
      <w:start w:val="1"/>
      <w:numFmt w:val="bullet"/>
      <w:lvlText w:val=""/>
      <w:lvlJc w:val="left"/>
      <w:pPr>
        <w:tabs>
          <w:tab w:val="num" w:pos="0"/>
        </w:tabs>
        <w:ind w:left="1140" w:hanging="360"/>
      </w:pPr>
      <w:rPr>
        <w:rFonts w:ascii="Symbol" w:hAnsi="Symbol"/>
      </w:rPr>
    </w:lvl>
    <w:lvl w:ilvl="1">
      <w:start w:val="1"/>
      <w:numFmt w:val="bullet"/>
      <w:lvlText w:val="o"/>
      <w:lvlJc w:val="left"/>
      <w:pPr>
        <w:tabs>
          <w:tab w:val="num" w:pos="0"/>
        </w:tabs>
        <w:ind w:left="1860" w:hanging="360"/>
      </w:pPr>
      <w:rPr>
        <w:rFonts w:ascii="Courier New" w:hAnsi="Courier New" w:cs="Courier New"/>
      </w:rPr>
    </w:lvl>
    <w:lvl w:ilvl="2">
      <w:start w:val="1"/>
      <w:numFmt w:val="bullet"/>
      <w:lvlText w:val=""/>
      <w:lvlJc w:val="left"/>
      <w:pPr>
        <w:tabs>
          <w:tab w:val="num" w:pos="0"/>
        </w:tabs>
        <w:ind w:left="2580" w:hanging="360"/>
      </w:pPr>
      <w:rPr>
        <w:rFonts w:ascii="Wingdings" w:hAnsi="Wingdings"/>
      </w:rPr>
    </w:lvl>
    <w:lvl w:ilvl="3">
      <w:start w:val="1"/>
      <w:numFmt w:val="bullet"/>
      <w:lvlText w:val=""/>
      <w:lvlJc w:val="left"/>
      <w:pPr>
        <w:tabs>
          <w:tab w:val="num" w:pos="0"/>
        </w:tabs>
        <w:ind w:left="3300" w:hanging="360"/>
      </w:pPr>
      <w:rPr>
        <w:rFonts w:ascii="Symbol" w:hAnsi="Symbol"/>
      </w:rPr>
    </w:lvl>
    <w:lvl w:ilvl="4">
      <w:start w:val="1"/>
      <w:numFmt w:val="bullet"/>
      <w:lvlText w:val="o"/>
      <w:lvlJc w:val="left"/>
      <w:pPr>
        <w:tabs>
          <w:tab w:val="num" w:pos="0"/>
        </w:tabs>
        <w:ind w:left="4020" w:hanging="360"/>
      </w:pPr>
      <w:rPr>
        <w:rFonts w:ascii="Courier New" w:hAnsi="Courier New" w:cs="Courier New"/>
      </w:rPr>
    </w:lvl>
    <w:lvl w:ilvl="5">
      <w:start w:val="1"/>
      <w:numFmt w:val="bullet"/>
      <w:lvlText w:val=""/>
      <w:lvlJc w:val="left"/>
      <w:pPr>
        <w:tabs>
          <w:tab w:val="num" w:pos="0"/>
        </w:tabs>
        <w:ind w:left="4740" w:hanging="360"/>
      </w:pPr>
      <w:rPr>
        <w:rFonts w:ascii="Wingdings" w:hAnsi="Wingdings"/>
      </w:rPr>
    </w:lvl>
    <w:lvl w:ilvl="6">
      <w:start w:val="1"/>
      <w:numFmt w:val="bullet"/>
      <w:lvlText w:val=""/>
      <w:lvlJc w:val="left"/>
      <w:pPr>
        <w:tabs>
          <w:tab w:val="num" w:pos="0"/>
        </w:tabs>
        <w:ind w:left="5460" w:hanging="360"/>
      </w:pPr>
      <w:rPr>
        <w:rFonts w:ascii="Symbol" w:hAnsi="Symbol"/>
      </w:rPr>
    </w:lvl>
    <w:lvl w:ilvl="7">
      <w:start w:val="1"/>
      <w:numFmt w:val="bullet"/>
      <w:lvlText w:val="o"/>
      <w:lvlJc w:val="left"/>
      <w:pPr>
        <w:tabs>
          <w:tab w:val="num" w:pos="0"/>
        </w:tabs>
        <w:ind w:left="6180" w:hanging="360"/>
      </w:pPr>
      <w:rPr>
        <w:rFonts w:ascii="Courier New" w:hAnsi="Courier New" w:cs="Courier New"/>
      </w:rPr>
    </w:lvl>
    <w:lvl w:ilvl="8">
      <w:start w:val="1"/>
      <w:numFmt w:val="bullet"/>
      <w:lvlText w:val=""/>
      <w:lvlJc w:val="left"/>
      <w:pPr>
        <w:tabs>
          <w:tab w:val="num" w:pos="0"/>
        </w:tabs>
        <w:ind w:left="6900" w:hanging="360"/>
      </w:pPr>
      <w:rPr>
        <w:rFonts w:ascii="Wingdings" w:hAnsi="Wingdings"/>
      </w:rPr>
    </w:lvl>
  </w:abstractNum>
  <w:abstractNum w:abstractNumId="6">
    <w:nsid w:val="00000009"/>
    <w:multiLevelType w:val="multilevel"/>
    <w:tmpl w:val="00000009"/>
    <w:name w:val="WWNum9"/>
    <w:lvl w:ilvl="0">
      <w:start w:val="1"/>
      <w:numFmt w:val="bullet"/>
      <w:lvlText w:val=""/>
      <w:lvlJc w:val="left"/>
      <w:pPr>
        <w:tabs>
          <w:tab w:val="num" w:pos="0"/>
        </w:tabs>
        <w:ind w:left="960" w:hanging="360"/>
      </w:pPr>
      <w:rPr>
        <w:rFonts w:ascii="Symbol" w:hAnsi="Symbol"/>
      </w:rPr>
    </w:lvl>
    <w:lvl w:ilvl="1">
      <w:start w:val="1"/>
      <w:numFmt w:val="bullet"/>
      <w:lvlText w:val="o"/>
      <w:lvlJc w:val="left"/>
      <w:pPr>
        <w:tabs>
          <w:tab w:val="num" w:pos="0"/>
        </w:tabs>
        <w:ind w:left="1680" w:hanging="360"/>
      </w:pPr>
      <w:rPr>
        <w:rFonts w:ascii="Courier New" w:hAnsi="Courier New" w:cs="Courier New"/>
      </w:rPr>
    </w:lvl>
    <w:lvl w:ilvl="2">
      <w:start w:val="1"/>
      <w:numFmt w:val="bullet"/>
      <w:lvlText w:val=""/>
      <w:lvlJc w:val="left"/>
      <w:pPr>
        <w:tabs>
          <w:tab w:val="num" w:pos="0"/>
        </w:tabs>
        <w:ind w:left="2400" w:hanging="360"/>
      </w:pPr>
      <w:rPr>
        <w:rFonts w:ascii="Wingdings" w:hAnsi="Wingdings"/>
      </w:rPr>
    </w:lvl>
    <w:lvl w:ilvl="3">
      <w:start w:val="1"/>
      <w:numFmt w:val="bullet"/>
      <w:lvlText w:val=""/>
      <w:lvlJc w:val="left"/>
      <w:pPr>
        <w:tabs>
          <w:tab w:val="num" w:pos="0"/>
        </w:tabs>
        <w:ind w:left="3120" w:hanging="360"/>
      </w:pPr>
      <w:rPr>
        <w:rFonts w:ascii="Symbol" w:hAnsi="Symbol"/>
      </w:rPr>
    </w:lvl>
    <w:lvl w:ilvl="4">
      <w:start w:val="1"/>
      <w:numFmt w:val="bullet"/>
      <w:lvlText w:val="o"/>
      <w:lvlJc w:val="left"/>
      <w:pPr>
        <w:tabs>
          <w:tab w:val="num" w:pos="0"/>
        </w:tabs>
        <w:ind w:left="3840" w:hanging="360"/>
      </w:pPr>
      <w:rPr>
        <w:rFonts w:ascii="Courier New" w:hAnsi="Courier New" w:cs="Courier New"/>
      </w:rPr>
    </w:lvl>
    <w:lvl w:ilvl="5">
      <w:start w:val="1"/>
      <w:numFmt w:val="bullet"/>
      <w:lvlText w:val=""/>
      <w:lvlJc w:val="left"/>
      <w:pPr>
        <w:tabs>
          <w:tab w:val="num" w:pos="0"/>
        </w:tabs>
        <w:ind w:left="4560" w:hanging="360"/>
      </w:pPr>
      <w:rPr>
        <w:rFonts w:ascii="Wingdings" w:hAnsi="Wingdings"/>
      </w:rPr>
    </w:lvl>
    <w:lvl w:ilvl="6">
      <w:start w:val="1"/>
      <w:numFmt w:val="bullet"/>
      <w:lvlText w:val=""/>
      <w:lvlJc w:val="left"/>
      <w:pPr>
        <w:tabs>
          <w:tab w:val="num" w:pos="0"/>
        </w:tabs>
        <w:ind w:left="5280" w:hanging="360"/>
      </w:pPr>
      <w:rPr>
        <w:rFonts w:ascii="Symbol" w:hAnsi="Symbol"/>
      </w:rPr>
    </w:lvl>
    <w:lvl w:ilvl="7">
      <w:start w:val="1"/>
      <w:numFmt w:val="bullet"/>
      <w:lvlText w:val="o"/>
      <w:lvlJc w:val="left"/>
      <w:pPr>
        <w:tabs>
          <w:tab w:val="num" w:pos="0"/>
        </w:tabs>
        <w:ind w:left="6000" w:hanging="360"/>
      </w:pPr>
      <w:rPr>
        <w:rFonts w:ascii="Courier New" w:hAnsi="Courier New" w:cs="Courier New"/>
      </w:rPr>
    </w:lvl>
    <w:lvl w:ilvl="8">
      <w:start w:val="1"/>
      <w:numFmt w:val="bullet"/>
      <w:lvlText w:val=""/>
      <w:lvlJc w:val="left"/>
      <w:pPr>
        <w:tabs>
          <w:tab w:val="num" w:pos="0"/>
        </w:tabs>
        <w:ind w:left="6720" w:hanging="360"/>
      </w:pPr>
      <w:rPr>
        <w:rFonts w:ascii="Wingdings" w:hAnsi="Wingdings"/>
      </w:rPr>
    </w:lvl>
  </w:abstractNum>
  <w:abstractNum w:abstractNumId="7">
    <w:nsid w:val="0000000A"/>
    <w:multiLevelType w:val="multilevel"/>
    <w:tmpl w:val="0000000A"/>
    <w:name w:val="WWNum10"/>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8">
    <w:nsid w:val="0000000B"/>
    <w:multiLevelType w:val="multilevel"/>
    <w:tmpl w:val="0000000B"/>
    <w:name w:val="WWNum1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9">
    <w:nsid w:val="0000000C"/>
    <w:multiLevelType w:val="multilevel"/>
    <w:tmpl w:val="0000000C"/>
    <w:name w:val="WWNum1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0">
    <w:nsid w:val="0000000D"/>
    <w:multiLevelType w:val="multilevel"/>
    <w:tmpl w:val="0000000D"/>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1">
    <w:nsid w:val="0000000E"/>
    <w:multiLevelType w:val="multilevel"/>
    <w:tmpl w:val="0000000E"/>
    <w:name w:val="WWNum1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10"/>
    <w:multiLevelType w:val="multilevel"/>
    <w:tmpl w:val="00000010"/>
    <w:name w:val="WWNum16"/>
    <w:lvl w:ilvl="0">
      <w:start w:val="1"/>
      <w:numFmt w:val="bullet"/>
      <w:lvlText w:val=""/>
      <w:lvlJc w:val="left"/>
      <w:pPr>
        <w:tabs>
          <w:tab w:val="num" w:pos="0"/>
        </w:tabs>
        <w:ind w:left="1440" w:hanging="360"/>
      </w:pPr>
      <w:rPr>
        <w:rFonts w:ascii="Symbol" w:hAnsi="Symbol"/>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rPr>
    </w:lvl>
    <w:lvl w:ilvl="3">
      <w:start w:val="1"/>
      <w:numFmt w:val="bullet"/>
      <w:lvlText w:val=""/>
      <w:lvlJc w:val="left"/>
      <w:pPr>
        <w:tabs>
          <w:tab w:val="num" w:pos="0"/>
        </w:tabs>
        <w:ind w:left="3600" w:hanging="360"/>
      </w:pPr>
      <w:rPr>
        <w:rFonts w:ascii="Symbol" w:hAnsi="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rPr>
    </w:lvl>
    <w:lvl w:ilvl="6">
      <w:start w:val="1"/>
      <w:numFmt w:val="bullet"/>
      <w:lvlText w:val=""/>
      <w:lvlJc w:val="left"/>
      <w:pPr>
        <w:tabs>
          <w:tab w:val="num" w:pos="0"/>
        </w:tabs>
        <w:ind w:left="5760" w:hanging="360"/>
      </w:pPr>
      <w:rPr>
        <w:rFonts w:ascii="Symbol" w:hAnsi="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rPr>
    </w:lvl>
  </w:abstractNum>
  <w:abstractNum w:abstractNumId="13">
    <w:nsid w:val="00000011"/>
    <w:multiLevelType w:val="multilevel"/>
    <w:tmpl w:val="00000011"/>
    <w:name w:val="WWNum17"/>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4">
    <w:nsid w:val="00000012"/>
    <w:multiLevelType w:val="multilevel"/>
    <w:tmpl w:val="00000012"/>
    <w:name w:val="WWNum18"/>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13"/>
    <w:multiLevelType w:val="multilevel"/>
    <w:tmpl w:val="00000013"/>
    <w:name w:val="WWNum19"/>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6">
    <w:nsid w:val="00000014"/>
    <w:multiLevelType w:val="multilevel"/>
    <w:tmpl w:val="00000014"/>
    <w:name w:val="WWNum20"/>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7">
    <w:nsid w:val="00000015"/>
    <w:multiLevelType w:val="multilevel"/>
    <w:tmpl w:val="00000015"/>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8">
    <w:nsid w:val="00000016"/>
    <w:multiLevelType w:val="multilevel"/>
    <w:tmpl w:val="00000016"/>
    <w:name w:val="WWNum22"/>
    <w:lvl w:ilvl="0">
      <w:start w:val="1"/>
      <w:numFmt w:val="bullet"/>
      <w:lvlText w:val=""/>
      <w:lvlJc w:val="left"/>
      <w:pPr>
        <w:tabs>
          <w:tab w:val="num" w:pos="0"/>
        </w:tabs>
        <w:ind w:left="2094" w:hanging="360"/>
      </w:pPr>
      <w:rPr>
        <w:rFonts w:ascii="Symbol" w:hAnsi="Symbol"/>
      </w:rPr>
    </w:lvl>
    <w:lvl w:ilvl="1">
      <w:start w:val="1"/>
      <w:numFmt w:val="bullet"/>
      <w:lvlText w:val="o"/>
      <w:lvlJc w:val="left"/>
      <w:pPr>
        <w:tabs>
          <w:tab w:val="num" w:pos="0"/>
        </w:tabs>
        <w:ind w:left="2814" w:hanging="360"/>
      </w:pPr>
      <w:rPr>
        <w:rFonts w:ascii="Courier New" w:hAnsi="Courier New" w:cs="Courier New"/>
      </w:rPr>
    </w:lvl>
    <w:lvl w:ilvl="2">
      <w:start w:val="1"/>
      <w:numFmt w:val="bullet"/>
      <w:lvlText w:val=""/>
      <w:lvlJc w:val="left"/>
      <w:pPr>
        <w:tabs>
          <w:tab w:val="num" w:pos="0"/>
        </w:tabs>
        <w:ind w:left="3534" w:hanging="360"/>
      </w:pPr>
      <w:rPr>
        <w:rFonts w:ascii="Wingdings" w:hAnsi="Wingdings"/>
      </w:rPr>
    </w:lvl>
    <w:lvl w:ilvl="3">
      <w:start w:val="1"/>
      <w:numFmt w:val="bullet"/>
      <w:lvlText w:val=""/>
      <w:lvlJc w:val="left"/>
      <w:pPr>
        <w:tabs>
          <w:tab w:val="num" w:pos="0"/>
        </w:tabs>
        <w:ind w:left="4254" w:hanging="360"/>
      </w:pPr>
      <w:rPr>
        <w:rFonts w:ascii="Symbol" w:hAnsi="Symbol"/>
      </w:rPr>
    </w:lvl>
    <w:lvl w:ilvl="4">
      <w:start w:val="1"/>
      <w:numFmt w:val="bullet"/>
      <w:lvlText w:val="o"/>
      <w:lvlJc w:val="left"/>
      <w:pPr>
        <w:tabs>
          <w:tab w:val="num" w:pos="0"/>
        </w:tabs>
        <w:ind w:left="4974" w:hanging="360"/>
      </w:pPr>
      <w:rPr>
        <w:rFonts w:ascii="Courier New" w:hAnsi="Courier New" w:cs="Courier New"/>
      </w:rPr>
    </w:lvl>
    <w:lvl w:ilvl="5">
      <w:start w:val="1"/>
      <w:numFmt w:val="bullet"/>
      <w:lvlText w:val=""/>
      <w:lvlJc w:val="left"/>
      <w:pPr>
        <w:tabs>
          <w:tab w:val="num" w:pos="0"/>
        </w:tabs>
        <w:ind w:left="5694" w:hanging="360"/>
      </w:pPr>
      <w:rPr>
        <w:rFonts w:ascii="Wingdings" w:hAnsi="Wingdings"/>
      </w:rPr>
    </w:lvl>
    <w:lvl w:ilvl="6">
      <w:start w:val="1"/>
      <w:numFmt w:val="bullet"/>
      <w:lvlText w:val=""/>
      <w:lvlJc w:val="left"/>
      <w:pPr>
        <w:tabs>
          <w:tab w:val="num" w:pos="0"/>
        </w:tabs>
        <w:ind w:left="6414" w:hanging="360"/>
      </w:pPr>
      <w:rPr>
        <w:rFonts w:ascii="Symbol" w:hAnsi="Symbol"/>
      </w:rPr>
    </w:lvl>
    <w:lvl w:ilvl="7">
      <w:start w:val="1"/>
      <w:numFmt w:val="bullet"/>
      <w:lvlText w:val="o"/>
      <w:lvlJc w:val="left"/>
      <w:pPr>
        <w:tabs>
          <w:tab w:val="num" w:pos="0"/>
        </w:tabs>
        <w:ind w:left="7134" w:hanging="360"/>
      </w:pPr>
      <w:rPr>
        <w:rFonts w:ascii="Courier New" w:hAnsi="Courier New" w:cs="Courier New"/>
      </w:rPr>
    </w:lvl>
    <w:lvl w:ilvl="8">
      <w:start w:val="1"/>
      <w:numFmt w:val="bullet"/>
      <w:lvlText w:val=""/>
      <w:lvlJc w:val="left"/>
      <w:pPr>
        <w:tabs>
          <w:tab w:val="num" w:pos="0"/>
        </w:tabs>
        <w:ind w:left="7854" w:hanging="360"/>
      </w:pPr>
      <w:rPr>
        <w:rFonts w:ascii="Wingdings" w:hAnsi="Wingdings"/>
      </w:rPr>
    </w:lvl>
  </w:abstractNum>
  <w:abstractNum w:abstractNumId="19">
    <w:nsid w:val="00000017"/>
    <w:multiLevelType w:val="multilevel"/>
    <w:tmpl w:val="00000017"/>
    <w:name w:val="WWNum23"/>
    <w:lvl w:ilvl="0">
      <w:start w:val="1"/>
      <w:numFmt w:val="bullet"/>
      <w:lvlText w:val=""/>
      <w:lvlJc w:val="left"/>
      <w:pPr>
        <w:tabs>
          <w:tab w:val="num" w:pos="0"/>
        </w:tabs>
        <w:ind w:left="1800" w:hanging="360"/>
      </w:pPr>
      <w:rPr>
        <w:rFonts w:ascii="Symbol" w:hAnsi="Symbol"/>
      </w:rPr>
    </w:lvl>
    <w:lvl w:ilvl="1">
      <w:start w:val="1"/>
      <w:numFmt w:val="bullet"/>
      <w:lvlText w:val="o"/>
      <w:lvlJc w:val="left"/>
      <w:pPr>
        <w:tabs>
          <w:tab w:val="num" w:pos="0"/>
        </w:tabs>
        <w:ind w:left="2520" w:hanging="360"/>
      </w:pPr>
      <w:rPr>
        <w:rFonts w:ascii="Courier New" w:hAnsi="Courier New" w:cs="Courier New"/>
      </w:rPr>
    </w:lvl>
    <w:lvl w:ilvl="2">
      <w:start w:val="1"/>
      <w:numFmt w:val="bullet"/>
      <w:lvlText w:val=""/>
      <w:lvlJc w:val="left"/>
      <w:pPr>
        <w:tabs>
          <w:tab w:val="num" w:pos="0"/>
        </w:tabs>
        <w:ind w:left="3240" w:hanging="360"/>
      </w:pPr>
      <w:rPr>
        <w:rFonts w:ascii="Wingdings" w:hAnsi="Wingdings"/>
      </w:rPr>
    </w:lvl>
    <w:lvl w:ilvl="3">
      <w:start w:val="1"/>
      <w:numFmt w:val="bullet"/>
      <w:lvlText w:val=""/>
      <w:lvlJc w:val="left"/>
      <w:pPr>
        <w:tabs>
          <w:tab w:val="num" w:pos="0"/>
        </w:tabs>
        <w:ind w:left="3960" w:hanging="360"/>
      </w:pPr>
      <w:rPr>
        <w:rFonts w:ascii="Symbol" w:hAnsi="Symbol"/>
      </w:rPr>
    </w:lvl>
    <w:lvl w:ilvl="4">
      <w:start w:val="1"/>
      <w:numFmt w:val="bullet"/>
      <w:lvlText w:val="o"/>
      <w:lvlJc w:val="left"/>
      <w:pPr>
        <w:tabs>
          <w:tab w:val="num" w:pos="0"/>
        </w:tabs>
        <w:ind w:left="4680" w:hanging="360"/>
      </w:pPr>
      <w:rPr>
        <w:rFonts w:ascii="Courier New" w:hAnsi="Courier New" w:cs="Courier New"/>
      </w:rPr>
    </w:lvl>
    <w:lvl w:ilvl="5">
      <w:start w:val="1"/>
      <w:numFmt w:val="bullet"/>
      <w:lvlText w:val=""/>
      <w:lvlJc w:val="left"/>
      <w:pPr>
        <w:tabs>
          <w:tab w:val="num" w:pos="0"/>
        </w:tabs>
        <w:ind w:left="5400" w:hanging="360"/>
      </w:pPr>
      <w:rPr>
        <w:rFonts w:ascii="Wingdings" w:hAnsi="Wingdings"/>
      </w:rPr>
    </w:lvl>
    <w:lvl w:ilvl="6">
      <w:start w:val="1"/>
      <w:numFmt w:val="bullet"/>
      <w:lvlText w:val=""/>
      <w:lvlJc w:val="left"/>
      <w:pPr>
        <w:tabs>
          <w:tab w:val="num" w:pos="0"/>
        </w:tabs>
        <w:ind w:left="6120" w:hanging="360"/>
      </w:pPr>
      <w:rPr>
        <w:rFonts w:ascii="Symbol" w:hAnsi="Symbol"/>
      </w:rPr>
    </w:lvl>
    <w:lvl w:ilvl="7">
      <w:start w:val="1"/>
      <w:numFmt w:val="bullet"/>
      <w:lvlText w:val="o"/>
      <w:lvlJc w:val="left"/>
      <w:pPr>
        <w:tabs>
          <w:tab w:val="num" w:pos="0"/>
        </w:tabs>
        <w:ind w:left="6840" w:hanging="360"/>
      </w:pPr>
      <w:rPr>
        <w:rFonts w:ascii="Courier New" w:hAnsi="Courier New" w:cs="Courier New"/>
      </w:rPr>
    </w:lvl>
    <w:lvl w:ilvl="8">
      <w:start w:val="1"/>
      <w:numFmt w:val="bullet"/>
      <w:lvlText w:val=""/>
      <w:lvlJc w:val="left"/>
      <w:pPr>
        <w:tabs>
          <w:tab w:val="num" w:pos="0"/>
        </w:tabs>
        <w:ind w:left="7560" w:hanging="360"/>
      </w:pPr>
      <w:rPr>
        <w:rFonts w:ascii="Wingdings" w:hAnsi="Wingdings"/>
      </w:rPr>
    </w:lvl>
  </w:abstractNum>
  <w:abstractNum w:abstractNumId="20">
    <w:nsid w:val="00000018"/>
    <w:multiLevelType w:val="multilevel"/>
    <w:tmpl w:val="00000018"/>
    <w:name w:val="WWNum24"/>
    <w:lvl w:ilvl="0">
      <w:start w:val="1"/>
      <w:numFmt w:val="bullet"/>
      <w:lvlText w:val=""/>
      <w:lvlJc w:val="left"/>
      <w:pPr>
        <w:tabs>
          <w:tab w:val="num" w:pos="0"/>
        </w:tabs>
        <w:ind w:left="1620" w:hanging="360"/>
      </w:pPr>
      <w:rPr>
        <w:rFonts w:ascii="Symbol" w:hAnsi="Symbol"/>
      </w:rPr>
    </w:lvl>
    <w:lvl w:ilvl="1">
      <w:start w:val="1"/>
      <w:numFmt w:val="bullet"/>
      <w:lvlText w:val="o"/>
      <w:lvlJc w:val="left"/>
      <w:pPr>
        <w:tabs>
          <w:tab w:val="num" w:pos="0"/>
        </w:tabs>
        <w:ind w:left="2340" w:hanging="360"/>
      </w:pPr>
      <w:rPr>
        <w:rFonts w:ascii="Courier New" w:hAnsi="Courier New" w:cs="Courier New"/>
      </w:rPr>
    </w:lvl>
    <w:lvl w:ilvl="2">
      <w:start w:val="1"/>
      <w:numFmt w:val="bullet"/>
      <w:lvlText w:val=""/>
      <w:lvlJc w:val="left"/>
      <w:pPr>
        <w:tabs>
          <w:tab w:val="num" w:pos="0"/>
        </w:tabs>
        <w:ind w:left="3060" w:hanging="360"/>
      </w:pPr>
      <w:rPr>
        <w:rFonts w:ascii="Wingdings" w:hAnsi="Wingdings"/>
      </w:rPr>
    </w:lvl>
    <w:lvl w:ilvl="3">
      <w:start w:val="1"/>
      <w:numFmt w:val="bullet"/>
      <w:lvlText w:val=""/>
      <w:lvlJc w:val="left"/>
      <w:pPr>
        <w:tabs>
          <w:tab w:val="num" w:pos="0"/>
        </w:tabs>
        <w:ind w:left="3780" w:hanging="360"/>
      </w:pPr>
      <w:rPr>
        <w:rFonts w:ascii="Symbol" w:hAnsi="Symbol"/>
      </w:rPr>
    </w:lvl>
    <w:lvl w:ilvl="4">
      <w:start w:val="1"/>
      <w:numFmt w:val="bullet"/>
      <w:lvlText w:val="o"/>
      <w:lvlJc w:val="left"/>
      <w:pPr>
        <w:tabs>
          <w:tab w:val="num" w:pos="0"/>
        </w:tabs>
        <w:ind w:left="4500" w:hanging="360"/>
      </w:pPr>
      <w:rPr>
        <w:rFonts w:ascii="Courier New" w:hAnsi="Courier New" w:cs="Courier New"/>
      </w:rPr>
    </w:lvl>
    <w:lvl w:ilvl="5">
      <w:start w:val="1"/>
      <w:numFmt w:val="bullet"/>
      <w:lvlText w:val=""/>
      <w:lvlJc w:val="left"/>
      <w:pPr>
        <w:tabs>
          <w:tab w:val="num" w:pos="0"/>
        </w:tabs>
        <w:ind w:left="5220" w:hanging="360"/>
      </w:pPr>
      <w:rPr>
        <w:rFonts w:ascii="Wingdings" w:hAnsi="Wingdings"/>
      </w:rPr>
    </w:lvl>
    <w:lvl w:ilvl="6">
      <w:start w:val="1"/>
      <w:numFmt w:val="bullet"/>
      <w:lvlText w:val=""/>
      <w:lvlJc w:val="left"/>
      <w:pPr>
        <w:tabs>
          <w:tab w:val="num" w:pos="0"/>
        </w:tabs>
        <w:ind w:left="5940" w:hanging="360"/>
      </w:pPr>
      <w:rPr>
        <w:rFonts w:ascii="Symbol" w:hAnsi="Symbol"/>
      </w:rPr>
    </w:lvl>
    <w:lvl w:ilvl="7">
      <w:start w:val="1"/>
      <w:numFmt w:val="bullet"/>
      <w:lvlText w:val="o"/>
      <w:lvlJc w:val="left"/>
      <w:pPr>
        <w:tabs>
          <w:tab w:val="num" w:pos="0"/>
        </w:tabs>
        <w:ind w:left="6660" w:hanging="360"/>
      </w:pPr>
      <w:rPr>
        <w:rFonts w:ascii="Courier New" w:hAnsi="Courier New" w:cs="Courier New"/>
      </w:rPr>
    </w:lvl>
    <w:lvl w:ilvl="8">
      <w:start w:val="1"/>
      <w:numFmt w:val="bullet"/>
      <w:lvlText w:val=""/>
      <w:lvlJc w:val="left"/>
      <w:pPr>
        <w:tabs>
          <w:tab w:val="num" w:pos="0"/>
        </w:tabs>
        <w:ind w:left="7380" w:hanging="360"/>
      </w:pPr>
      <w:rPr>
        <w:rFonts w:ascii="Wingdings" w:hAnsi="Wingdings"/>
      </w:rPr>
    </w:lvl>
  </w:abstractNum>
  <w:abstractNum w:abstractNumId="21">
    <w:nsid w:val="00000019"/>
    <w:multiLevelType w:val="multilevel"/>
    <w:tmpl w:val="00000019"/>
    <w:name w:val="WWNum25"/>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2">
    <w:nsid w:val="0000001A"/>
    <w:multiLevelType w:val="multilevel"/>
    <w:tmpl w:val="0000001A"/>
    <w:name w:val="WWNum2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23">
    <w:nsid w:val="0000001B"/>
    <w:multiLevelType w:val="multilevel"/>
    <w:tmpl w:val="0000001B"/>
    <w:name w:val="WWNum27"/>
    <w:lvl w:ilvl="0">
      <w:start w:val="1"/>
      <w:numFmt w:val="bullet"/>
      <w:lvlText w:val=""/>
      <w:lvlJc w:val="left"/>
      <w:pPr>
        <w:tabs>
          <w:tab w:val="num" w:pos="0"/>
        </w:tabs>
        <w:ind w:left="2700" w:hanging="360"/>
      </w:pPr>
      <w:rPr>
        <w:rFonts w:ascii="Symbol" w:hAnsi="Symbol"/>
      </w:rPr>
    </w:lvl>
    <w:lvl w:ilvl="1">
      <w:start w:val="1"/>
      <w:numFmt w:val="bullet"/>
      <w:lvlText w:val="o"/>
      <w:lvlJc w:val="left"/>
      <w:pPr>
        <w:tabs>
          <w:tab w:val="num" w:pos="0"/>
        </w:tabs>
        <w:ind w:left="3420" w:hanging="360"/>
      </w:pPr>
      <w:rPr>
        <w:rFonts w:ascii="Courier New" w:hAnsi="Courier New" w:cs="Courier New"/>
      </w:rPr>
    </w:lvl>
    <w:lvl w:ilvl="2">
      <w:start w:val="1"/>
      <w:numFmt w:val="bullet"/>
      <w:lvlText w:val=""/>
      <w:lvlJc w:val="left"/>
      <w:pPr>
        <w:tabs>
          <w:tab w:val="num" w:pos="0"/>
        </w:tabs>
        <w:ind w:left="4140" w:hanging="360"/>
      </w:pPr>
      <w:rPr>
        <w:rFonts w:ascii="Wingdings" w:hAnsi="Wingdings"/>
      </w:rPr>
    </w:lvl>
    <w:lvl w:ilvl="3">
      <w:start w:val="1"/>
      <w:numFmt w:val="bullet"/>
      <w:lvlText w:val=""/>
      <w:lvlJc w:val="left"/>
      <w:pPr>
        <w:tabs>
          <w:tab w:val="num" w:pos="0"/>
        </w:tabs>
        <w:ind w:left="4860" w:hanging="360"/>
      </w:pPr>
      <w:rPr>
        <w:rFonts w:ascii="Symbol" w:hAnsi="Symbol"/>
      </w:rPr>
    </w:lvl>
    <w:lvl w:ilvl="4">
      <w:start w:val="1"/>
      <w:numFmt w:val="bullet"/>
      <w:lvlText w:val="o"/>
      <w:lvlJc w:val="left"/>
      <w:pPr>
        <w:tabs>
          <w:tab w:val="num" w:pos="0"/>
        </w:tabs>
        <w:ind w:left="5580" w:hanging="360"/>
      </w:pPr>
      <w:rPr>
        <w:rFonts w:ascii="Courier New" w:hAnsi="Courier New" w:cs="Courier New"/>
      </w:rPr>
    </w:lvl>
    <w:lvl w:ilvl="5">
      <w:start w:val="1"/>
      <w:numFmt w:val="bullet"/>
      <w:lvlText w:val=""/>
      <w:lvlJc w:val="left"/>
      <w:pPr>
        <w:tabs>
          <w:tab w:val="num" w:pos="0"/>
        </w:tabs>
        <w:ind w:left="6300" w:hanging="360"/>
      </w:pPr>
      <w:rPr>
        <w:rFonts w:ascii="Wingdings" w:hAnsi="Wingdings"/>
      </w:rPr>
    </w:lvl>
    <w:lvl w:ilvl="6">
      <w:start w:val="1"/>
      <w:numFmt w:val="bullet"/>
      <w:lvlText w:val=""/>
      <w:lvlJc w:val="left"/>
      <w:pPr>
        <w:tabs>
          <w:tab w:val="num" w:pos="0"/>
        </w:tabs>
        <w:ind w:left="7020" w:hanging="360"/>
      </w:pPr>
      <w:rPr>
        <w:rFonts w:ascii="Symbol" w:hAnsi="Symbol"/>
      </w:rPr>
    </w:lvl>
    <w:lvl w:ilvl="7">
      <w:start w:val="1"/>
      <w:numFmt w:val="bullet"/>
      <w:lvlText w:val="o"/>
      <w:lvlJc w:val="left"/>
      <w:pPr>
        <w:tabs>
          <w:tab w:val="num" w:pos="0"/>
        </w:tabs>
        <w:ind w:left="7740" w:hanging="360"/>
      </w:pPr>
      <w:rPr>
        <w:rFonts w:ascii="Courier New" w:hAnsi="Courier New" w:cs="Courier New"/>
      </w:rPr>
    </w:lvl>
    <w:lvl w:ilvl="8">
      <w:start w:val="1"/>
      <w:numFmt w:val="bullet"/>
      <w:lvlText w:val=""/>
      <w:lvlJc w:val="left"/>
      <w:pPr>
        <w:tabs>
          <w:tab w:val="num" w:pos="0"/>
        </w:tabs>
        <w:ind w:left="8460" w:hanging="360"/>
      </w:pPr>
      <w:rPr>
        <w:rFonts w:ascii="Wingdings" w:hAnsi="Wingdings"/>
      </w:rPr>
    </w:lvl>
  </w:abstractNum>
  <w:abstractNum w:abstractNumId="24">
    <w:nsid w:val="0000001D"/>
    <w:multiLevelType w:val="multilevel"/>
    <w:tmpl w:val="0000001D"/>
    <w:name w:val="WWNum31"/>
    <w:lvl w:ilvl="0">
      <w:start w:val="1"/>
      <w:numFmt w:val="bullet"/>
      <w:lvlText w:val=""/>
      <w:lvlJc w:val="left"/>
      <w:pPr>
        <w:tabs>
          <w:tab w:val="num" w:pos="0"/>
        </w:tabs>
        <w:ind w:left="900" w:hanging="360"/>
      </w:pPr>
      <w:rPr>
        <w:rFonts w:ascii="Wingdings" w:hAnsi="Wingdings"/>
      </w:rPr>
    </w:lvl>
    <w:lvl w:ilvl="1">
      <w:start w:val="1"/>
      <w:numFmt w:val="bullet"/>
      <w:lvlText w:val="o"/>
      <w:lvlJc w:val="left"/>
      <w:pPr>
        <w:tabs>
          <w:tab w:val="num" w:pos="0"/>
        </w:tabs>
        <w:ind w:left="1620" w:hanging="360"/>
      </w:pPr>
      <w:rPr>
        <w:rFonts w:ascii="Courier New" w:hAnsi="Courier New" w:cs="Courier New"/>
      </w:rPr>
    </w:lvl>
    <w:lvl w:ilvl="2">
      <w:start w:val="1"/>
      <w:numFmt w:val="bullet"/>
      <w:lvlText w:val=""/>
      <w:lvlJc w:val="left"/>
      <w:pPr>
        <w:tabs>
          <w:tab w:val="num" w:pos="0"/>
        </w:tabs>
        <w:ind w:left="2340" w:hanging="360"/>
      </w:pPr>
      <w:rPr>
        <w:rFonts w:ascii="Wingdings" w:hAnsi="Wingdings"/>
      </w:rPr>
    </w:lvl>
    <w:lvl w:ilvl="3">
      <w:start w:val="1"/>
      <w:numFmt w:val="bullet"/>
      <w:lvlText w:val=""/>
      <w:lvlJc w:val="left"/>
      <w:pPr>
        <w:tabs>
          <w:tab w:val="num" w:pos="0"/>
        </w:tabs>
        <w:ind w:left="3060" w:hanging="360"/>
      </w:pPr>
      <w:rPr>
        <w:rFonts w:ascii="Symbol" w:hAnsi="Symbol"/>
      </w:rPr>
    </w:lvl>
    <w:lvl w:ilvl="4">
      <w:start w:val="1"/>
      <w:numFmt w:val="bullet"/>
      <w:lvlText w:val="o"/>
      <w:lvlJc w:val="left"/>
      <w:pPr>
        <w:tabs>
          <w:tab w:val="num" w:pos="0"/>
        </w:tabs>
        <w:ind w:left="3780" w:hanging="360"/>
      </w:pPr>
      <w:rPr>
        <w:rFonts w:ascii="Courier New" w:hAnsi="Courier New" w:cs="Courier New"/>
      </w:rPr>
    </w:lvl>
    <w:lvl w:ilvl="5">
      <w:start w:val="1"/>
      <w:numFmt w:val="bullet"/>
      <w:lvlText w:val=""/>
      <w:lvlJc w:val="left"/>
      <w:pPr>
        <w:tabs>
          <w:tab w:val="num" w:pos="0"/>
        </w:tabs>
        <w:ind w:left="4500" w:hanging="360"/>
      </w:pPr>
      <w:rPr>
        <w:rFonts w:ascii="Wingdings" w:hAnsi="Wingdings"/>
      </w:rPr>
    </w:lvl>
    <w:lvl w:ilvl="6">
      <w:start w:val="1"/>
      <w:numFmt w:val="bullet"/>
      <w:lvlText w:val=""/>
      <w:lvlJc w:val="left"/>
      <w:pPr>
        <w:tabs>
          <w:tab w:val="num" w:pos="0"/>
        </w:tabs>
        <w:ind w:left="5220" w:hanging="360"/>
      </w:pPr>
      <w:rPr>
        <w:rFonts w:ascii="Symbol" w:hAnsi="Symbol"/>
      </w:rPr>
    </w:lvl>
    <w:lvl w:ilvl="7">
      <w:start w:val="1"/>
      <w:numFmt w:val="bullet"/>
      <w:lvlText w:val="o"/>
      <w:lvlJc w:val="left"/>
      <w:pPr>
        <w:tabs>
          <w:tab w:val="num" w:pos="0"/>
        </w:tabs>
        <w:ind w:left="5940" w:hanging="360"/>
      </w:pPr>
      <w:rPr>
        <w:rFonts w:ascii="Courier New" w:hAnsi="Courier New" w:cs="Courier New"/>
      </w:rPr>
    </w:lvl>
    <w:lvl w:ilvl="8">
      <w:start w:val="1"/>
      <w:numFmt w:val="bullet"/>
      <w:lvlText w:val=""/>
      <w:lvlJc w:val="left"/>
      <w:pPr>
        <w:tabs>
          <w:tab w:val="num" w:pos="0"/>
        </w:tabs>
        <w:ind w:left="6660" w:hanging="360"/>
      </w:pPr>
      <w:rPr>
        <w:rFonts w:ascii="Wingdings" w:hAnsi="Wingdings"/>
      </w:rPr>
    </w:lvl>
  </w:abstractNum>
  <w:abstractNum w:abstractNumId="25">
    <w:nsid w:val="0000001E"/>
    <w:multiLevelType w:val="multilevel"/>
    <w:tmpl w:val="0000001E"/>
    <w:name w:val="WWNum32"/>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F"/>
    <w:multiLevelType w:val="multilevel"/>
    <w:tmpl w:val="0000001F"/>
    <w:name w:val="WWNum33"/>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20"/>
    <w:multiLevelType w:val="multilevel"/>
    <w:tmpl w:val="00000020"/>
    <w:name w:val="WWNum34"/>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21"/>
    <w:multiLevelType w:val="multilevel"/>
    <w:tmpl w:val="00000021"/>
    <w:name w:val="WWNum35"/>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22"/>
    <w:multiLevelType w:val="multilevel"/>
    <w:tmpl w:val="00000022"/>
    <w:name w:val="WWNum36"/>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23"/>
    <w:multiLevelType w:val="multilevel"/>
    <w:tmpl w:val="00000023"/>
    <w:name w:val="WWNum37"/>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1">
    <w:nsid w:val="00000024"/>
    <w:multiLevelType w:val="multilevel"/>
    <w:tmpl w:val="00000024"/>
    <w:name w:val="WWNum38"/>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2">
    <w:nsid w:val="26C34BE2"/>
    <w:multiLevelType w:val="hybridMultilevel"/>
    <w:tmpl w:val="A0767E2A"/>
    <w:lvl w:ilvl="0" w:tplc="74A2E3A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3">
    <w:nsid w:val="307826D4"/>
    <w:multiLevelType w:val="multilevel"/>
    <w:tmpl w:val="B464DB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4">
    <w:nsid w:val="3A631ABF"/>
    <w:multiLevelType w:val="hybridMultilevel"/>
    <w:tmpl w:val="917E1E7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42D942D7"/>
    <w:multiLevelType w:val="hybridMultilevel"/>
    <w:tmpl w:val="D28E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4DD0D64"/>
    <w:multiLevelType w:val="hybridMultilevel"/>
    <w:tmpl w:val="E522FD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612538"/>
    <w:multiLevelType w:val="hybridMultilevel"/>
    <w:tmpl w:val="140EA828"/>
    <w:lvl w:ilvl="0" w:tplc="4009000F">
      <w:start w:val="1"/>
      <w:numFmt w:val="decimal"/>
      <w:lvlText w:val="%1."/>
      <w:lvlJc w:val="left"/>
      <w:pPr>
        <w:ind w:left="870" w:hanging="360"/>
      </w:p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38">
    <w:nsid w:val="489F31BA"/>
    <w:multiLevelType w:val="hybridMultilevel"/>
    <w:tmpl w:val="F188915E"/>
    <w:lvl w:ilvl="0" w:tplc="74A2E3A0">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9">
    <w:nsid w:val="5259601C"/>
    <w:multiLevelType w:val="hybridMultilevel"/>
    <w:tmpl w:val="F5181B94"/>
    <w:lvl w:ilvl="0" w:tplc="7408DD32">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7313083"/>
    <w:multiLevelType w:val="hybridMultilevel"/>
    <w:tmpl w:val="7E7AAF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8CC56B4"/>
    <w:multiLevelType w:val="hybridMultilevel"/>
    <w:tmpl w:val="FBBA9048"/>
    <w:lvl w:ilvl="0" w:tplc="0409000B">
      <w:start w:val="1"/>
      <w:numFmt w:val="bullet"/>
      <w:lvlText w:val=""/>
      <w:lvlJc w:val="left"/>
      <w:pPr>
        <w:ind w:left="1046" w:hanging="360"/>
      </w:pPr>
      <w:rPr>
        <w:rFonts w:ascii="Wingdings" w:hAnsi="Wingdings"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42">
    <w:nsid w:val="5F197C59"/>
    <w:multiLevelType w:val="hybridMultilevel"/>
    <w:tmpl w:val="5FB055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5F494EA6"/>
    <w:multiLevelType w:val="hybridMultilevel"/>
    <w:tmpl w:val="7310B1F6"/>
    <w:lvl w:ilvl="0" w:tplc="74A2E3A0">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C0F537C"/>
    <w:multiLevelType w:val="hybridMultilevel"/>
    <w:tmpl w:val="155AA4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CC52335"/>
    <w:multiLevelType w:val="hybridMultilevel"/>
    <w:tmpl w:val="9FE22A4C"/>
    <w:lvl w:ilvl="0" w:tplc="40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2475272"/>
    <w:multiLevelType w:val="hybridMultilevel"/>
    <w:tmpl w:val="63867D3E"/>
    <w:lvl w:ilvl="0" w:tplc="40090005">
      <w:start w:val="1"/>
      <w:numFmt w:val="bullet"/>
      <w:lvlText w:val=""/>
      <w:lvlJc w:val="left"/>
      <w:pPr>
        <w:ind w:left="1038" w:hanging="360"/>
      </w:pPr>
      <w:rPr>
        <w:rFonts w:ascii="Wingdings" w:hAnsi="Wingdings" w:hint="default"/>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7">
    <w:nsid w:val="7615533F"/>
    <w:multiLevelType w:val="hybridMultilevel"/>
    <w:tmpl w:val="CE9AA6A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7251325"/>
    <w:multiLevelType w:val="hybridMultilevel"/>
    <w:tmpl w:val="521A2872"/>
    <w:lvl w:ilvl="0" w:tplc="04090001">
      <w:start w:val="1"/>
      <w:numFmt w:val="bullet"/>
      <w:lvlText w:val=""/>
      <w:lvlJc w:val="left"/>
      <w:pPr>
        <w:tabs>
          <w:tab w:val="num" w:pos="1066"/>
        </w:tabs>
        <w:ind w:left="1066" w:hanging="360"/>
      </w:pPr>
      <w:rPr>
        <w:rFonts w:ascii="Symbol" w:hAnsi="Symbol" w:hint="default"/>
      </w:rPr>
    </w:lvl>
    <w:lvl w:ilvl="1" w:tplc="04090019" w:tentative="1">
      <w:start w:val="1"/>
      <w:numFmt w:val="lowerLetter"/>
      <w:lvlText w:val="%2."/>
      <w:lvlJc w:val="left"/>
      <w:pPr>
        <w:tabs>
          <w:tab w:val="num" w:pos="1786"/>
        </w:tabs>
        <w:ind w:left="1786" w:hanging="360"/>
      </w:pPr>
    </w:lvl>
    <w:lvl w:ilvl="2" w:tplc="0409001B" w:tentative="1">
      <w:start w:val="1"/>
      <w:numFmt w:val="lowerRoman"/>
      <w:lvlText w:val="%3."/>
      <w:lvlJc w:val="right"/>
      <w:pPr>
        <w:tabs>
          <w:tab w:val="num" w:pos="2506"/>
        </w:tabs>
        <w:ind w:left="2506" w:hanging="180"/>
      </w:pPr>
    </w:lvl>
    <w:lvl w:ilvl="3" w:tplc="0409000F" w:tentative="1">
      <w:start w:val="1"/>
      <w:numFmt w:val="decimal"/>
      <w:lvlText w:val="%4."/>
      <w:lvlJc w:val="left"/>
      <w:pPr>
        <w:tabs>
          <w:tab w:val="num" w:pos="3226"/>
        </w:tabs>
        <w:ind w:left="3226" w:hanging="360"/>
      </w:pPr>
    </w:lvl>
    <w:lvl w:ilvl="4" w:tplc="04090019" w:tentative="1">
      <w:start w:val="1"/>
      <w:numFmt w:val="lowerLetter"/>
      <w:lvlText w:val="%5."/>
      <w:lvlJc w:val="left"/>
      <w:pPr>
        <w:tabs>
          <w:tab w:val="num" w:pos="3946"/>
        </w:tabs>
        <w:ind w:left="3946" w:hanging="360"/>
      </w:pPr>
    </w:lvl>
    <w:lvl w:ilvl="5" w:tplc="0409001B" w:tentative="1">
      <w:start w:val="1"/>
      <w:numFmt w:val="lowerRoman"/>
      <w:lvlText w:val="%6."/>
      <w:lvlJc w:val="right"/>
      <w:pPr>
        <w:tabs>
          <w:tab w:val="num" w:pos="4666"/>
        </w:tabs>
        <w:ind w:left="4666" w:hanging="180"/>
      </w:pPr>
    </w:lvl>
    <w:lvl w:ilvl="6" w:tplc="0409000F" w:tentative="1">
      <w:start w:val="1"/>
      <w:numFmt w:val="decimal"/>
      <w:lvlText w:val="%7."/>
      <w:lvlJc w:val="left"/>
      <w:pPr>
        <w:tabs>
          <w:tab w:val="num" w:pos="5386"/>
        </w:tabs>
        <w:ind w:left="5386" w:hanging="360"/>
      </w:pPr>
    </w:lvl>
    <w:lvl w:ilvl="7" w:tplc="04090019" w:tentative="1">
      <w:start w:val="1"/>
      <w:numFmt w:val="lowerLetter"/>
      <w:lvlText w:val="%8."/>
      <w:lvlJc w:val="left"/>
      <w:pPr>
        <w:tabs>
          <w:tab w:val="num" w:pos="6106"/>
        </w:tabs>
        <w:ind w:left="6106" w:hanging="360"/>
      </w:pPr>
    </w:lvl>
    <w:lvl w:ilvl="8" w:tplc="0409001B" w:tentative="1">
      <w:start w:val="1"/>
      <w:numFmt w:val="lowerRoman"/>
      <w:lvlText w:val="%9."/>
      <w:lvlJc w:val="right"/>
      <w:pPr>
        <w:tabs>
          <w:tab w:val="num" w:pos="6826"/>
        </w:tabs>
        <w:ind w:left="6826" w:hanging="180"/>
      </w:pPr>
    </w:lvl>
  </w:abstractNum>
  <w:abstractNum w:abstractNumId="49">
    <w:nsid w:val="7F633DE6"/>
    <w:multiLevelType w:val="hybridMultilevel"/>
    <w:tmpl w:val="C6C2AF8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39"/>
  </w:num>
  <w:num w:numId="2">
    <w:abstractNumId w:val="45"/>
  </w:num>
  <w:num w:numId="3">
    <w:abstractNumId w:val="46"/>
  </w:num>
  <w:num w:numId="4">
    <w:abstractNumId w:val="34"/>
  </w:num>
  <w:num w:numId="5">
    <w:abstractNumId w:val="35"/>
  </w:num>
  <w:num w:numId="6">
    <w:abstractNumId w:val="3"/>
  </w:num>
  <w:num w:numId="7">
    <w:abstractNumId w:val="4"/>
  </w:num>
  <w:num w:numId="8">
    <w:abstractNumId w:val="31"/>
  </w:num>
  <w:num w:numId="9">
    <w:abstractNumId w:val="5"/>
  </w:num>
  <w:num w:numId="10">
    <w:abstractNumId w:val="6"/>
  </w:num>
  <w:num w:numId="11">
    <w:abstractNumId w:val="29"/>
  </w:num>
  <w:num w:numId="12">
    <w:abstractNumId w:val="30"/>
  </w:num>
  <w:num w:numId="13">
    <w:abstractNumId w:val="7"/>
  </w:num>
  <w:num w:numId="14">
    <w:abstractNumId w:val="28"/>
  </w:num>
  <w:num w:numId="15">
    <w:abstractNumId w:val="8"/>
  </w:num>
  <w:num w:numId="16">
    <w:abstractNumId w:val="9"/>
  </w:num>
  <w:num w:numId="17">
    <w:abstractNumId w:val="27"/>
  </w:num>
  <w:num w:numId="18">
    <w:abstractNumId w:val="26"/>
  </w:num>
  <w:num w:numId="19">
    <w:abstractNumId w:val="10"/>
  </w:num>
  <w:num w:numId="20">
    <w:abstractNumId w:val="11"/>
  </w:num>
  <w:num w:numId="21">
    <w:abstractNumId w:val="25"/>
  </w:num>
  <w:num w:numId="22">
    <w:abstractNumId w:val="12"/>
  </w:num>
  <w:num w:numId="23">
    <w:abstractNumId w:val="13"/>
  </w:num>
  <w:num w:numId="24">
    <w:abstractNumId w:val="14"/>
  </w:num>
  <w:num w:numId="25">
    <w:abstractNumId w:val="15"/>
  </w:num>
  <w:num w:numId="26">
    <w:abstractNumId w:val="16"/>
  </w:num>
  <w:num w:numId="27">
    <w:abstractNumId w:val="17"/>
  </w:num>
  <w:num w:numId="28">
    <w:abstractNumId w:val="18"/>
  </w:num>
  <w:num w:numId="29">
    <w:abstractNumId w:val="24"/>
  </w:num>
  <w:num w:numId="30">
    <w:abstractNumId w:val="19"/>
  </w:num>
  <w:num w:numId="31">
    <w:abstractNumId w:val="20"/>
  </w:num>
  <w:num w:numId="32">
    <w:abstractNumId w:val="21"/>
  </w:num>
  <w:num w:numId="33">
    <w:abstractNumId w:val="23"/>
  </w:num>
  <w:num w:numId="34">
    <w:abstractNumId w:val="22"/>
  </w:num>
  <w:num w:numId="35">
    <w:abstractNumId w:val="33"/>
  </w:num>
  <w:num w:numId="36">
    <w:abstractNumId w:val="37"/>
  </w:num>
  <w:num w:numId="37">
    <w:abstractNumId w:val="44"/>
  </w:num>
  <w:num w:numId="38">
    <w:abstractNumId w:val="40"/>
  </w:num>
  <w:num w:numId="39">
    <w:abstractNumId w:val="42"/>
  </w:num>
  <w:num w:numId="40">
    <w:abstractNumId w:val="47"/>
  </w:num>
  <w:num w:numId="41">
    <w:abstractNumId w:val="49"/>
  </w:num>
  <w:num w:numId="42">
    <w:abstractNumId w:val="41"/>
  </w:num>
  <w:num w:numId="43">
    <w:abstractNumId w:val="48"/>
  </w:num>
  <w:num w:numId="44">
    <w:abstractNumId w:val="36"/>
  </w:num>
  <w:num w:numId="45">
    <w:abstractNumId w:val="38"/>
  </w:num>
  <w:num w:numId="46">
    <w:abstractNumId w:val="32"/>
  </w:num>
  <w:num w:numId="47">
    <w:abstractNumId w:val="4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913"/>
    <w:rsid w:val="00000982"/>
    <w:rsid w:val="00000B27"/>
    <w:rsid w:val="00003588"/>
    <w:rsid w:val="000211D7"/>
    <w:rsid w:val="00026AF4"/>
    <w:rsid w:val="0004252E"/>
    <w:rsid w:val="000563FD"/>
    <w:rsid w:val="000B0EFC"/>
    <w:rsid w:val="000C0D83"/>
    <w:rsid w:val="000C79EF"/>
    <w:rsid w:val="000C7A4E"/>
    <w:rsid w:val="000D424E"/>
    <w:rsid w:val="000D4B5B"/>
    <w:rsid w:val="00106913"/>
    <w:rsid w:val="00107D79"/>
    <w:rsid w:val="001204F7"/>
    <w:rsid w:val="00125A1E"/>
    <w:rsid w:val="00152CA9"/>
    <w:rsid w:val="001B04BA"/>
    <w:rsid w:val="001C1C9C"/>
    <w:rsid w:val="001D481E"/>
    <w:rsid w:val="001E0F50"/>
    <w:rsid w:val="001E6A43"/>
    <w:rsid w:val="002069A5"/>
    <w:rsid w:val="00206C5C"/>
    <w:rsid w:val="00213A25"/>
    <w:rsid w:val="00222FFF"/>
    <w:rsid w:val="00227302"/>
    <w:rsid w:val="00227449"/>
    <w:rsid w:val="00255F82"/>
    <w:rsid w:val="00256A1C"/>
    <w:rsid w:val="002733D9"/>
    <w:rsid w:val="00290AF7"/>
    <w:rsid w:val="002A02ED"/>
    <w:rsid w:val="002A4D07"/>
    <w:rsid w:val="002C2C44"/>
    <w:rsid w:val="002F51C2"/>
    <w:rsid w:val="00331D6A"/>
    <w:rsid w:val="0034175E"/>
    <w:rsid w:val="00363ADB"/>
    <w:rsid w:val="00364F95"/>
    <w:rsid w:val="00376F6F"/>
    <w:rsid w:val="003A199C"/>
    <w:rsid w:val="003A1A18"/>
    <w:rsid w:val="003B13C0"/>
    <w:rsid w:val="003D407F"/>
    <w:rsid w:val="003D6991"/>
    <w:rsid w:val="003D6D0B"/>
    <w:rsid w:val="003D715B"/>
    <w:rsid w:val="00400782"/>
    <w:rsid w:val="00405108"/>
    <w:rsid w:val="0040665C"/>
    <w:rsid w:val="00413004"/>
    <w:rsid w:val="0041493D"/>
    <w:rsid w:val="004454E5"/>
    <w:rsid w:val="004503BB"/>
    <w:rsid w:val="0045359C"/>
    <w:rsid w:val="004A085C"/>
    <w:rsid w:val="004B40ED"/>
    <w:rsid w:val="004D66B0"/>
    <w:rsid w:val="00510C52"/>
    <w:rsid w:val="0051278A"/>
    <w:rsid w:val="005140A7"/>
    <w:rsid w:val="00566BB7"/>
    <w:rsid w:val="00572053"/>
    <w:rsid w:val="005812B1"/>
    <w:rsid w:val="005918A8"/>
    <w:rsid w:val="005A1725"/>
    <w:rsid w:val="005A3723"/>
    <w:rsid w:val="005A4F49"/>
    <w:rsid w:val="005A5198"/>
    <w:rsid w:val="005A545C"/>
    <w:rsid w:val="00624151"/>
    <w:rsid w:val="006514DC"/>
    <w:rsid w:val="006768BF"/>
    <w:rsid w:val="006773F0"/>
    <w:rsid w:val="00695198"/>
    <w:rsid w:val="006A209E"/>
    <w:rsid w:val="006C1A4E"/>
    <w:rsid w:val="006C6471"/>
    <w:rsid w:val="006C66D1"/>
    <w:rsid w:val="006C7FB8"/>
    <w:rsid w:val="006D3EBC"/>
    <w:rsid w:val="006D4766"/>
    <w:rsid w:val="006F6377"/>
    <w:rsid w:val="00710BD7"/>
    <w:rsid w:val="00736A47"/>
    <w:rsid w:val="007453A2"/>
    <w:rsid w:val="00770E3B"/>
    <w:rsid w:val="007945C8"/>
    <w:rsid w:val="007968E9"/>
    <w:rsid w:val="007A2DE1"/>
    <w:rsid w:val="007A3A78"/>
    <w:rsid w:val="007B3DEE"/>
    <w:rsid w:val="007C0137"/>
    <w:rsid w:val="007C2576"/>
    <w:rsid w:val="007D65F6"/>
    <w:rsid w:val="007E6704"/>
    <w:rsid w:val="008117B9"/>
    <w:rsid w:val="008239AC"/>
    <w:rsid w:val="0084559A"/>
    <w:rsid w:val="00846263"/>
    <w:rsid w:val="008531FC"/>
    <w:rsid w:val="008723AD"/>
    <w:rsid w:val="0087374A"/>
    <w:rsid w:val="00893BDC"/>
    <w:rsid w:val="008B6638"/>
    <w:rsid w:val="008C7853"/>
    <w:rsid w:val="008D3573"/>
    <w:rsid w:val="00901321"/>
    <w:rsid w:val="00947F15"/>
    <w:rsid w:val="00972A20"/>
    <w:rsid w:val="009802FF"/>
    <w:rsid w:val="00980EEB"/>
    <w:rsid w:val="00996260"/>
    <w:rsid w:val="0099778D"/>
    <w:rsid w:val="009B4C50"/>
    <w:rsid w:val="009C21F2"/>
    <w:rsid w:val="009C5F50"/>
    <w:rsid w:val="009D2769"/>
    <w:rsid w:val="00A348D0"/>
    <w:rsid w:val="00A65C26"/>
    <w:rsid w:val="00AC45EA"/>
    <w:rsid w:val="00AC59E5"/>
    <w:rsid w:val="00AE1BFD"/>
    <w:rsid w:val="00AE34B1"/>
    <w:rsid w:val="00AE6512"/>
    <w:rsid w:val="00AF619D"/>
    <w:rsid w:val="00B0617E"/>
    <w:rsid w:val="00B1185E"/>
    <w:rsid w:val="00BA5272"/>
    <w:rsid w:val="00BC75D1"/>
    <w:rsid w:val="00BE4D95"/>
    <w:rsid w:val="00C27284"/>
    <w:rsid w:val="00C316EC"/>
    <w:rsid w:val="00C64F8F"/>
    <w:rsid w:val="00C71C29"/>
    <w:rsid w:val="00C94367"/>
    <w:rsid w:val="00C9463B"/>
    <w:rsid w:val="00CC4AE0"/>
    <w:rsid w:val="00CF5789"/>
    <w:rsid w:val="00D03A21"/>
    <w:rsid w:val="00D234E4"/>
    <w:rsid w:val="00D25735"/>
    <w:rsid w:val="00D35ED9"/>
    <w:rsid w:val="00D4160F"/>
    <w:rsid w:val="00D42DFF"/>
    <w:rsid w:val="00D6056E"/>
    <w:rsid w:val="00D70CD8"/>
    <w:rsid w:val="00D75453"/>
    <w:rsid w:val="00D76347"/>
    <w:rsid w:val="00D87357"/>
    <w:rsid w:val="00D94949"/>
    <w:rsid w:val="00DA0869"/>
    <w:rsid w:val="00DE1C2F"/>
    <w:rsid w:val="00E21046"/>
    <w:rsid w:val="00E30AB4"/>
    <w:rsid w:val="00E534ED"/>
    <w:rsid w:val="00E95343"/>
    <w:rsid w:val="00EC0A18"/>
    <w:rsid w:val="00EF24D9"/>
    <w:rsid w:val="00EF5405"/>
    <w:rsid w:val="00EF7BE5"/>
    <w:rsid w:val="00F02F99"/>
    <w:rsid w:val="00F46AC9"/>
    <w:rsid w:val="00F501DA"/>
    <w:rsid w:val="00FA5EDE"/>
    <w:rsid w:val="00FB3CF4"/>
    <w:rsid w:val="00FC3EA9"/>
    <w:rsid w:val="00FD04AA"/>
    <w:rsid w:val="00FE11EE"/>
    <w:rsid w:val="00FE7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47A1A0D6-C8E7-4AAB-B661-BA4365F76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7FB8"/>
    <w:pPr>
      <w:keepNext/>
      <w:numPr>
        <w:numId w:val="35"/>
      </w:numPr>
      <w:spacing w:before="240" w:after="60" w:line="240" w:lineRule="auto"/>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6C7FB8"/>
    <w:pPr>
      <w:keepNext/>
      <w:numPr>
        <w:ilvl w:val="1"/>
        <w:numId w:val="35"/>
      </w:numPr>
      <w:spacing w:before="240" w:after="60" w:line="24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C7FB8"/>
    <w:pPr>
      <w:keepNext/>
      <w:numPr>
        <w:ilvl w:val="2"/>
        <w:numId w:val="35"/>
      </w:numPr>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6C7FB8"/>
    <w:pPr>
      <w:keepNext/>
      <w:numPr>
        <w:ilvl w:val="3"/>
        <w:numId w:val="35"/>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6C7FB8"/>
    <w:pPr>
      <w:numPr>
        <w:ilvl w:val="4"/>
        <w:numId w:val="35"/>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qFormat/>
    <w:rsid w:val="006C7FB8"/>
    <w:pPr>
      <w:numPr>
        <w:ilvl w:val="5"/>
        <w:numId w:val="35"/>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6C7FB8"/>
    <w:pPr>
      <w:numPr>
        <w:ilvl w:val="6"/>
        <w:numId w:val="35"/>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6C7FB8"/>
    <w:pPr>
      <w:numPr>
        <w:ilvl w:val="7"/>
        <w:numId w:val="35"/>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6C7FB8"/>
    <w:pPr>
      <w:numPr>
        <w:ilvl w:val="8"/>
        <w:numId w:val="35"/>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802FF"/>
  </w:style>
  <w:style w:type="character" w:styleId="Strong">
    <w:name w:val="Strong"/>
    <w:basedOn w:val="DefaultParagraphFont"/>
    <w:uiPriority w:val="22"/>
    <w:qFormat/>
    <w:rsid w:val="001E6A43"/>
    <w:rPr>
      <w:b/>
      <w:bCs/>
    </w:rPr>
  </w:style>
  <w:style w:type="paragraph" w:styleId="ListParagraph">
    <w:name w:val="List Paragraph"/>
    <w:basedOn w:val="Normal"/>
    <w:uiPriority w:val="34"/>
    <w:qFormat/>
    <w:rsid w:val="008D3573"/>
    <w:pPr>
      <w:ind w:left="720"/>
      <w:contextualSpacing/>
    </w:pPr>
  </w:style>
  <w:style w:type="paragraph" w:styleId="BalloonText">
    <w:name w:val="Balloon Text"/>
    <w:basedOn w:val="Normal"/>
    <w:link w:val="BalloonTextChar"/>
    <w:uiPriority w:val="99"/>
    <w:semiHidden/>
    <w:unhideWhenUsed/>
    <w:rsid w:val="00BC7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5D1"/>
    <w:rPr>
      <w:rFonts w:ascii="Tahoma" w:hAnsi="Tahoma" w:cs="Tahoma"/>
      <w:sz w:val="16"/>
      <w:szCs w:val="16"/>
    </w:rPr>
  </w:style>
  <w:style w:type="character" w:styleId="Hyperlink">
    <w:name w:val="Hyperlink"/>
    <w:basedOn w:val="DefaultParagraphFont"/>
    <w:rsid w:val="007B3DEE"/>
    <w:rPr>
      <w:color w:val="0000FF"/>
      <w:u w:val="single"/>
    </w:rPr>
  </w:style>
  <w:style w:type="character" w:customStyle="1" w:styleId="Heading1Char">
    <w:name w:val="Heading 1 Char"/>
    <w:basedOn w:val="DefaultParagraphFont"/>
    <w:link w:val="Heading1"/>
    <w:uiPriority w:val="9"/>
    <w:rsid w:val="006C7FB8"/>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6C7FB8"/>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C7FB8"/>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6C7FB8"/>
    <w:rPr>
      <w:rFonts w:eastAsiaTheme="minorEastAsia"/>
      <w:b/>
      <w:bCs/>
      <w:sz w:val="28"/>
      <w:szCs w:val="28"/>
    </w:rPr>
  </w:style>
  <w:style w:type="character" w:customStyle="1" w:styleId="Heading5Char">
    <w:name w:val="Heading 5 Char"/>
    <w:basedOn w:val="DefaultParagraphFont"/>
    <w:link w:val="Heading5"/>
    <w:uiPriority w:val="9"/>
    <w:semiHidden/>
    <w:rsid w:val="006C7FB8"/>
    <w:rPr>
      <w:rFonts w:eastAsiaTheme="minorEastAsia"/>
      <w:b/>
      <w:bCs/>
      <w:i/>
      <w:iCs/>
      <w:sz w:val="26"/>
      <w:szCs w:val="26"/>
    </w:rPr>
  </w:style>
  <w:style w:type="character" w:customStyle="1" w:styleId="Heading6Char">
    <w:name w:val="Heading 6 Char"/>
    <w:basedOn w:val="DefaultParagraphFont"/>
    <w:link w:val="Heading6"/>
    <w:rsid w:val="006C7FB8"/>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6C7FB8"/>
    <w:rPr>
      <w:rFonts w:eastAsiaTheme="minorEastAsia"/>
      <w:sz w:val="24"/>
      <w:szCs w:val="24"/>
    </w:rPr>
  </w:style>
  <w:style w:type="character" w:customStyle="1" w:styleId="Heading8Char">
    <w:name w:val="Heading 8 Char"/>
    <w:basedOn w:val="DefaultParagraphFont"/>
    <w:link w:val="Heading8"/>
    <w:uiPriority w:val="9"/>
    <w:semiHidden/>
    <w:rsid w:val="006C7FB8"/>
    <w:rPr>
      <w:rFonts w:eastAsiaTheme="minorEastAsia"/>
      <w:i/>
      <w:iCs/>
      <w:sz w:val="24"/>
      <w:szCs w:val="24"/>
    </w:rPr>
  </w:style>
  <w:style w:type="character" w:customStyle="1" w:styleId="Heading9Char">
    <w:name w:val="Heading 9 Char"/>
    <w:basedOn w:val="DefaultParagraphFont"/>
    <w:link w:val="Heading9"/>
    <w:uiPriority w:val="9"/>
    <w:semiHidden/>
    <w:rsid w:val="006C7FB8"/>
    <w:rPr>
      <w:rFonts w:asciiTheme="majorHAnsi" w:eastAsiaTheme="majorEastAsia" w:hAnsiTheme="majorHAnsi" w:cstheme="majorBidi"/>
    </w:rPr>
  </w:style>
  <w:style w:type="table" w:styleId="TableWeb2">
    <w:name w:val="Table Web 2"/>
    <w:basedOn w:val="TableNormal"/>
    <w:rsid w:val="008C7853"/>
    <w:pPr>
      <w:spacing w:after="0" w:line="240" w:lineRule="auto"/>
    </w:pPr>
    <w:rPr>
      <w:rFonts w:ascii="Times New Roman" w:eastAsia="SimSun" w:hAnsi="Times New Roman" w:cs="Times New Roman"/>
      <w:sz w:val="20"/>
      <w:szCs w:val="20"/>
    </w:rPr>
    <w:tblPr>
      <w:tblCellSpacing w:w="20" w:type="dxa"/>
      <w:tblInd w:w="0" w:type="dxa"/>
      <w:tblBorders>
        <w:top w:val="inset" w:sz="6" w:space="0" w:color="000000"/>
        <w:left w:val="inset" w:sz="6" w:space="0" w:color="000000"/>
        <w:bottom w:val="inset" w:sz="6" w:space="0" w:color="000000"/>
        <w:right w:val="inset" w:sz="6" w:space="0" w:color="000000"/>
        <w:insideH w:val="inset" w:sz="6" w:space="0" w:color="000000"/>
        <w:insideV w:val="inset" w:sz="6" w:space="0" w:color="00000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eader">
    <w:name w:val="header"/>
    <w:basedOn w:val="Normal"/>
    <w:link w:val="HeaderChar"/>
    <w:uiPriority w:val="99"/>
    <w:unhideWhenUsed/>
    <w:rsid w:val="00331D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D6A"/>
  </w:style>
  <w:style w:type="paragraph" w:styleId="Footer">
    <w:name w:val="footer"/>
    <w:basedOn w:val="Normal"/>
    <w:link w:val="FooterChar"/>
    <w:uiPriority w:val="99"/>
    <w:unhideWhenUsed/>
    <w:rsid w:val="00331D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09484">
      <w:bodyDiv w:val="1"/>
      <w:marLeft w:val="0"/>
      <w:marRight w:val="0"/>
      <w:marTop w:val="0"/>
      <w:marBottom w:val="0"/>
      <w:divBdr>
        <w:top w:val="none" w:sz="0" w:space="0" w:color="auto"/>
        <w:left w:val="none" w:sz="0" w:space="0" w:color="auto"/>
        <w:bottom w:val="none" w:sz="0" w:space="0" w:color="auto"/>
        <w:right w:val="none" w:sz="0" w:space="0" w:color="auto"/>
      </w:divBdr>
    </w:div>
    <w:div w:id="809714854">
      <w:bodyDiv w:val="1"/>
      <w:marLeft w:val="0"/>
      <w:marRight w:val="0"/>
      <w:marTop w:val="0"/>
      <w:marBottom w:val="0"/>
      <w:divBdr>
        <w:top w:val="none" w:sz="0" w:space="0" w:color="auto"/>
        <w:left w:val="none" w:sz="0" w:space="0" w:color="auto"/>
        <w:bottom w:val="none" w:sz="0" w:space="0" w:color="auto"/>
        <w:right w:val="none" w:sz="0" w:space="0" w:color="auto"/>
      </w:divBdr>
    </w:div>
    <w:div w:id="955715945">
      <w:bodyDiv w:val="1"/>
      <w:marLeft w:val="0"/>
      <w:marRight w:val="0"/>
      <w:marTop w:val="0"/>
      <w:marBottom w:val="0"/>
      <w:divBdr>
        <w:top w:val="none" w:sz="0" w:space="0" w:color="auto"/>
        <w:left w:val="none" w:sz="0" w:space="0" w:color="auto"/>
        <w:bottom w:val="none" w:sz="0" w:space="0" w:color="auto"/>
        <w:right w:val="none" w:sz="0" w:space="0" w:color="auto"/>
      </w:divBdr>
    </w:div>
    <w:div w:id="1362513483">
      <w:bodyDiv w:val="1"/>
      <w:marLeft w:val="0"/>
      <w:marRight w:val="0"/>
      <w:marTop w:val="0"/>
      <w:marBottom w:val="0"/>
      <w:divBdr>
        <w:top w:val="none" w:sz="0" w:space="0" w:color="auto"/>
        <w:left w:val="none" w:sz="0" w:space="0" w:color="auto"/>
        <w:bottom w:val="none" w:sz="0" w:space="0" w:color="auto"/>
        <w:right w:val="none" w:sz="0" w:space="0" w:color="auto"/>
      </w:divBdr>
    </w:div>
    <w:div w:id="1562516419">
      <w:bodyDiv w:val="1"/>
      <w:marLeft w:val="0"/>
      <w:marRight w:val="0"/>
      <w:marTop w:val="0"/>
      <w:marBottom w:val="0"/>
      <w:divBdr>
        <w:top w:val="none" w:sz="0" w:space="0" w:color="auto"/>
        <w:left w:val="none" w:sz="0" w:space="0" w:color="auto"/>
        <w:bottom w:val="none" w:sz="0" w:space="0" w:color="auto"/>
        <w:right w:val="none" w:sz="0" w:space="0" w:color="auto"/>
      </w:divBdr>
      <w:divsChild>
        <w:div w:id="1491949093">
          <w:marLeft w:val="45"/>
          <w:marRight w:val="45"/>
          <w:marTop w:val="0"/>
          <w:marBottom w:val="0"/>
          <w:divBdr>
            <w:top w:val="none" w:sz="0" w:space="0" w:color="auto"/>
            <w:left w:val="none" w:sz="0" w:space="0" w:color="auto"/>
            <w:bottom w:val="none" w:sz="0" w:space="0" w:color="auto"/>
            <w:right w:val="none" w:sz="0" w:space="0" w:color="auto"/>
          </w:divBdr>
          <w:divsChild>
            <w:div w:id="84151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en.wikipedia.org/wiki/Adobe_Flash" TargetMode="External"/><Relationship Id="rId26" Type="http://schemas.openxmlformats.org/officeDocument/2006/relationships/hyperlink" Target="http://en.wikipedia.org/wiki/Work_breakdown_structure" TargetMode="External"/><Relationship Id="rId39" Type="http://schemas.openxmlformats.org/officeDocument/2006/relationships/image" Target="media/image19.png"/><Relationship Id="rId21" Type="http://schemas.openxmlformats.org/officeDocument/2006/relationships/hyperlink" Target="http://en.wikipedia.org/wiki/Quarter_Video_Graphics_Array"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hyperlink" Target="http://www.android-developers.blogspot.com/" TargetMode="External"/><Relationship Id="rId7" Type="http://schemas.openxmlformats.org/officeDocument/2006/relationships/endnotes" Target="endnotes.xml"/><Relationship Id="rId71" Type="http://schemas.openxmlformats.org/officeDocument/2006/relationships/image" Target="media/image51.gif"/><Relationship Id="rId2" Type="http://schemas.openxmlformats.org/officeDocument/2006/relationships/numbering" Target="numbering.xml"/><Relationship Id="rId16" Type="http://schemas.openxmlformats.org/officeDocument/2006/relationships/hyperlink" Target="http://en.wikipedia.org/wiki/Android_Market" TargetMode="External"/><Relationship Id="rId29" Type="http://schemas.openxmlformats.org/officeDocument/2006/relationships/footer" Target="footer1.xml"/><Relationship Id="rId11" Type="http://schemas.openxmlformats.org/officeDocument/2006/relationships/image" Target="media/image4.jpeg"/><Relationship Id="rId24" Type="http://schemas.openxmlformats.org/officeDocument/2006/relationships/hyperlink" Target="http://en.wikipedia.org/wiki/Schedule_(project_management)"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yperlink" Target="http://stackoverflow.co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hyperlink" Target="http://en.wikipedia.org/wiki/Chinese_language"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www.vogella.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en.wikipedia.org/wiki/Bar_chart" TargetMode="External"/><Relationship Id="rId27" Type="http://schemas.openxmlformats.org/officeDocument/2006/relationships/hyperlink" Target="http://en.wikipedia.org/wiki/Dependency_(project_management)"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yperlink" Target="http://www.learn2crack.com/"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www.developer.android.co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en.wikipedia.org/wiki/Google_Books" TargetMode="External"/><Relationship Id="rId25" Type="http://schemas.openxmlformats.org/officeDocument/2006/relationships/hyperlink" Target="http://en.wikipedia.org/wiki/Project"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9.jpe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jpeg"/><Relationship Id="rId75" Type="http://schemas.openxmlformats.org/officeDocument/2006/relationships/hyperlink" Target="https://developer.android.com/trai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en.wikipedia.org/wiki/Henry_Gantt" TargetMode="External"/><Relationship Id="rId28" Type="http://schemas.openxmlformats.org/officeDocument/2006/relationships/header" Target="header1.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420A7-6810-4413-81B9-DDCBB12D4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91</Pages>
  <Words>8627</Words>
  <Characters>49179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FEL_BBOOK;</vt:lpstr>
    </vt:vector>
  </TitlesOfParts>
  <Company/>
  <LinksUpToDate>false</LinksUpToDate>
  <CharactersWithSpaces>57691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FEL_BBOOK;</dc:title>
  <dc:creator>VISHAL MAURYA</dc:creator>
  <cp:lastModifiedBy>Vishal M</cp:lastModifiedBy>
  <cp:revision>10</cp:revision>
  <dcterms:created xsi:type="dcterms:W3CDTF">2015-06-05T02:30:00Z</dcterms:created>
  <dcterms:modified xsi:type="dcterms:W3CDTF">2015-06-05T04:08:00Z</dcterms:modified>
</cp:coreProperties>
</file>